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F13465" w14:textId="77777777" w:rsidR="0079343F" w:rsidRPr="003D4E03" w:rsidRDefault="0079343F" w:rsidP="00682F37">
      <w:pPr>
        <w:widowControl w:val="0"/>
        <w:autoSpaceDE w:val="0"/>
        <w:autoSpaceDN w:val="0"/>
        <w:adjustRightInd w:val="0"/>
        <w:rPr>
          <w:rFonts w:ascii="Arial" w:hAnsi="Arial" w:cs="Arial"/>
          <w:b/>
          <w:sz w:val="40"/>
          <w:szCs w:val="40"/>
          <w:lang w:val="en-US"/>
        </w:rPr>
      </w:pPr>
    </w:p>
    <w:p w14:paraId="29006F31" w14:textId="17920AED" w:rsidR="0079343F" w:rsidRPr="00682F37" w:rsidRDefault="00682F37" w:rsidP="009A3D1D">
      <w:pPr>
        <w:widowControl w:val="0"/>
        <w:autoSpaceDE w:val="0"/>
        <w:autoSpaceDN w:val="0"/>
        <w:adjustRightInd w:val="0"/>
        <w:spacing w:line="360" w:lineRule="auto"/>
        <w:jc w:val="center"/>
        <w:rPr>
          <w:rFonts w:ascii="Arial" w:hAnsi="Arial" w:cs="Arial"/>
          <w:b/>
          <w:sz w:val="34"/>
          <w:szCs w:val="34"/>
          <w:lang w:val="en-US"/>
        </w:rPr>
      </w:pPr>
      <w:r w:rsidRPr="00682F37">
        <w:rPr>
          <w:rFonts w:ascii="Arial" w:hAnsi="Arial" w:cs="Arial"/>
          <w:b/>
          <w:sz w:val="34"/>
          <w:szCs w:val="34"/>
          <w:lang w:val="en-US"/>
        </w:rPr>
        <w:t>REDUCING BIAS IN THE PROBABILISTIC EVALUATION OF AUDIO MUSIC SIMILARITY</w:t>
      </w:r>
    </w:p>
    <w:p w14:paraId="6FC076C3" w14:textId="77777777" w:rsidR="0079343F" w:rsidRPr="003D4E03" w:rsidRDefault="0079343F" w:rsidP="009A3D1D">
      <w:pPr>
        <w:widowControl w:val="0"/>
        <w:autoSpaceDE w:val="0"/>
        <w:autoSpaceDN w:val="0"/>
        <w:adjustRightInd w:val="0"/>
        <w:rPr>
          <w:rFonts w:ascii="Arial" w:hAnsi="Arial" w:cs="Arial"/>
          <w:b/>
          <w:sz w:val="40"/>
          <w:szCs w:val="40"/>
          <w:lang w:val="en-US"/>
        </w:rPr>
      </w:pPr>
    </w:p>
    <w:p w14:paraId="3991AC8D" w14:textId="5D7F702D" w:rsidR="0079343F" w:rsidRDefault="0079343F" w:rsidP="00682F37">
      <w:pPr>
        <w:widowControl w:val="0"/>
        <w:autoSpaceDE w:val="0"/>
        <w:autoSpaceDN w:val="0"/>
        <w:adjustRightInd w:val="0"/>
        <w:jc w:val="center"/>
        <w:rPr>
          <w:rFonts w:ascii="Arial" w:hAnsi="Arial" w:cs="Arial"/>
          <w:b/>
          <w:sz w:val="40"/>
          <w:szCs w:val="40"/>
          <w:lang w:val="en-US"/>
        </w:rPr>
      </w:pPr>
    </w:p>
    <w:p w14:paraId="68A71F90" w14:textId="77777777" w:rsidR="00BF1A37" w:rsidRPr="003D4E03" w:rsidRDefault="00BF1A37" w:rsidP="00DE2DCF">
      <w:pPr>
        <w:widowControl w:val="0"/>
        <w:autoSpaceDE w:val="0"/>
        <w:autoSpaceDN w:val="0"/>
        <w:adjustRightInd w:val="0"/>
        <w:jc w:val="right"/>
        <w:rPr>
          <w:rFonts w:ascii="Arial" w:hAnsi="Arial" w:cs="Arial"/>
          <w:b/>
          <w:sz w:val="40"/>
          <w:szCs w:val="40"/>
          <w:lang w:val="en-US"/>
        </w:rPr>
      </w:pPr>
    </w:p>
    <w:p w14:paraId="45991937" w14:textId="47733659" w:rsidR="0079343F" w:rsidRDefault="0079343F" w:rsidP="009A3D1D">
      <w:pPr>
        <w:widowControl w:val="0"/>
        <w:autoSpaceDE w:val="0"/>
        <w:autoSpaceDN w:val="0"/>
        <w:adjustRightInd w:val="0"/>
        <w:jc w:val="center"/>
        <w:rPr>
          <w:rFonts w:ascii="Arial" w:hAnsi="Arial" w:cs="Arial"/>
          <w:b/>
          <w:sz w:val="36"/>
          <w:szCs w:val="36"/>
          <w:lang w:val="en-US"/>
        </w:rPr>
      </w:pPr>
      <w:r w:rsidRPr="00682F37">
        <w:rPr>
          <w:rFonts w:ascii="Arial" w:hAnsi="Arial" w:cs="Arial"/>
          <w:b/>
          <w:sz w:val="36"/>
          <w:szCs w:val="36"/>
          <w:lang w:val="en-US"/>
        </w:rPr>
        <w:t>Adriana M. Suárez</w:t>
      </w:r>
      <w:r w:rsidR="009A3D1D" w:rsidRPr="00682F37">
        <w:rPr>
          <w:rFonts w:ascii="Arial" w:hAnsi="Arial" w:cs="Arial"/>
          <w:b/>
          <w:sz w:val="36"/>
          <w:szCs w:val="36"/>
          <w:lang w:val="en-US"/>
        </w:rPr>
        <w:t xml:space="preserve"> I.</w:t>
      </w:r>
    </w:p>
    <w:p w14:paraId="375296C6" w14:textId="77777777" w:rsidR="00682F37" w:rsidRDefault="00682F37" w:rsidP="009A3D1D">
      <w:pPr>
        <w:widowControl w:val="0"/>
        <w:autoSpaceDE w:val="0"/>
        <w:autoSpaceDN w:val="0"/>
        <w:adjustRightInd w:val="0"/>
        <w:jc w:val="center"/>
        <w:rPr>
          <w:rFonts w:ascii="Arial" w:hAnsi="Arial" w:cs="Arial"/>
          <w:b/>
          <w:sz w:val="36"/>
          <w:szCs w:val="36"/>
          <w:lang w:val="en-US"/>
        </w:rPr>
      </w:pPr>
    </w:p>
    <w:p w14:paraId="7C3D50DF" w14:textId="77777777" w:rsidR="00682F37" w:rsidRDefault="00682F37" w:rsidP="009A3D1D">
      <w:pPr>
        <w:widowControl w:val="0"/>
        <w:autoSpaceDE w:val="0"/>
        <w:autoSpaceDN w:val="0"/>
        <w:adjustRightInd w:val="0"/>
        <w:jc w:val="center"/>
        <w:rPr>
          <w:rFonts w:ascii="Arial" w:hAnsi="Arial" w:cs="Arial"/>
          <w:b/>
          <w:sz w:val="36"/>
          <w:szCs w:val="36"/>
          <w:lang w:val="en-US"/>
        </w:rPr>
      </w:pPr>
    </w:p>
    <w:p w14:paraId="181F1A36" w14:textId="77777777" w:rsidR="00682F37" w:rsidRPr="00682F37" w:rsidRDefault="00682F37" w:rsidP="00682F37">
      <w:pPr>
        <w:widowControl w:val="0"/>
        <w:autoSpaceDE w:val="0"/>
        <w:autoSpaceDN w:val="0"/>
        <w:adjustRightInd w:val="0"/>
        <w:spacing w:after="240" w:line="276" w:lineRule="auto"/>
        <w:jc w:val="center"/>
        <w:rPr>
          <w:rFonts w:ascii="Times" w:hAnsi="Times" w:cs="Times"/>
          <w:sz w:val="28"/>
          <w:szCs w:val="28"/>
          <w:lang w:val="en-US"/>
        </w:rPr>
      </w:pPr>
      <w:r w:rsidRPr="00682F37">
        <w:rPr>
          <w:rFonts w:ascii="Arial" w:hAnsi="Arial" w:cs="Arial"/>
          <w:sz w:val="28"/>
          <w:szCs w:val="28"/>
          <w:lang w:val="en-US"/>
        </w:rPr>
        <w:t>A thesis submitted for the degree of Master in Sound and Music Computing September 2015, Barcelona, Spain</w:t>
      </w:r>
    </w:p>
    <w:p w14:paraId="766EEA4A" w14:textId="77777777" w:rsidR="00682F37" w:rsidRPr="00682F37" w:rsidRDefault="00682F37" w:rsidP="009A3D1D">
      <w:pPr>
        <w:widowControl w:val="0"/>
        <w:autoSpaceDE w:val="0"/>
        <w:autoSpaceDN w:val="0"/>
        <w:adjustRightInd w:val="0"/>
        <w:jc w:val="center"/>
        <w:rPr>
          <w:rFonts w:ascii="Arial" w:hAnsi="Arial" w:cs="Arial"/>
          <w:b/>
          <w:sz w:val="36"/>
          <w:szCs w:val="36"/>
          <w:lang w:val="en-US"/>
        </w:rPr>
      </w:pPr>
    </w:p>
    <w:p w14:paraId="30E7424E" w14:textId="77777777" w:rsidR="00682F37" w:rsidRDefault="00682F37" w:rsidP="00682F37">
      <w:pPr>
        <w:widowControl w:val="0"/>
        <w:autoSpaceDE w:val="0"/>
        <w:autoSpaceDN w:val="0"/>
        <w:adjustRightInd w:val="0"/>
        <w:jc w:val="center"/>
        <w:rPr>
          <w:rFonts w:ascii="Arial" w:hAnsi="Arial" w:cs="Arial"/>
          <w:b/>
          <w:sz w:val="28"/>
          <w:szCs w:val="28"/>
          <w:lang w:val="en-US"/>
        </w:rPr>
      </w:pPr>
    </w:p>
    <w:p w14:paraId="32E78154" w14:textId="77777777" w:rsidR="00682F37" w:rsidRDefault="00682F37" w:rsidP="00682F37">
      <w:pPr>
        <w:widowControl w:val="0"/>
        <w:autoSpaceDE w:val="0"/>
        <w:autoSpaceDN w:val="0"/>
        <w:adjustRightInd w:val="0"/>
        <w:jc w:val="center"/>
        <w:rPr>
          <w:rFonts w:ascii="Arial" w:hAnsi="Arial" w:cs="Arial"/>
          <w:b/>
          <w:sz w:val="28"/>
          <w:szCs w:val="28"/>
          <w:lang w:val="en-US"/>
        </w:rPr>
      </w:pPr>
    </w:p>
    <w:p w14:paraId="7B0090ED" w14:textId="77777777" w:rsidR="00682F37" w:rsidRPr="00682F37" w:rsidRDefault="00682F37" w:rsidP="00682F37">
      <w:pPr>
        <w:widowControl w:val="0"/>
        <w:autoSpaceDE w:val="0"/>
        <w:autoSpaceDN w:val="0"/>
        <w:adjustRightInd w:val="0"/>
        <w:jc w:val="center"/>
        <w:rPr>
          <w:rFonts w:ascii="Arial" w:hAnsi="Arial" w:cs="Arial"/>
          <w:b/>
          <w:sz w:val="28"/>
          <w:szCs w:val="28"/>
          <w:lang w:val="en-US"/>
        </w:rPr>
      </w:pPr>
      <w:r w:rsidRPr="00682F37">
        <w:rPr>
          <w:rFonts w:ascii="Arial" w:hAnsi="Arial" w:cs="Arial"/>
          <w:b/>
          <w:sz w:val="28"/>
          <w:szCs w:val="28"/>
          <w:lang w:val="en-US"/>
        </w:rPr>
        <w:t>Advisor:</w:t>
      </w:r>
    </w:p>
    <w:p w14:paraId="5FC4D007" w14:textId="77777777" w:rsidR="00682F37" w:rsidRPr="00682F37" w:rsidRDefault="00682F37" w:rsidP="00682F37">
      <w:pPr>
        <w:widowControl w:val="0"/>
        <w:autoSpaceDE w:val="0"/>
        <w:autoSpaceDN w:val="0"/>
        <w:adjustRightInd w:val="0"/>
        <w:jc w:val="center"/>
        <w:rPr>
          <w:rFonts w:ascii="Arial" w:hAnsi="Arial" w:cs="Arial"/>
          <w:b/>
          <w:sz w:val="28"/>
          <w:szCs w:val="28"/>
          <w:lang w:val="en-US"/>
        </w:rPr>
      </w:pPr>
    </w:p>
    <w:p w14:paraId="1C6D872B" w14:textId="77777777" w:rsidR="00682F37" w:rsidRPr="00682F37" w:rsidRDefault="00682F37" w:rsidP="00682F37">
      <w:pPr>
        <w:widowControl w:val="0"/>
        <w:autoSpaceDE w:val="0"/>
        <w:autoSpaceDN w:val="0"/>
        <w:adjustRightInd w:val="0"/>
        <w:spacing w:after="240"/>
        <w:jc w:val="center"/>
        <w:rPr>
          <w:rFonts w:ascii="Arial" w:hAnsi="Arial" w:cs="Arial"/>
          <w:sz w:val="28"/>
          <w:szCs w:val="28"/>
          <w:lang w:val="en-US"/>
        </w:rPr>
      </w:pPr>
      <w:r w:rsidRPr="00682F37">
        <w:rPr>
          <w:rFonts w:ascii="Arial" w:hAnsi="Arial" w:cs="Arial"/>
          <w:color w:val="262626"/>
          <w:sz w:val="28"/>
          <w:szCs w:val="28"/>
          <w:lang w:val="en-US"/>
        </w:rPr>
        <w:t>PhD</w:t>
      </w:r>
      <w:r w:rsidRPr="00682F37">
        <w:rPr>
          <w:rFonts w:ascii="Helvetica Neue" w:hAnsi="Helvetica Neue" w:cs="Helvetica Neue"/>
          <w:color w:val="262626"/>
          <w:sz w:val="28"/>
          <w:szCs w:val="28"/>
          <w:lang w:val="en-US"/>
        </w:rPr>
        <w:t xml:space="preserve"> </w:t>
      </w:r>
      <w:r w:rsidRPr="00682F37">
        <w:rPr>
          <w:rFonts w:ascii="Arial" w:hAnsi="Arial" w:cs="Arial"/>
          <w:sz w:val="28"/>
          <w:szCs w:val="28"/>
          <w:lang w:val="en-US"/>
        </w:rPr>
        <w:t>Julian Urbano</w:t>
      </w:r>
    </w:p>
    <w:p w14:paraId="4712F9E1" w14:textId="77777777" w:rsidR="00682F37" w:rsidRDefault="00682F37" w:rsidP="00682F37">
      <w:pPr>
        <w:widowControl w:val="0"/>
        <w:autoSpaceDE w:val="0"/>
        <w:autoSpaceDN w:val="0"/>
        <w:adjustRightInd w:val="0"/>
        <w:rPr>
          <w:rFonts w:ascii="Arial" w:hAnsi="Arial" w:cs="Arial"/>
          <w:sz w:val="36"/>
          <w:szCs w:val="36"/>
          <w:lang w:val="en-US"/>
        </w:rPr>
      </w:pPr>
    </w:p>
    <w:p w14:paraId="3E09048E" w14:textId="77777777" w:rsidR="00682F37" w:rsidRPr="003D4E03" w:rsidRDefault="00682F37" w:rsidP="00DE2DCF">
      <w:pPr>
        <w:widowControl w:val="0"/>
        <w:autoSpaceDE w:val="0"/>
        <w:autoSpaceDN w:val="0"/>
        <w:adjustRightInd w:val="0"/>
        <w:jc w:val="right"/>
        <w:rPr>
          <w:rFonts w:ascii="Arial" w:hAnsi="Arial" w:cs="Arial"/>
          <w:sz w:val="36"/>
          <w:szCs w:val="36"/>
          <w:lang w:val="en-US"/>
        </w:rPr>
      </w:pPr>
    </w:p>
    <w:p w14:paraId="765948EE" w14:textId="77777777" w:rsidR="00682F37" w:rsidRDefault="009A3D1D" w:rsidP="00DF1325">
      <w:pPr>
        <w:widowControl w:val="0"/>
        <w:autoSpaceDE w:val="0"/>
        <w:autoSpaceDN w:val="0"/>
        <w:adjustRightInd w:val="0"/>
        <w:spacing w:after="240" w:line="276" w:lineRule="auto"/>
        <w:jc w:val="center"/>
        <w:rPr>
          <w:rFonts w:ascii="Arial" w:hAnsi="Arial" w:cs="Arial"/>
          <w:lang w:val="en-US"/>
        </w:rPr>
      </w:pPr>
      <w:r w:rsidRPr="003D4E03">
        <w:rPr>
          <w:rFonts w:ascii="Arial" w:hAnsi="Arial" w:cs="Arial"/>
          <w:lang w:val="en-US"/>
        </w:rPr>
        <w:t xml:space="preserve">Department of Information and Communication Technologies </w:t>
      </w:r>
    </w:p>
    <w:p w14:paraId="0B71911A" w14:textId="5A4FD55C" w:rsidR="009A3D1D" w:rsidRPr="003D4E03" w:rsidRDefault="009A3D1D" w:rsidP="00DF1325">
      <w:pPr>
        <w:widowControl w:val="0"/>
        <w:autoSpaceDE w:val="0"/>
        <w:autoSpaceDN w:val="0"/>
        <w:adjustRightInd w:val="0"/>
        <w:spacing w:after="240" w:line="276" w:lineRule="auto"/>
        <w:jc w:val="center"/>
        <w:rPr>
          <w:rFonts w:ascii="Arial" w:hAnsi="Arial" w:cs="Arial"/>
          <w:lang w:val="en-US"/>
        </w:rPr>
      </w:pPr>
      <w:r w:rsidRPr="003D4E03">
        <w:rPr>
          <w:rFonts w:ascii="Arial" w:hAnsi="Arial" w:cs="Arial"/>
          <w:lang w:val="en-US"/>
        </w:rPr>
        <w:t>Universitat Pompeu Fabra</w:t>
      </w:r>
    </w:p>
    <w:p w14:paraId="65CF452E" w14:textId="1F37AEFC" w:rsidR="009A3D1D" w:rsidRPr="003D4E03" w:rsidRDefault="00682F37" w:rsidP="00682F37">
      <w:pPr>
        <w:widowControl w:val="0"/>
        <w:autoSpaceDE w:val="0"/>
        <w:autoSpaceDN w:val="0"/>
        <w:adjustRightInd w:val="0"/>
        <w:rPr>
          <w:rFonts w:ascii="Arial" w:hAnsi="Arial" w:cs="Arial"/>
          <w:sz w:val="36"/>
          <w:szCs w:val="36"/>
          <w:lang w:val="en-US"/>
        </w:rPr>
      </w:pPr>
      <w:r w:rsidRPr="003D4E03">
        <w:rPr>
          <w:rFonts w:ascii="Helvetica" w:hAnsi="Helvetica" w:cs="Helvetica"/>
          <w:noProof/>
          <w:lang w:val="es-ES"/>
        </w:rPr>
        <w:drawing>
          <wp:anchor distT="0" distB="0" distL="114300" distR="114300" simplePos="0" relativeHeight="251684864" behindDoc="0" locked="0" layoutInCell="1" allowOverlap="1" wp14:anchorId="09C6CEBC" wp14:editId="3640C899">
            <wp:simplePos x="0" y="0"/>
            <wp:positionH relativeFrom="column">
              <wp:posOffset>1485900</wp:posOffset>
            </wp:positionH>
            <wp:positionV relativeFrom="paragraph">
              <wp:posOffset>62230</wp:posOffset>
            </wp:positionV>
            <wp:extent cx="2743200" cy="2001520"/>
            <wp:effectExtent l="0" t="0" r="0" b="5080"/>
            <wp:wrapThrough wrapText="bothSides">
              <wp:wrapPolygon edited="0">
                <wp:start x="0" y="0"/>
                <wp:lineTo x="0" y="21381"/>
                <wp:lineTo x="21400" y="21381"/>
                <wp:lineTo x="2140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001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1F279" w14:textId="77777777" w:rsidR="0079343F" w:rsidRDefault="0079343F" w:rsidP="00DE2DCF">
      <w:pPr>
        <w:widowControl w:val="0"/>
        <w:autoSpaceDE w:val="0"/>
        <w:autoSpaceDN w:val="0"/>
        <w:adjustRightInd w:val="0"/>
        <w:jc w:val="right"/>
        <w:rPr>
          <w:rFonts w:ascii="Arial" w:hAnsi="Arial" w:cs="Arial"/>
          <w:sz w:val="36"/>
          <w:szCs w:val="36"/>
          <w:lang w:val="en-US"/>
        </w:rPr>
      </w:pPr>
    </w:p>
    <w:p w14:paraId="5AD997F3" w14:textId="77777777" w:rsidR="00BF1A37" w:rsidRPr="003D4E03" w:rsidRDefault="00BF1A37" w:rsidP="00DE2DCF">
      <w:pPr>
        <w:widowControl w:val="0"/>
        <w:autoSpaceDE w:val="0"/>
        <w:autoSpaceDN w:val="0"/>
        <w:adjustRightInd w:val="0"/>
        <w:jc w:val="right"/>
        <w:rPr>
          <w:rFonts w:ascii="Arial" w:hAnsi="Arial" w:cs="Arial"/>
          <w:sz w:val="36"/>
          <w:szCs w:val="36"/>
          <w:lang w:val="en-US"/>
        </w:rPr>
      </w:pPr>
      <w:bookmarkStart w:id="0" w:name="_GoBack"/>
      <w:bookmarkEnd w:id="0"/>
    </w:p>
    <w:p w14:paraId="24955F29" w14:textId="77777777" w:rsidR="0079343F" w:rsidRPr="003D4E03" w:rsidRDefault="0079343F" w:rsidP="00DE2DCF">
      <w:pPr>
        <w:widowControl w:val="0"/>
        <w:autoSpaceDE w:val="0"/>
        <w:autoSpaceDN w:val="0"/>
        <w:adjustRightInd w:val="0"/>
        <w:jc w:val="right"/>
        <w:rPr>
          <w:rFonts w:ascii="Arial" w:hAnsi="Arial" w:cs="Arial"/>
          <w:sz w:val="36"/>
          <w:szCs w:val="36"/>
          <w:lang w:val="en-US"/>
        </w:rPr>
      </w:pPr>
    </w:p>
    <w:p w14:paraId="5B6DE288" w14:textId="77777777" w:rsidR="009A3D1D" w:rsidRPr="003D4E03" w:rsidRDefault="009A3D1D" w:rsidP="009A3D1D">
      <w:pPr>
        <w:widowControl w:val="0"/>
        <w:autoSpaceDE w:val="0"/>
        <w:autoSpaceDN w:val="0"/>
        <w:adjustRightInd w:val="0"/>
        <w:spacing w:after="240"/>
        <w:jc w:val="right"/>
        <w:rPr>
          <w:rFonts w:ascii="Arial" w:hAnsi="Arial" w:cs="Arial"/>
          <w:lang w:val="en-US"/>
        </w:rPr>
      </w:pPr>
    </w:p>
    <w:p w14:paraId="21986788" w14:textId="7CC7FCBC" w:rsidR="009A3D1D" w:rsidRPr="003D4E03" w:rsidRDefault="009A3D1D" w:rsidP="009A3D1D">
      <w:pPr>
        <w:widowControl w:val="0"/>
        <w:autoSpaceDE w:val="0"/>
        <w:autoSpaceDN w:val="0"/>
        <w:adjustRightInd w:val="0"/>
        <w:spacing w:after="240"/>
        <w:jc w:val="right"/>
        <w:rPr>
          <w:rFonts w:ascii="Arial" w:hAnsi="Arial" w:cs="Arial"/>
          <w:lang w:val="en-US"/>
        </w:rPr>
      </w:pPr>
    </w:p>
    <w:p w14:paraId="6EC88400" w14:textId="77777777" w:rsidR="009A3D1D" w:rsidRPr="003D4E03" w:rsidRDefault="009A3D1D" w:rsidP="009A3D1D">
      <w:pPr>
        <w:widowControl w:val="0"/>
        <w:autoSpaceDE w:val="0"/>
        <w:autoSpaceDN w:val="0"/>
        <w:adjustRightInd w:val="0"/>
        <w:spacing w:after="240"/>
        <w:jc w:val="right"/>
        <w:rPr>
          <w:rFonts w:ascii="Arial" w:hAnsi="Arial" w:cs="Arial"/>
          <w:lang w:val="en-US"/>
        </w:rPr>
      </w:pPr>
    </w:p>
    <w:p w14:paraId="358D5364" w14:textId="77777777" w:rsidR="009A3D1D" w:rsidRPr="003D4E03" w:rsidRDefault="009A3D1D" w:rsidP="009A3D1D">
      <w:pPr>
        <w:widowControl w:val="0"/>
        <w:autoSpaceDE w:val="0"/>
        <w:autoSpaceDN w:val="0"/>
        <w:adjustRightInd w:val="0"/>
        <w:spacing w:after="240"/>
        <w:jc w:val="right"/>
        <w:rPr>
          <w:rFonts w:ascii="Arial" w:hAnsi="Arial" w:cs="Arial"/>
          <w:lang w:val="en-US"/>
        </w:rPr>
      </w:pPr>
    </w:p>
    <w:p w14:paraId="09C5014B" w14:textId="77777777" w:rsidR="009A3D1D" w:rsidRPr="003D4E03" w:rsidRDefault="009A3D1D" w:rsidP="009A3D1D">
      <w:pPr>
        <w:widowControl w:val="0"/>
        <w:autoSpaceDE w:val="0"/>
        <w:autoSpaceDN w:val="0"/>
        <w:adjustRightInd w:val="0"/>
        <w:spacing w:after="240"/>
        <w:jc w:val="right"/>
        <w:rPr>
          <w:rFonts w:ascii="Arial" w:hAnsi="Arial" w:cs="Arial"/>
          <w:lang w:val="en-US"/>
        </w:rPr>
      </w:pPr>
    </w:p>
    <w:p w14:paraId="0615BFDF"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0B6E7E58"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28F1AF84"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5AE7219C"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70014286"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7B61FB3F"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78F0A7BB"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435F96E9"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452D4ABA"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7598927D"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7938CC34"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12FEDE68"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56A6E477"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5B979B45"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622C9170"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62D45AB0"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07A80C73"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54F24A94" w14:textId="77777777" w:rsidR="005D042C" w:rsidRPr="003D4E03" w:rsidRDefault="005D042C" w:rsidP="009A3D1D">
      <w:pPr>
        <w:widowControl w:val="0"/>
        <w:autoSpaceDE w:val="0"/>
        <w:autoSpaceDN w:val="0"/>
        <w:adjustRightInd w:val="0"/>
        <w:spacing w:after="240"/>
        <w:jc w:val="right"/>
        <w:rPr>
          <w:rFonts w:ascii="Arial" w:hAnsi="Arial" w:cs="Arial"/>
          <w:sz w:val="28"/>
          <w:szCs w:val="28"/>
          <w:lang w:val="en-US"/>
        </w:rPr>
      </w:pPr>
    </w:p>
    <w:p w14:paraId="3E97AA0C" w14:textId="77777777" w:rsidR="005D042C" w:rsidRPr="003D4E03" w:rsidRDefault="005D042C" w:rsidP="00BF1A37">
      <w:pPr>
        <w:widowControl w:val="0"/>
        <w:autoSpaceDE w:val="0"/>
        <w:autoSpaceDN w:val="0"/>
        <w:adjustRightInd w:val="0"/>
        <w:spacing w:after="240"/>
        <w:jc w:val="center"/>
        <w:rPr>
          <w:rFonts w:ascii="Arial" w:hAnsi="Arial" w:cs="Arial"/>
          <w:sz w:val="28"/>
          <w:szCs w:val="28"/>
          <w:lang w:val="en-US"/>
        </w:rPr>
      </w:pPr>
    </w:p>
    <w:p w14:paraId="518CB328" w14:textId="2AC78C70" w:rsidR="009A3D1D" w:rsidRPr="003D4E03" w:rsidRDefault="009A3D1D" w:rsidP="009A3D1D">
      <w:pPr>
        <w:widowControl w:val="0"/>
        <w:autoSpaceDE w:val="0"/>
        <w:autoSpaceDN w:val="0"/>
        <w:adjustRightInd w:val="0"/>
        <w:spacing w:after="240"/>
        <w:jc w:val="right"/>
        <w:rPr>
          <w:rFonts w:ascii="Arial" w:hAnsi="Arial" w:cs="Arial"/>
          <w:lang w:val="en-US"/>
        </w:rPr>
      </w:pPr>
      <w:r w:rsidRPr="003D4E03">
        <w:rPr>
          <w:rFonts w:ascii="Arial" w:hAnsi="Arial" w:cs="Arial"/>
          <w:lang w:val="en-US"/>
        </w:rPr>
        <w:t xml:space="preserve">To my beloved brother Julio, who was my biggest </w:t>
      </w:r>
      <w:r w:rsidR="00DB5D33" w:rsidRPr="003D4E03">
        <w:rPr>
          <w:rFonts w:ascii="Arial" w:hAnsi="Arial" w:cs="Arial"/>
          <w:lang w:val="en-US"/>
        </w:rPr>
        <w:t>supporter…</w:t>
      </w:r>
    </w:p>
    <w:p w14:paraId="5FCBA968"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232EF0DF"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5ADB58AD"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2BE5D17F"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2AA2B726"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3F59079E"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558617EE"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1450F602"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00FA5777"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1EFA0E34"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79FFAD8A"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60B18BDE"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164FA821"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08F1C3B9"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3DEE397E"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772073D5"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3308A326"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6D67AA84"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3D056F42"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148A00A2"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0D470F89"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7A2BB596"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79E22BE2"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5B635384" w14:textId="77777777" w:rsidR="005D042C" w:rsidRPr="003D4E03" w:rsidRDefault="005D042C" w:rsidP="00BF1A37">
      <w:pPr>
        <w:widowControl w:val="0"/>
        <w:autoSpaceDE w:val="0"/>
        <w:autoSpaceDN w:val="0"/>
        <w:adjustRightInd w:val="0"/>
        <w:rPr>
          <w:rFonts w:ascii="Arial" w:hAnsi="Arial" w:cs="Arial"/>
          <w:b/>
          <w:sz w:val="40"/>
          <w:szCs w:val="40"/>
          <w:lang w:val="en-US"/>
        </w:rPr>
      </w:pPr>
    </w:p>
    <w:p w14:paraId="0C87E1E6" w14:textId="1F3B314C" w:rsidR="005D042C" w:rsidRPr="00971B56" w:rsidRDefault="005D042C" w:rsidP="005D042C">
      <w:pPr>
        <w:widowControl w:val="0"/>
        <w:autoSpaceDE w:val="0"/>
        <w:autoSpaceDN w:val="0"/>
        <w:adjustRightInd w:val="0"/>
        <w:jc w:val="right"/>
        <w:rPr>
          <w:rFonts w:ascii="Arial" w:hAnsi="Arial" w:cs="Arial"/>
          <w:b/>
          <w:sz w:val="32"/>
          <w:szCs w:val="32"/>
          <w:lang w:val="en-US"/>
        </w:rPr>
      </w:pPr>
      <w:r w:rsidRPr="00971B56">
        <w:rPr>
          <w:rFonts w:ascii="Arial" w:hAnsi="Arial" w:cs="Arial"/>
          <w:b/>
          <w:sz w:val="32"/>
          <w:szCs w:val="32"/>
          <w:lang w:val="en-US"/>
        </w:rPr>
        <w:t>Acknowledgments</w:t>
      </w:r>
    </w:p>
    <w:p w14:paraId="7DE0B37D" w14:textId="77777777" w:rsidR="005D042C" w:rsidRPr="003D4E03" w:rsidRDefault="005D042C" w:rsidP="005D042C">
      <w:pPr>
        <w:widowControl w:val="0"/>
        <w:autoSpaceDE w:val="0"/>
        <w:autoSpaceDN w:val="0"/>
        <w:adjustRightInd w:val="0"/>
        <w:jc w:val="right"/>
        <w:rPr>
          <w:rFonts w:ascii="Arial" w:hAnsi="Arial" w:cs="Arial"/>
          <w:b/>
          <w:sz w:val="40"/>
          <w:szCs w:val="40"/>
          <w:lang w:val="en-US"/>
        </w:rPr>
      </w:pPr>
    </w:p>
    <w:p w14:paraId="56B8439C"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293D8726" w14:textId="5DE44EB3" w:rsidR="00470487" w:rsidRPr="003D4E03" w:rsidRDefault="00F13B38" w:rsidP="00DF1325">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This work would not have been possible without the help and support of many people.</w:t>
      </w:r>
      <w:r w:rsidR="00470487" w:rsidRPr="003D4E03">
        <w:rPr>
          <w:rFonts w:ascii="Arial" w:hAnsi="Arial" w:cs="Arial"/>
          <w:lang w:val="en-US"/>
        </w:rPr>
        <w:t xml:space="preserve">  God before anyone else, </w:t>
      </w:r>
      <w:r w:rsidR="00A62BBF" w:rsidRPr="003D4E03">
        <w:rPr>
          <w:rFonts w:ascii="Arial" w:hAnsi="Arial" w:cs="Arial"/>
          <w:lang w:val="en-US"/>
        </w:rPr>
        <w:t xml:space="preserve">I will be always thankful </w:t>
      </w:r>
      <w:r w:rsidR="00470487" w:rsidRPr="003D4E03">
        <w:rPr>
          <w:rFonts w:ascii="Arial" w:hAnsi="Arial" w:cs="Arial"/>
          <w:lang w:val="en-US"/>
        </w:rPr>
        <w:t xml:space="preserve">for the chance and wisdom </w:t>
      </w:r>
      <w:r w:rsidR="00A62BBF" w:rsidRPr="003D4E03">
        <w:rPr>
          <w:rFonts w:ascii="Arial" w:hAnsi="Arial" w:cs="Arial"/>
          <w:lang w:val="en-US"/>
        </w:rPr>
        <w:t xml:space="preserve">provided </w:t>
      </w:r>
      <w:r w:rsidR="00470487" w:rsidRPr="003D4E03">
        <w:rPr>
          <w:rFonts w:ascii="Arial" w:hAnsi="Arial" w:cs="Arial"/>
          <w:lang w:val="en-US"/>
        </w:rPr>
        <w:t xml:space="preserve">during this master. </w:t>
      </w:r>
    </w:p>
    <w:p w14:paraId="7B4B4F7C" w14:textId="0E1D4B85" w:rsidR="00D14DBF" w:rsidRPr="003D4E03" w:rsidRDefault="00F13B38" w:rsidP="00DF1325">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First, I would like to</w:t>
      </w:r>
      <w:r w:rsidR="008D4F84" w:rsidRPr="003D4E03">
        <w:rPr>
          <w:rFonts w:ascii="Arial" w:hAnsi="Arial" w:cs="Arial"/>
          <w:lang w:val="en-US"/>
        </w:rPr>
        <w:t xml:space="preserve"> thank to my supervisor Dr. Julia</w:t>
      </w:r>
      <w:r w:rsidRPr="003D4E03">
        <w:rPr>
          <w:rFonts w:ascii="Arial" w:hAnsi="Arial" w:cs="Arial"/>
          <w:lang w:val="en-US"/>
        </w:rPr>
        <w:t>n Urbano for his valuabl</w:t>
      </w:r>
      <w:r w:rsidR="008D4F84" w:rsidRPr="003D4E03">
        <w:rPr>
          <w:rFonts w:ascii="Arial" w:hAnsi="Arial" w:cs="Arial"/>
          <w:lang w:val="en-US"/>
        </w:rPr>
        <w:t xml:space="preserve">e and generous guidance through this </w:t>
      </w:r>
      <w:r w:rsidR="009E58E5" w:rsidRPr="003D4E03">
        <w:rPr>
          <w:rFonts w:ascii="Arial" w:hAnsi="Arial" w:cs="Arial"/>
          <w:lang w:val="en-US"/>
        </w:rPr>
        <w:t>study</w:t>
      </w:r>
      <w:r w:rsidR="008D4F84" w:rsidRPr="003D4E03">
        <w:rPr>
          <w:rFonts w:ascii="Arial" w:hAnsi="Arial" w:cs="Arial"/>
          <w:lang w:val="en-US"/>
        </w:rPr>
        <w:t xml:space="preserve">.  He is a </w:t>
      </w:r>
      <w:r w:rsidR="00B17E53" w:rsidRPr="003D4E03">
        <w:rPr>
          <w:rFonts w:ascii="Arial" w:hAnsi="Arial" w:cs="Arial"/>
          <w:lang w:val="en-US"/>
        </w:rPr>
        <w:t>committed researcher and a master</w:t>
      </w:r>
      <w:r w:rsidR="008D4F84" w:rsidRPr="003D4E03">
        <w:rPr>
          <w:rFonts w:ascii="Arial" w:hAnsi="Arial" w:cs="Arial"/>
          <w:lang w:val="en-US"/>
        </w:rPr>
        <w:t xml:space="preserve"> programmer in R</w:t>
      </w:r>
      <w:r w:rsidR="00B17E53" w:rsidRPr="003D4E03">
        <w:rPr>
          <w:rFonts w:ascii="Arial" w:hAnsi="Arial" w:cs="Arial"/>
          <w:lang w:val="en-US"/>
        </w:rPr>
        <w:t xml:space="preserve"> who was always willing to transmit all he knows without hesitation. </w:t>
      </w:r>
      <w:r w:rsidR="009E58E5">
        <w:rPr>
          <w:rFonts w:ascii="Arial" w:hAnsi="Arial" w:cs="Arial"/>
          <w:lang w:val="en-US"/>
        </w:rPr>
        <w:t xml:space="preserve">Under his supervision, </w:t>
      </w:r>
      <w:r w:rsidR="00B17E53" w:rsidRPr="003D4E03">
        <w:rPr>
          <w:rFonts w:ascii="Arial" w:hAnsi="Arial" w:cs="Arial"/>
          <w:lang w:val="en-US"/>
        </w:rPr>
        <w:t xml:space="preserve">I learned a lot of statistic and programming in R.  But what I considered the most </w:t>
      </w:r>
      <w:r w:rsidR="008B347E" w:rsidRPr="003D4E03">
        <w:rPr>
          <w:rFonts w:ascii="Arial" w:hAnsi="Arial" w:cs="Arial"/>
          <w:lang w:val="en-US"/>
        </w:rPr>
        <w:t>important learned lesson</w:t>
      </w:r>
      <w:r w:rsidR="00B17E53" w:rsidRPr="003D4E03">
        <w:rPr>
          <w:rFonts w:ascii="Arial" w:hAnsi="Arial" w:cs="Arial"/>
          <w:lang w:val="en-US"/>
        </w:rPr>
        <w:t xml:space="preserve"> </w:t>
      </w:r>
      <w:r w:rsidR="008B347E" w:rsidRPr="003D4E03">
        <w:rPr>
          <w:rFonts w:ascii="Arial" w:hAnsi="Arial" w:cs="Arial"/>
          <w:lang w:val="en-US"/>
        </w:rPr>
        <w:t xml:space="preserve">was </w:t>
      </w:r>
      <w:r w:rsidR="009E58E5">
        <w:rPr>
          <w:rFonts w:ascii="Arial" w:hAnsi="Arial" w:cs="Arial"/>
          <w:lang w:val="en-US"/>
        </w:rPr>
        <w:t xml:space="preserve">to keep the </w:t>
      </w:r>
      <w:r w:rsidR="008B347E" w:rsidRPr="003D4E03">
        <w:rPr>
          <w:rFonts w:ascii="Arial" w:hAnsi="Arial" w:cs="Arial"/>
          <w:lang w:val="en-US"/>
        </w:rPr>
        <w:t xml:space="preserve">confidence </w:t>
      </w:r>
      <w:r w:rsidR="009E58E5">
        <w:rPr>
          <w:rFonts w:ascii="Arial" w:hAnsi="Arial" w:cs="Arial"/>
          <w:lang w:val="en-US"/>
        </w:rPr>
        <w:t>for research</w:t>
      </w:r>
      <w:r w:rsidR="00B17E53" w:rsidRPr="003D4E03">
        <w:rPr>
          <w:rFonts w:ascii="Arial" w:hAnsi="Arial" w:cs="Arial"/>
          <w:lang w:val="en-US"/>
        </w:rPr>
        <w:t xml:space="preserve"> </w:t>
      </w:r>
      <w:r w:rsidR="008B347E" w:rsidRPr="003D4E03">
        <w:rPr>
          <w:rFonts w:ascii="Arial" w:hAnsi="Arial" w:cs="Arial"/>
          <w:lang w:val="en-US"/>
        </w:rPr>
        <w:t>about topics</w:t>
      </w:r>
      <w:r w:rsidR="00B17E53" w:rsidRPr="003D4E03">
        <w:rPr>
          <w:rFonts w:ascii="Arial" w:hAnsi="Arial" w:cs="Arial"/>
          <w:lang w:val="en-US"/>
        </w:rPr>
        <w:t xml:space="preserve"> considered </w:t>
      </w:r>
      <w:r w:rsidR="008B347E" w:rsidRPr="003D4E03">
        <w:rPr>
          <w:rFonts w:ascii="Arial" w:hAnsi="Arial" w:cs="Arial"/>
          <w:lang w:val="en-US"/>
        </w:rPr>
        <w:t>“</w:t>
      </w:r>
      <w:r w:rsidR="00B17E53" w:rsidRPr="003D4E03">
        <w:rPr>
          <w:rFonts w:ascii="Arial" w:hAnsi="Arial" w:cs="Arial"/>
          <w:lang w:val="en-US"/>
        </w:rPr>
        <w:t>different</w:t>
      </w:r>
      <w:r w:rsidR="008B347E" w:rsidRPr="003D4E03">
        <w:rPr>
          <w:rFonts w:ascii="Arial" w:hAnsi="Arial" w:cs="Arial"/>
          <w:lang w:val="en-US"/>
        </w:rPr>
        <w:t>”</w:t>
      </w:r>
      <w:r w:rsidR="00B17E53" w:rsidRPr="003D4E03">
        <w:rPr>
          <w:rFonts w:ascii="Arial" w:hAnsi="Arial" w:cs="Arial"/>
          <w:lang w:val="en-US"/>
        </w:rPr>
        <w:t xml:space="preserve"> and </w:t>
      </w:r>
      <w:r w:rsidR="00D14DBF" w:rsidRPr="003D4E03">
        <w:rPr>
          <w:rFonts w:ascii="Arial" w:hAnsi="Arial" w:cs="Arial"/>
          <w:lang w:val="en-US"/>
        </w:rPr>
        <w:t xml:space="preserve">still </w:t>
      </w:r>
      <w:r w:rsidR="008B347E" w:rsidRPr="003D4E03">
        <w:rPr>
          <w:rFonts w:ascii="Arial" w:hAnsi="Arial" w:cs="Arial"/>
          <w:lang w:val="en-US"/>
        </w:rPr>
        <w:t>maintain the conviction</w:t>
      </w:r>
      <w:r w:rsidR="00D14DBF" w:rsidRPr="003D4E03">
        <w:rPr>
          <w:rFonts w:ascii="Arial" w:hAnsi="Arial" w:cs="Arial"/>
          <w:lang w:val="en-US"/>
        </w:rPr>
        <w:t xml:space="preserve"> until the end. </w:t>
      </w:r>
    </w:p>
    <w:p w14:paraId="1CB49C81" w14:textId="6E642783" w:rsidR="00470487" w:rsidRPr="003D4E03" w:rsidRDefault="00D14DBF" w:rsidP="00DF1325">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Second, </w:t>
      </w:r>
      <w:r w:rsidR="00736827" w:rsidRPr="003D4E03">
        <w:rPr>
          <w:rFonts w:ascii="Arial" w:hAnsi="Arial" w:cs="Arial"/>
          <w:lang w:val="en-US"/>
        </w:rPr>
        <w:t xml:space="preserve">many thanks to the all the crew from the Music and </w:t>
      </w:r>
      <w:r w:rsidR="001D7482" w:rsidRPr="003D4E03">
        <w:rPr>
          <w:rFonts w:ascii="Arial" w:hAnsi="Arial" w:cs="Arial"/>
          <w:lang w:val="en-US"/>
        </w:rPr>
        <w:t xml:space="preserve">Sound Technology group.  </w:t>
      </w:r>
      <w:r w:rsidR="008D5782" w:rsidRPr="003D4E03">
        <w:rPr>
          <w:rFonts w:ascii="Arial" w:hAnsi="Arial" w:cs="Arial"/>
          <w:lang w:val="en-US"/>
        </w:rPr>
        <w:t>To their head, Dr. Xavier Serra, for the opportunity he provided to study this master. Also, to</w:t>
      </w:r>
      <w:r w:rsidR="001D7482" w:rsidRPr="003D4E03">
        <w:rPr>
          <w:rFonts w:ascii="Arial" w:hAnsi="Arial" w:cs="Arial"/>
          <w:lang w:val="en-US"/>
        </w:rPr>
        <w:t xml:space="preserve"> the teachers and classmates I had the chance to share with.  </w:t>
      </w:r>
      <w:r w:rsidR="009E58E5">
        <w:rPr>
          <w:rFonts w:ascii="Arial" w:hAnsi="Arial" w:cs="Arial"/>
          <w:lang w:val="en-US"/>
        </w:rPr>
        <w:t xml:space="preserve">It was a pleasure to study in a multicultural environment. </w:t>
      </w:r>
      <w:r w:rsidR="00470487" w:rsidRPr="003D4E03">
        <w:rPr>
          <w:rFonts w:ascii="Arial" w:hAnsi="Arial" w:cs="Arial"/>
          <w:lang w:val="en-US"/>
        </w:rPr>
        <w:t xml:space="preserve">All </w:t>
      </w:r>
      <w:r w:rsidR="008D5782" w:rsidRPr="003D4E03">
        <w:rPr>
          <w:rFonts w:ascii="Arial" w:hAnsi="Arial" w:cs="Arial"/>
          <w:lang w:val="en-US"/>
        </w:rPr>
        <w:t xml:space="preserve">the </w:t>
      </w:r>
      <w:r w:rsidR="00470487" w:rsidRPr="003D4E03">
        <w:rPr>
          <w:rFonts w:ascii="Arial" w:hAnsi="Arial" w:cs="Arial"/>
          <w:lang w:val="en-US"/>
        </w:rPr>
        <w:t>knowledge</w:t>
      </w:r>
      <w:r w:rsidR="00CC5437" w:rsidRPr="003D4E03">
        <w:rPr>
          <w:rFonts w:ascii="Arial" w:hAnsi="Arial" w:cs="Arial"/>
          <w:lang w:val="en-US"/>
        </w:rPr>
        <w:t xml:space="preserve"> they transmitted would</w:t>
      </w:r>
      <w:r w:rsidR="00470487" w:rsidRPr="003D4E03">
        <w:rPr>
          <w:rFonts w:ascii="Arial" w:hAnsi="Arial" w:cs="Arial"/>
          <w:lang w:val="en-US"/>
        </w:rPr>
        <w:t xml:space="preserve"> be fully appreciated</w:t>
      </w:r>
      <w:r w:rsidR="00CC5437" w:rsidRPr="003D4E03">
        <w:rPr>
          <w:rFonts w:ascii="Arial" w:hAnsi="Arial" w:cs="Arial"/>
          <w:lang w:val="en-US"/>
        </w:rPr>
        <w:t>, I swear</w:t>
      </w:r>
      <w:r w:rsidR="00470487" w:rsidRPr="003D4E03">
        <w:rPr>
          <w:rFonts w:ascii="Arial" w:hAnsi="Arial" w:cs="Arial"/>
          <w:lang w:val="en-US"/>
        </w:rPr>
        <w:t>.</w:t>
      </w:r>
    </w:p>
    <w:p w14:paraId="75D684D5" w14:textId="3400FB52" w:rsidR="003C344C" w:rsidRPr="003D4E03" w:rsidRDefault="00CC5437" w:rsidP="00DF1325">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Third</w:t>
      </w:r>
      <w:r w:rsidR="003B61E4" w:rsidRPr="003D4E03">
        <w:rPr>
          <w:rFonts w:ascii="Arial" w:hAnsi="Arial" w:cs="Arial"/>
          <w:lang w:val="en-US"/>
        </w:rPr>
        <w:t xml:space="preserve">, </w:t>
      </w:r>
      <w:r w:rsidR="003B61E4">
        <w:rPr>
          <w:rFonts w:ascii="Arial" w:hAnsi="Arial" w:cs="Arial"/>
          <w:lang w:val="en-US"/>
        </w:rPr>
        <w:t xml:space="preserve">thanks to all </w:t>
      </w:r>
      <w:r w:rsidR="003B61E4" w:rsidRPr="003D4E03">
        <w:rPr>
          <w:rFonts w:ascii="Arial" w:hAnsi="Arial" w:cs="Arial"/>
          <w:lang w:val="en-US"/>
        </w:rPr>
        <w:t>the</w:t>
      </w:r>
      <w:r w:rsidR="003B61E4">
        <w:rPr>
          <w:rFonts w:ascii="Arial" w:hAnsi="Arial" w:cs="Arial"/>
          <w:lang w:val="en-US"/>
        </w:rPr>
        <w:t xml:space="preserve"> </w:t>
      </w:r>
      <w:r w:rsidR="003B61E4" w:rsidRPr="003D4E03">
        <w:rPr>
          <w:rFonts w:ascii="Arial" w:hAnsi="Arial" w:cs="Arial"/>
          <w:lang w:val="en-US"/>
        </w:rPr>
        <w:t>friends</w:t>
      </w:r>
      <w:r w:rsidR="005D2D2C" w:rsidRPr="003D4E03">
        <w:rPr>
          <w:rFonts w:ascii="Arial" w:hAnsi="Arial" w:cs="Arial"/>
          <w:lang w:val="en-US"/>
        </w:rPr>
        <w:t xml:space="preserve"> </w:t>
      </w:r>
      <w:r w:rsidR="009E58E5">
        <w:rPr>
          <w:rFonts w:ascii="Arial" w:hAnsi="Arial" w:cs="Arial"/>
          <w:lang w:val="en-US"/>
        </w:rPr>
        <w:t xml:space="preserve">from all over the </w:t>
      </w:r>
      <w:r w:rsidR="003B61E4">
        <w:rPr>
          <w:rFonts w:ascii="Arial" w:hAnsi="Arial" w:cs="Arial"/>
          <w:lang w:val="en-US"/>
        </w:rPr>
        <w:t xml:space="preserve">world </w:t>
      </w:r>
      <w:r w:rsidR="003B61E4" w:rsidRPr="003D4E03">
        <w:rPr>
          <w:rFonts w:ascii="Arial" w:hAnsi="Arial" w:cs="Arial"/>
          <w:lang w:val="en-US"/>
        </w:rPr>
        <w:t>I</w:t>
      </w:r>
      <w:r w:rsidR="003B61E4">
        <w:rPr>
          <w:rFonts w:ascii="Arial" w:hAnsi="Arial" w:cs="Arial"/>
          <w:lang w:val="en-US"/>
        </w:rPr>
        <w:t xml:space="preserve"> </w:t>
      </w:r>
      <w:r w:rsidR="005D2D2C" w:rsidRPr="003D4E03">
        <w:rPr>
          <w:rFonts w:ascii="Arial" w:hAnsi="Arial" w:cs="Arial"/>
          <w:lang w:val="en-US"/>
        </w:rPr>
        <w:t xml:space="preserve">made </w:t>
      </w:r>
      <w:r w:rsidR="00161E7C" w:rsidRPr="003D4E03">
        <w:rPr>
          <w:rFonts w:ascii="Arial" w:hAnsi="Arial" w:cs="Arial"/>
          <w:lang w:val="en-US"/>
        </w:rPr>
        <w:t xml:space="preserve">during my stance in Barcelona. </w:t>
      </w:r>
      <w:r w:rsidR="003B61E4">
        <w:rPr>
          <w:rFonts w:ascii="Arial" w:hAnsi="Arial" w:cs="Arial"/>
          <w:lang w:val="en-US"/>
        </w:rPr>
        <w:t xml:space="preserve">I appreciate </w:t>
      </w:r>
      <w:r w:rsidR="00161E7C" w:rsidRPr="003D4E03">
        <w:rPr>
          <w:rFonts w:ascii="Arial" w:hAnsi="Arial" w:cs="Arial"/>
          <w:lang w:val="en-US"/>
        </w:rPr>
        <w:t xml:space="preserve">their daily support in the good and bad times; for encouraged </w:t>
      </w:r>
      <w:r w:rsidR="005F37EE" w:rsidRPr="003D4E03">
        <w:rPr>
          <w:rFonts w:ascii="Arial" w:hAnsi="Arial" w:cs="Arial"/>
          <w:lang w:val="en-US"/>
        </w:rPr>
        <w:t>and even feed me sometimes</w:t>
      </w:r>
      <w:r w:rsidR="003952B3" w:rsidRPr="003D4E03">
        <w:rPr>
          <w:rFonts w:ascii="Arial" w:hAnsi="Arial" w:cs="Arial"/>
          <w:lang w:val="en-US"/>
        </w:rPr>
        <w:t>, when</w:t>
      </w:r>
      <w:r w:rsidR="00161E7C" w:rsidRPr="003D4E03">
        <w:rPr>
          <w:rFonts w:ascii="Arial" w:hAnsi="Arial" w:cs="Arial"/>
          <w:lang w:val="en-US"/>
        </w:rPr>
        <w:t xml:space="preserve"> I </w:t>
      </w:r>
      <w:r w:rsidR="005D2D2C" w:rsidRPr="003D4E03">
        <w:rPr>
          <w:rFonts w:ascii="Arial" w:hAnsi="Arial" w:cs="Arial"/>
          <w:lang w:val="en-US"/>
        </w:rPr>
        <w:t>though</w:t>
      </w:r>
      <w:r w:rsidR="00161E7C" w:rsidRPr="003D4E03">
        <w:rPr>
          <w:rFonts w:ascii="Arial" w:hAnsi="Arial" w:cs="Arial"/>
          <w:lang w:val="en-US"/>
        </w:rPr>
        <w:t xml:space="preserve"> I could not make it. </w:t>
      </w:r>
    </w:p>
    <w:p w14:paraId="07409CFB" w14:textId="24B63F13" w:rsidR="003C344C" w:rsidRPr="003D4E03" w:rsidRDefault="003C344C" w:rsidP="003C344C">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Lastly, but by no means the least, I feel grateful to my family for the given support from the distance; for understand this journey that meant a significant change in my career, i</w:t>
      </w:r>
      <w:r w:rsidR="00161E7C" w:rsidRPr="003D4E03">
        <w:rPr>
          <w:rFonts w:ascii="Arial" w:hAnsi="Arial" w:cs="Arial"/>
          <w:lang w:val="en-US"/>
        </w:rPr>
        <w:t xml:space="preserve">n which I bet a lot but also I know I </w:t>
      </w:r>
      <w:r w:rsidRPr="003D4E03">
        <w:rPr>
          <w:rFonts w:ascii="Arial" w:hAnsi="Arial" w:cs="Arial"/>
          <w:lang w:val="en-US"/>
        </w:rPr>
        <w:t>gained even more, both as a person and as a professional.  For comprehend my physical absence in meaningful family time</w:t>
      </w:r>
      <w:r w:rsidR="00161E7C" w:rsidRPr="003D4E03">
        <w:rPr>
          <w:rFonts w:ascii="Arial" w:hAnsi="Arial" w:cs="Arial"/>
          <w:lang w:val="en-US"/>
        </w:rPr>
        <w:t>s</w:t>
      </w:r>
      <w:r w:rsidRPr="003D4E03">
        <w:rPr>
          <w:rFonts w:ascii="Arial" w:hAnsi="Arial" w:cs="Arial"/>
          <w:lang w:val="en-US"/>
        </w:rPr>
        <w:t>.</w:t>
      </w:r>
      <w:r w:rsidR="003B61E4">
        <w:rPr>
          <w:rFonts w:ascii="Arial" w:hAnsi="Arial" w:cs="Arial"/>
          <w:lang w:val="en-US"/>
        </w:rPr>
        <w:t xml:space="preserve"> Gracias.</w:t>
      </w:r>
    </w:p>
    <w:p w14:paraId="54D307AC" w14:textId="3395DD68" w:rsidR="003C344C" w:rsidRPr="003D4E03" w:rsidRDefault="003C344C" w:rsidP="003C344C">
      <w:pPr>
        <w:widowControl w:val="0"/>
        <w:autoSpaceDE w:val="0"/>
        <w:autoSpaceDN w:val="0"/>
        <w:adjustRightInd w:val="0"/>
        <w:spacing w:after="240" w:line="360" w:lineRule="auto"/>
        <w:jc w:val="both"/>
        <w:rPr>
          <w:rFonts w:ascii="Arial" w:hAnsi="Arial" w:cs="Arial"/>
          <w:lang w:val="en-US"/>
        </w:rPr>
      </w:pPr>
    </w:p>
    <w:p w14:paraId="41B2E67A" w14:textId="77777777" w:rsidR="003C344C" w:rsidRPr="003D4E03" w:rsidRDefault="003C344C" w:rsidP="00DF1325">
      <w:pPr>
        <w:widowControl w:val="0"/>
        <w:autoSpaceDE w:val="0"/>
        <w:autoSpaceDN w:val="0"/>
        <w:adjustRightInd w:val="0"/>
        <w:spacing w:after="240" w:line="360" w:lineRule="auto"/>
        <w:jc w:val="both"/>
        <w:rPr>
          <w:rFonts w:ascii="Arial" w:hAnsi="Arial" w:cs="Arial"/>
          <w:lang w:val="en-US"/>
        </w:rPr>
      </w:pPr>
    </w:p>
    <w:p w14:paraId="4C051872" w14:textId="77777777" w:rsidR="0065403D" w:rsidRPr="003D4E03" w:rsidRDefault="0065403D" w:rsidP="0065403D">
      <w:pPr>
        <w:widowControl w:val="0"/>
        <w:autoSpaceDE w:val="0"/>
        <w:autoSpaceDN w:val="0"/>
        <w:adjustRightInd w:val="0"/>
        <w:jc w:val="right"/>
        <w:rPr>
          <w:rFonts w:ascii="Arial" w:hAnsi="Arial" w:cs="Arial"/>
          <w:b/>
          <w:sz w:val="40"/>
          <w:szCs w:val="40"/>
          <w:lang w:val="en-US"/>
        </w:rPr>
      </w:pPr>
    </w:p>
    <w:p w14:paraId="09A2A05D" w14:textId="77777777" w:rsidR="0065403D" w:rsidRPr="003D4E03" w:rsidRDefault="0065403D" w:rsidP="0065403D">
      <w:pPr>
        <w:widowControl w:val="0"/>
        <w:autoSpaceDE w:val="0"/>
        <w:autoSpaceDN w:val="0"/>
        <w:adjustRightInd w:val="0"/>
        <w:jc w:val="right"/>
        <w:rPr>
          <w:rFonts w:ascii="Arial" w:hAnsi="Arial" w:cs="Arial"/>
          <w:b/>
          <w:sz w:val="40"/>
          <w:szCs w:val="40"/>
          <w:lang w:val="en-US"/>
        </w:rPr>
      </w:pPr>
    </w:p>
    <w:p w14:paraId="3EEEC67C" w14:textId="77777777" w:rsidR="0065403D" w:rsidRPr="003D4E03" w:rsidRDefault="0065403D" w:rsidP="0065403D">
      <w:pPr>
        <w:widowControl w:val="0"/>
        <w:autoSpaceDE w:val="0"/>
        <w:autoSpaceDN w:val="0"/>
        <w:adjustRightInd w:val="0"/>
        <w:jc w:val="right"/>
        <w:rPr>
          <w:rFonts w:ascii="Arial" w:hAnsi="Arial" w:cs="Arial"/>
          <w:b/>
          <w:sz w:val="40"/>
          <w:szCs w:val="40"/>
          <w:lang w:val="en-US"/>
        </w:rPr>
      </w:pPr>
    </w:p>
    <w:p w14:paraId="49F29541" w14:textId="77777777" w:rsidR="0065403D" w:rsidRPr="003D4E03" w:rsidRDefault="0065403D" w:rsidP="0065403D">
      <w:pPr>
        <w:widowControl w:val="0"/>
        <w:autoSpaceDE w:val="0"/>
        <w:autoSpaceDN w:val="0"/>
        <w:adjustRightInd w:val="0"/>
        <w:jc w:val="right"/>
        <w:rPr>
          <w:rFonts w:ascii="Arial" w:hAnsi="Arial" w:cs="Arial"/>
          <w:color w:val="373737"/>
          <w:sz w:val="28"/>
          <w:szCs w:val="28"/>
          <w:lang w:val="en-US"/>
        </w:rPr>
      </w:pPr>
    </w:p>
    <w:p w14:paraId="7A54B5D4" w14:textId="77777777" w:rsidR="0065403D" w:rsidRPr="003D4E03" w:rsidRDefault="0065403D" w:rsidP="0065403D">
      <w:pPr>
        <w:widowControl w:val="0"/>
        <w:autoSpaceDE w:val="0"/>
        <w:autoSpaceDN w:val="0"/>
        <w:adjustRightInd w:val="0"/>
        <w:jc w:val="right"/>
        <w:rPr>
          <w:rFonts w:ascii="Arial" w:hAnsi="Arial" w:cs="Arial"/>
          <w:color w:val="373737"/>
          <w:sz w:val="28"/>
          <w:szCs w:val="28"/>
          <w:lang w:val="en-US"/>
        </w:rPr>
      </w:pPr>
    </w:p>
    <w:p w14:paraId="1ED07057" w14:textId="77777777" w:rsidR="0065403D" w:rsidRPr="003D4E03" w:rsidRDefault="0065403D" w:rsidP="0065403D">
      <w:pPr>
        <w:widowControl w:val="0"/>
        <w:autoSpaceDE w:val="0"/>
        <w:autoSpaceDN w:val="0"/>
        <w:adjustRightInd w:val="0"/>
        <w:jc w:val="right"/>
        <w:rPr>
          <w:rFonts w:ascii="Arial" w:hAnsi="Arial" w:cs="Arial"/>
          <w:color w:val="373737"/>
          <w:sz w:val="28"/>
          <w:szCs w:val="28"/>
          <w:lang w:val="en-US"/>
        </w:rPr>
      </w:pPr>
    </w:p>
    <w:p w14:paraId="3D7289DB" w14:textId="77777777" w:rsidR="0065403D" w:rsidRPr="003D4E03" w:rsidRDefault="0065403D" w:rsidP="0065403D">
      <w:pPr>
        <w:widowControl w:val="0"/>
        <w:autoSpaceDE w:val="0"/>
        <w:autoSpaceDN w:val="0"/>
        <w:adjustRightInd w:val="0"/>
        <w:jc w:val="right"/>
        <w:rPr>
          <w:rFonts w:ascii="Arial" w:hAnsi="Arial" w:cs="Arial"/>
          <w:color w:val="373737"/>
          <w:sz w:val="28"/>
          <w:szCs w:val="28"/>
          <w:lang w:val="en-US"/>
        </w:rPr>
      </w:pPr>
    </w:p>
    <w:p w14:paraId="6E1F5EA3" w14:textId="77777777" w:rsidR="0065403D" w:rsidRPr="003D4E03" w:rsidRDefault="0065403D" w:rsidP="0065403D">
      <w:pPr>
        <w:widowControl w:val="0"/>
        <w:autoSpaceDE w:val="0"/>
        <w:autoSpaceDN w:val="0"/>
        <w:adjustRightInd w:val="0"/>
        <w:jc w:val="right"/>
        <w:rPr>
          <w:rFonts w:ascii="Arial" w:hAnsi="Arial" w:cs="Arial"/>
          <w:color w:val="373737"/>
          <w:sz w:val="28"/>
          <w:szCs w:val="28"/>
          <w:lang w:val="en-US"/>
        </w:rPr>
      </w:pPr>
    </w:p>
    <w:p w14:paraId="447E8960" w14:textId="77777777" w:rsidR="0065403D" w:rsidRPr="003D4E03" w:rsidRDefault="0065403D" w:rsidP="0065403D">
      <w:pPr>
        <w:widowControl w:val="0"/>
        <w:autoSpaceDE w:val="0"/>
        <w:autoSpaceDN w:val="0"/>
        <w:adjustRightInd w:val="0"/>
        <w:jc w:val="right"/>
        <w:rPr>
          <w:rFonts w:ascii="Arial" w:hAnsi="Arial" w:cs="Arial"/>
          <w:color w:val="373737"/>
          <w:sz w:val="28"/>
          <w:szCs w:val="28"/>
          <w:lang w:val="en-US"/>
        </w:rPr>
      </w:pPr>
    </w:p>
    <w:p w14:paraId="585D75CB" w14:textId="77777777" w:rsidR="0065403D" w:rsidRPr="003D4E03" w:rsidRDefault="0065403D" w:rsidP="0065403D">
      <w:pPr>
        <w:widowControl w:val="0"/>
        <w:autoSpaceDE w:val="0"/>
        <w:autoSpaceDN w:val="0"/>
        <w:adjustRightInd w:val="0"/>
        <w:jc w:val="right"/>
        <w:rPr>
          <w:rFonts w:ascii="Arial" w:hAnsi="Arial" w:cs="Arial"/>
          <w:color w:val="373737"/>
          <w:sz w:val="28"/>
          <w:szCs w:val="28"/>
          <w:lang w:val="en-US"/>
        </w:rPr>
      </w:pPr>
    </w:p>
    <w:p w14:paraId="147CD6D9" w14:textId="77777777" w:rsidR="0065403D" w:rsidRPr="00971B56" w:rsidRDefault="0065403D" w:rsidP="0065403D">
      <w:pPr>
        <w:widowControl w:val="0"/>
        <w:autoSpaceDE w:val="0"/>
        <w:autoSpaceDN w:val="0"/>
        <w:adjustRightInd w:val="0"/>
        <w:jc w:val="right"/>
        <w:rPr>
          <w:rFonts w:ascii="Arial" w:hAnsi="Arial" w:cs="Arial"/>
          <w:i/>
          <w:color w:val="373737"/>
          <w:sz w:val="26"/>
          <w:szCs w:val="26"/>
          <w:lang w:val="en-US"/>
        </w:rPr>
      </w:pPr>
    </w:p>
    <w:p w14:paraId="5BC5161A" w14:textId="3A69352C" w:rsidR="0065403D" w:rsidRPr="00971B56" w:rsidRDefault="0065403D" w:rsidP="0065403D">
      <w:pPr>
        <w:widowControl w:val="0"/>
        <w:autoSpaceDE w:val="0"/>
        <w:autoSpaceDN w:val="0"/>
        <w:adjustRightInd w:val="0"/>
        <w:jc w:val="right"/>
        <w:rPr>
          <w:rFonts w:ascii="Arial" w:hAnsi="Arial" w:cs="Arial"/>
          <w:i/>
          <w:color w:val="373737"/>
          <w:sz w:val="26"/>
          <w:szCs w:val="26"/>
          <w:lang w:val="en-US"/>
        </w:rPr>
      </w:pPr>
      <w:r w:rsidRPr="00971B56">
        <w:rPr>
          <w:rFonts w:ascii="Arial" w:hAnsi="Arial" w:cs="Arial"/>
          <w:i/>
          <w:color w:val="373737"/>
          <w:sz w:val="26"/>
          <w:szCs w:val="26"/>
          <w:lang w:val="en-US"/>
        </w:rPr>
        <w:t>“Thank you for the music, the songs I'm singing</w:t>
      </w:r>
    </w:p>
    <w:p w14:paraId="32EDDC9B" w14:textId="77777777" w:rsidR="0065403D" w:rsidRPr="00971B56" w:rsidRDefault="0065403D" w:rsidP="0065403D">
      <w:pPr>
        <w:widowControl w:val="0"/>
        <w:autoSpaceDE w:val="0"/>
        <w:autoSpaceDN w:val="0"/>
        <w:adjustRightInd w:val="0"/>
        <w:jc w:val="right"/>
        <w:rPr>
          <w:rFonts w:ascii="Arial" w:hAnsi="Arial" w:cs="Arial"/>
          <w:i/>
          <w:color w:val="373737"/>
          <w:sz w:val="26"/>
          <w:szCs w:val="26"/>
          <w:lang w:val="en-US"/>
        </w:rPr>
      </w:pPr>
      <w:r w:rsidRPr="00971B56">
        <w:rPr>
          <w:rFonts w:ascii="Arial" w:hAnsi="Arial" w:cs="Arial"/>
          <w:i/>
          <w:color w:val="373737"/>
          <w:sz w:val="26"/>
          <w:szCs w:val="26"/>
          <w:lang w:val="en-US"/>
        </w:rPr>
        <w:t>Thanks for all the joy they're bringing</w:t>
      </w:r>
    </w:p>
    <w:p w14:paraId="6A34F522" w14:textId="77777777" w:rsidR="0065403D" w:rsidRPr="00971B56" w:rsidRDefault="0065403D" w:rsidP="0065403D">
      <w:pPr>
        <w:widowControl w:val="0"/>
        <w:autoSpaceDE w:val="0"/>
        <w:autoSpaceDN w:val="0"/>
        <w:adjustRightInd w:val="0"/>
        <w:jc w:val="right"/>
        <w:rPr>
          <w:rFonts w:ascii="Arial" w:hAnsi="Arial" w:cs="Arial"/>
          <w:i/>
          <w:color w:val="373737"/>
          <w:sz w:val="26"/>
          <w:szCs w:val="26"/>
          <w:lang w:val="en-US"/>
        </w:rPr>
      </w:pPr>
      <w:r w:rsidRPr="00971B56">
        <w:rPr>
          <w:rFonts w:ascii="Arial" w:hAnsi="Arial" w:cs="Arial"/>
          <w:i/>
          <w:color w:val="373737"/>
          <w:sz w:val="26"/>
          <w:szCs w:val="26"/>
          <w:lang w:val="en-US"/>
        </w:rPr>
        <w:t>Who can live without it, I ask in all honesty</w:t>
      </w:r>
    </w:p>
    <w:p w14:paraId="0CACF67E" w14:textId="77777777" w:rsidR="0065403D" w:rsidRPr="00971B56" w:rsidRDefault="0065403D" w:rsidP="0065403D">
      <w:pPr>
        <w:widowControl w:val="0"/>
        <w:autoSpaceDE w:val="0"/>
        <w:autoSpaceDN w:val="0"/>
        <w:adjustRightInd w:val="0"/>
        <w:jc w:val="right"/>
        <w:rPr>
          <w:rFonts w:ascii="Arial" w:hAnsi="Arial" w:cs="Arial"/>
          <w:i/>
          <w:color w:val="373737"/>
          <w:sz w:val="26"/>
          <w:szCs w:val="26"/>
          <w:lang w:val="en-US"/>
        </w:rPr>
      </w:pPr>
      <w:r w:rsidRPr="00971B56">
        <w:rPr>
          <w:rFonts w:ascii="Arial" w:hAnsi="Arial" w:cs="Arial"/>
          <w:i/>
          <w:color w:val="373737"/>
          <w:sz w:val="26"/>
          <w:szCs w:val="26"/>
          <w:lang w:val="en-US"/>
        </w:rPr>
        <w:t>What would life be?</w:t>
      </w:r>
    </w:p>
    <w:p w14:paraId="6278EAC8" w14:textId="77777777" w:rsidR="0065403D" w:rsidRPr="00971B56" w:rsidRDefault="0065403D" w:rsidP="0065403D">
      <w:pPr>
        <w:widowControl w:val="0"/>
        <w:autoSpaceDE w:val="0"/>
        <w:autoSpaceDN w:val="0"/>
        <w:adjustRightInd w:val="0"/>
        <w:jc w:val="right"/>
        <w:rPr>
          <w:rFonts w:ascii="Arial" w:hAnsi="Arial" w:cs="Arial"/>
          <w:i/>
          <w:color w:val="373737"/>
          <w:sz w:val="26"/>
          <w:szCs w:val="26"/>
          <w:lang w:val="en-US"/>
        </w:rPr>
      </w:pPr>
      <w:r w:rsidRPr="00971B56">
        <w:rPr>
          <w:rFonts w:ascii="Arial" w:hAnsi="Arial" w:cs="Arial"/>
          <w:i/>
          <w:color w:val="373737"/>
          <w:sz w:val="26"/>
          <w:szCs w:val="26"/>
          <w:lang w:val="en-US"/>
        </w:rPr>
        <w:t>Without a song or a dance what are we?</w:t>
      </w:r>
    </w:p>
    <w:p w14:paraId="53D3DE89" w14:textId="77777777" w:rsidR="0065403D" w:rsidRPr="00971B56" w:rsidRDefault="0065403D" w:rsidP="0065403D">
      <w:pPr>
        <w:widowControl w:val="0"/>
        <w:autoSpaceDE w:val="0"/>
        <w:autoSpaceDN w:val="0"/>
        <w:adjustRightInd w:val="0"/>
        <w:jc w:val="right"/>
        <w:rPr>
          <w:rFonts w:ascii="Arial" w:hAnsi="Arial" w:cs="Arial"/>
          <w:i/>
          <w:color w:val="373737"/>
          <w:sz w:val="26"/>
          <w:szCs w:val="26"/>
          <w:lang w:val="en-US"/>
        </w:rPr>
      </w:pPr>
      <w:r w:rsidRPr="00971B56">
        <w:rPr>
          <w:rFonts w:ascii="Arial" w:hAnsi="Arial" w:cs="Arial"/>
          <w:i/>
          <w:color w:val="373737"/>
          <w:sz w:val="26"/>
          <w:szCs w:val="26"/>
          <w:lang w:val="en-US"/>
        </w:rPr>
        <w:t>So I say thank you for the music</w:t>
      </w:r>
    </w:p>
    <w:p w14:paraId="020D0C7C" w14:textId="4C103242" w:rsidR="0065403D" w:rsidRPr="00971B56" w:rsidRDefault="0065403D" w:rsidP="0065403D">
      <w:pPr>
        <w:widowControl w:val="0"/>
        <w:autoSpaceDE w:val="0"/>
        <w:autoSpaceDN w:val="0"/>
        <w:adjustRightInd w:val="0"/>
        <w:jc w:val="right"/>
        <w:rPr>
          <w:rFonts w:ascii="Arial" w:hAnsi="Arial" w:cs="Arial"/>
          <w:i/>
          <w:color w:val="373737"/>
          <w:sz w:val="26"/>
          <w:szCs w:val="26"/>
          <w:lang w:val="en-US"/>
        </w:rPr>
      </w:pPr>
      <w:r w:rsidRPr="00971B56">
        <w:rPr>
          <w:rFonts w:ascii="Arial" w:hAnsi="Arial" w:cs="Arial"/>
          <w:i/>
          <w:color w:val="373737"/>
          <w:sz w:val="26"/>
          <w:szCs w:val="26"/>
          <w:lang w:val="en-US"/>
        </w:rPr>
        <w:t>For giving it to me”</w:t>
      </w:r>
    </w:p>
    <w:p w14:paraId="69414D73" w14:textId="77777777" w:rsidR="0065403D" w:rsidRPr="00971B56" w:rsidRDefault="0065403D" w:rsidP="0065403D">
      <w:pPr>
        <w:widowControl w:val="0"/>
        <w:autoSpaceDE w:val="0"/>
        <w:autoSpaceDN w:val="0"/>
        <w:adjustRightInd w:val="0"/>
        <w:jc w:val="right"/>
        <w:rPr>
          <w:rFonts w:ascii="Arial" w:hAnsi="Arial" w:cs="Arial"/>
          <w:b/>
          <w:sz w:val="26"/>
          <w:szCs w:val="26"/>
          <w:lang w:val="en-US"/>
        </w:rPr>
      </w:pPr>
    </w:p>
    <w:p w14:paraId="144AFE1A" w14:textId="77777777" w:rsidR="0065403D" w:rsidRPr="003D4E03" w:rsidRDefault="0065403D" w:rsidP="0065403D">
      <w:pPr>
        <w:widowControl w:val="0"/>
        <w:autoSpaceDE w:val="0"/>
        <w:autoSpaceDN w:val="0"/>
        <w:adjustRightInd w:val="0"/>
        <w:jc w:val="right"/>
        <w:rPr>
          <w:rFonts w:ascii="Arial" w:hAnsi="Arial" w:cs="Arial"/>
          <w:b/>
          <w:sz w:val="28"/>
          <w:szCs w:val="28"/>
          <w:lang w:val="en-US"/>
        </w:rPr>
      </w:pPr>
    </w:p>
    <w:p w14:paraId="1C02F8EC" w14:textId="39144888" w:rsidR="0065403D" w:rsidRPr="003D4E03" w:rsidRDefault="0065403D" w:rsidP="0065403D">
      <w:pPr>
        <w:widowControl w:val="0"/>
        <w:autoSpaceDE w:val="0"/>
        <w:autoSpaceDN w:val="0"/>
        <w:adjustRightInd w:val="0"/>
        <w:jc w:val="right"/>
        <w:rPr>
          <w:rFonts w:ascii="Arial" w:hAnsi="Arial" w:cs="Arial"/>
          <w:b/>
          <w:sz w:val="28"/>
          <w:szCs w:val="28"/>
          <w:lang w:val="en-US"/>
        </w:rPr>
      </w:pPr>
      <w:r w:rsidRPr="003D4E03">
        <w:rPr>
          <w:rFonts w:ascii="Arial" w:hAnsi="Arial" w:cs="Arial"/>
          <w:b/>
          <w:sz w:val="28"/>
          <w:szCs w:val="28"/>
          <w:lang w:val="en-US"/>
        </w:rPr>
        <w:t>ABBA</w:t>
      </w:r>
    </w:p>
    <w:p w14:paraId="3A8CE038" w14:textId="77777777" w:rsidR="0065403D" w:rsidRPr="003D4E03" w:rsidRDefault="0065403D" w:rsidP="0065403D">
      <w:pPr>
        <w:widowControl w:val="0"/>
        <w:autoSpaceDE w:val="0"/>
        <w:autoSpaceDN w:val="0"/>
        <w:adjustRightInd w:val="0"/>
        <w:jc w:val="right"/>
        <w:rPr>
          <w:rFonts w:ascii="Arial" w:hAnsi="Arial" w:cs="Arial"/>
          <w:b/>
          <w:sz w:val="28"/>
          <w:szCs w:val="28"/>
          <w:lang w:val="en-US"/>
        </w:rPr>
      </w:pPr>
    </w:p>
    <w:p w14:paraId="49828EE6" w14:textId="77777777" w:rsidR="0065403D" w:rsidRPr="003D4E03" w:rsidRDefault="0065403D" w:rsidP="0065403D">
      <w:pPr>
        <w:widowControl w:val="0"/>
        <w:autoSpaceDE w:val="0"/>
        <w:autoSpaceDN w:val="0"/>
        <w:adjustRightInd w:val="0"/>
        <w:jc w:val="right"/>
        <w:rPr>
          <w:rFonts w:ascii="Arial" w:hAnsi="Arial" w:cs="Arial"/>
          <w:b/>
          <w:sz w:val="28"/>
          <w:szCs w:val="28"/>
          <w:lang w:val="en-US"/>
        </w:rPr>
      </w:pPr>
    </w:p>
    <w:p w14:paraId="30B0DD21" w14:textId="77777777" w:rsidR="0065403D" w:rsidRPr="003D4E03" w:rsidRDefault="0065403D" w:rsidP="0065403D">
      <w:pPr>
        <w:widowControl w:val="0"/>
        <w:autoSpaceDE w:val="0"/>
        <w:autoSpaceDN w:val="0"/>
        <w:adjustRightInd w:val="0"/>
        <w:jc w:val="right"/>
        <w:rPr>
          <w:rFonts w:ascii="Arial" w:hAnsi="Arial" w:cs="Arial"/>
          <w:b/>
          <w:sz w:val="28"/>
          <w:szCs w:val="28"/>
          <w:lang w:val="en-US"/>
        </w:rPr>
      </w:pPr>
    </w:p>
    <w:p w14:paraId="0C201116" w14:textId="77777777" w:rsidR="0065403D" w:rsidRPr="003D4E03" w:rsidRDefault="0065403D" w:rsidP="0065403D">
      <w:pPr>
        <w:widowControl w:val="0"/>
        <w:autoSpaceDE w:val="0"/>
        <w:autoSpaceDN w:val="0"/>
        <w:adjustRightInd w:val="0"/>
        <w:jc w:val="right"/>
        <w:rPr>
          <w:rFonts w:ascii="Arial" w:hAnsi="Arial" w:cs="Arial"/>
          <w:b/>
          <w:sz w:val="28"/>
          <w:szCs w:val="28"/>
          <w:lang w:val="en-US"/>
        </w:rPr>
      </w:pPr>
    </w:p>
    <w:p w14:paraId="453C2127" w14:textId="77777777" w:rsidR="0065403D" w:rsidRPr="003D4E03" w:rsidRDefault="0065403D" w:rsidP="0065403D">
      <w:pPr>
        <w:widowControl w:val="0"/>
        <w:autoSpaceDE w:val="0"/>
        <w:autoSpaceDN w:val="0"/>
        <w:adjustRightInd w:val="0"/>
        <w:jc w:val="right"/>
        <w:rPr>
          <w:rFonts w:ascii="Arial" w:hAnsi="Arial" w:cs="Arial"/>
          <w:b/>
          <w:sz w:val="40"/>
          <w:szCs w:val="40"/>
          <w:lang w:val="en-US"/>
        </w:rPr>
      </w:pPr>
    </w:p>
    <w:p w14:paraId="2ED0BCCC" w14:textId="77777777" w:rsidR="0065403D" w:rsidRPr="003D4E03" w:rsidRDefault="0065403D" w:rsidP="0065403D">
      <w:pPr>
        <w:widowControl w:val="0"/>
        <w:autoSpaceDE w:val="0"/>
        <w:autoSpaceDN w:val="0"/>
        <w:adjustRightInd w:val="0"/>
        <w:jc w:val="right"/>
        <w:rPr>
          <w:rFonts w:ascii="Arial" w:hAnsi="Arial" w:cs="Arial"/>
          <w:b/>
          <w:sz w:val="40"/>
          <w:szCs w:val="40"/>
          <w:lang w:val="en-US"/>
        </w:rPr>
      </w:pPr>
    </w:p>
    <w:p w14:paraId="475CBBBB" w14:textId="77777777" w:rsidR="0065403D" w:rsidRPr="003D4E03" w:rsidRDefault="0065403D" w:rsidP="0065403D">
      <w:pPr>
        <w:widowControl w:val="0"/>
        <w:autoSpaceDE w:val="0"/>
        <w:autoSpaceDN w:val="0"/>
        <w:adjustRightInd w:val="0"/>
        <w:jc w:val="right"/>
        <w:rPr>
          <w:rFonts w:ascii="Arial" w:hAnsi="Arial" w:cs="Arial"/>
          <w:b/>
          <w:sz w:val="40"/>
          <w:szCs w:val="40"/>
          <w:lang w:val="en-US"/>
        </w:rPr>
      </w:pPr>
    </w:p>
    <w:p w14:paraId="4B9ADA76" w14:textId="77777777" w:rsidR="0065403D" w:rsidRPr="003D4E03" w:rsidRDefault="0065403D" w:rsidP="0065403D">
      <w:pPr>
        <w:widowControl w:val="0"/>
        <w:autoSpaceDE w:val="0"/>
        <w:autoSpaceDN w:val="0"/>
        <w:adjustRightInd w:val="0"/>
        <w:jc w:val="right"/>
        <w:rPr>
          <w:rFonts w:ascii="Arial" w:hAnsi="Arial" w:cs="Arial"/>
          <w:b/>
          <w:sz w:val="40"/>
          <w:szCs w:val="40"/>
          <w:lang w:val="en-US"/>
        </w:rPr>
      </w:pPr>
    </w:p>
    <w:p w14:paraId="0EBBBF6E" w14:textId="77777777" w:rsidR="0065403D" w:rsidRPr="003D4E03" w:rsidRDefault="0065403D" w:rsidP="0065403D">
      <w:pPr>
        <w:widowControl w:val="0"/>
        <w:autoSpaceDE w:val="0"/>
        <w:autoSpaceDN w:val="0"/>
        <w:adjustRightInd w:val="0"/>
        <w:jc w:val="center"/>
        <w:rPr>
          <w:rFonts w:ascii="Arial" w:hAnsi="Arial" w:cs="Arial"/>
          <w:b/>
          <w:sz w:val="40"/>
          <w:szCs w:val="40"/>
          <w:lang w:val="en-US"/>
        </w:rPr>
      </w:pPr>
    </w:p>
    <w:p w14:paraId="38809BDA" w14:textId="77777777" w:rsidR="0065403D" w:rsidRPr="003D4E03" w:rsidRDefault="0065403D" w:rsidP="0065403D">
      <w:pPr>
        <w:widowControl w:val="0"/>
        <w:autoSpaceDE w:val="0"/>
        <w:autoSpaceDN w:val="0"/>
        <w:adjustRightInd w:val="0"/>
        <w:jc w:val="center"/>
        <w:rPr>
          <w:rFonts w:ascii="Arial" w:hAnsi="Arial" w:cs="Arial"/>
          <w:b/>
          <w:sz w:val="40"/>
          <w:szCs w:val="40"/>
          <w:lang w:val="en-US"/>
        </w:rPr>
      </w:pPr>
    </w:p>
    <w:p w14:paraId="346ACCA8" w14:textId="77777777" w:rsidR="0065403D" w:rsidRPr="003D4E03" w:rsidRDefault="0065403D" w:rsidP="00BF1A37">
      <w:pPr>
        <w:widowControl w:val="0"/>
        <w:autoSpaceDE w:val="0"/>
        <w:autoSpaceDN w:val="0"/>
        <w:adjustRightInd w:val="0"/>
        <w:rPr>
          <w:rFonts w:ascii="Arial" w:hAnsi="Arial" w:cs="Arial"/>
          <w:b/>
          <w:sz w:val="40"/>
          <w:szCs w:val="40"/>
          <w:lang w:val="en-US"/>
        </w:rPr>
      </w:pPr>
    </w:p>
    <w:p w14:paraId="3FD5098C" w14:textId="5A2F583B" w:rsidR="0065403D" w:rsidRPr="00971B56" w:rsidRDefault="0065403D" w:rsidP="0065403D">
      <w:pPr>
        <w:widowControl w:val="0"/>
        <w:autoSpaceDE w:val="0"/>
        <w:autoSpaceDN w:val="0"/>
        <w:adjustRightInd w:val="0"/>
        <w:jc w:val="right"/>
        <w:rPr>
          <w:rFonts w:ascii="Arial" w:hAnsi="Arial" w:cs="Arial"/>
          <w:b/>
          <w:sz w:val="32"/>
          <w:szCs w:val="32"/>
          <w:lang w:val="en-US"/>
        </w:rPr>
      </w:pPr>
      <w:r w:rsidRPr="00971B56">
        <w:rPr>
          <w:rFonts w:ascii="Arial" w:hAnsi="Arial" w:cs="Arial"/>
          <w:b/>
          <w:sz w:val="32"/>
          <w:szCs w:val="32"/>
          <w:lang w:val="en-US"/>
        </w:rPr>
        <w:t>Abstract</w:t>
      </w:r>
    </w:p>
    <w:p w14:paraId="2CB86F26" w14:textId="77777777" w:rsidR="0065403D" w:rsidRPr="003D4E03" w:rsidRDefault="0065403D" w:rsidP="0065403D">
      <w:pPr>
        <w:widowControl w:val="0"/>
        <w:autoSpaceDE w:val="0"/>
        <w:autoSpaceDN w:val="0"/>
        <w:adjustRightInd w:val="0"/>
        <w:jc w:val="right"/>
        <w:rPr>
          <w:rFonts w:ascii="Arial" w:hAnsi="Arial" w:cs="Arial"/>
          <w:b/>
          <w:sz w:val="40"/>
          <w:szCs w:val="40"/>
          <w:lang w:val="en-US"/>
        </w:rPr>
      </w:pPr>
    </w:p>
    <w:p w14:paraId="003A18D6" w14:textId="77777777" w:rsidR="0065403D" w:rsidRPr="003D4E03" w:rsidRDefault="0065403D" w:rsidP="0065403D">
      <w:pPr>
        <w:widowControl w:val="0"/>
        <w:autoSpaceDE w:val="0"/>
        <w:autoSpaceDN w:val="0"/>
        <w:adjustRightInd w:val="0"/>
        <w:spacing w:after="240" w:line="360" w:lineRule="auto"/>
        <w:jc w:val="both"/>
        <w:rPr>
          <w:rFonts w:ascii="Arial" w:hAnsi="Arial" w:cs="Arial"/>
          <w:lang w:val="en-US"/>
        </w:rPr>
      </w:pPr>
    </w:p>
    <w:p w14:paraId="478A3FF1" w14:textId="215154D3" w:rsidR="0065403D" w:rsidRPr="003D4E03" w:rsidRDefault="0065403D" w:rsidP="0065403D">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This thesis work conduits research toward the estimation of relevance judgments for the task of Audio Music Similarity in the context of MIREX. It is intended to improve and support the evaluation experiments run for this task from the point of view of efficiency, studying different probabilistic models and methods with the aim of reducing the cost of the annotation process. Therefore, by doing better estimation</w:t>
      </w:r>
      <w:r w:rsidR="003B61E4">
        <w:rPr>
          <w:rFonts w:ascii="Arial" w:hAnsi="Arial" w:cs="Arial"/>
          <w:lang w:val="en-US"/>
        </w:rPr>
        <w:t xml:space="preserve">s of relevance judgments and </w:t>
      </w:r>
      <w:r w:rsidRPr="003D4E03">
        <w:rPr>
          <w:rFonts w:ascii="Arial" w:hAnsi="Arial" w:cs="Arial"/>
          <w:lang w:val="en-US"/>
        </w:rPr>
        <w:t xml:space="preserve">using all the tools at hand (research, literature, technology) the time used by people performing this task can be utilized in others activities. </w:t>
      </w:r>
    </w:p>
    <w:p w14:paraId="1DC3E0C3" w14:textId="77777777" w:rsidR="0065403D" w:rsidRPr="003D4E03" w:rsidRDefault="0065403D" w:rsidP="0065403D">
      <w:pPr>
        <w:widowControl w:val="0"/>
        <w:autoSpaceDE w:val="0"/>
        <w:autoSpaceDN w:val="0"/>
        <w:adjustRightInd w:val="0"/>
        <w:spacing w:after="240"/>
        <w:jc w:val="both"/>
        <w:rPr>
          <w:rFonts w:ascii="Arial" w:hAnsi="Arial" w:cs="Arial"/>
          <w:lang w:val="en-US"/>
        </w:rPr>
      </w:pPr>
    </w:p>
    <w:p w14:paraId="60271CDC" w14:textId="77777777" w:rsidR="00AE0FB8" w:rsidRDefault="00AE0FB8" w:rsidP="00DE2DCF">
      <w:pPr>
        <w:widowControl w:val="0"/>
        <w:autoSpaceDE w:val="0"/>
        <w:autoSpaceDN w:val="0"/>
        <w:adjustRightInd w:val="0"/>
        <w:jc w:val="right"/>
        <w:rPr>
          <w:rFonts w:ascii="Arial" w:hAnsi="Arial" w:cs="Arial"/>
          <w:b/>
          <w:sz w:val="40"/>
          <w:szCs w:val="40"/>
          <w:lang w:val="en-US"/>
        </w:rPr>
      </w:pPr>
    </w:p>
    <w:p w14:paraId="283EE1C7" w14:textId="77777777" w:rsidR="00FD25CB" w:rsidRPr="003D4E03" w:rsidRDefault="00FD25CB" w:rsidP="00DE2DCF">
      <w:pPr>
        <w:widowControl w:val="0"/>
        <w:autoSpaceDE w:val="0"/>
        <w:autoSpaceDN w:val="0"/>
        <w:adjustRightInd w:val="0"/>
        <w:jc w:val="right"/>
        <w:rPr>
          <w:rFonts w:ascii="Arial" w:hAnsi="Arial" w:cs="Arial"/>
          <w:b/>
          <w:sz w:val="40"/>
          <w:szCs w:val="40"/>
          <w:lang w:val="en-US"/>
        </w:rPr>
      </w:pPr>
    </w:p>
    <w:p w14:paraId="578AFE6F"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0A4FD25A"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33457AFF"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0B8C5A3D"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226E8238"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048670B2"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349E01AE"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2CB33FB6"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739FF83D"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5B03352B"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251B99F3" w14:textId="77777777" w:rsidR="00AE0FB8" w:rsidRPr="003D4E03" w:rsidRDefault="00AE0FB8" w:rsidP="00DE2DCF">
      <w:pPr>
        <w:widowControl w:val="0"/>
        <w:autoSpaceDE w:val="0"/>
        <w:autoSpaceDN w:val="0"/>
        <w:adjustRightInd w:val="0"/>
        <w:jc w:val="right"/>
        <w:rPr>
          <w:rFonts w:ascii="Arial" w:hAnsi="Arial" w:cs="Arial"/>
          <w:b/>
          <w:sz w:val="40"/>
          <w:szCs w:val="40"/>
          <w:lang w:val="en-US"/>
        </w:rPr>
      </w:pPr>
    </w:p>
    <w:p w14:paraId="76069481"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757C1B16"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35280F82"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5CE7B316"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3FCE2A0F"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63305DD5" w14:textId="77777777" w:rsidR="009A3D1D" w:rsidRPr="003D4E03" w:rsidRDefault="009A3D1D" w:rsidP="00DE2DCF">
      <w:pPr>
        <w:widowControl w:val="0"/>
        <w:autoSpaceDE w:val="0"/>
        <w:autoSpaceDN w:val="0"/>
        <w:adjustRightInd w:val="0"/>
        <w:jc w:val="right"/>
        <w:rPr>
          <w:rFonts w:ascii="Arial" w:hAnsi="Arial" w:cs="Arial"/>
          <w:b/>
          <w:sz w:val="40"/>
          <w:szCs w:val="40"/>
          <w:lang w:val="en-US"/>
        </w:rPr>
      </w:pPr>
    </w:p>
    <w:p w14:paraId="32EC36A1"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AF89435"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1D5A874E"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35056AD7"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BE09A17"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628431FB"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047E4AEC"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7C0CDFF3"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14F87187"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1A281273"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0E58876B"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754FCBD7"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114BEB3F"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88C9858"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34BD343F"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598A2B47"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4AB2D31"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55F187F1"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DF90BE8"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464A9793"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36A5C981"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1130314F"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00E05634"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3957CCB4"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7854D7A0"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69E1104E"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7A3B71D9"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558B9927"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677F48CE"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1918E64C"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6B47B4D1"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38F0B382"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05234631"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35486F9D"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36EE9B26"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7AC2D4B9"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1F67A7D5"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669E5C23"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644188AC"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41252625"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4935365A"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1972FD87"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6B74EDEC"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7FD85451"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927A2AF"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7098E5C5"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34B39A5F"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69360640"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589AB9FD"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42DDF899"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5896EFAE"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3175C7D8"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0E8076F3"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715FF4B5"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093BB8F2"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5332D2B0"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5FC97B4F"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4F8C6994"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58BB3179"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065DF94"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7F3EE476"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ACF8FCF"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77CCC54C"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05B9F14B"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496A8750"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16D5E354"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67ECA22"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691D522A"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4E610F7"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925A94D"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24DCB316" w14:textId="77777777" w:rsidR="00FF2240" w:rsidRDefault="00FF2240" w:rsidP="00DE2DCF">
      <w:pPr>
        <w:widowControl w:val="0"/>
        <w:autoSpaceDE w:val="0"/>
        <w:autoSpaceDN w:val="0"/>
        <w:adjustRightInd w:val="0"/>
        <w:jc w:val="right"/>
        <w:rPr>
          <w:rFonts w:ascii="Arial" w:hAnsi="Arial" w:cs="Arial"/>
          <w:b/>
          <w:sz w:val="40"/>
          <w:szCs w:val="40"/>
          <w:lang w:val="en-US"/>
        </w:rPr>
      </w:pPr>
    </w:p>
    <w:p w14:paraId="6F9948DD" w14:textId="77777777" w:rsidR="00971B56" w:rsidRDefault="00971B56" w:rsidP="00DE2DCF">
      <w:pPr>
        <w:widowControl w:val="0"/>
        <w:autoSpaceDE w:val="0"/>
        <w:autoSpaceDN w:val="0"/>
        <w:adjustRightInd w:val="0"/>
        <w:jc w:val="right"/>
        <w:rPr>
          <w:rFonts w:ascii="Arial" w:hAnsi="Arial" w:cs="Arial"/>
          <w:b/>
          <w:sz w:val="40"/>
          <w:szCs w:val="40"/>
          <w:lang w:val="en-US"/>
        </w:rPr>
      </w:pPr>
    </w:p>
    <w:p w14:paraId="668D2E49" w14:textId="77777777" w:rsidR="00971B56" w:rsidRDefault="00971B56" w:rsidP="00DE2DCF">
      <w:pPr>
        <w:widowControl w:val="0"/>
        <w:autoSpaceDE w:val="0"/>
        <w:autoSpaceDN w:val="0"/>
        <w:adjustRightInd w:val="0"/>
        <w:jc w:val="right"/>
        <w:rPr>
          <w:rFonts w:ascii="Arial" w:hAnsi="Arial" w:cs="Arial"/>
          <w:b/>
          <w:sz w:val="40"/>
          <w:szCs w:val="40"/>
          <w:lang w:val="en-US"/>
        </w:rPr>
      </w:pPr>
    </w:p>
    <w:p w14:paraId="30E54C86" w14:textId="77777777" w:rsidR="00DE2DCF" w:rsidRPr="00971B56" w:rsidRDefault="00DE2DCF" w:rsidP="00DE2DCF">
      <w:pPr>
        <w:widowControl w:val="0"/>
        <w:autoSpaceDE w:val="0"/>
        <w:autoSpaceDN w:val="0"/>
        <w:adjustRightInd w:val="0"/>
        <w:jc w:val="right"/>
        <w:rPr>
          <w:rFonts w:ascii="Arial" w:hAnsi="Arial" w:cs="Arial"/>
          <w:b/>
          <w:sz w:val="32"/>
          <w:szCs w:val="32"/>
          <w:lang w:val="en-US"/>
        </w:rPr>
      </w:pPr>
      <w:r w:rsidRPr="00971B56">
        <w:rPr>
          <w:rFonts w:ascii="Arial" w:hAnsi="Arial" w:cs="Arial"/>
          <w:b/>
          <w:sz w:val="32"/>
          <w:szCs w:val="32"/>
          <w:lang w:val="en-US"/>
        </w:rPr>
        <w:t>Chapter 1</w:t>
      </w:r>
    </w:p>
    <w:p w14:paraId="67B58233" w14:textId="77777777" w:rsidR="00DE2DCF" w:rsidRPr="00971B56" w:rsidRDefault="00DE2DCF" w:rsidP="00DE2DCF">
      <w:pPr>
        <w:pStyle w:val="Prrafodelista"/>
        <w:spacing w:line="360" w:lineRule="auto"/>
        <w:jc w:val="right"/>
        <w:rPr>
          <w:rFonts w:ascii="Arial" w:hAnsi="Arial" w:cs="Arial"/>
          <w:b/>
          <w:sz w:val="32"/>
          <w:szCs w:val="32"/>
          <w:lang w:val="en-US"/>
        </w:rPr>
      </w:pPr>
      <w:r w:rsidRPr="00971B56">
        <w:rPr>
          <w:rFonts w:ascii="Arial" w:hAnsi="Arial" w:cs="Arial"/>
          <w:b/>
          <w:sz w:val="32"/>
          <w:szCs w:val="32"/>
          <w:lang w:val="en-US"/>
        </w:rPr>
        <w:t>Introduction</w:t>
      </w:r>
    </w:p>
    <w:p w14:paraId="3950D058" w14:textId="77777777" w:rsidR="00DE2DCF" w:rsidRPr="003D4E03" w:rsidRDefault="00DE2DCF" w:rsidP="00DE2DCF">
      <w:pPr>
        <w:pStyle w:val="Prrafodelista"/>
        <w:spacing w:line="360" w:lineRule="auto"/>
        <w:jc w:val="both"/>
        <w:rPr>
          <w:rFonts w:ascii="Arial" w:hAnsi="Arial"/>
          <w:b/>
          <w:sz w:val="22"/>
          <w:szCs w:val="22"/>
          <w:lang w:val="en-US"/>
        </w:rPr>
      </w:pPr>
    </w:p>
    <w:p w14:paraId="1ED2DDA2" w14:textId="77777777" w:rsidR="00C41ADD" w:rsidRPr="003D4E03" w:rsidRDefault="00C41ADD" w:rsidP="00DE2DCF">
      <w:pPr>
        <w:pStyle w:val="Prrafodelista"/>
        <w:spacing w:line="360" w:lineRule="auto"/>
        <w:jc w:val="both"/>
        <w:rPr>
          <w:rFonts w:ascii="Arial" w:hAnsi="Arial"/>
          <w:b/>
          <w:sz w:val="22"/>
          <w:szCs w:val="22"/>
          <w:lang w:val="en-US"/>
        </w:rPr>
      </w:pPr>
    </w:p>
    <w:p w14:paraId="0892F788" w14:textId="5189CA3A" w:rsidR="00C41ADD" w:rsidRPr="003D4E03" w:rsidRDefault="00C41ADD" w:rsidP="00C41ADD">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Information retrieval (IR) is the field concerned with representing, searching, and manipulating large collections of electronic text and other human-language data (Buettcher, Cormack and Clarke, 2010). A user has information need and use an IR system in order to retrieve relevant information from a document collection. </w:t>
      </w:r>
    </w:p>
    <w:p w14:paraId="092EDCA0" w14:textId="7B93C9E0" w:rsidR="00C41ADD" w:rsidRPr="003D4E03" w:rsidRDefault="00C41ADD" w:rsidP="00C41ADD">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IR systems are boundless and even essential nowadays since they facilitate daily life of people supporting activities in business, entertainment, education, medical services, and so on. Web services engines like Google, Yahoo, among others are the most popular web IR services for their great capacity of converging information from different sources. Music IR systems like Shazam, implementing music identification technology are quite popular and useful today. </w:t>
      </w:r>
    </w:p>
    <w:p w14:paraId="65D28CC9" w14:textId="77777777" w:rsidR="00C41ADD" w:rsidRPr="003D4E03" w:rsidRDefault="00C41ADD" w:rsidP="00C41ADD">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These systems have been used prior the invention of computers. Before 1940’s intelligence and commercial retrieve systems where already implemented and just until the appearance of the first computer-based systems, mechanical and electro- mechanical devices performed the retrieve functions. With the generalization of the computers, IR technics grew up as the increase of storage and processor speed allowed managing bigger datasets (Sanderson, M., &amp; Croft, W. B, 2012). </w:t>
      </w:r>
    </w:p>
    <w:p w14:paraId="5C7405E1" w14:textId="77777777" w:rsidR="00B37F64" w:rsidRPr="003D4E03" w:rsidRDefault="00C41ADD" w:rsidP="00B37F64">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IR has been widely used through the story from several fields: text and cross- language, image and multimedia, speech and music </w:t>
      </w:r>
      <w:r w:rsidRPr="003D4E03">
        <w:rPr>
          <w:rFonts w:ascii="Arial" w:hAnsi="Arial" w:cs="Arial"/>
          <w:color w:val="1A1A1A"/>
          <w:lang w:val="en-US"/>
        </w:rPr>
        <w:t>(Manning, C. D., Raghavan, P., &amp; Schütze, H, 2008)</w:t>
      </w:r>
      <w:r w:rsidRPr="003D4E03">
        <w:rPr>
          <w:rFonts w:ascii="Arial" w:hAnsi="Arial" w:cs="Arial"/>
          <w:lang w:val="en-US"/>
        </w:rPr>
        <w:t xml:space="preserve">. In the case of music, Music Information Retrieval (MIR) is concerned on the extraction and inference of meaningful features of music, it’s indexing and the development of different search and retrieval schemes </w:t>
      </w:r>
      <w:r w:rsidRPr="003D4E03">
        <w:rPr>
          <w:rFonts w:ascii="Arial" w:hAnsi="Arial" w:cs="Arial"/>
          <w:color w:val="1A1A1A"/>
          <w:lang w:val="en-US"/>
        </w:rPr>
        <w:t xml:space="preserve">(Downie, J. S, 2003). </w:t>
      </w:r>
      <w:r w:rsidRPr="003D4E03">
        <w:rPr>
          <w:rFonts w:ascii="Arial" w:hAnsi="Arial" w:cs="Arial"/>
          <w:lang w:val="en-US"/>
        </w:rPr>
        <w:t xml:space="preserve">It started with the analysis of symbolic representations of songs (mostly MIDI scores); with the evolution of computing systems during the early </w:t>
      </w:r>
      <w:r w:rsidR="00B37F64" w:rsidRPr="003D4E03">
        <w:rPr>
          <w:rFonts w:ascii="Arial" w:hAnsi="Arial" w:cs="Arial"/>
          <w:lang w:val="en-US"/>
        </w:rPr>
        <w:t xml:space="preserve">2000’s, signal processing was also included permitting the extraction of features directly from the audio. </w:t>
      </w:r>
      <w:r w:rsidR="00B37F64" w:rsidRPr="003D4E03">
        <w:rPr>
          <w:rFonts w:ascii="Arial" w:hAnsi="Arial" w:cs="Arial"/>
          <w:color w:val="1A1A1A"/>
          <w:lang w:val="en-US"/>
        </w:rPr>
        <w:t xml:space="preserve">(Manning, C. D., Raghavan, P., &amp; Schütze, H, 2008). </w:t>
      </w:r>
      <w:r w:rsidR="00B37F64" w:rsidRPr="003D4E03">
        <w:rPr>
          <w:rFonts w:ascii="Arial" w:hAnsi="Arial" w:cs="Arial"/>
          <w:lang w:val="en-US"/>
        </w:rPr>
        <w:t xml:space="preserve">These features are pitch, temporal, harmonic, timbral, editorial, and textual and bibliographic facets. </w:t>
      </w:r>
    </w:p>
    <w:p w14:paraId="2BE22C86" w14:textId="77777777" w:rsidR="00C41ADD" w:rsidRPr="003D4E03" w:rsidRDefault="00C41ADD" w:rsidP="00B37F64">
      <w:pPr>
        <w:widowControl w:val="0"/>
        <w:autoSpaceDE w:val="0"/>
        <w:autoSpaceDN w:val="0"/>
        <w:adjustRightInd w:val="0"/>
        <w:spacing w:after="240" w:line="360" w:lineRule="auto"/>
        <w:jc w:val="both"/>
        <w:rPr>
          <w:rFonts w:ascii="Arial" w:hAnsi="Arial" w:cs="Arial"/>
          <w:lang w:val="en-US"/>
        </w:rPr>
      </w:pPr>
    </w:p>
    <w:p w14:paraId="41CA72B2"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1.1 Information Retrieval </w:t>
      </w:r>
    </w:p>
    <w:p w14:paraId="0E9EFA2C" w14:textId="21CF6860"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Information retrieval (IR) is the field concerned with representing, searching, and manipulating large collections of electronic text and other human-language data (Buettcher, Cormack and Clarke</w:t>
      </w:r>
      <w:r w:rsidR="00D97F17" w:rsidRPr="003D4E03">
        <w:rPr>
          <w:rFonts w:ascii="Arial" w:hAnsi="Arial" w:cs="Arial"/>
          <w:lang w:val="en-US"/>
        </w:rPr>
        <w:t>, 2010</w:t>
      </w:r>
      <w:r w:rsidRPr="003D4E03">
        <w:rPr>
          <w:rFonts w:ascii="Arial" w:hAnsi="Arial" w:cs="Arial"/>
          <w:lang w:val="en-US"/>
        </w:rPr>
        <w:t xml:space="preserve">). A user has </w:t>
      </w:r>
      <w:r w:rsidR="00D97F17" w:rsidRPr="003D4E03">
        <w:rPr>
          <w:rFonts w:ascii="Arial" w:hAnsi="Arial" w:cs="Arial"/>
          <w:lang w:val="en-US"/>
        </w:rPr>
        <w:t>information</w:t>
      </w:r>
      <w:r w:rsidRPr="003D4E03">
        <w:rPr>
          <w:rFonts w:ascii="Arial" w:hAnsi="Arial" w:cs="Arial"/>
          <w:lang w:val="en-US"/>
        </w:rPr>
        <w:t xml:space="preserve"> need and use an IR system in order to retrieve relevant information from a document collection. </w:t>
      </w:r>
    </w:p>
    <w:p w14:paraId="03F025DB" w14:textId="782E22B2"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IR systems are boundless and even essential nowadays since they </w:t>
      </w:r>
      <w:r w:rsidR="003D4E03" w:rsidRPr="003D4E03">
        <w:rPr>
          <w:rFonts w:ascii="Arial" w:hAnsi="Arial" w:cs="Arial"/>
          <w:lang w:val="en-US"/>
        </w:rPr>
        <w:t>facilitate</w:t>
      </w:r>
      <w:r w:rsidRPr="003D4E03">
        <w:rPr>
          <w:rFonts w:ascii="Arial" w:hAnsi="Arial" w:cs="Arial"/>
          <w:lang w:val="en-US"/>
        </w:rPr>
        <w:t xml:space="preserve"> daily life of people supporting activities in </w:t>
      </w:r>
      <w:r w:rsidR="003D4E03" w:rsidRPr="003D4E03">
        <w:rPr>
          <w:rFonts w:ascii="Arial" w:hAnsi="Arial" w:cs="Arial"/>
          <w:lang w:val="en-US"/>
        </w:rPr>
        <w:t>business</w:t>
      </w:r>
      <w:r w:rsidRPr="003D4E03">
        <w:rPr>
          <w:rFonts w:ascii="Arial" w:hAnsi="Arial" w:cs="Arial"/>
          <w:lang w:val="en-US"/>
        </w:rPr>
        <w:t xml:space="preserve">, </w:t>
      </w:r>
      <w:r w:rsidR="003D4E03" w:rsidRPr="003D4E03">
        <w:rPr>
          <w:rFonts w:ascii="Arial" w:hAnsi="Arial" w:cs="Arial"/>
          <w:lang w:val="en-US"/>
        </w:rPr>
        <w:t>entertainment</w:t>
      </w:r>
      <w:r w:rsidRPr="003D4E03">
        <w:rPr>
          <w:rFonts w:ascii="Arial" w:hAnsi="Arial" w:cs="Arial"/>
          <w:lang w:val="en-US"/>
        </w:rPr>
        <w:t xml:space="preserve">, education, medical services, and so on. Web services engines like Google, Yahoo, among others are the most popular web IR services for their great capacity of converging information from different sources. Music IR systems like Shazam, implementing music identification technology are quite popular and useful today. </w:t>
      </w:r>
    </w:p>
    <w:p w14:paraId="2EE8FB0E"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These systems have been used prior the invention of computers. Before 1940’s intelligence and commercial retrieve systems where already implemented and just until the appearance of the first computer-based systems, mechanical and electro- mechanical devices performed the retrieve functions. With the generalization of the computers, IR technics grew up as the increase of storage and processor speed allowed managing bigger datasets (Sanderson, M., &amp; Croft, W. B, 2012). </w:t>
      </w:r>
    </w:p>
    <w:p w14:paraId="3AF42047"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IR has been widely used through the story from several fields: text and cross- language, image and multimedia, speech and music </w:t>
      </w:r>
      <w:r w:rsidRPr="003D4E03">
        <w:rPr>
          <w:rFonts w:ascii="Arial" w:hAnsi="Arial" w:cs="Arial"/>
          <w:color w:val="1A1A1A"/>
          <w:lang w:val="en-US"/>
        </w:rPr>
        <w:t>(Manning, C. D., Raghavan, P., &amp; Schütze, H, 2008)</w:t>
      </w:r>
      <w:r w:rsidRPr="003D4E03">
        <w:rPr>
          <w:rFonts w:ascii="Arial" w:hAnsi="Arial" w:cs="Arial"/>
          <w:lang w:val="en-US"/>
        </w:rPr>
        <w:t xml:space="preserve">. In the case of music, Music Information Retrieval (MIR) is concerned on the extraction and inference of meaningful features of music, it’s indexing and the development of different search and retrieval schemes </w:t>
      </w:r>
      <w:r w:rsidRPr="003D4E03">
        <w:rPr>
          <w:rFonts w:ascii="Arial" w:hAnsi="Arial" w:cs="Arial"/>
          <w:color w:val="1A1A1A"/>
          <w:lang w:val="en-US"/>
        </w:rPr>
        <w:t xml:space="preserve">(Downie, J. S, 2003). </w:t>
      </w:r>
      <w:r w:rsidRPr="003D4E03">
        <w:rPr>
          <w:rFonts w:ascii="Arial" w:hAnsi="Arial" w:cs="Arial"/>
          <w:lang w:val="en-US"/>
        </w:rPr>
        <w:t xml:space="preserve">It started with the analysis of symbolic representations of songs (mostly MIDI scores); with the evolution of computing systems during the early </w:t>
      </w:r>
    </w:p>
    <w:p w14:paraId="4287159D"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2000’s, signal processing was also included permitting the extraction of features directly from the audio. </w:t>
      </w:r>
      <w:r w:rsidRPr="003D4E03">
        <w:rPr>
          <w:rFonts w:ascii="Arial" w:hAnsi="Arial" w:cs="Arial"/>
          <w:color w:val="1A1A1A"/>
          <w:lang w:val="en-US"/>
        </w:rPr>
        <w:t xml:space="preserve">(Manning, C. D., Raghavan, P., &amp; Schütze, H, 2008). </w:t>
      </w:r>
      <w:r w:rsidRPr="003D4E03">
        <w:rPr>
          <w:rFonts w:ascii="Arial" w:hAnsi="Arial" w:cs="Arial"/>
          <w:lang w:val="en-US"/>
        </w:rPr>
        <w:t xml:space="preserve">These features are pitch, temporal, harmonic, timbral, editorial, and textual and bibliographic facets. </w:t>
      </w:r>
    </w:p>
    <w:p w14:paraId="5C2CC2A0" w14:textId="77777777" w:rsidR="00A03963" w:rsidRPr="003D4E03" w:rsidRDefault="00A03963" w:rsidP="00A70B08">
      <w:pPr>
        <w:widowControl w:val="0"/>
        <w:autoSpaceDE w:val="0"/>
        <w:autoSpaceDN w:val="0"/>
        <w:adjustRightInd w:val="0"/>
        <w:spacing w:after="240" w:line="360" w:lineRule="auto"/>
        <w:jc w:val="both"/>
        <w:rPr>
          <w:rFonts w:ascii="Arial" w:hAnsi="Arial" w:cs="Arial"/>
          <w:lang w:val="en-US"/>
        </w:rPr>
      </w:pPr>
    </w:p>
    <w:p w14:paraId="53550F5C"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1.2. Information Retrieval Evaluation </w:t>
      </w:r>
    </w:p>
    <w:p w14:paraId="013B28C6"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Evaluation has come to play a critical role in information retrieval research (Downie, 2002) as it allows to measure how successfully an information retrieval system meets the goal of assessing users to fulfill their information needs. The IR community has paid a lot of attention to the topic, implementing evaluation standards and experimental rigor on investigations, which have been effective in moving the field forward. Music Information Retrieval initially followed the evaluation practices of text; however, not enough research has been done to properly know when this approach can be fully applied or not because music, unlike text has, a complex nature. </w:t>
      </w:r>
    </w:p>
    <w:p w14:paraId="3C335A07" w14:textId="77777777" w:rsidR="00A03963" w:rsidRPr="003D4E03" w:rsidRDefault="00A03963" w:rsidP="00A70B08">
      <w:pPr>
        <w:widowControl w:val="0"/>
        <w:autoSpaceDE w:val="0"/>
        <w:autoSpaceDN w:val="0"/>
        <w:adjustRightInd w:val="0"/>
        <w:spacing w:after="240" w:line="360" w:lineRule="auto"/>
        <w:jc w:val="both"/>
        <w:rPr>
          <w:rFonts w:ascii="Arial" w:hAnsi="Arial" w:cs="Arial"/>
          <w:lang w:val="en-US"/>
        </w:rPr>
      </w:pPr>
    </w:p>
    <w:p w14:paraId="5597DA11"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1.2.1 Early Work in Text Information Retrieval Evaluation </w:t>
      </w:r>
    </w:p>
    <w:p w14:paraId="3D95A97A"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Evaluation in Text Information Retrieval has been the focus of a lot of research: </w:t>
      </w:r>
    </w:p>
    <w:p w14:paraId="31937075"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 The </w:t>
      </w:r>
      <w:r w:rsidRPr="003D4E03">
        <w:rPr>
          <w:rFonts w:ascii="Arial" w:hAnsi="Arial" w:cs="Arial"/>
          <w:i/>
          <w:iCs/>
          <w:lang w:val="en-US"/>
        </w:rPr>
        <w:t xml:space="preserve">Cranfield Project 2 </w:t>
      </w:r>
      <w:r w:rsidRPr="003D4E03">
        <w:rPr>
          <w:rFonts w:ascii="Arial" w:hAnsi="Arial" w:cs="Arial"/>
          <w:lang w:val="en-US"/>
        </w:rPr>
        <w:t xml:space="preserve">(1962-1966) was an experiment accomplished by Cyril Cleverdon (Cleverdon, 1991) and considered as the basis that shaped the form that IR evaluation will take for the next years. In this project, experiments were conducted in order to test and compare different search strategies in a controlled laboratory environment (test collection). </w:t>
      </w:r>
    </w:p>
    <w:p w14:paraId="4CB29C32" w14:textId="22E8A1A0"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 The </w:t>
      </w:r>
      <w:r w:rsidRPr="003D4E03">
        <w:rPr>
          <w:rFonts w:ascii="Arial" w:hAnsi="Arial" w:cs="Arial"/>
          <w:i/>
          <w:iCs/>
          <w:lang w:val="en-US"/>
        </w:rPr>
        <w:t xml:space="preserve">MEDLARS </w:t>
      </w:r>
      <w:r w:rsidRPr="003D4E03">
        <w:rPr>
          <w:rFonts w:ascii="Arial" w:hAnsi="Arial" w:cs="Arial"/>
          <w:lang w:val="en-US"/>
        </w:rPr>
        <w:t xml:space="preserve">(Medical Literature Analysis and Retrieval System) Demand Search Service (1966-1967) was one of the early operational computer-based retrieval systems. It considered the evaluation of a complete system from a user perspective, taking into consideration the user requirements (Lancaster, 1968). </w:t>
      </w:r>
    </w:p>
    <w:p w14:paraId="7B1EF9F6"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 The </w:t>
      </w:r>
      <w:r w:rsidRPr="003D4E03">
        <w:rPr>
          <w:rFonts w:ascii="Arial" w:hAnsi="Arial" w:cs="Arial"/>
          <w:i/>
          <w:iCs/>
          <w:lang w:val="en-US"/>
        </w:rPr>
        <w:t xml:space="preserve">SMART project </w:t>
      </w:r>
      <w:r w:rsidRPr="003D4E03">
        <w:rPr>
          <w:rFonts w:ascii="Arial" w:hAnsi="Arial" w:cs="Arial"/>
          <w:lang w:val="en-US"/>
        </w:rPr>
        <w:t xml:space="preserve">(1961-1995) (System for the Mechanical Analysis and Retrieval of Text) was created both as a retrieval tool and as a vehicle for evaluating the effectiveness of a large variety of automatic search and analysis techniques, where the main evaluation viewpoint taken was the user (Kent, Lancour, Daily, 1980). </w:t>
      </w:r>
    </w:p>
    <w:p w14:paraId="6E684BC0" w14:textId="217D3616"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TREC</w:t>
      </w:r>
      <w:r w:rsidR="00FB6F32">
        <w:rPr>
          <w:rFonts w:ascii="Arial" w:hAnsi="Arial" w:cs="Arial"/>
          <w:i/>
          <w:iCs/>
          <w:lang w:val="en-US"/>
        </w:rPr>
        <w:t xml:space="preserve"> </w:t>
      </w:r>
      <w:r w:rsidR="00FB6F32">
        <w:rPr>
          <w:rFonts w:ascii="Arial" w:hAnsi="Arial" w:cs="Arial"/>
          <w:i/>
          <w:iCs/>
          <w:vertAlign w:val="superscript"/>
          <w:lang w:val="en-US"/>
        </w:rPr>
        <w:t>1</w:t>
      </w:r>
      <w:r w:rsidRPr="003D4E03">
        <w:rPr>
          <w:rFonts w:ascii="Arial" w:hAnsi="Arial" w:cs="Arial"/>
          <w:i/>
          <w:iCs/>
          <w:lang w:val="en-US"/>
        </w:rPr>
        <w:t xml:space="preserve"> </w:t>
      </w:r>
      <w:r w:rsidRPr="003D4E03">
        <w:rPr>
          <w:rFonts w:ascii="Arial" w:hAnsi="Arial" w:cs="Arial"/>
          <w:lang w:val="en-US"/>
        </w:rPr>
        <w:t xml:space="preserve">(Text Retrieval Conference) started (1992) as an annual venue to support research within the information retrieval community by providing the necessary infrastructure for large-scale evaluation of text retrieval methodologies. </w:t>
      </w:r>
    </w:p>
    <w:p w14:paraId="322EE87B" w14:textId="30E4AAFD"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 NTCIR </w:t>
      </w:r>
      <w:r w:rsidRPr="003D4E03">
        <w:rPr>
          <w:rFonts w:ascii="Arial" w:hAnsi="Arial" w:cs="Arial"/>
          <w:lang w:val="en-US"/>
        </w:rPr>
        <w:t xml:space="preserve">(National Institute of Informatics- </w:t>
      </w:r>
      <w:r w:rsidR="00FB6F32" w:rsidRPr="003D4E03">
        <w:rPr>
          <w:rFonts w:ascii="Arial" w:hAnsi="Arial" w:cs="Arial"/>
          <w:lang w:val="en-US"/>
        </w:rPr>
        <w:t>Test beds</w:t>
      </w:r>
      <w:r w:rsidRPr="003D4E03">
        <w:rPr>
          <w:rFonts w:ascii="Arial" w:hAnsi="Arial" w:cs="Arial"/>
          <w:lang w:val="en-US"/>
        </w:rPr>
        <w:t xml:space="preserve"> and Community for Information access Research) (1999) provided almost the same infrastructure than TREC but for Asian languages. </w:t>
      </w:r>
    </w:p>
    <w:p w14:paraId="4C998788" w14:textId="77777777" w:rsidR="00A70B08"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 CLEF </w:t>
      </w:r>
      <w:r w:rsidRPr="00FB6F32">
        <w:rPr>
          <w:rFonts w:ascii="Arial" w:hAnsi="Arial" w:cs="Arial"/>
          <w:position w:val="16"/>
          <w:vertAlign w:val="superscript"/>
          <w:lang w:val="en-US"/>
        </w:rPr>
        <w:t>2</w:t>
      </w:r>
      <w:r w:rsidRPr="003D4E03">
        <w:rPr>
          <w:rFonts w:ascii="Arial" w:hAnsi="Arial" w:cs="Arial"/>
          <w:position w:val="16"/>
          <w:lang w:val="en-US"/>
        </w:rPr>
        <w:t xml:space="preserve"> </w:t>
      </w:r>
      <w:r w:rsidRPr="003D4E03">
        <w:rPr>
          <w:rFonts w:ascii="Arial" w:hAnsi="Arial" w:cs="Arial"/>
          <w:lang w:val="en-US"/>
        </w:rPr>
        <w:t xml:space="preserve">(Conference and Labs of the Evaluation Forum) (2000) was created to promote research, innovation, and development of information access systems with an emphasis on multilingual and multimodal. </w:t>
      </w:r>
    </w:p>
    <w:p w14:paraId="5B90A256" w14:textId="6A96D4A6" w:rsidR="00FB6F32" w:rsidRDefault="00FB6F32" w:rsidP="00A70B08">
      <w:pPr>
        <w:widowControl w:val="0"/>
        <w:autoSpaceDE w:val="0"/>
        <w:autoSpaceDN w:val="0"/>
        <w:adjustRightInd w:val="0"/>
        <w:spacing w:after="240" w:line="360" w:lineRule="auto"/>
        <w:jc w:val="both"/>
        <w:rPr>
          <w:rFonts w:ascii="Arial" w:hAnsi="Arial" w:cs="Arial"/>
          <w:lang w:val="en-US"/>
        </w:rPr>
      </w:pPr>
      <w:r>
        <w:rPr>
          <w:rStyle w:val="Refdenotaalpie"/>
          <w:rFonts w:ascii="Arial" w:hAnsi="Arial" w:cs="Arial"/>
          <w:lang w:val="en-US"/>
        </w:rPr>
        <w:footnoteReference w:id="1"/>
      </w:r>
    </w:p>
    <w:p w14:paraId="56B0ADDC" w14:textId="77777777" w:rsidR="00FB6F32" w:rsidRDefault="00FB6F32" w:rsidP="00A70B08">
      <w:pPr>
        <w:widowControl w:val="0"/>
        <w:autoSpaceDE w:val="0"/>
        <w:autoSpaceDN w:val="0"/>
        <w:adjustRightInd w:val="0"/>
        <w:spacing w:after="240" w:line="360" w:lineRule="auto"/>
        <w:jc w:val="both"/>
        <w:rPr>
          <w:rFonts w:ascii="Arial" w:hAnsi="Arial" w:cs="Arial"/>
          <w:lang w:val="en-US"/>
        </w:rPr>
      </w:pPr>
    </w:p>
    <w:p w14:paraId="38F145DF" w14:textId="4B106104"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 INEX </w:t>
      </w:r>
      <w:r w:rsidRPr="003D4E03">
        <w:rPr>
          <w:rFonts w:ascii="Arial" w:hAnsi="Arial" w:cs="Arial"/>
          <w:lang w:val="en-US"/>
        </w:rPr>
        <w:t xml:space="preserve">(Evaluation of XML retrieval) (2002), which focuses on structured information. </w:t>
      </w:r>
      <w:r w:rsidR="00FB6F32">
        <w:rPr>
          <w:rStyle w:val="Refdenotaalpie"/>
          <w:rFonts w:ascii="Arial" w:hAnsi="Arial" w:cs="Arial"/>
          <w:lang w:val="en-US"/>
        </w:rPr>
        <w:footnoteReference w:id="2"/>
      </w:r>
    </w:p>
    <w:p w14:paraId="19119995" w14:textId="77777777" w:rsidR="00A03963" w:rsidRPr="003D4E03" w:rsidRDefault="00A03963" w:rsidP="00A70B08">
      <w:pPr>
        <w:widowControl w:val="0"/>
        <w:autoSpaceDE w:val="0"/>
        <w:autoSpaceDN w:val="0"/>
        <w:adjustRightInd w:val="0"/>
        <w:spacing w:after="240" w:line="360" w:lineRule="auto"/>
        <w:jc w:val="both"/>
        <w:rPr>
          <w:rFonts w:ascii="Arial" w:hAnsi="Arial" w:cs="Arial"/>
          <w:lang w:val="en-US"/>
        </w:rPr>
      </w:pPr>
    </w:p>
    <w:p w14:paraId="1B125135"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1.2.2 Early Work in Music Information Retrieval Evaluation </w:t>
      </w:r>
    </w:p>
    <w:p w14:paraId="0FC953A1" w14:textId="35B16A35"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Some initiatives towards the development of Music Information Retrieval evaluation frameworks took place. The organization of the first International Symposium on Music Information Retrieval </w:t>
      </w:r>
      <w:r w:rsidRPr="003D4E03">
        <w:rPr>
          <w:rFonts w:ascii="Arial" w:hAnsi="Arial" w:cs="Arial"/>
          <w:i/>
          <w:iCs/>
          <w:lang w:val="en-US"/>
        </w:rPr>
        <w:t xml:space="preserve">(ISMIR) </w:t>
      </w:r>
      <w:r w:rsidRPr="003D4E03">
        <w:rPr>
          <w:rFonts w:ascii="Arial" w:hAnsi="Arial" w:cs="Arial"/>
          <w:lang w:val="en-US"/>
        </w:rPr>
        <w:t xml:space="preserve">in 2000, with the intention of bringing together the MIR research community into one location to treat among other topics, the creation of formal evaluation standards for MIR (Downie, 2000) was one of them. As a consequence, some workshops on the creation of standardized test collections, tasks and metrics for music digital library (MDL) and Music Information Retrieval (MIR) Evaluation, were placed in July 2002 at the ACM/IEEE Joint Conference on Digital Libraries. The outcome of these workshops was the recognition by the Music IR community’s of the creation of a periodic evaluation forum for Music Information Retrieval systems. The story of MIR evaluation has been shaped since then: </w:t>
      </w:r>
    </w:p>
    <w:p w14:paraId="2267BF87" w14:textId="77777777" w:rsidR="00FB6F32"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During the 5</w:t>
      </w:r>
      <w:r w:rsidRPr="00FB6F32">
        <w:rPr>
          <w:rFonts w:ascii="Arial" w:hAnsi="Arial" w:cs="Arial"/>
          <w:position w:val="16"/>
          <w:vertAlign w:val="superscript"/>
          <w:lang w:val="en-US"/>
        </w:rPr>
        <w:t>th</w:t>
      </w:r>
      <w:r w:rsidRPr="003D4E03">
        <w:rPr>
          <w:rFonts w:ascii="Arial" w:hAnsi="Arial" w:cs="Arial"/>
          <w:position w:val="16"/>
          <w:lang w:val="en-US"/>
        </w:rPr>
        <w:t xml:space="preserve"> </w:t>
      </w:r>
      <w:r w:rsidRPr="003D4E03">
        <w:rPr>
          <w:rFonts w:ascii="Arial" w:hAnsi="Arial" w:cs="Arial"/>
          <w:lang w:val="en-US"/>
        </w:rPr>
        <w:t>edition of the ISMIR in 2004, placed in Barcelona, Spain, an Audio Description Contest (A</w:t>
      </w:r>
    </w:p>
    <w:p w14:paraId="399A00F6" w14:textId="012B5485"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DC) </w:t>
      </w:r>
      <w:r w:rsidRPr="003D4E03">
        <w:rPr>
          <w:rFonts w:ascii="Arial" w:hAnsi="Arial" w:cs="Arial"/>
          <w:position w:val="16"/>
          <w:lang w:val="en-US"/>
        </w:rPr>
        <w:t xml:space="preserve">3 </w:t>
      </w:r>
      <w:r w:rsidRPr="003D4E03">
        <w:rPr>
          <w:rFonts w:ascii="Arial" w:hAnsi="Arial" w:cs="Arial"/>
          <w:lang w:val="en-US"/>
        </w:rPr>
        <w:t xml:space="preserve">was realized. It proposed some tasks in order to define evaluation and statistical methods to compare systems. </w:t>
      </w:r>
    </w:p>
    <w:p w14:paraId="64239D0E"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 In 2005, the </w:t>
      </w:r>
      <w:r w:rsidRPr="003D4E03">
        <w:rPr>
          <w:rFonts w:ascii="Arial" w:hAnsi="Arial" w:cs="Arial"/>
          <w:i/>
          <w:iCs/>
          <w:lang w:val="en-US"/>
        </w:rPr>
        <w:t xml:space="preserve">MIREX </w:t>
      </w:r>
      <w:r w:rsidRPr="003D4E03">
        <w:rPr>
          <w:rFonts w:ascii="Arial" w:hAnsi="Arial" w:cs="Arial"/>
          <w:i/>
          <w:iCs/>
          <w:position w:val="16"/>
          <w:lang w:val="en-US"/>
        </w:rPr>
        <w:t>4</w:t>
      </w:r>
      <w:r w:rsidRPr="003D4E03">
        <w:rPr>
          <w:rFonts w:ascii="Arial" w:hAnsi="Arial" w:cs="Arial"/>
          <w:i/>
          <w:iCs/>
          <w:lang w:val="en-US"/>
        </w:rPr>
        <w:t xml:space="preserve">(Music Information Retrieval Evaluation eXchange) </w:t>
      </w:r>
      <w:r w:rsidRPr="003D4E03">
        <w:rPr>
          <w:rFonts w:ascii="Arial" w:hAnsi="Arial" w:cs="Arial"/>
          <w:lang w:val="en-US"/>
        </w:rPr>
        <w:t xml:space="preserve">run for the first time as the community-based framework for the formal evaluation of Music Information Retrieval (MIR) systems and algorithms. MIREX is coordinated and managed by the International Music Information Retrieval Systems Evaluation Laboratory (IMIRSEL) at the University of Illinois at Urbana- Champaign. </w:t>
      </w:r>
    </w:p>
    <w:p w14:paraId="454D0B0F"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MusicClef</w:t>
      </w:r>
      <w:r w:rsidRPr="003D4E03">
        <w:rPr>
          <w:rFonts w:ascii="Arial" w:hAnsi="Arial" w:cs="Arial"/>
          <w:lang w:val="en-US"/>
        </w:rPr>
        <w:t>, which run from 2011-2013 covered multimodal music tagging (Orio, Liem, Peeters, &amp; Schedl, 2012) and focus evaluation on professional application scenarios</w:t>
      </w:r>
      <w:r w:rsidRPr="003D4E03">
        <w:rPr>
          <w:rFonts w:ascii="Arial" w:hAnsi="Arial" w:cs="Arial"/>
          <w:color w:val="222222"/>
          <w:lang w:val="en-US"/>
        </w:rPr>
        <w:t xml:space="preserve">. </w:t>
      </w:r>
    </w:p>
    <w:p w14:paraId="37AE2AA6"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 The </w:t>
      </w:r>
      <w:r w:rsidRPr="003D4E03">
        <w:rPr>
          <w:rFonts w:ascii="Arial" w:hAnsi="Arial" w:cs="Arial"/>
          <w:i/>
          <w:iCs/>
          <w:lang w:val="en-US"/>
        </w:rPr>
        <w:t xml:space="preserve">Million Song Dataset Challenge </w:t>
      </w:r>
      <w:r w:rsidRPr="003D4E03">
        <w:rPr>
          <w:rFonts w:ascii="Arial" w:hAnsi="Arial" w:cs="Arial"/>
          <w:lang w:val="en-US"/>
        </w:rPr>
        <w:t>(</w:t>
      </w:r>
      <w:r w:rsidRPr="003D4E03">
        <w:rPr>
          <w:rFonts w:ascii="Arial" w:hAnsi="Arial" w:cs="Arial"/>
          <w:i/>
          <w:iCs/>
          <w:lang w:val="en-US"/>
        </w:rPr>
        <w:t>MSD</w:t>
      </w:r>
      <w:r w:rsidRPr="003D4E03">
        <w:rPr>
          <w:rFonts w:ascii="Arial" w:hAnsi="Arial" w:cs="Arial"/>
          <w:lang w:val="en-US"/>
        </w:rPr>
        <w:t xml:space="preserve">, 2012) was created to overcome music dataset sharing limitations (Bertin-Mahieux, Ellis, Whitman, &amp; Lamere, 2011). With this approach, researchers could grant access to a number of features but not to the algorithm that performs the process, neither to the audio. </w:t>
      </w:r>
    </w:p>
    <w:p w14:paraId="2FA6E0DF"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Quaero-Eval</w:t>
      </w:r>
      <w:r w:rsidRPr="003D4E03">
        <w:rPr>
          <w:rFonts w:ascii="Arial" w:hAnsi="Arial" w:cs="Arial"/>
          <w:lang w:val="en-US"/>
        </w:rPr>
        <w:t xml:space="preserve">, inspired by NIST and MIREX evaluations, since 2012 focuses on audio and music processing. In this venue the tasks are agreed first with the participants and then a common repository is shared. The algorithms are run in a </w:t>
      </w:r>
    </w:p>
    <w:p w14:paraId="300D9830"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position w:val="13"/>
          <w:lang w:val="en-US"/>
        </w:rPr>
        <w:t xml:space="preserve">3 </w:t>
      </w:r>
      <w:r w:rsidRPr="003D4E03">
        <w:rPr>
          <w:rFonts w:ascii="Arial" w:hAnsi="Arial" w:cs="Arial"/>
          <w:color w:val="0000FF"/>
          <w:lang w:val="en-US"/>
        </w:rPr>
        <w:t xml:space="preserve">http://ismir2004.ismir.net/ISMIR_Contest.html </w:t>
      </w:r>
      <w:r w:rsidRPr="003D4E03">
        <w:rPr>
          <w:rFonts w:ascii="Arial" w:hAnsi="Arial" w:cs="Arial"/>
          <w:position w:val="13"/>
          <w:lang w:val="en-US"/>
        </w:rPr>
        <w:t xml:space="preserve">4 </w:t>
      </w:r>
      <w:r w:rsidRPr="003D4E03">
        <w:rPr>
          <w:rFonts w:ascii="Arial" w:hAnsi="Arial" w:cs="Arial"/>
          <w:color w:val="0000FF"/>
          <w:lang w:val="en-US"/>
        </w:rPr>
        <w:t xml:space="preserve">http://www.music-ir.org/mirex/wiki/ </w:t>
      </w:r>
    </w:p>
    <w:p w14:paraId="149446BA" w14:textId="77777777" w:rsidR="00A70B08" w:rsidRPr="003D4E03" w:rsidRDefault="00A70B08" w:rsidP="00A70B08">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37AFB52" wp14:editId="00086F08">
            <wp:extent cx="1268095" cy="76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8095" cy="7620"/>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5E982B25" wp14:editId="0EBC0EDA">
            <wp:extent cx="1128395" cy="76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8395" cy="7620"/>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5F926B3A" wp14:editId="0F288C74">
            <wp:extent cx="847725" cy="76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47725" cy="7620"/>
                    </a:xfrm>
                    <a:prstGeom prst="rect">
                      <a:avLst/>
                    </a:prstGeom>
                    <a:noFill/>
                    <a:ln>
                      <a:noFill/>
                    </a:ln>
                  </pic:spPr>
                </pic:pic>
              </a:graphicData>
            </a:graphic>
          </wp:inline>
        </w:drawing>
      </w:r>
    </w:p>
    <w:p w14:paraId="176A0685"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8 </w:t>
      </w:r>
    </w:p>
    <w:p w14:paraId="5988D197"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test sets with evaluation frameworks by an independent body that does not participate in the evaluation process. </w:t>
      </w:r>
    </w:p>
    <w:p w14:paraId="70DD6D50"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MediaEval</w:t>
      </w:r>
      <w:r w:rsidRPr="003D4E03">
        <w:rPr>
          <w:rFonts w:ascii="Arial" w:hAnsi="Arial" w:cs="Arial"/>
          <w:lang w:val="en-US"/>
        </w:rPr>
        <w:t xml:space="preserve">, 2010, is a inititiave focuses in multimodal approaches involving human and social aspects of multimedia e.g., speech recognition, multimedia content analysis, music and audio analysis, user-contributed information (tags, tweets), etc. </w:t>
      </w:r>
      <w:r w:rsidRPr="003D4E03">
        <w:rPr>
          <w:rFonts w:ascii="Arial" w:hAnsi="Arial" w:cs="Arial"/>
          <w:position w:val="16"/>
          <w:lang w:val="en-US"/>
        </w:rPr>
        <w:t>5</w:t>
      </w:r>
      <w:r w:rsidRPr="003D4E03">
        <w:rPr>
          <w:rFonts w:ascii="Arial" w:hAnsi="Arial" w:cs="Arial"/>
          <w:lang w:val="en-US"/>
        </w:rPr>
        <w:t xml:space="preserve">. </w:t>
      </w:r>
    </w:p>
    <w:p w14:paraId="79B77FA2"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Fig 1 </w:t>
      </w:r>
      <w:r w:rsidRPr="003D4E03">
        <w:rPr>
          <w:rFonts w:ascii="Arial" w:hAnsi="Arial" w:cs="Arial"/>
          <w:lang w:val="en-US"/>
        </w:rPr>
        <w:t xml:space="preserve">graphically encompasses both text and music evaluation initiatives. </w:t>
      </w:r>
    </w:p>
    <w:p w14:paraId="0FA86782"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Fig 1. </w:t>
      </w:r>
      <w:r w:rsidRPr="003D4E03">
        <w:rPr>
          <w:rFonts w:ascii="Arial" w:hAnsi="Arial" w:cs="Arial"/>
          <w:lang w:val="en-US"/>
        </w:rPr>
        <w:t xml:space="preserve">Timeline of Evaluation in Text IR (top) and Music IR (bottom). </w:t>
      </w:r>
    </w:p>
    <w:p w14:paraId="50AB057F" w14:textId="77777777" w:rsidR="00A70B08" w:rsidRPr="003D4E03" w:rsidRDefault="00A70B08" w:rsidP="00A70B08">
      <w:pPr>
        <w:widowControl w:val="0"/>
        <w:autoSpaceDE w:val="0"/>
        <w:autoSpaceDN w:val="0"/>
        <w:adjustRightInd w:val="0"/>
        <w:spacing w:after="240" w:line="360" w:lineRule="auto"/>
        <w:jc w:val="both"/>
        <w:rPr>
          <w:rFonts w:ascii="Arial" w:hAnsi="Arial" w:cs="Arial"/>
          <w:lang w:val="en-US"/>
        </w:rPr>
      </w:pPr>
    </w:p>
    <w:p w14:paraId="0F93BEF1" w14:textId="0605E9AC" w:rsidR="00C41ADD" w:rsidRPr="003D4E03" w:rsidRDefault="00C41ADD" w:rsidP="00A70B08">
      <w:pPr>
        <w:spacing w:line="360" w:lineRule="auto"/>
        <w:jc w:val="both"/>
        <w:rPr>
          <w:rFonts w:ascii="Arial" w:hAnsi="Arial"/>
          <w:b/>
          <w:sz w:val="22"/>
          <w:szCs w:val="22"/>
          <w:lang w:val="en-US"/>
        </w:rPr>
      </w:pPr>
    </w:p>
    <w:p w14:paraId="3210EF9B" w14:textId="77777777" w:rsidR="00C41ADD" w:rsidRPr="003D4E03" w:rsidRDefault="00C41ADD" w:rsidP="00B37F64">
      <w:pPr>
        <w:pStyle w:val="Prrafodelista"/>
        <w:spacing w:line="360" w:lineRule="auto"/>
        <w:jc w:val="both"/>
        <w:rPr>
          <w:rFonts w:ascii="Arial" w:hAnsi="Arial"/>
          <w:b/>
          <w:sz w:val="22"/>
          <w:szCs w:val="22"/>
          <w:lang w:val="en-US"/>
        </w:rPr>
      </w:pPr>
    </w:p>
    <w:p w14:paraId="4EC4CECC" w14:textId="77777777" w:rsidR="00C41ADD" w:rsidRPr="003D4E03" w:rsidRDefault="00C41ADD" w:rsidP="00B37F64">
      <w:pPr>
        <w:pStyle w:val="Prrafodelista"/>
        <w:spacing w:line="360" w:lineRule="auto"/>
        <w:jc w:val="both"/>
        <w:rPr>
          <w:rFonts w:ascii="Arial" w:hAnsi="Arial"/>
          <w:b/>
          <w:sz w:val="22"/>
          <w:szCs w:val="22"/>
          <w:lang w:val="en-US"/>
        </w:rPr>
      </w:pPr>
    </w:p>
    <w:p w14:paraId="6F3E3881" w14:textId="77777777" w:rsidR="00C41ADD" w:rsidRPr="003D4E03" w:rsidRDefault="00C41ADD" w:rsidP="00B37F64">
      <w:pPr>
        <w:pStyle w:val="Prrafodelista"/>
        <w:spacing w:line="360" w:lineRule="auto"/>
        <w:jc w:val="both"/>
        <w:rPr>
          <w:rFonts w:ascii="Arial" w:hAnsi="Arial"/>
          <w:b/>
          <w:sz w:val="22"/>
          <w:szCs w:val="22"/>
          <w:lang w:val="en-US"/>
        </w:rPr>
      </w:pPr>
    </w:p>
    <w:p w14:paraId="410AA93F" w14:textId="77777777" w:rsidR="00C41ADD" w:rsidRPr="003D4E03" w:rsidRDefault="00C41ADD" w:rsidP="00B37F64">
      <w:pPr>
        <w:pStyle w:val="Prrafodelista"/>
        <w:spacing w:line="360" w:lineRule="auto"/>
        <w:jc w:val="both"/>
        <w:rPr>
          <w:rFonts w:ascii="Arial" w:hAnsi="Arial"/>
          <w:b/>
          <w:sz w:val="22"/>
          <w:szCs w:val="22"/>
          <w:lang w:val="en-US"/>
        </w:rPr>
      </w:pPr>
    </w:p>
    <w:p w14:paraId="510B9D71" w14:textId="77777777" w:rsidR="00C41ADD" w:rsidRPr="003D4E03" w:rsidRDefault="00C41ADD" w:rsidP="00B37F64">
      <w:pPr>
        <w:pStyle w:val="Prrafodelista"/>
        <w:spacing w:line="360" w:lineRule="auto"/>
        <w:jc w:val="both"/>
        <w:rPr>
          <w:rFonts w:ascii="Arial" w:hAnsi="Arial"/>
          <w:b/>
          <w:sz w:val="22"/>
          <w:szCs w:val="22"/>
          <w:lang w:val="en-US"/>
        </w:rPr>
      </w:pPr>
    </w:p>
    <w:p w14:paraId="45A3E3CC" w14:textId="77777777" w:rsidR="00C41ADD" w:rsidRPr="003D4E03" w:rsidRDefault="00C41ADD" w:rsidP="00B37F64">
      <w:pPr>
        <w:pStyle w:val="Prrafodelista"/>
        <w:spacing w:line="360" w:lineRule="auto"/>
        <w:jc w:val="both"/>
        <w:rPr>
          <w:rFonts w:ascii="Arial" w:hAnsi="Arial"/>
          <w:b/>
          <w:sz w:val="22"/>
          <w:szCs w:val="22"/>
          <w:lang w:val="en-US"/>
        </w:rPr>
      </w:pPr>
    </w:p>
    <w:p w14:paraId="3B66EA97" w14:textId="77777777" w:rsidR="00C41ADD" w:rsidRPr="003D4E03" w:rsidRDefault="00C41ADD" w:rsidP="00B37F64">
      <w:pPr>
        <w:pStyle w:val="Prrafodelista"/>
        <w:spacing w:line="360" w:lineRule="auto"/>
        <w:jc w:val="both"/>
        <w:rPr>
          <w:rFonts w:ascii="Arial" w:hAnsi="Arial"/>
          <w:b/>
          <w:sz w:val="22"/>
          <w:szCs w:val="22"/>
          <w:lang w:val="en-US"/>
        </w:rPr>
      </w:pPr>
    </w:p>
    <w:p w14:paraId="764288C1" w14:textId="77777777" w:rsidR="00C41ADD" w:rsidRPr="003D4E03" w:rsidRDefault="00C41ADD" w:rsidP="00B37F64">
      <w:pPr>
        <w:pStyle w:val="Prrafodelista"/>
        <w:spacing w:line="360" w:lineRule="auto"/>
        <w:jc w:val="both"/>
        <w:rPr>
          <w:rFonts w:ascii="Arial" w:hAnsi="Arial"/>
          <w:b/>
          <w:sz w:val="22"/>
          <w:szCs w:val="22"/>
          <w:lang w:val="en-US"/>
        </w:rPr>
      </w:pPr>
    </w:p>
    <w:p w14:paraId="71855583" w14:textId="77777777" w:rsidR="00C41ADD" w:rsidRPr="003D4E03" w:rsidRDefault="00C41ADD" w:rsidP="00B37F64">
      <w:pPr>
        <w:pStyle w:val="Prrafodelista"/>
        <w:spacing w:line="360" w:lineRule="auto"/>
        <w:jc w:val="both"/>
        <w:rPr>
          <w:rFonts w:ascii="Arial" w:hAnsi="Arial"/>
          <w:b/>
          <w:sz w:val="22"/>
          <w:szCs w:val="22"/>
          <w:lang w:val="en-US"/>
        </w:rPr>
      </w:pPr>
    </w:p>
    <w:p w14:paraId="232E771B" w14:textId="77777777" w:rsidR="00C41ADD" w:rsidRPr="003D4E03" w:rsidRDefault="00C41ADD" w:rsidP="00B37F64">
      <w:pPr>
        <w:pStyle w:val="Prrafodelista"/>
        <w:spacing w:line="360" w:lineRule="auto"/>
        <w:jc w:val="both"/>
        <w:rPr>
          <w:rFonts w:ascii="Arial" w:hAnsi="Arial"/>
          <w:b/>
          <w:sz w:val="22"/>
          <w:szCs w:val="22"/>
          <w:lang w:val="en-US"/>
        </w:rPr>
      </w:pPr>
    </w:p>
    <w:p w14:paraId="489C0BAB" w14:textId="77777777" w:rsidR="00C41ADD" w:rsidRPr="003D4E03" w:rsidRDefault="00C41ADD" w:rsidP="00B37F64">
      <w:pPr>
        <w:pStyle w:val="Prrafodelista"/>
        <w:spacing w:line="360" w:lineRule="auto"/>
        <w:jc w:val="both"/>
        <w:rPr>
          <w:rFonts w:ascii="Arial" w:hAnsi="Arial"/>
          <w:b/>
          <w:sz w:val="22"/>
          <w:szCs w:val="22"/>
          <w:lang w:val="en-US"/>
        </w:rPr>
      </w:pPr>
    </w:p>
    <w:p w14:paraId="25787631" w14:textId="77777777" w:rsidR="00C41ADD" w:rsidRPr="003D4E03" w:rsidRDefault="00C41ADD" w:rsidP="00B37F64">
      <w:pPr>
        <w:pStyle w:val="Prrafodelista"/>
        <w:spacing w:line="360" w:lineRule="auto"/>
        <w:jc w:val="both"/>
        <w:rPr>
          <w:rFonts w:ascii="Arial" w:hAnsi="Arial"/>
          <w:b/>
          <w:sz w:val="22"/>
          <w:szCs w:val="22"/>
          <w:lang w:val="en-US"/>
        </w:rPr>
      </w:pPr>
    </w:p>
    <w:p w14:paraId="195AEBD4" w14:textId="77777777" w:rsidR="00C41ADD" w:rsidRPr="003D4E03" w:rsidRDefault="00C41ADD" w:rsidP="00B37F64">
      <w:pPr>
        <w:pStyle w:val="Prrafodelista"/>
        <w:spacing w:line="360" w:lineRule="auto"/>
        <w:jc w:val="both"/>
        <w:rPr>
          <w:rFonts w:ascii="Arial" w:hAnsi="Arial"/>
          <w:b/>
          <w:sz w:val="22"/>
          <w:szCs w:val="22"/>
          <w:lang w:val="en-US"/>
        </w:rPr>
      </w:pPr>
    </w:p>
    <w:p w14:paraId="3D24ED5C" w14:textId="77777777" w:rsidR="00C41ADD" w:rsidRPr="003D4E03" w:rsidRDefault="00C41ADD" w:rsidP="00DE2DCF">
      <w:pPr>
        <w:pStyle w:val="Prrafodelista"/>
        <w:spacing w:line="360" w:lineRule="auto"/>
        <w:jc w:val="both"/>
        <w:rPr>
          <w:rFonts w:ascii="Arial" w:hAnsi="Arial"/>
          <w:b/>
          <w:sz w:val="22"/>
          <w:szCs w:val="22"/>
          <w:lang w:val="en-US"/>
        </w:rPr>
      </w:pPr>
    </w:p>
    <w:p w14:paraId="4CB2B24C" w14:textId="034E9A9D" w:rsidR="00C41ADD" w:rsidRPr="003D4E03" w:rsidRDefault="00A03963" w:rsidP="00DE2DCF">
      <w:pPr>
        <w:pStyle w:val="Prrafodelista"/>
        <w:spacing w:line="360" w:lineRule="auto"/>
        <w:jc w:val="both"/>
        <w:rPr>
          <w:rFonts w:ascii="Arial" w:hAnsi="Arial"/>
          <w:b/>
          <w:sz w:val="22"/>
          <w:szCs w:val="22"/>
          <w:lang w:val="en-US"/>
        </w:rPr>
      </w:pPr>
      <w:r w:rsidRPr="003D4E03">
        <w:rPr>
          <w:rFonts w:ascii="Arial" w:hAnsi="Arial" w:cs="Arial"/>
          <w:noProof/>
          <w:lang w:val="es-ES"/>
        </w:rPr>
        <w:drawing>
          <wp:inline distT="0" distB="0" distL="0" distR="0" wp14:anchorId="798E39D8" wp14:editId="604E183E">
            <wp:extent cx="5398135" cy="4122420"/>
            <wp:effectExtent l="0" t="0" r="1206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135" cy="4122420"/>
                    </a:xfrm>
                    <a:prstGeom prst="rect">
                      <a:avLst/>
                    </a:prstGeom>
                    <a:noFill/>
                    <a:ln>
                      <a:noFill/>
                    </a:ln>
                  </pic:spPr>
                </pic:pic>
              </a:graphicData>
            </a:graphic>
          </wp:inline>
        </w:drawing>
      </w:r>
    </w:p>
    <w:p w14:paraId="7E6ED935" w14:textId="77777777" w:rsidR="00C41ADD" w:rsidRPr="003D4E03" w:rsidRDefault="00C41ADD" w:rsidP="00DE2DCF">
      <w:pPr>
        <w:pStyle w:val="Prrafodelista"/>
        <w:spacing w:line="360" w:lineRule="auto"/>
        <w:jc w:val="both"/>
        <w:rPr>
          <w:rFonts w:ascii="Arial" w:hAnsi="Arial"/>
          <w:b/>
          <w:sz w:val="22"/>
          <w:szCs w:val="22"/>
          <w:lang w:val="en-US"/>
        </w:rPr>
      </w:pPr>
    </w:p>
    <w:p w14:paraId="7D8FD105" w14:textId="77777777" w:rsidR="00C41ADD" w:rsidRPr="003D4E03" w:rsidRDefault="00C41ADD" w:rsidP="00DE2DCF">
      <w:pPr>
        <w:pStyle w:val="Prrafodelista"/>
        <w:spacing w:line="360" w:lineRule="auto"/>
        <w:jc w:val="both"/>
        <w:rPr>
          <w:rFonts w:ascii="Arial" w:hAnsi="Arial"/>
          <w:b/>
          <w:sz w:val="22"/>
          <w:szCs w:val="22"/>
          <w:lang w:val="en-US"/>
        </w:rPr>
      </w:pPr>
    </w:p>
    <w:p w14:paraId="115295F2" w14:textId="77777777" w:rsidR="00C41ADD" w:rsidRPr="003D4E03" w:rsidRDefault="00C41ADD" w:rsidP="00DE2DCF">
      <w:pPr>
        <w:pStyle w:val="Prrafodelista"/>
        <w:spacing w:line="360" w:lineRule="auto"/>
        <w:jc w:val="both"/>
        <w:rPr>
          <w:rFonts w:ascii="Arial" w:hAnsi="Arial"/>
          <w:b/>
          <w:sz w:val="22"/>
          <w:szCs w:val="22"/>
          <w:lang w:val="en-US"/>
        </w:rPr>
      </w:pPr>
    </w:p>
    <w:p w14:paraId="284F1266" w14:textId="77777777" w:rsidR="00C41ADD" w:rsidRPr="003D4E03" w:rsidRDefault="00C41ADD" w:rsidP="00DE2DCF">
      <w:pPr>
        <w:pStyle w:val="Prrafodelista"/>
        <w:spacing w:line="360" w:lineRule="auto"/>
        <w:jc w:val="both"/>
        <w:rPr>
          <w:rFonts w:ascii="Arial" w:hAnsi="Arial"/>
          <w:b/>
          <w:sz w:val="22"/>
          <w:szCs w:val="22"/>
          <w:lang w:val="en-US"/>
        </w:rPr>
      </w:pPr>
    </w:p>
    <w:p w14:paraId="7C819058" w14:textId="77777777" w:rsidR="00C41ADD" w:rsidRPr="003D4E03" w:rsidRDefault="00C41ADD" w:rsidP="00DE2DCF">
      <w:pPr>
        <w:pStyle w:val="Prrafodelista"/>
        <w:spacing w:line="360" w:lineRule="auto"/>
        <w:jc w:val="both"/>
        <w:rPr>
          <w:rFonts w:ascii="Arial" w:hAnsi="Arial"/>
          <w:b/>
          <w:sz w:val="22"/>
          <w:szCs w:val="22"/>
          <w:lang w:val="en-US"/>
        </w:rPr>
      </w:pPr>
    </w:p>
    <w:p w14:paraId="118B7024" w14:textId="77777777" w:rsidR="00C41ADD" w:rsidRPr="003D4E03" w:rsidRDefault="00C41ADD" w:rsidP="00DE2DCF">
      <w:pPr>
        <w:pStyle w:val="Prrafodelista"/>
        <w:spacing w:line="360" w:lineRule="auto"/>
        <w:jc w:val="both"/>
        <w:rPr>
          <w:rFonts w:ascii="Arial" w:hAnsi="Arial"/>
          <w:b/>
          <w:sz w:val="22"/>
          <w:szCs w:val="22"/>
          <w:lang w:val="en-US"/>
        </w:rPr>
      </w:pPr>
    </w:p>
    <w:p w14:paraId="2D59C569" w14:textId="77777777" w:rsidR="00C41ADD" w:rsidRPr="003D4E03" w:rsidRDefault="00C41ADD" w:rsidP="00DE2DCF">
      <w:pPr>
        <w:pStyle w:val="Prrafodelista"/>
        <w:spacing w:line="360" w:lineRule="auto"/>
        <w:jc w:val="both"/>
        <w:rPr>
          <w:rFonts w:ascii="Arial" w:hAnsi="Arial"/>
          <w:b/>
          <w:sz w:val="22"/>
          <w:szCs w:val="22"/>
          <w:lang w:val="en-US"/>
        </w:rPr>
      </w:pPr>
    </w:p>
    <w:p w14:paraId="67F706B0" w14:textId="77777777" w:rsidR="00C41ADD" w:rsidRPr="003D4E03" w:rsidRDefault="00C41ADD" w:rsidP="00DE2DCF">
      <w:pPr>
        <w:pStyle w:val="Prrafodelista"/>
        <w:spacing w:line="360" w:lineRule="auto"/>
        <w:jc w:val="both"/>
        <w:rPr>
          <w:rFonts w:ascii="Arial" w:hAnsi="Arial"/>
          <w:b/>
          <w:sz w:val="22"/>
          <w:szCs w:val="22"/>
          <w:lang w:val="en-US"/>
        </w:rPr>
      </w:pPr>
    </w:p>
    <w:p w14:paraId="0AC87AF6" w14:textId="77777777" w:rsidR="00C41ADD" w:rsidRPr="003D4E03" w:rsidRDefault="00C41ADD" w:rsidP="00DE2DCF">
      <w:pPr>
        <w:pStyle w:val="Prrafodelista"/>
        <w:spacing w:line="360" w:lineRule="auto"/>
        <w:jc w:val="both"/>
        <w:rPr>
          <w:rFonts w:ascii="Arial" w:hAnsi="Arial"/>
          <w:b/>
          <w:sz w:val="22"/>
          <w:szCs w:val="22"/>
          <w:lang w:val="en-US"/>
        </w:rPr>
      </w:pPr>
    </w:p>
    <w:p w14:paraId="4821EDDB" w14:textId="77777777" w:rsidR="00C41ADD" w:rsidRPr="003D4E03" w:rsidRDefault="00C41ADD" w:rsidP="00DE2DCF">
      <w:pPr>
        <w:pStyle w:val="Prrafodelista"/>
        <w:spacing w:line="360" w:lineRule="auto"/>
        <w:jc w:val="both"/>
        <w:rPr>
          <w:rFonts w:ascii="Arial" w:hAnsi="Arial"/>
          <w:b/>
          <w:sz w:val="22"/>
          <w:szCs w:val="22"/>
          <w:lang w:val="en-US"/>
        </w:rPr>
      </w:pPr>
    </w:p>
    <w:p w14:paraId="58AED721" w14:textId="77777777" w:rsidR="00C41ADD" w:rsidRPr="003D4E03" w:rsidRDefault="00C41ADD" w:rsidP="00DE2DCF">
      <w:pPr>
        <w:pStyle w:val="Prrafodelista"/>
        <w:spacing w:line="360" w:lineRule="auto"/>
        <w:jc w:val="both"/>
        <w:rPr>
          <w:rFonts w:ascii="Arial" w:hAnsi="Arial"/>
          <w:b/>
          <w:sz w:val="22"/>
          <w:szCs w:val="22"/>
          <w:lang w:val="en-US"/>
        </w:rPr>
      </w:pPr>
    </w:p>
    <w:p w14:paraId="467FEE65" w14:textId="77777777" w:rsidR="00C41ADD" w:rsidRPr="003D4E03" w:rsidRDefault="00C41ADD" w:rsidP="00DE2DCF">
      <w:pPr>
        <w:pStyle w:val="Prrafodelista"/>
        <w:spacing w:line="360" w:lineRule="auto"/>
        <w:jc w:val="both"/>
        <w:rPr>
          <w:rFonts w:ascii="Arial" w:hAnsi="Arial"/>
          <w:b/>
          <w:sz w:val="22"/>
          <w:szCs w:val="22"/>
          <w:lang w:val="en-US"/>
        </w:rPr>
      </w:pPr>
    </w:p>
    <w:p w14:paraId="34E977A0" w14:textId="77777777" w:rsidR="00C41ADD" w:rsidRPr="003D4E03" w:rsidRDefault="00C41ADD" w:rsidP="00DE2DCF">
      <w:pPr>
        <w:pStyle w:val="Prrafodelista"/>
        <w:spacing w:line="360" w:lineRule="auto"/>
        <w:jc w:val="both"/>
        <w:rPr>
          <w:rFonts w:ascii="Arial" w:hAnsi="Arial"/>
          <w:b/>
          <w:sz w:val="22"/>
          <w:szCs w:val="22"/>
          <w:lang w:val="en-US"/>
        </w:rPr>
      </w:pPr>
    </w:p>
    <w:p w14:paraId="50536256" w14:textId="5A7B5726" w:rsidR="00A03963" w:rsidRPr="003D4E03" w:rsidRDefault="00A03963" w:rsidP="003D4E03">
      <w:pPr>
        <w:widowControl w:val="0"/>
        <w:autoSpaceDE w:val="0"/>
        <w:autoSpaceDN w:val="0"/>
        <w:adjustRightInd w:val="0"/>
        <w:spacing w:after="240"/>
        <w:jc w:val="both"/>
        <w:rPr>
          <w:rFonts w:ascii="Arial" w:hAnsi="Arial" w:cs="Arial"/>
          <w:lang w:val="en-US"/>
        </w:rPr>
      </w:pPr>
      <w:r w:rsidRPr="003D4E03">
        <w:rPr>
          <w:rFonts w:ascii="Arial" w:hAnsi="Arial" w:cs="Arial"/>
          <w:position w:val="5"/>
          <w:lang w:val="en-US"/>
        </w:rPr>
        <w:t xml:space="preserve">5 </w:t>
      </w:r>
      <w:r w:rsidRPr="003D4E03">
        <w:rPr>
          <w:rFonts w:ascii="Arial" w:hAnsi="Arial" w:cs="Arial"/>
          <w:color w:val="103CC0"/>
          <w:lang w:val="en-US"/>
        </w:rPr>
        <w:t xml:space="preserve">http://www.multimediaeval.org/about/ </w:t>
      </w:r>
    </w:p>
    <w:p w14:paraId="29F06C36" w14:textId="77777777" w:rsidR="00A03963" w:rsidRPr="003D4E03" w:rsidRDefault="00A03963" w:rsidP="00A03963">
      <w:pPr>
        <w:widowControl w:val="0"/>
        <w:autoSpaceDE w:val="0"/>
        <w:autoSpaceDN w:val="0"/>
        <w:adjustRightInd w:val="0"/>
        <w:spacing w:after="240"/>
        <w:jc w:val="both"/>
        <w:rPr>
          <w:rFonts w:ascii="Arial" w:hAnsi="Arial" w:cs="Arial"/>
          <w:lang w:val="en-US"/>
        </w:rPr>
      </w:pPr>
      <w:r w:rsidRPr="003D4E03">
        <w:rPr>
          <w:rFonts w:ascii="Arial" w:hAnsi="Arial" w:cs="Arial"/>
          <w:b/>
          <w:bCs/>
          <w:lang w:val="en-US"/>
        </w:rPr>
        <w:t xml:space="preserve">1.3. Audio Music Similarity </w:t>
      </w:r>
    </w:p>
    <w:p w14:paraId="07742DD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Audio Music Similarity (AMS) deals with the challenge of discovering similar songs. It is generally used in MIR task such as music recommendation, playlist generation or plagiarism detection. AMS is one of the most important tasks in MIR and has participated in MIREX since 2006, evaluating so far 85 systems. Furthermore, the same document collection with 7,000 audio documents has been used since 2007. </w:t>
      </w:r>
    </w:p>
    <w:p w14:paraId="0F0F128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In the context of MIREX this task resembles the Text IR scenario: for a given audio clip (the query), a system returns a list of songs from a corpus (candidate songs), sorted by their musical similarity to the query. </w:t>
      </w:r>
    </w:p>
    <w:p w14:paraId="48CB34BB" w14:textId="77777777" w:rsidR="003D4E03" w:rsidRPr="003D4E03" w:rsidRDefault="003D4E03" w:rsidP="003D4E03">
      <w:pPr>
        <w:widowControl w:val="0"/>
        <w:autoSpaceDE w:val="0"/>
        <w:autoSpaceDN w:val="0"/>
        <w:adjustRightInd w:val="0"/>
        <w:spacing w:after="240" w:line="360" w:lineRule="auto"/>
        <w:jc w:val="both"/>
        <w:rPr>
          <w:rFonts w:ascii="Arial" w:hAnsi="Arial" w:cs="Arial"/>
          <w:lang w:val="en-US"/>
        </w:rPr>
      </w:pPr>
    </w:p>
    <w:p w14:paraId="5046B03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1.4 Importance of Evaluation in Music Information and Retrieval and Motivation </w:t>
      </w:r>
    </w:p>
    <w:p w14:paraId="42E217E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 Roadmap for Music Information Research, created for the expansion of the context of research from the perspectives of technological advances, stated as one of the main challenges: “vi) promoting best practice evaluation methodology, defining meaningful evaluation methodologies and targeting long-term sustainability of MIR (Serra, Magas, Benetos, Chudy, Dixon, Flexer, Widmer, 2013). </w:t>
      </w:r>
    </w:p>
    <w:p w14:paraId="76BBB30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In spite of all initiatives created to widen the scope of evaluation, MIR community is still concern on the way that systems are evaluated because current evaluation practices do not fully allow them to improve as much as they wish </w:t>
      </w:r>
      <w:r w:rsidRPr="003D4E03">
        <w:rPr>
          <w:rFonts w:ascii="Arial" w:hAnsi="Arial" w:cs="Arial"/>
          <w:color w:val="101010"/>
          <w:lang w:val="en-US"/>
        </w:rPr>
        <w:t xml:space="preserve">(Peeters, Urbano, &amp; Jones, 2012). Furthermore, research by </w:t>
      </w:r>
      <w:r w:rsidRPr="003D4E03">
        <w:rPr>
          <w:rFonts w:ascii="Arial" w:hAnsi="Arial" w:cs="Arial"/>
          <w:lang w:val="en-US"/>
        </w:rPr>
        <w:t xml:space="preserve">(J Urbano, Schedl, &amp; Serra, 2013), demonstrated that evaluation in ISMIR comprised only 6% of research. </w:t>
      </w:r>
    </w:p>
    <w:p w14:paraId="3F50437D" w14:textId="7A5FCAF1"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MIREX has been a significant venue to convey the study and establishment of MIR evaluation frameworks; although it was created mirroring TREC methodologies, eventually the Music IR community has realized that not everything from text applies to music. Also their evolution in time have been different; in text for instance, research in evaluation has produced an environment of continuous improvement, which has not been the case in Music IR. It seems that MIR community does not seem to pay as much attention as evaluation as it should. </w:t>
      </w:r>
    </w:p>
    <w:p w14:paraId="0539F9E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Particularly, in the case of Audio Music Similarity, few studies about the influence of this TREC-like approach have been done. </w:t>
      </w:r>
    </w:p>
    <w:p w14:paraId="1C344D6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 purpose of this thesis is to improve the evaluation process in Audio Music Similarity task in MIREX, studied from the perspective of efficiency with emphasis in the reduction of annotation cost. </w:t>
      </w:r>
    </w:p>
    <w:p w14:paraId="1D89933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 approach to follow twofold: first, study the literature of low cost evaluation in Audio Music Similarity. Second, study models and methods in order to propose a probabilistic framework to estimate relevance judgments in Audio Music Similarity. </w:t>
      </w:r>
    </w:p>
    <w:p w14:paraId="41E1DDC1" w14:textId="47F967C7" w:rsidR="00A03963" w:rsidRDefault="00A03963" w:rsidP="003D4E03">
      <w:pPr>
        <w:widowControl w:val="0"/>
        <w:autoSpaceDE w:val="0"/>
        <w:autoSpaceDN w:val="0"/>
        <w:adjustRightInd w:val="0"/>
        <w:spacing w:after="240" w:line="360" w:lineRule="auto"/>
        <w:jc w:val="both"/>
        <w:rPr>
          <w:rFonts w:ascii="Arial" w:hAnsi="Arial" w:cs="Arial"/>
          <w:lang w:val="en-US"/>
        </w:rPr>
      </w:pPr>
    </w:p>
    <w:p w14:paraId="099D0498"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67C60073"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320C35B0"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197468B9"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21E23522"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7E1D2E77"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408C989F"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6CC7DC4F"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4A5BA6A7"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39153A7F"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7E71EE34" w14:textId="77777777" w:rsidR="0013486E" w:rsidRDefault="0013486E" w:rsidP="003D4E03">
      <w:pPr>
        <w:widowControl w:val="0"/>
        <w:autoSpaceDE w:val="0"/>
        <w:autoSpaceDN w:val="0"/>
        <w:adjustRightInd w:val="0"/>
        <w:spacing w:after="240" w:line="360" w:lineRule="auto"/>
        <w:jc w:val="both"/>
        <w:rPr>
          <w:rFonts w:ascii="Arial" w:hAnsi="Arial" w:cs="Arial"/>
          <w:lang w:val="en-US"/>
        </w:rPr>
      </w:pPr>
    </w:p>
    <w:p w14:paraId="261F0FD1" w14:textId="14C5E59F" w:rsidR="0013486E" w:rsidRPr="004A0A76" w:rsidRDefault="0013486E" w:rsidP="004A0A76">
      <w:pPr>
        <w:widowControl w:val="0"/>
        <w:autoSpaceDE w:val="0"/>
        <w:autoSpaceDN w:val="0"/>
        <w:adjustRightInd w:val="0"/>
        <w:jc w:val="right"/>
        <w:rPr>
          <w:rFonts w:ascii="Arial" w:hAnsi="Arial" w:cs="Arial"/>
          <w:b/>
          <w:sz w:val="40"/>
          <w:szCs w:val="40"/>
          <w:lang w:val="en-US"/>
        </w:rPr>
      </w:pPr>
      <w:r w:rsidRPr="004A0A76">
        <w:rPr>
          <w:rFonts w:ascii="Arial" w:hAnsi="Arial" w:cs="Arial"/>
          <w:b/>
          <w:sz w:val="40"/>
          <w:szCs w:val="40"/>
          <w:lang w:val="en-US"/>
        </w:rPr>
        <w:t>Chapter 2</w:t>
      </w:r>
    </w:p>
    <w:p w14:paraId="7CC4D4A7" w14:textId="0706C13C" w:rsidR="0013486E" w:rsidRPr="004A0A76" w:rsidRDefault="0013486E" w:rsidP="004A0A76">
      <w:pPr>
        <w:widowControl w:val="0"/>
        <w:autoSpaceDE w:val="0"/>
        <w:autoSpaceDN w:val="0"/>
        <w:adjustRightInd w:val="0"/>
        <w:jc w:val="right"/>
        <w:rPr>
          <w:rFonts w:ascii="Arial" w:hAnsi="Arial" w:cs="Arial"/>
          <w:b/>
          <w:sz w:val="40"/>
          <w:szCs w:val="40"/>
          <w:lang w:val="en-US"/>
        </w:rPr>
      </w:pPr>
      <w:r w:rsidRPr="004A0A76">
        <w:rPr>
          <w:rFonts w:ascii="Arial" w:hAnsi="Arial" w:cs="Arial"/>
          <w:b/>
          <w:sz w:val="40"/>
          <w:szCs w:val="40"/>
          <w:lang w:val="en-US"/>
        </w:rPr>
        <w:t>State of the Art</w:t>
      </w:r>
    </w:p>
    <w:p w14:paraId="73CC3973" w14:textId="77777777" w:rsidR="0013486E" w:rsidRPr="003D4E03" w:rsidRDefault="0013486E" w:rsidP="003D4E03">
      <w:pPr>
        <w:widowControl w:val="0"/>
        <w:autoSpaceDE w:val="0"/>
        <w:autoSpaceDN w:val="0"/>
        <w:adjustRightInd w:val="0"/>
        <w:spacing w:after="240" w:line="360" w:lineRule="auto"/>
        <w:jc w:val="both"/>
        <w:rPr>
          <w:rFonts w:ascii="Arial" w:hAnsi="Arial" w:cs="Arial"/>
          <w:lang w:val="en-US"/>
        </w:rPr>
      </w:pPr>
    </w:p>
    <w:p w14:paraId="11050C1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2.1 MIREX Evaluation Process </w:t>
      </w:r>
    </w:p>
    <w:p w14:paraId="09AE3D3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2.1.1 The Cranfield Paradigm </w:t>
      </w:r>
    </w:p>
    <w:p w14:paraId="7C6FB69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MIREX provides an evaluation framework for MIR researches to compare, contrast and discuss the result of their algorithms and techniques in the same way than TREC has done it to the text Information retrieval community (Downie et al., 2014). In general, MIREX and TREC use test collection with evaluation measures in order to assess effectiveness of their systems. Test collection are a resource used to test and compare search strategies in a laboratory environment. They are composed by: </w:t>
      </w:r>
    </w:p>
    <w:p w14:paraId="64BD3EA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 Collection of </w:t>
      </w:r>
      <w:r w:rsidRPr="003D4E03">
        <w:rPr>
          <w:rFonts w:ascii="Arial" w:hAnsi="Arial" w:cs="Arial"/>
          <w:i/>
          <w:iCs/>
          <w:lang w:val="en-US"/>
        </w:rPr>
        <w:t xml:space="preserve">documents </w:t>
      </w:r>
      <w:r w:rsidRPr="003D4E03">
        <w:rPr>
          <w:rFonts w:ascii="Arial" w:hAnsi="Arial" w:cs="Arial"/>
          <w:lang w:val="en-US"/>
        </w:rPr>
        <w:t xml:space="preserve">of significant size. 2. Tasks and/or </w:t>
      </w:r>
      <w:r w:rsidRPr="003D4E03">
        <w:rPr>
          <w:rFonts w:ascii="Arial" w:hAnsi="Arial" w:cs="Arial"/>
          <w:i/>
          <w:iCs/>
          <w:lang w:val="en-US"/>
        </w:rPr>
        <w:t xml:space="preserve">queries </w:t>
      </w:r>
      <w:r w:rsidRPr="003D4E03">
        <w:rPr>
          <w:rFonts w:ascii="Arial" w:hAnsi="Arial" w:cs="Arial"/>
          <w:lang w:val="en-US"/>
        </w:rPr>
        <w:t xml:space="preserve">to be performed on the test collections; and, 3. </w:t>
      </w:r>
      <w:r w:rsidRPr="003D4E03">
        <w:rPr>
          <w:rFonts w:ascii="Arial" w:hAnsi="Arial" w:cs="Arial"/>
          <w:i/>
          <w:iCs/>
          <w:lang w:val="en-US"/>
        </w:rPr>
        <w:t xml:space="preserve">Relevance judgments </w:t>
      </w:r>
      <w:r w:rsidRPr="003D4E03">
        <w:rPr>
          <w:rFonts w:ascii="Arial" w:hAnsi="Arial" w:cs="Arial"/>
          <w:lang w:val="en-US"/>
        </w:rPr>
        <w:t xml:space="preserve">(qrels) compose of a list of document/pair describing the relevance of documents to topics. </w:t>
      </w:r>
    </w:p>
    <w:p w14:paraId="4B19B80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Test collection along with evaluation measures stipulates a simulation of users in a real searching environment. They are generally used by researchers for instance to asses retrieval systems in isolation helping finding failures inside their applications and comparing effectiveness among them. </w:t>
      </w:r>
    </w:p>
    <w:p w14:paraId="34B5CE3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Both TREC and MIREX follow the Cranfield’s paradigm, which in order to asses the performance of systems they implement a test bed consisting in a set of documents </w:t>
      </w:r>
      <w:r w:rsidRPr="003D4E03">
        <w:rPr>
          <w:rFonts w:ascii="Arial" w:hAnsi="Arial" w:cs="Arial"/>
          <w:b/>
          <w:bCs/>
          <w:i/>
          <w:iCs/>
          <w:lang w:val="en-US"/>
        </w:rPr>
        <w:t>D</w:t>
      </w:r>
      <w:r w:rsidRPr="003D4E03">
        <w:rPr>
          <w:rFonts w:ascii="Arial" w:hAnsi="Arial" w:cs="Arial"/>
          <w:lang w:val="en-US"/>
        </w:rPr>
        <w:t xml:space="preserve">, a set of Information need statements or queries </w:t>
      </w:r>
      <w:r w:rsidRPr="003D4E03">
        <w:rPr>
          <w:rFonts w:ascii="Arial" w:hAnsi="Arial" w:cs="Arial"/>
          <w:b/>
          <w:bCs/>
          <w:i/>
          <w:iCs/>
          <w:lang w:val="en-US"/>
        </w:rPr>
        <w:t xml:space="preserve">Q </w:t>
      </w:r>
      <w:r w:rsidRPr="003D4E03">
        <w:rPr>
          <w:rFonts w:ascii="Arial" w:hAnsi="Arial" w:cs="Arial"/>
          <w:lang w:val="en-US"/>
        </w:rPr>
        <w:t xml:space="preserve">and a set of relevance judgments </w:t>
      </w:r>
      <w:r w:rsidRPr="003D4E03">
        <w:rPr>
          <w:rFonts w:ascii="Arial" w:hAnsi="Arial" w:cs="Arial"/>
          <w:b/>
          <w:bCs/>
          <w:i/>
          <w:iCs/>
          <w:lang w:val="en-US"/>
        </w:rPr>
        <w:t xml:space="preserve">R </w:t>
      </w:r>
      <w:r w:rsidRPr="003D4E03">
        <w:rPr>
          <w:rFonts w:ascii="Arial" w:hAnsi="Arial" w:cs="Arial"/>
          <w:lang w:val="en-US"/>
        </w:rPr>
        <w:t xml:space="preserve">that is compiled by human assessors </w:t>
      </w:r>
      <w:r w:rsidRPr="003D4E03">
        <w:rPr>
          <w:rFonts w:ascii="Arial" w:hAnsi="Arial" w:cs="Arial"/>
          <w:b/>
          <w:bCs/>
          <w:i/>
          <w:iCs/>
          <w:lang w:val="en-US"/>
        </w:rPr>
        <w:t xml:space="preserve">H </w:t>
      </w:r>
      <w:r w:rsidRPr="003D4E03">
        <w:rPr>
          <w:rFonts w:ascii="Arial" w:hAnsi="Arial" w:cs="Arial"/>
          <w:lang w:val="en-US"/>
        </w:rPr>
        <w:t xml:space="preserve">which tell what documents should be retrieved for which query (ground truth). In Music Information </w:t>
      </w:r>
    </w:p>
    <w:p w14:paraId="15229E4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Retrieval one of the task that emulate this behavior is Audio Music Similarity: for a given audio clip (the query), an AMS system returns a list of music pieces considered to be similar to it. </w:t>
      </w:r>
    </w:p>
    <w:p w14:paraId="6C1FAD9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2.1.2. MIREX Evaluation in Audio Music Similarity </w:t>
      </w:r>
    </w:p>
    <w:p w14:paraId="165252F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For the evaluation of system’s effectiveness in the task of Audio Music Similarity in MIREX, both relevance judgments and effectiveness measures are utilized. The relevance judgments in this context are scores given to each query-candidate, representing their similarity. In a In a real scenario, the task of collecting these judgments takes several days or weeks (J Urbano &amp; Schedl, 2013) </w:t>
      </w:r>
    </w:p>
    <w:p w14:paraId="6F46A07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In general terms, the evaluation process in MIREX runs as follows: </w:t>
      </w:r>
    </w:p>
    <w:p w14:paraId="03877018" w14:textId="77777777" w:rsidR="00A03963" w:rsidRPr="005E4D8E" w:rsidRDefault="00A03963" w:rsidP="005E4D8E">
      <w:pPr>
        <w:pStyle w:val="Prrafodelista"/>
        <w:widowControl w:val="0"/>
        <w:numPr>
          <w:ilvl w:val="0"/>
          <w:numId w:val="47"/>
        </w:numPr>
        <w:tabs>
          <w:tab w:val="left" w:pos="220"/>
          <w:tab w:val="left" w:pos="720"/>
        </w:tabs>
        <w:autoSpaceDE w:val="0"/>
        <w:autoSpaceDN w:val="0"/>
        <w:adjustRightInd w:val="0"/>
        <w:spacing w:after="320" w:line="360" w:lineRule="auto"/>
        <w:jc w:val="both"/>
        <w:rPr>
          <w:rFonts w:ascii="Arial" w:hAnsi="Arial" w:cs="Arial"/>
          <w:lang w:val="en-US"/>
        </w:rPr>
      </w:pPr>
      <w:r w:rsidRPr="005E4D8E">
        <w:rPr>
          <w:rFonts w:ascii="Arial" w:hAnsi="Arial" w:cs="Arial"/>
          <w:lang w:val="en-US"/>
        </w:rPr>
        <w:t xml:space="preserve">~50 </w:t>
      </w:r>
      <w:r w:rsidRPr="005E4D8E">
        <w:rPr>
          <w:rFonts w:ascii="Arial" w:hAnsi="Arial" w:cs="Arial"/>
          <w:position w:val="16"/>
          <w:lang w:val="en-US"/>
        </w:rPr>
        <w:t xml:space="preserve">6 </w:t>
      </w:r>
      <w:r w:rsidRPr="005E4D8E">
        <w:rPr>
          <w:rFonts w:ascii="Arial" w:hAnsi="Arial" w:cs="Arial"/>
          <w:lang w:val="en-US"/>
        </w:rPr>
        <w:t xml:space="preserve">queries </w:t>
      </w:r>
      <w:r w:rsidRPr="005E4D8E">
        <w:rPr>
          <w:rFonts w:ascii="Arial" w:hAnsi="Arial" w:cs="Arial"/>
          <w:b/>
          <w:bCs/>
          <w:i/>
          <w:iCs/>
          <w:lang w:val="en-US"/>
        </w:rPr>
        <w:t xml:space="preserve">Q </w:t>
      </w:r>
      <w:r w:rsidRPr="005E4D8E">
        <w:rPr>
          <w:rFonts w:ascii="Arial" w:hAnsi="Arial" w:cs="Arial"/>
          <w:lang w:val="en-US"/>
        </w:rPr>
        <w:t>are selected randomly and deliver to the participants.  </w:t>
      </w:r>
    </w:p>
    <w:p w14:paraId="7DE40149" w14:textId="77777777" w:rsidR="00A03963" w:rsidRPr="005E4D8E" w:rsidRDefault="00A03963" w:rsidP="005E4D8E">
      <w:pPr>
        <w:pStyle w:val="Prrafodelista"/>
        <w:widowControl w:val="0"/>
        <w:numPr>
          <w:ilvl w:val="0"/>
          <w:numId w:val="47"/>
        </w:numPr>
        <w:tabs>
          <w:tab w:val="left" w:pos="220"/>
          <w:tab w:val="left" w:pos="720"/>
        </w:tabs>
        <w:autoSpaceDE w:val="0"/>
        <w:autoSpaceDN w:val="0"/>
        <w:adjustRightInd w:val="0"/>
        <w:spacing w:after="320" w:line="360" w:lineRule="auto"/>
        <w:jc w:val="both"/>
        <w:rPr>
          <w:rFonts w:ascii="Arial" w:hAnsi="Arial" w:cs="Arial"/>
          <w:lang w:val="en-US"/>
        </w:rPr>
      </w:pPr>
      <w:r w:rsidRPr="005E4D8E">
        <w:rPr>
          <w:rFonts w:ascii="Arial" w:hAnsi="Arial" w:cs="Arial"/>
          <w:lang w:val="en-US"/>
        </w:rPr>
        <w:t xml:space="preserve">The participant systems retrieved a ranked list with the 10 </w:t>
      </w:r>
      <w:r w:rsidRPr="005E4D8E">
        <w:rPr>
          <w:rFonts w:ascii="Arial" w:hAnsi="Arial" w:cs="Arial"/>
          <w:position w:val="16"/>
          <w:lang w:val="en-US"/>
        </w:rPr>
        <w:t xml:space="preserve">7 </w:t>
      </w:r>
      <w:r w:rsidRPr="005E4D8E">
        <w:rPr>
          <w:rFonts w:ascii="Arial" w:hAnsi="Arial" w:cs="Arial"/>
          <w:lang w:val="en-US"/>
        </w:rPr>
        <w:t xml:space="preserve">most similar pieces of music from a music collection </w:t>
      </w:r>
      <w:r w:rsidRPr="005E4D8E">
        <w:rPr>
          <w:rFonts w:ascii="Arial" w:hAnsi="Arial" w:cs="Arial"/>
          <w:b/>
          <w:bCs/>
          <w:i/>
          <w:iCs/>
          <w:lang w:val="en-US"/>
        </w:rPr>
        <w:t xml:space="preserve">D. </w:t>
      </w:r>
      <w:r w:rsidRPr="005E4D8E">
        <w:rPr>
          <w:rFonts w:ascii="Arial" w:hAnsi="Arial" w:cs="Arial"/>
          <w:lang w:val="en-US"/>
        </w:rPr>
        <w:t>These music pieces are 30-  second audio clips of music material.  </w:t>
      </w:r>
    </w:p>
    <w:p w14:paraId="2F12530B" w14:textId="77777777" w:rsidR="00A03963" w:rsidRPr="005E4D8E" w:rsidRDefault="00A03963" w:rsidP="005E4D8E">
      <w:pPr>
        <w:pStyle w:val="Prrafodelista"/>
        <w:widowControl w:val="0"/>
        <w:numPr>
          <w:ilvl w:val="0"/>
          <w:numId w:val="47"/>
        </w:numPr>
        <w:tabs>
          <w:tab w:val="left" w:pos="220"/>
          <w:tab w:val="left" w:pos="720"/>
        </w:tabs>
        <w:autoSpaceDE w:val="0"/>
        <w:autoSpaceDN w:val="0"/>
        <w:adjustRightInd w:val="0"/>
        <w:spacing w:after="320" w:line="360" w:lineRule="auto"/>
        <w:jc w:val="both"/>
        <w:rPr>
          <w:rFonts w:ascii="Arial" w:hAnsi="Arial" w:cs="Arial"/>
          <w:lang w:val="en-US"/>
        </w:rPr>
      </w:pPr>
      <w:r w:rsidRPr="005E4D8E">
        <w:rPr>
          <w:rFonts w:ascii="Arial" w:hAnsi="Arial" w:cs="Arial"/>
          <w:lang w:val="en-US"/>
        </w:rPr>
        <w:t>All the results are consolidated and evaluated this time using subjective  judgments (ground truth) by human assessor using a software tool called  “Evaluatron 6000” (E6K).  </w:t>
      </w:r>
    </w:p>
    <w:p w14:paraId="6D089AD8" w14:textId="77777777" w:rsidR="00A03963" w:rsidRPr="005E4D8E" w:rsidRDefault="00A03963" w:rsidP="005E4D8E">
      <w:pPr>
        <w:pStyle w:val="Prrafodelista"/>
        <w:widowControl w:val="0"/>
        <w:numPr>
          <w:ilvl w:val="0"/>
          <w:numId w:val="47"/>
        </w:numPr>
        <w:tabs>
          <w:tab w:val="left" w:pos="220"/>
          <w:tab w:val="left" w:pos="720"/>
        </w:tabs>
        <w:autoSpaceDE w:val="0"/>
        <w:autoSpaceDN w:val="0"/>
        <w:adjustRightInd w:val="0"/>
        <w:spacing w:after="320" w:line="360" w:lineRule="auto"/>
        <w:jc w:val="both"/>
        <w:rPr>
          <w:rFonts w:ascii="Arial" w:hAnsi="Arial" w:cs="Arial"/>
          <w:lang w:val="en-US"/>
        </w:rPr>
      </w:pPr>
      <w:r w:rsidRPr="005E4D8E">
        <w:rPr>
          <w:rFonts w:ascii="Arial" w:hAnsi="Arial" w:cs="Arial"/>
          <w:lang w:val="en-US"/>
        </w:rPr>
        <w:t>After listening to each query-candidate pair, graders were asked to rate the  degree of similarity of the candidate audio excerpt to the query in two ways:  a) By selecting one of the three BROAD categories of similarity: Not Similar (NS), Somewhat Similar (SS), and Very Similar (VS); and,  b) By assigning a FINE</w:t>
      </w:r>
      <w:r w:rsidRPr="005E4D8E">
        <w:rPr>
          <w:rFonts w:ascii="Arial" w:hAnsi="Arial" w:cs="Arial"/>
          <w:position w:val="16"/>
          <w:lang w:val="en-US"/>
        </w:rPr>
        <w:t xml:space="preserve">8 </w:t>
      </w:r>
      <w:r w:rsidRPr="005E4D8E">
        <w:rPr>
          <w:rFonts w:ascii="Arial" w:hAnsi="Arial" w:cs="Arial"/>
          <w:lang w:val="en-US"/>
        </w:rPr>
        <w:t>score between 0.0 (Least similar) and 10.0 (Most  </w:t>
      </w:r>
    </w:p>
    <w:p w14:paraId="7E29461A" w14:textId="77777777" w:rsidR="00A03963" w:rsidRPr="005E4D8E" w:rsidRDefault="00A03963" w:rsidP="005E4D8E">
      <w:pPr>
        <w:pStyle w:val="Prrafodelista"/>
        <w:widowControl w:val="0"/>
        <w:numPr>
          <w:ilvl w:val="0"/>
          <w:numId w:val="47"/>
        </w:numPr>
        <w:autoSpaceDE w:val="0"/>
        <w:autoSpaceDN w:val="0"/>
        <w:adjustRightInd w:val="0"/>
        <w:spacing w:after="240" w:line="360" w:lineRule="auto"/>
        <w:jc w:val="both"/>
        <w:rPr>
          <w:rFonts w:ascii="Arial" w:hAnsi="Arial" w:cs="Arial"/>
          <w:lang w:val="en-US"/>
        </w:rPr>
      </w:pPr>
      <w:r w:rsidRPr="005E4D8E">
        <w:rPr>
          <w:rFonts w:ascii="Arial" w:hAnsi="Arial" w:cs="Arial"/>
          <w:position w:val="13"/>
          <w:lang w:val="en-US"/>
        </w:rPr>
        <w:t xml:space="preserve">6 </w:t>
      </w:r>
      <w:r w:rsidRPr="005E4D8E">
        <w:rPr>
          <w:rFonts w:ascii="Arial" w:hAnsi="Arial" w:cs="Arial"/>
          <w:lang w:val="en-US"/>
        </w:rPr>
        <w:t>In past editions of MIREX 100 queries were used </w:t>
      </w:r>
      <w:r w:rsidRPr="005E4D8E">
        <w:rPr>
          <w:rFonts w:ascii="Arial" w:hAnsi="Arial" w:cs="Arial"/>
          <w:position w:val="13"/>
          <w:lang w:val="en-US"/>
        </w:rPr>
        <w:t xml:space="preserve">7 </w:t>
      </w:r>
      <w:r w:rsidRPr="005E4D8E">
        <w:rPr>
          <w:rFonts w:ascii="Arial" w:hAnsi="Arial" w:cs="Arial"/>
          <w:lang w:val="en-US"/>
        </w:rPr>
        <w:t xml:space="preserve">In past editions 5 of MIREX similar musical pieces were retrieved </w:t>
      </w:r>
      <w:r w:rsidRPr="005E4D8E">
        <w:rPr>
          <w:rFonts w:ascii="Arial" w:hAnsi="Arial" w:cs="Arial"/>
          <w:position w:val="13"/>
          <w:lang w:val="en-US"/>
        </w:rPr>
        <w:t xml:space="preserve">8 </w:t>
      </w:r>
      <w:r w:rsidRPr="005E4D8E">
        <w:rPr>
          <w:rFonts w:ascii="Arial" w:hAnsi="Arial" w:cs="Arial"/>
          <w:lang w:val="en-US"/>
        </w:rPr>
        <w:t xml:space="preserve">In past editions of MIREX this value was between 0 and 100 </w:t>
      </w:r>
    </w:p>
    <w:p w14:paraId="10735A8B"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3B1DFF63" wp14:editId="08DB549B">
            <wp:extent cx="1268095" cy="76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8095" cy="7620"/>
                    </a:xfrm>
                    <a:prstGeom prst="rect">
                      <a:avLst/>
                    </a:prstGeom>
                    <a:noFill/>
                    <a:ln>
                      <a:noFill/>
                    </a:ln>
                  </pic:spPr>
                </pic:pic>
              </a:graphicData>
            </a:graphic>
          </wp:inline>
        </w:drawing>
      </w:r>
    </w:p>
    <w:p w14:paraId="34654D2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13 </w:t>
      </w:r>
    </w:p>
    <w:p w14:paraId="2D4DB60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similar) </w:t>
      </w:r>
    </w:p>
    <w:p w14:paraId="194CCA6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In the case of effectiveness measures, the one reported to assess effectiveness in Audio Music Similarity is </w:t>
      </w:r>
      <w:r w:rsidRPr="003D4E03">
        <w:rPr>
          <w:rFonts w:ascii="Arial" w:hAnsi="Arial" w:cs="Arial"/>
          <w:b/>
          <w:bCs/>
          <w:lang w:val="en-US"/>
        </w:rPr>
        <w:t xml:space="preserve">CG@10 </w:t>
      </w:r>
      <w:r w:rsidRPr="003D4E03">
        <w:rPr>
          <w:rFonts w:ascii="Arial" w:hAnsi="Arial" w:cs="Arial"/>
          <w:lang w:val="en-US"/>
        </w:rPr>
        <w:t xml:space="preserve">(Average Gain after 10 audio documents retrieved) (Downie,Ehmann,Bay,Jones,2010). For an arbitrary system </w:t>
      </w:r>
      <w:r w:rsidRPr="003D4E03">
        <w:rPr>
          <w:rFonts w:ascii="Arial" w:hAnsi="Arial" w:cs="Arial"/>
          <w:i/>
          <w:iCs/>
          <w:lang w:val="en-US"/>
        </w:rPr>
        <w:t>A</w:t>
      </w:r>
      <w:r w:rsidRPr="003D4E03">
        <w:rPr>
          <w:rFonts w:ascii="Arial" w:hAnsi="Arial" w:cs="Arial"/>
          <w:lang w:val="en-US"/>
        </w:rPr>
        <w:t xml:space="preserve">: </w:t>
      </w:r>
    </w:p>
    <w:p w14:paraId="31FD195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Cambria Math" w:hAnsi="Cambria Math" w:cs="Cambria Math"/>
          <w:lang w:val="en-US"/>
        </w:rPr>
        <w:t>𝐶𝐺</w:t>
      </w:r>
      <w:r w:rsidRPr="003D4E03">
        <w:rPr>
          <w:rFonts w:ascii="Arial" w:hAnsi="Arial" w:cs="Arial"/>
          <w:lang w:val="en-US"/>
        </w:rPr>
        <w:t>@</w:t>
      </w:r>
      <w:r w:rsidRPr="003D4E03">
        <w:rPr>
          <w:rFonts w:ascii="Cambria Math" w:hAnsi="Cambria Math" w:cs="Cambria Math"/>
          <w:lang w:val="en-US"/>
        </w:rPr>
        <w:t>𝑘</w:t>
      </w:r>
      <w:r w:rsidRPr="003D4E03">
        <w:rPr>
          <w:rFonts w:ascii="Arial" w:hAnsi="Arial" w:cs="Arial"/>
          <w:lang w:val="en-US"/>
        </w:rPr>
        <w:t xml:space="preserve"> = </w:t>
      </w:r>
      <w:r w:rsidRPr="003D4E03">
        <w:rPr>
          <w:rFonts w:ascii="Arial" w:hAnsi="Arial" w:cs="Arial"/>
          <w:position w:val="-16"/>
          <w:lang w:val="en-US"/>
        </w:rPr>
        <w:t>!</w:t>
      </w:r>
      <w:r w:rsidRPr="003D4E03">
        <w:rPr>
          <w:rFonts w:ascii="Arial" w:hAnsi="Arial" w:cs="Arial"/>
          <w:position w:val="18"/>
          <w:lang w:val="en-US"/>
        </w:rPr>
        <w:t xml:space="preserve"> </w:t>
      </w:r>
      <w:r w:rsidRPr="003D4E03">
        <w:rPr>
          <w:rFonts w:ascii="Arial" w:hAnsi="Arial" w:cs="Arial"/>
          <w:noProof/>
          <w:lang w:val="es-ES"/>
        </w:rPr>
        <w:drawing>
          <wp:inline distT="0" distB="0" distL="0" distR="0" wp14:anchorId="61497767" wp14:editId="5A7693FE">
            <wp:extent cx="59055" cy="76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 cy="7620"/>
                    </a:xfrm>
                    <a:prstGeom prst="rect">
                      <a:avLst/>
                    </a:prstGeom>
                    <a:noFill/>
                    <a:ln>
                      <a:noFill/>
                    </a:ln>
                  </pic:spPr>
                </pic:pic>
              </a:graphicData>
            </a:graphic>
          </wp:inline>
        </w:drawing>
      </w:r>
      <w:r w:rsidRPr="003D4E03">
        <w:rPr>
          <w:rFonts w:ascii="Arial" w:hAnsi="Arial" w:cs="Arial"/>
          <w:position w:val="18"/>
          <w:lang w:val="en-US"/>
        </w:rPr>
        <w:t xml:space="preserve"> </w:t>
      </w:r>
      <w:r w:rsidRPr="003D4E03">
        <w:rPr>
          <w:rFonts w:ascii="Arial" w:hAnsi="Arial" w:cs="Arial"/>
          <w:noProof/>
          <w:lang w:val="es-ES"/>
        </w:rPr>
        <w:drawing>
          <wp:inline distT="0" distB="0" distL="0" distR="0" wp14:anchorId="12184E7E" wp14:editId="4987FBBC">
            <wp:extent cx="59055" cy="76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 cy="7620"/>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00D12B79" wp14:editId="737D8211">
            <wp:extent cx="95885" cy="13271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885" cy="132715"/>
                    </a:xfrm>
                    <a:prstGeom prst="rect">
                      <a:avLst/>
                    </a:prstGeom>
                    <a:noFill/>
                    <a:ln>
                      <a:noFill/>
                    </a:ln>
                  </pic:spPr>
                </pic:pic>
              </a:graphicData>
            </a:graphic>
          </wp:inline>
        </w:drawing>
      </w:r>
      <w:r w:rsidRPr="003D4E03">
        <w:rPr>
          <w:rFonts w:ascii="Arial" w:hAnsi="Arial" w:cs="Arial"/>
          <w:position w:val="18"/>
          <w:lang w:val="en-US"/>
        </w:rPr>
        <w:t xml:space="preserve"> </w:t>
      </w:r>
      <w:r w:rsidRPr="003D4E03">
        <w:rPr>
          <w:rFonts w:ascii="Arial" w:hAnsi="Arial" w:cs="Arial"/>
          <w:noProof/>
          <w:lang w:val="es-ES"/>
        </w:rPr>
        <w:drawing>
          <wp:inline distT="0" distB="0" distL="0" distR="0" wp14:anchorId="30F3C076" wp14:editId="122B3EAB">
            <wp:extent cx="95885" cy="132715"/>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885" cy="132715"/>
                    </a:xfrm>
                    <a:prstGeom prst="rect">
                      <a:avLst/>
                    </a:prstGeom>
                    <a:noFill/>
                    <a:ln>
                      <a:noFill/>
                    </a:ln>
                  </pic:spPr>
                </pic:pic>
              </a:graphicData>
            </a:graphic>
          </wp:inline>
        </w:drawing>
      </w:r>
      <w:r w:rsidRPr="003D4E03">
        <w:rPr>
          <w:rFonts w:ascii="Arial" w:hAnsi="Arial" w:cs="Arial"/>
          <w:position w:val="13"/>
          <w:lang w:val="en-US"/>
        </w:rPr>
        <w:t>!</w:t>
      </w:r>
      <w:r w:rsidRPr="003D4E03">
        <w:rPr>
          <w:rFonts w:ascii="Arial" w:hAnsi="Arial" w:cs="Arial"/>
          <w:position w:val="-8"/>
          <w:lang w:val="en-US"/>
        </w:rPr>
        <w:t xml:space="preserve">!! </w:t>
      </w:r>
      <w:r w:rsidRPr="003D4E03">
        <w:rPr>
          <w:rFonts w:ascii="Cambria Math" w:hAnsi="Cambria Math" w:cs="Cambria Math"/>
          <w:lang w:val="en-US"/>
        </w:rPr>
        <w:t>𝐺</w:t>
      </w:r>
      <w:r w:rsidRPr="003D4E03">
        <w:rPr>
          <w:rFonts w:ascii="Arial" w:hAnsi="Arial" w:cs="Arial"/>
          <w:position w:val="-6"/>
          <w:lang w:val="en-US"/>
        </w:rPr>
        <w:t xml:space="preserve">! </w:t>
      </w:r>
      <w:r w:rsidRPr="003D4E03">
        <w:rPr>
          <w:rFonts w:ascii="Arial" w:hAnsi="Arial" w:cs="Arial"/>
          <w:lang w:val="en-US"/>
        </w:rPr>
        <w:t xml:space="preserve">(1) </w:t>
      </w:r>
    </w:p>
    <w:p w14:paraId="55C33072" w14:textId="77777777" w:rsidR="00A03963" w:rsidRDefault="00A03963" w:rsidP="003D4E03">
      <w:pPr>
        <w:widowControl w:val="0"/>
        <w:autoSpaceDE w:val="0"/>
        <w:autoSpaceDN w:val="0"/>
        <w:adjustRightInd w:val="0"/>
        <w:spacing w:after="240" w:line="360" w:lineRule="auto"/>
        <w:jc w:val="both"/>
        <w:rPr>
          <w:rFonts w:ascii="Arial" w:hAnsi="Arial" w:cs="Arial"/>
          <w:i/>
          <w:iCs/>
          <w:lang w:val="en-US"/>
        </w:rPr>
      </w:pPr>
      <w:r w:rsidRPr="003D4E03">
        <w:rPr>
          <w:rFonts w:ascii="Arial" w:hAnsi="Arial" w:cs="Arial"/>
          <w:lang w:val="en-US"/>
        </w:rPr>
        <w:t xml:space="preserve">Where </w:t>
      </w:r>
      <w:r w:rsidRPr="003D4E03">
        <w:rPr>
          <w:rFonts w:ascii="Cambria Math" w:hAnsi="Cambria Math" w:cs="Cambria Math"/>
          <w:lang w:val="en-US"/>
        </w:rPr>
        <w:t>𝐺</w:t>
      </w:r>
      <w:r w:rsidRPr="003D4E03">
        <w:rPr>
          <w:rFonts w:ascii="Arial" w:hAnsi="Arial" w:cs="Arial"/>
          <w:position w:val="-6"/>
          <w:lang w:val="en-US"/>
        </w:rPr>
        <w:t xml:space="preserve">! </w:t>
      </w:r>
      <w:r w:rsidRPr="003D4E03">
        <w:rPr>
          <w:rFonts w:ascii="Arial" w:hAnsi="Arial" w:cs="Arial"/>
          <w:lang w:val="en-US"/>
        </w:rPr>
        <w:t xml:space="preserve">is the gain of the </w:t>
      </w:r>
      <w:r w:rsidRPr="003D4E03">
        <w:rPr>
          <w:rFonts w:ascii="Arial" w:hAnsi="Arial" w:cs="Arial"/>
          <w:i/>
          <w:iCs/>
          <w:lang w:val="en-US"/>
        </w:rPr>
        <w:t xml:space="preserve">i-th </w:t>
      </w:r>
      <w:r w:rsidRPr="003D4E03">
        <w:rPr>
          <w:rFonts w:ascii="Arial" w:hAnsi="Arial" w:cs="Arial"/>
          <w:lang w:val="en-US"/>
        </w:rPr>
        <w:t xml:space="preserve">document (song) retrieved - the similarity scored assigned- by graders, using FINE or BROAD scale. After the process of judging is done, the mean score of the gains obtained for every executed query ranks the systems. In order to minimize random effects the Friedman test is run with the Average Gain score of every system and also the Tukey’s HSD to correct the experiment-wide Type I error rate. The result of this evaluation is a scale- dependent pairwise comparisons between systems, telling which one is better for the current set of queries </w:t>
      </w:r>
      <w:r w:rsidRPr="003D4E03">
        <w:rPr>
          <w:rFonts w:ascii="Arial" w:hAnsi="Arial" w:cs="Arial"/>
          <w:i/>
          <w:iCs/>
          <w:lang w:val="en-US"/>
        </w:rPr>
        <w:t xml:space="preserve">Q. </w:t>
      </w:r>
    </w:p>
    <w:p w14:paraId="10269EC2" w14:textId="77777777" w:rsidR="000F18AA" w:rsidRPr="003D4E03" w:rsidRDefault="000F18AA" w:rsidP="003D4E03">
      <w:pPr>
        <w:widowControl w:val="0"/>
        <w:autoSpaceDE w:val="0"/>
        <w:autoSpaceDN w:val="0"/>
        <w:adjustRightInd w:val="0"/>
        <w:spacing w:after="240" w:line="360" w:lineRule="auto"/>
        <w:jc w:val="both"/>
        <w:rPr>
          <w:rFonts w:ascii="Arial" w:hAnsi="Arial" w:cs="Arial"/>
          <w:lang w:val="en-US"/>
        </w:rPr>
      </w:pPr>
    </w:p>
    <w:p w14:paraId="3C26649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2.2 Validity, Reliability and Effectiveness </w:t>
      </w:r>
    </w:p>
    <w:p w14:paraId="27ED291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color w:val="131312"/>
          <w:lang w:val="en-US"/>
        </w:rPr>
        <w:t xml:space="preserve">Validity, reliability and effectiveness are crucial aspects of testing. </w:t>
      </w:r>
      <w:r w:rsidRPr="003D4E03">
        <w:rPr>
          <w:rFonts w:ascii="Arial" w:hAnsi="Arial" w:cs="Arial"/>
          <w:lang w:val="en-US"/>
        </w:rPr>
        <w:t xml:space="preserve">All IR evaluation experiments need to be guided considering them. This thesis work will be focus from the point of view of efficiency. </w:t>
      </w:r>
    </w:p>
    <w:p w14:paraId="504EB22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Validity </w:t>
      </w:r>
      <w:r w:rsidRPr="003D4E03">
        <w:rPr>
          <w:rFonts w:ascii="Arial" w:hAnsi="Arial" w:cs="Arial"/>
          <w:lang w:val="en-US"/>
        </w:rPr>
        <w:t xml:space="preserve">is the extent to which the experiment actually determines what the experimenter wishes to determine (Tague-Sutcliffe, 1992). For example, are the selected variables really representatives or the experiment? Or in an evaluation experiment, is system A better than system B? </w:t>
      </w:r>
    </w:p>
    <w:p w14:paraId="76151E4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Reliability is </w:t>
      </w:r>
      <w:r w:rsidRPr="003D4E03">
        <w:rPr>
          <w:rFonts w:ascii="Arial" w:hAnsi="Arial" w:cs="Arial"/>
          <w:lang w:val="en-US"/>
        </w:rPr>
        <w:t xml:space="preserve">the extent to which the experimental results can be replicated. (Tague- 14 </w:t>
      </w:r>
    </w:p>
    <w:p w14:paraId="2336F4F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Sutcliffe, 1992). Thus, if an experiment is replicated, will we obtain similar results? There is a close relationship between validity and reliability. For example, if with one sample system A performs better than system B, but with a different sample is the opposite case, our results then can not be repeatable; hence they will be unreliable. </w:t>
      </w:r>
    </w:p>
    <w:p w14:paraId="0E606EB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Efficiency </w:t>
      </w:r>
      <w:r w:rsidRPr="003D4E03">
        <w:rPr>
          <w:rFonts w:ascii="Arial" w:hAnsi="Arial" w:cs="Arial"/>
          <w:lang w:val="en-US"/>
        </w:rPr>
        <w:t xml:space="preserve">is the extent to which an experiment is effective (valid and reliable) (Tague-Sutcliffe, 1992). For instance, if in an evaluation experiment the ground truth annotation process is inaccurate, the validity of the result can be affected. On the other hand, if this ground truth is not efficient enough (as stated before, this process can be tedious and expensive) the reliability of the results may be impacted as well. Therefore, evaluation experiments must find a balance between validity and reliability and the efficient cost of the annotation process. In this context, do exist others experiments related to low cost annotations process to obtain valid and reliable results? </w:t>
      </w:r>
    </w:p>
    <w:p w14:paraId="2483304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For this reason, searching in the present literature in response to the latter question is a must. </w:t>
      </w:r>
    </w:p>
    <w:p w14:paraId="57E0D60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For example, some studies presents that judgments are affected by </w:t>
      </w:r>
      <w:r w:rsidRPr="003D4E03">
        <w:rPr>
          <w:rFonts w:ascii="Arial" w:hAnsi="Arial" w:cs="Arial"/>
          <w:i/>
          <w:iCs/>
          <w:lang w:val="en-US"/>
        </w:rPr>
        <w:t>many characteristics of retrieved records and users</w:t>
      </w:r>
      <w:r w:rsidRPr="003D4E03">
        <w:rPr>
          <w:rFonts w:ascii="Arial" w:hAnsi="Arial" w:cs="Arial"/>
          <w:lang w:val="en-US"/>
        </w:rPr>
        <w:t xml:space="preserve">, and also by situational factors (Harter, 1996). Therefore, some research shows that </w:t>
      </w:r>
      <w:r w:rsidRPr="003D4E03">
        <w:rPr>
          <w:rFonts w:ascii="Arial" w:hAnsi="Arial" w:cs="Arial"/>
          <w:i/>
          <w:iCs/>
          <w:lang w:val="en-US"/>
        </w:rPr>
        <w:t xml:space="preserve">crowdsourcing </w:t>
      </w:r>
      <w:r w:rsidRPr="003D4E03">
        <w:rPr>
          <w:rFonts w:ascii="Arial" w:hAnsi="Arial" w:cs="Arial"/>
          <w:lang w:val="en-US"/>
        </w:rPr>
        <w:t xml:space="preserve">is a viable alternative for the creation of relevance judgment; however because of diversity in the backgrounds of the participants, some control methods need to be established (Alonso, Rose, &amp; Stewart, 2008). </w:t>
      </w:r>
    </w:p>
    <w:p w14:paraId="6780E05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Another approach to this matter is to </w:t>
      </w:r>
      <w:r w:rsidRPr="003D4E03">
        <w:rPr>
          <w:rFonts w:ascii="Arial" w:hAnsi="Arial" w:cs="Arial"/>
          <w:i/>
          <w:iCs/>
          <w:lang w:val="en-US"/>
        </w:rPr>
        <w:t>decrease the necessary number of judgments</w:t>
      </w:r>
      <w:r w:rsidRPr="003D4E03">
        <w:rPr>
          <w:rFonts w:ascii="Arial" w:hAnsi="Arial" w:cs="Arial"/>
          <w:lang w:val="en-US"/>
        </w:rPr>
        <w:t xml:space="preserve">. For example, in the </w:t>
      </w:r>
      <w:r w:rsidRPr="003D4E03">
        <w:rPr>
          <w:rFonts w:ascii="Arial" w:hAnsi="Arial" w:cs="Arial"/>
          <w:i/>
          <w:iCs/>
          <w:lang w:val="en-US"/>
        </w:rPr>
        <w:t>pooling method</w:t>
      </w:r>
      <w:r w:rsidRPr="003D4E03">
        <w:rPr>
          <w:rFonts w:ascii="Arial" w:hAnsi="Arial" w:cs="Arial"/>
          <w:lang w:val="en-US"/>
        </w:rPr>
        <w:t xml:space="preserve">, a set of top </w:t>
      </w:r>
      <w:r w:rsidRPr="003D4E03">
        <w:rPr>
          <w:rFonts w:ascii="Arial" w:hAnsi="Arial" w:cs="Arial"/>
          <w:b/>
          <w:bCs/>
          <w:i/>
          <w:iCs/>
          <w:lang w:val="en-US"/>
        </w:rPr>
        <w:t xml:space="preserve">d </w:t>
      </w:r>
      <w:r w:rsidRPr="003D4E03">
        <w:rPr>
          <w:rFonts w:ascii="Arial" w:hAnsi="Arial" w:cs="Arial"/>
          <w:lang w:val="en-US"/>
        </w:rPr>
        <w:t xml:space="preserve">ranked documents returned by participating systems is selected to create the pool of documents that need to be judged (Spärk Jones &amp; van Rijsbergen, 1975). Next, all the duplicates documents into the pool are eliminated (considered non-relevant) and the remaining ones are evaluated by assessors. TREC was the first event that used </w:t>
      </w:r>
    </w:p>
    <w:p w14:paraId="562BD3E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15 </w:t>
      </w:r>
    </w:p>
    <w:p w14:paraId="6A6D44B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these partial relevance judgments. This technique has its drawbacks, for example, the existence of defective systems could affect the pooling methods and assessors can evaluate thousands of irrelevant items. </w:t>
      </w:r>
    </w:p>
    <w:p w14:paraId="7CF3289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Some research is focus in how </w:t>
      </w:r>
      <w:r w:rsidRPr="003D4E03">
        <w:rPr>
          <w:rFonts w:ascii="Arial" w:hAnsi="Arial" w:cs="Arial"/>
          <w:i/>
          <w:iCs/>
          <w:lang w:val="en-US"/>
        </w:rPr>
        <w:t xml:space="preserve">evaluate systems with incomplete judgments </w:t>
      </w:r>
      <w:r w:rsidRPr="003D4E03">
        <w:rPr>
          <w:rFonts w:ascii="Arial" w:hAnsi="Arial" w:cs="Arial"/>
          <w:lang w:val="en-US"/>
        </w:rPr>
        <w:t xml:space="preserve">and still be confident with the results of the experiments. The idea is to use random variables to represent relevance judgments; the estimation of these values though can have some degree of error and uncertainty, but also, for most documents they are pretty good. </w:t>
      </w:r>
    </w:p>
    <w:p w14:paraId="1768A3C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Let </w:t>
      </w:r>
      <w:r w:rsidRPr="003D4E03">
        <w:rPr>
          <w:rFonts w:ascii="Arial" w:hAnsi="Arial" w:cs="Arial"/>
          <w:i/>
          <w:iCs/>
          <w:lang w:val="en-US"/>
        </w:rPr>
        <w:t xml:space="preserve">Gi </w:t>
      </w:r>
      <w:r w:rsidRPr="003D4E03">
        <w:rPr>
          <w:rFonts w:ascii="Arial" w:hAnsi="Arial" w:cs="Arial"/>
          <w:lang w:val="en-US"/>
        </w:rPr>
        <w:t xml:space="preserve">being a Random Variable representing the relevance level assigned to document </w:t>
      </w:r>
      <w:r w:rsidRPr="003D4E03">
        <w:rPr>
          <w:rFonts w:ascii="Arial" w:hAnsi="Arial" w:cs="Arial"/>
          <w:i/>
          <w:iCs/>
          <w:lang w:val="en-US"/>
        </w:rPr>
        <w:t>d</w:t>
      </w:r>
      <w:r w:rsidRPr="003D4E03">
        <w:rPr>
          <w:rFonts w:ascii="Arial" w:hAnsi="Arial" w:cs="Arial"/>
          <w:lang w:val="en-US"/>
        </w:rPr>
        <w:t xml:space="preserve">. It presents a multinomial distribution and depends of the scale used by human assessors. </w:t>
      </w:r>
    </w:p>
    <w:p w14:paraId="245F3C3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 expectation and variances can be defined as random variables as well: </w:t>
      </w:r>
    </w:p>
    <w:p w14:paraId="7495012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Cambria Math" w:hAnsi="Cambria Math" w:cs="Cambria Math"/>
          <w:lang w:val="en-US"/>
        </w:rPr>
        <w:t>𝐸𝐺</w:t>
      </w:r>
      <w:r w:rsidRPr="003D4E03">
        <w:rPr>
          <w:rFonts w:ascii="Arial" w:hAnsi="Arial" w:cs="Arial"/>
          <w:position w:val="-6"/>
          <w:lang w:val="en-US"/>
        </w:rPr>
        <w:t xml:space="preserve">! </w:t>
      </w:r>
      <w:r w:rsidRPr="003D4E03">
        <w:rPr>
          <w:rFonts w:ascii="Arial" w:hAnsi="Arial" w:cs="Arial"/>
          <w:lang w:val="en-US"/>
        </w:rPr>
        <w:t xml:space="preserve">= </w:t>
      </w:r>
      <w:r w:rsidRPr="003D4E03">
        <w:rPr>
          <w:rFonts w:ascii="Arial" w:hAnsi="Arial" w:cs="Arial"/>
          <w:position w:val="-6"/>
          <w:lang w:val="en-US"/>
        </w:rPr>
        <w:t>!</w:t>
      </w:r>
      <w:r w:rsidRPr="003D4E03">
        <w:rPr>
          <w:rFonts w:ascii="Baoli SC Regular" w:hAnsi="Baoli SC Regular" w:cs="Baoli SC Regular"/>
          <w:position w:val="-6"/>
          <w:lang w:val="en-US"/>
        </w:rPr>
        <w:t>∈</w:t>
      </w:r>
      <w:r w:rsidRPr="003D4E03">
        <w:rPr>
          <w:rFonts w:ascii="Arial" w:hAnsi="Arial" w:cs="Arial"/>
          <w:position w:val="-6"/>
          <w:lang w:val="en-US"/>
        </w:rPr>
        <w:t>!</w:t>
      </w:r>
      <w:r w:rsidRPr="003D4E03">
        <w:rPr>
          <w:rFonts w:ascii="Arial" w:hAnsi="Arial" w:cs="Arial"/>
          <w:lang w:val="en-US"/>
        </w:rPr>
        <w:t>PG</w:t>
      </w:r>
      <w:r w:rsidRPr="003D4E03">
        <w:rPr>
          <w:rFonts w:ascii="Arial" w:hAnsi="Arial" w:cs="Arial"/>
          <w:position w:val="-6"/>
          <w:lang w:val="en-US"/>
        </w:rPr>
        <w:t>!</w:t>
      </w:r>
      <w:r w:rsidRPr="003D4E03">
        <w:rPr>
          <w:rFonts w:ascii="Arial" w:hAnsi="Arial" w:cs="Arial"/>
          <w:lang w:val="en-US"/>
        </w:rPr>
        <w:t xml:space="preserve">=l·l </w:t>
      </w:r>
    </w:p>
    <w:p w14:paraId="135A682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 </w:t>
      </w:r>
      <w:r w:rsidRPr="003D4E03">
        <w:rPr>
          <w:rFonts w:ascii="Cambria Math" w:hAnsi="Cambria Math" w:cs="Cambria Math"/>
          <w:lang w:val="en-US"/>
        </w:rPr>
        <w:t>𝑉𝑎𝑟𝐺</w:t>
      </w:r>
      <w:r w:rsidRPr="003D4E03">
        <w:rPr>
          <w:rFonts w:ascii="Arial" w:hAnsi="Arial" w:cs="Arial"/>
          <w:position w:val="-6"/>
          <w:lang w:val="en-US"/>
        </w:rPr>
        <w:t xml:space="preserve">! </w:t>
      </w:r>
      <w:r w:rsidRPr="003D4E03">
        <w:rPr>
          <w:rFonts w:ascii="Arial" w:hAnsi="Arial" w:cs="Arial"/>
          <w:lang w:val="en-US"/>
        </w:rPr>
        <w:t xml:space="preserve">= </w:t>
      </w:r>
      <w:r w:rsidRPr="003D4E03">
        <w:rPr>
          <w:rFonts w:ascii="Arial" w:hAnsi="Arial" w:cs="Arial"/>
          <w:noProof/>
          <w:lang w:val="es-ES"/>
        </w:rPr>
        <w:drawing>
          <wp:inline distT="0" distB="0" distL="0" distR="0" wp14:anchorId="200FEAC2" wp14:editId="1DADD6A4">
            <wp:extent cx="191770" cy="287655"/>
            <wp:effectExtent l="0" t="0" r="1143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770" cy="287655"/>
                    </a:xfrm>
                    <a:prstGeom prst="rect">
                      <a:avLst/>
                    </a:prstGeom>
                    <a:noFill/>
                    <a:ln>
                      <a:noFill/>
                    </a:ln>
                  </pic:spPr>
                </pic:pic>
              </a:graphicData>
            </a:graphic>
          </wp:inline>
        </w:drawing>
      </w:r>
      <w:r w:rsidRPr="003D4E03">
        <w:rPr>
          <w:rFonts w:ascii="Arial" w:hAnsi="Arial" w:cs="Arial"/>
          <w:position w:val="-27"/>
          <w:lang w:val="en-US"/>
        </w:rPr>
        <w:t>!</w:t>
      </w:r>
      <w:r w:rsidRPr="003D4E03">
        <w:rPr>
          <w:rFonts w:ascii="Baoli SC Regular" w:hAnsi="Baoli SC Regular" w:cs="Baoli SC Regular"/>
          <w:position w:val="-27"/>
          <w:lang w:val="en-US"/>
        </w:rPr>
        <w:t>∈</w:t>
      </w:r>
      <w:r w:rsidRPr="003D4E03">
        <w:rPr>
          <w:rFonts w:ascii="Arial" w:hAnsi="Arial" w:cs="Arial"/>
          <w:position w:val="-27"/>
          <w:lang w:val="en-US"/>
        </w:rPr>
        <w:t>!</w:t>
      </w:r>
      <w:r w:rsidRPr="003D4E03">
        <w:rPr>
          <w:rFonts w:ascii="Arial" w:hAnsi="Arial" w:cs="Arial"/>
          <w:lang w:val="en-US"/>
        </w:rPr>
        <w:t>PG</w:t>
      </w:r>
      <w:r w:rsidRPr="003D4E03">
        <w:rPr>
          <w:rFonts w:ascii="Arial" w:hAnsi="Arial" w:cs="Arial"/>
          <w:position w:val="-6"/>
          <w:lang w:val="en-US"/>
        </w:rPr>
        <w:t>!</w:t>
      </w:r>
      <w:r w:rsidRPr="003D4E03">
        <w:rPr>
          <w:rFonts w:ascii="Arial" w:hAnsi="Arial" w:cs="Arial"/>
          <w:lang w:val="en-US"/>
        </w:rPr>
        <w:t>=l·l−</w:t>
      </w:r>
      <w:r w:rsidRPr="003D4E03">
        <w:rPr>
          <w:rFonts w:ascii="Cambria Math" w:hAnsi="Cambria Math" w:cs="Cambria Math"/>
          <w:lang w:val="en-US"/>
        </w:rPr>
        <w:t>𝐸𝐺</w:t>
      </w:r>
      <w:r w:rsidRPr="003D4E03">
        <w:rPr>
          <w:rFonts w:ascii="Arial" w:hAnsi="Arial" w:cs="Arial"/>
          <w:position w:val="-6"/>
          <w:lang w:val="en-US"/>
        </w:rPr>
        <w:t xml:space="preserve">! </w:t>
      </w:r>
    </w:p>
    <w:p w14:paraId="0E5B379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 </w:t>
      </w:r>
    </w:p>
    <w:p w14:paraId="5C6FE934"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311013F7" wp14:editId="50DAC205">
            <wp:extent cx="36830" cy="140335"/>
            <wp:effectExtent l="0" t="0" r="0" b="1206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30" cy="14033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73522B1B" wp14:editId="324C9D3A">
            <wp:extent cx="36830" cy="140335"/>
            <wp:effectExtent l="0" t="0" r="0" b="1206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 cy="14033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40387BA2" wp14:editId="51EBCD38">
            <wp:extent cx="44450" cy="140335"/>
            <wp:effectExtent l="0" t="0" r="6350" b="1206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50" cy="14033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5E2CAF3D" wp14:editId="734BA574">
            <wp:extent cx="44450" cy="140335"/>
            <wp:effectExtent l="0" t="0" r="6350" b="1206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50" cy="14033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38173B5E" wp14:editId="6E4D5219">
            <wp:extent cx="95885" cy="132715"/>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885" cy="13271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275377D4" wp14:editId="4828C579">
            <wp:extent cx="36830" cy="140335"/>
            <wp:effectExtent l="0" t="0" r="0" b="1206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30" cy="14033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5F2C9B68" wp14:editId="4D52C690">
            <wp:extent cx="36830" cy="140335"/>
            <wp:effectExtent l="0" t="0" r="0" b="1206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 cy="14033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7B985DB9" wp14:editId="1F507320">
            <wp:extent cx="36830" cy="140335"/>
            <wp:effectExtent l="0" t="0" r="0" b="1206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30" cy="14033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6C5D6245" wp14:editId="558FF47D">
            <wp:extent cx="36830" cy="140335"/>
            <wp:effectExtent l="0" t="0" r="0" b="1206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 cy="14033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0EA35055" wp14:editId="2A4D7617">
            <wp:extent cx="44450" cy="140335"/>
            <wp:effectExtent l="0" t="0" r="6350" b="1206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50" cy="14033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78B82672" wp14:editId="4BA7D84D">
            <wp:extent cx="44450" cy="140335"/>
            <wp:effectExtent l="0" t="0" r="6350" b="1206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50" cy="140335"/>
                    </a:xfrm>
                    <a:prstGeom prst="rect">
                      <a:avLst/>
                    </a:prstGeom>
                    <a:noFill/>
                    <a:ln>
                      <a:noFill/>
                    </a:ln>
                  </pic:spPr>
                </pic:pic>
              </a:graphicData>
            </a:graphic>
          </wp:inline>
        </w:drawing>
      </w:r>
    </w:p>
    <w:p w14:paraId="4C5251D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Every time a human assessor makes an annotation </w:t>
      </w:r>
      <w:r w:rsidRPr="003D4E03">
        <w:rPr>
          <w:rFonts w:ascii="Cambria Math" w:hAnsi="Cambria Math" w:cs="Cambria Math"/>
          <w:lang w:val="en-US"/>
        </w:rPr>
        <w:t>𝐺</w:t>
      </w:r>
      <w:r w:rsidRPr="003D4E03">
        <w:rPr>
          <w:rFonts w:ascii="Arial" w:hAnsi="Arial" w:cs="Arial"/>
          <w:position w:val="-6"/>
          <w:lang w:val="en-US"/>
        </w:rPr>
        <w:t xml:space="preserve">! </w:t>
      </w:r>
      <w:r w:rsidRPr="003D4E03">
        <w:rPr>
          <w:rFonts w:ascii="Arial" w:hAnsi="Arial" w:cs="Arial"/>
          <w:lang w:val="en-US"/>
        </w:rPr>
        <w:t xml:space="preserve">then </w:t>
      </w:r>
      <w:r w:rsidRPr="003D4E03">
        <w:rPr>
          <w:rFonts w:ascii="Cambria Math" w:hAnsi="Cambria Math" w:cs="Cambria Math"/>
          <w:lang w:val="en-US"/>
        </w:rPr>
        <w:t>𝐸</w:t>
      </w:r>
      <w:r w:rsidRPr="003D4E03">
        <w:rPr>
          <w:rFonts w:ascii="Arial" w:hAnsi="Arial" w:cs="Arial"/>
          <w:lang w:val="en-US"/>
        </w:rPr>
        <w:t xml:space="preserve"> </w:t>
      </w:r>
      <w:r w:rsidRPr="003D4E03">
        <w:rPr>
          <w:rFonts w:ascii="Cambria Math" w:hAnsi="Cambria Math" w:cs="Cambria Math"/>
          <w:lang w:val="en-US"/>
        </w:rPr>
        <w:t>𝐺</w:t>
      </w:r>
      <w:r w:rsidRPr="003D4E03">
        <w:rPr>
          <w:rFonts w:ascii="Arial" w:hAnsi="Arial" w:cs="Arial"/>
          <w:position w:val="-6"/>
          <w:lang w:val="en-US"/>
        </w:rPr>
        <w:t xml:space="preserve">! </w:t>
      </w:r>
      <w:r w:rsidRPr="003D4E03">
        <w:rPr>
          <w:rFonts w:ascii="Arial" w:hAnsi="Arial" w:cs="Arial"/>
          <w:lang w:val="en-US"/>
        </w:rPr>
        <w:t xml:space="preserve">← </w:t>
      </w:r>
      <w:r w:rsidRPr="003D4E03">
        <w:rPr>
          <w:rFonts w:ascii="Cambria Math" w:hAnsi="Cambria Math" w:cs="Cambria Math"/>
          <w:lang w:val="en-US"/>
        </w:rPr>
        <w:t>𝑔</w:t>
      </w:r>
      <w:r w:rsidRPr="003D4E03">
        <w:rPr>
          <w:rFonts w:ascii="Arial" w:hAnsi="Arial" w:cs="Arial"/>
          <w:position w:val="-6"/>
          <w:lang w:val="en-US"/>
        </w:rPr>
        <w:t xml:space="preserve">! </w:t>
      </w:r>
      <w:r w:rsidRPr="003D4E03">
        <w:rPr>
          <w:rFonts w:ascii="Arial" w:hAnsi="Arial" w:cs="Arial"/>
          <w:lang w:val="en-US"/>
        </w:rPr>
        <w:t xml:space="preserve">and </w:t>
      </w:r>
      <w:r w:rsidRPr="003D4E03">
        <w:rPr>
          <w:rFonts w:ascii="Cambria Math" w:hAnsi="Cambria Math" w:cs="Cambria Math"/>
          <w:lang w:val="en-US"/>
        </w:rPr>
        <w:t>𝑉𝑎𝑟</w:t>
      </w:r>
      <w:r w:rsidRPr="003D4E03">
        <w:rPr>
          <w:rFonts w:ascii="Arial" w:hAnsi="Arial" w:cs="Arial"/>
          <w:lang w:val="en-US"/>
        </w:rPr>
        <w:t xml:space="preserve"> </w:t>
      </w:r>
      <w:r w:rsidRPr="003D4E03">
        <w:rPr>
          <w:rFonts w:ascii="Cambria Math" w:hAnsi="Cambria Math" w:cs="Cambria Math"/>
          <w:lang w:val="en-US"/>
        </w:rPr>
        <w:t>𝐺</w:t>
      </w:r>
      <w:r w:rsidRPr="003D4E03">
        <w:rPr>
          <w:rFonts w:ascii="Arial" w:hAnsi="Arial" w:cs="Arial"/>
          <w:position w:val="-6"/>
          <w:lang w:val="en-US"/>
        </w:rPr>
        <w:t xml:space="preserve">! </w:t>
      </w:r>
      <w:r w:rsidRPr="003D4E03">
        <w:rPr>
          <w:rFonts w:ascii="Arial" w:hAnsi="Arial" w:cs="Arial"/>
          <w:noProof/>
          <w:lang w:val="es-ES"/>
        </w:rPr>
        <w:drawing>
          <wp:inline distT="0" distB="0" distL="0" distR="0" wp14:anchorId="0121E99A" wp14:editId="0D0B7471">
            <wp:extent cx="36830" cy="140335"/>
            <wp:effectExtent l="0" t="0" r="0" b="1206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 cy="140335"/>
                    </a:xfrm>
                    <a:prstGeom prst="rect">
                      <a:avLst/>
                    </a:prstGeom>
                    <a:noFill/>
                    <a:ln>
                      <a:noFill/>
                    </a:ln>
                  </pic:spPr>
                </pic:pic>
              </a:graphicData>
            </a:graphic>
          </wp:inline>
        </w:drawing>
      </w:r>
      <w:r w:rsidRPr="003D4E03">
        <w:rPr>
          <w:rFonts w:ascii="Arial" w:hAnsi="Arial" w:cs="Arial"/>
          <w:position w:val="-6"/>
          <w:lang w:val="en-US"/>
        </w:rPr>
        <w:t xml:space="preserve"> </w:t>
      </w:r>
      <w:r w:rsidRPr="003D4E03">
        <w:rPr>
          <w:rFonts w:ascii="Arial" w:hAnsi="Arial" w:cs="Arial"/>
          <w:noProof/>
          <w:lang w:val="es-ES"/>
        </w:rPr>
        <w:drawing>
          <wp:inline distT="0" distB="0" distL="0" distR="0" wp14:anchorId="0B7ECF13" wp14:editId="1ADAB77A">
            <wp:extent cx="36830" cy="140335"/>
            <wp:effectExtent l="0" t="0" r="0" b="1206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 cy="140335"/>
                    </a:xfrm>
                    <a:prstGeom prst="rect">
                      <a:avLst/>
                    </a:prstGeom>
                    <a:noFill/>
                    <a:ln>
                      <a:noFill/>
                    </a:ln>
                  </pic:spPr>
                </pic:pic>
              </a:graphicData>
            </a:graphic>
          </wp:inline>
        </w:drawing>
      </w:r>
      <w:r w:rsidRPr="003D4E03">
        <w:rPr>
          <w:rFonts w:ascii="Arial" w:hAnsi="Arial" w:cs="Arial"/>
          <w:lang w:val="en-US"/>
        </w:rPr>
        <w:t xml:space="preserve">= 0; it means there is no uncertainty of </w:t>
      </w:r>
      <w:r w:rsidRPr="003D4E03">
        <w:rPr>
          <w:rFonts w:ascii="Cambria Math" w:hAnsi="Cambria Math" w:cs="Cambria Math"/>
          <w:lang w:val="en-US"/>
        </w:rPr>
        <w:t>𝐺</w:t>
      </w:r>
      <w:r w:rsidRPr="003D4E03">
        <w:rPr>
          <w:rFonts w:ascii="Arial" w:hAnsi="Arial" w:cs="Arial"/>
          <w:position w:val="-6"/>
          <w:lang w:val="en-US"/>
        </w:rPr>
        <w:t xml:space="preserve">! </w:t>
      </w:r>
      <w:r w:rsidRPr="003D4E03">
        <w:rPr>
          <w:rFonts w:ascii="Arial" w:hAnsi="Arial" w:cs="Arial"/>
          <w:lang w:val="en-US"/>
        </w:rPr>
        <w:t xml:space="preserve">. </w:t>
      </w:r>
    </w:p>
    <w:p w14:paraId="0D19CEA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Research about incomplete judgments can be described as follows: </w:t>
      </w:r>
    </w:p>
    <w:p w14:paraId="32192BE4" w14:textId="7A5F5F98" w:rsidR="00A03963" w:rsidRPr="000F18AA" w:rsidRDefault="00A03963" w:rsidP="000F18AA">
      <w:pPr>
        <w:pStyle w:val="Prrafodelista"/>
        <w:widowControl w:val="0"/>
        <w:numPr>
          <w:ilvl w:val="0"/>
          <w:numId w:val="49"/>
        </w:numPr>
        <w:autoSpaceDE w:val="0"/>
        <w:autoSpaceDN w:val="0"/>
        <w:adjustRightInd w:val="0"/>
        <w:spacing w:after="240" w:line="360" w:lineRule="auto"/>
        <w:jc w:val="both"/>
        <w:rPr>
          <w:rFonts w:ascii="Arial" w:hAnsi="Arial" w:cs="Arial"/>
          <w:lang w:val="en-US"/>
        </w:rPr>
      </w:pPr>
      <w:r w:rsidRPr="000F18AA">
        <w:rPr>
          <w:rFonts w:ascii="Arial" w:hAnsi="Arial" w:cs="Arial"/>
          <w:lang w:val="en-US"/>
        </w:rPr>
        <w:t xml:space="preserve">(Buckley and Voorhees, 2004) investigated about </w:t>
      </w:r>
      <w:r w:rsidRPr="000F18AA">
        <w:rPr>
          <w:rFonts w:ascii="Arial" w:hAnsi="Arial" w:cs="Arial"/>
          <w:i/>
          <w:iCs/>
          <w:lang w:val="en-US"/>
        </w:rPr>
        <w:t xml:space="preserve">evaluation measures robust enough to cater for incomplete judgments; </w:t>
      </w:r>
      <w:r w:rsidRPr="000F18AA">
        <w:rPr>
          <w:rFonts w:ascii="Arial" w:hAnsi="Arial" w:cs="Arial"/>
          <w:lang w:val="en-US"/>
        </w:rPr>
        <w:t xml:space="preserve">this research introduced the need of a proper evaluation measure for large collections </w:t>
      </w:r>
      <w:r w:rsidRPr="000F18AA">
        <w:rPr>
          <w:rFonts w:ascii="Arial" w:hAnsi="Arial" w:cs="Arial"/>
          <w:i/>
          <w:iCs/>
          <w:lang w:val="en-US"/>
        </w:rPr>
        <w:t xml:space="preserve">bpref, </w:t>
      </w:r>
      <w:r w:rsidRPr="000F18AA">
        <w:rPr>
          <w:rFonts w:ascii="Arial" w:hAnsi="Arial" w:cs="Arial"/>
          <w:lang w:val="en-US"/>
        </w:rPr>
        <w:t xml:space="preserve">which calculated system’s scores having into account top non-relevant judgments rejected by the traditional pooling method. </w:t>
      </w:r>
    </w:p>
    <w:p w14:paraId="0AB59A28"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53BD7B8E" wp14:editId="2739C992">
            <wp:extent cx="36830" cy="140335"/>
            <wp:effectExtent l="0" t="0" r="0" b="1206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30" cy="14033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6EF6B310" wp14:editId="09406287">
            <wp:extent cx="36830" cy="140335"/>
            <wp:effectExtent l="0" t="0" r="0" b="1206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 cy="14033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0610964F" wp14:editId="45631031">
            <wp:extent cx="36830" cy="140335"/>
            <wp:effectExtent l="0" t="0" r="0" b="1206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30" cy="14033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04710A30" wp14:editId="7FA07381">
            <wp:extent cx="36830" cy="140335"/>
            <wp:effectExtent l="0" t="0" r="0" b="1206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30" cy="14033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497C122D" wp14:editId="37D21AFF">
            <wp:extent cx="36830" cy="140335"/>
            <wp:effectExtent l="0" t="0" r="0" b="1206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 cy="140335"/>
                    </a:xfrm>
                    <a:prstGeom prst="rect">
                      <a:avLst/>
                    </a:prstGeom>
                    <a:noFill/>
                    <a:ln>
                      <a:noFill/>
                    </a:ln>
                  </pic:spPr>
                </pic:pic>
              </a:graphicData>
            </a:graphic>
          </wp:inline>
        </w:drawing>
      </w:r>
    </w:p>
    <w:p w14:paraId="73E7993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16 </w:t>
      </w:r>
    </w:p>
    <w:p w14:paraId="16EDC506" w14:textId="5BE30C17" w:rsidR="00A03963" w:rsidRPr="000F18AA" w:rsidRDefault="00A03963" w:rsidP="000F18AA">
      <w:pPr>
        <w:pStyle w:val="Prrafodelista"/>
        <w:widowControl w:val="0"/>
        <w:numPr>
          <w:ilvl w:val="0"/>
          <w:numId w:val="49"/>
        </w:numPr>
        <w:autoSpaceDE w:val="0"/>
        <w:autoSpaceDN w:val="0"/>
        <w:adjustRightInd w:val="0"/>
        <w:spacing w:after="240" w:line="360" w:lineRule="auto"/>
        <w:jc w:val="both"/>
        <w:rPr>
          <w:rFonts w:ascii="Arial" w:hAnsi="Arial" w:cs="Arial"/>
          <w:lang w:val="en-US"/>
        </w:rPr>
      </w:pPr>
      <w:r w:rsidRPr="000F18AA">
        <w:rPr>
          <w:rFonts w:ascii="Arial" w:hAnsi="Arial" w:cs="Arial"/>
          <w:lang w:val="en-US"/>
        </w:rPr>
        <w:t xml:space="preserve">(Carterette, Allan, &amp; Sitaraman, 2006) conduit an investigation about </w:t>
      </w:r>
      <w:r w:rsidRPr="000F18AA">
        <w:rPr>
          <w:rFonts w:ascii="Arial" w:hAnsi="Arial" w:cs="Arial"/>
          <w:i/>
          <w:iCs/>
          <w:lang w:val="en-US"/>
        </w:rPr>
        <w:t xml:space="preserve">Minimal Test collections for retrieval evaluation </w:t>
      </w:r>
      <w:r w:rsidRPr="000F18AA">
        <w:rPr>
          <w:rFonts w:ascii="Arial" w:hAnsi="Arial" w:cs="Arial"/>
          <w:lang w:val="en-US"/>
        </w:rPr>
        <w:t xml:space="preserve">which has lead into an algorithm that in minimal time evaluate retrieval systems with high degree of confidence and using a minimal number of judgments. </w:t>
      </w:r>
    </w:p>
    <w:p w14:paraId="3AAC3C57" w14:textId="77777777" w:rsidR="00A03963" w:rsidRPr="000F18AA" w:rsidRDefault="00A03963" w:rsidP="000F18AA">
      <w:pPr>
        <w:pStyle w:val="Prrafodelista"/>
        <w:widowControl w:val="0"/>
        <w:numPr>
          <w:ilvl w:val="0"/>
          <w:numId w:val="49"/>
        </w:numPr>
        <w:tabs>
          <w:tab w:val="left" w:pos="220"/>
          <w:tab w:val="left" w:pos="720"/>
        </w:tabs>
        <w:autoSpaceDE w:val="0"/>
        <w:autoSpaceDN w:val="0"/>
        <w:adjustRightInd w:val="0"/>
        <w:spacing w:after="320" w:line="360" w:lineRule="auto"/>
        <w:jc w:val="both"/>
        <w:rPr>
          <w:rFonts w:ascii="Arial" w:hAnsi="Arial" w:cs="Arial"/>
          <w:lang w:val="en-US"/>
        </w:rPr>
      </w:pPr>
      <w:r w:rsidRPr="000F18AA">
        <w:rPr>
          <w:rFonts w:ascii="Arial" w:hAnsi="Arial" w:cs="Arial"/>
          <w:lang w:val="en-US"/>
        </w:rPr>
        <w:t xml:space="preserve">(Aslam, Yilmaz, 2007) have shown that giving the average precision of a minimal fraction of judge documents using a small number of relevance judgments, the </w:t>
      </w:r>
      <w:r w:rsidRPr="000F18AA">
        <w:rPr>
          <w:rFonts w:ascii="Arial" w:hAnsi="Arial" w:cs="Arial"/>
          <w:i/>
          <w:iCs/>
          <w:lang w:val="en-US"/>
        </w:rPr>
        <w:t>relevance of the remaining unjudged documents can be inferred</w:t>
      </w:r>
      <w:r w:rsidRPr="000F18AA">
        <w:rPr>
          <w:rFonts w:ascii="Arial" w:hAnsi="Arial" w:cs="Arial"/>
          <w:lang w:val="en-US"/>
        </w:rPr>
        <w:t>.  </w:t>
      </w:r>
    </w:p>
    <w:p w14:paraId="7C93A22E" w14:textId="77777777" w:rsidR="00A03963" w:rsidRPr="000F18AA" w:rsidRDefault="00A03963" w:rsidP="000F18AA">
      <w:pPr>
        <w:pStyle w:val="Prrafodelista"/>
        <w:widowControl w:val="0"/>
        <w:numPr>
          <w:ilvl w:val="0"/>
          <w:numId w:val="48"/>
        </w:numPr>
        <w:tabs>
          <w:tab w:val="left" w:pos="220"/>
          <w:tab w:val="left" w:pos="720"/>
        </w:tabs>
        <w:autoSpaceDE w:val="0"/>
        <w:autoSpaceDN w:val="0"/>
        <w:adjustRightInd w:val="0"/>
        <w:spacing w:after="320" w:line="360" w:lineRule="auto"/>
        <w:jc w:val="both"/>
        <w:rPr>
          <w:rFonts w:ascii="Arial" w:hAnsi="Arial" w:cs="Arial"/>
          <w:lang w:val="en-US"/>
        </w:rPr>
      </w:pPr>
      <w:r w:rsidRPr="000F18AA">
        <w:rPr>
          <w:rFonts w:ascii="Arial" w:hAnsi="Arial" w:cs="Arial"/>
          <w:lang w:val="en-US"/>
        </w:rPr>
        <w:t xml:space="preserve">(Carterette, 2007) studied </w:t>
      </w:r>
      <w:r w:rsidRPr="000F18AA">
        <w:rPr>
          <w:rFonts w:ascii="Arial" w:hAnsi="Arial" w:cs="Arial"/>
          <w:i/>
          <w:iCs/>
          <w:lang w:val="en-US"/>
        </w:rPr>
        <w:t>Robust Test Collections for Retrieval Evaluation</w:t>
      </w:r>
      <w:r w:rsidRPr="000F18AA">
        <w:rPr>
          <w:rFonts w:ascii="Arial" w:hAnsi="Arial" w:cs="Arial"/>
          <w:lang w:val="en-US"/>
        </w:rPr>
        <w:t>, where a model able to achieve reusability with very small sets of relevance judgments per topic was presented.  </w:t>
      </w:r>
    </w:p>
    <w:p w14:paraId="515624CF" w14:textId="3E69B7B2" w:rsidR="00A03963" w:rsidRPr="000F18AA" w:rsidRDefault="00A03963" w:rsidP="000F18AA">
      <w:pPr>
        <w:pStyle w:val="Prrafodelista"/>
        <w:widowControl w:val="0"/>
        <w:numPr>
          <w:ilvl w:val="0"/>
          <w:numId w:val="48"/>
        </w:numPr>
        <w:tabs>
          <w:tab w:val="left" w:pos="220"/>
          <w:tab w:val="left" w:pos="720"/>
        </w:tabs>
        <w:autoSpaceDE w:val="0"/>
        <w:autoSpaceDN w:val="0"/>
        <w:adjustRightInd w:val="0"/>
        <w:spacing w:after="320" w:line="360" w:lineRule="auto"/>
        <w:jc w:val="both"/>
        <w:rPr>
          <w:rFonts w:ascii="Arial" w:hAnsi="Arial" w:cs="Arial"/>
          <w:lang w:val="en-US"/>
        </w:rPr>
      </w:pPr>
      <w:r w:rsidRPr="000F18AA">
        <w:rPr>
          <w:rFonts w:ascii="Arial" w:hAnsi="Arial" w:cs="Arial"/>
          <w:lang w:val="en-US"/>
        </w:rPr>
        <w:t xml:space="preserve">(Carterette &amp; Allan, 2007) proposed the use of </w:t>
      </w:r>
      <w:r w:rsidRPr="000F18AA">
        <w:rPr>
          <w:rFonts w:ascii="Arial" w:hAnsi="Arial" w:cs="Arial"/>
          <w:i/>
          <w:iCs/>
          <w:lang w:val="en-US"/>
        </w:rPr>
        <w:t xml:space="preserve">inter-document similarity, </w:t>
      </w:r>
      <w:r w:rsidRPr="000F18AA">
        <w:rPr>
          <w:rFonts w:ascii="Arial" w:hAnsi="Arial" w:cs="Arial"/>
          <w:lang w:val="en-US"/>
        </w:rPr>
        <w:t xml:space="preserve">in which document similarity is the key to evaluate retrieval systems with more accurate and robust results, using 99% less relevance judgments than TREC conferences.  As stated before, research in text information retrieval has been meaningful for the creation of continuous improvement in evaluation techniques. In music, this topic has received about half of the attention but still the little research conducted so far, has been significant. For example, in order to create large datasets and reduce the number of annotations needed, low-cost evaluation alternatives have been explored. For instance, (J Urbano &amp; Schedl, 2013) applied Minimal Test Collection (MTC) algorithms to the evaluation of the Audio Music Similarity task in MIREX which reduced the annotation cost to less than 5%. Therefore, the researches investigated how to compare systems when incompletes judgments are available and still be confident about the results.  The idea is to model probabilistically the relevance judgments provided by human  assessors using the same concept of random variables. Then, they created models to estimate these relevance judgments as accurately as possible and obtain good estimates of systems effectiveness even with few available judgments. </w:t>
      </w:r>
    </w:p>
    <w:p w14:paraId="70CEEA5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Let </w:t>
      </w:r>
      <w:r w:rsidRPr="003D4E03">
        <w:rPr>
          <w:rFonts w:ascii="Arial" w:hAnsi="Arial" w:cs="Arial"/>
          <w:i/>
          <w:iCs/>
          <w:lang w:val="en-US"/>
        </w:rPr>
        <w:t xml:space="preserve">Gi </w:t>
      </w:r>
      <w:r w:rsidRPr="003D4E03">
        <w:rPr>
          <w:rFonts w:ascii="Arial" w:hAnsi="Arial" w:cs="Arial"/>
          <w:lang w:val="en-US"/>
        </w:rPr>
        <w:t xml:space="preserve">being a Random Variable representing the relevance level assigned to document </w:t>
      </w:r>
      <w:r w:rsidRPr="003D4E03">
        <w:rPr>
          <w:rFonts w:ascii="Arial" w:hAnsi="Arial" w:cs="Arial"/>
          <w:i/>
          <w:iCs/>
          <w:lang w:val="en-US"/>
        </w:rPr>
        <w:t>d</w:t>
      </w:r>
      <w:r w:rsidRPr="003D4E03">
        <w:rPr>
          <w:rFonts w:ascii="Arial" w:hAnsi="Arial" w:cs="Arial"/>
          <w:lang w:val="en-US"/>
        </w:rPr>
        <w:t xml:space="preserve">. If the scale is </w:t>
      </w:r>
      <w:r w:rsidRPr="003D4E03">
        <w:rPr>
          <w:rFonts w:ascii="Arial" w:hAnsi="Arial" w:cs="Arial"/>
          <w:i/>
          <w:iCs/>
          <w:lang w:val="en-US"/>
        </w:rPr>
        <w:t>Fine</w:t>
      </w:r>
      <w:r w:rsidRPr="003D4E03">
        <w:rPr>
          <w:rFonts w:ascii="Arial" w:hAnsi="Arial" w:cs="Arial"/>
          <w:lang w:val="en-US"/>
        </w:rPr>
        <w:t xml:space="preserve">, </w:t>
      </w:r>
      <w:r w:rsidRPr="003D4E03">
        <w:rPr>
          <w:rFonts w:ascii="Arial" w:hAnsi="Arial" w:cs="Arial"/>
          <w:i/>
          <w:iCs/>
          <w:lang w:val="en-US"/>
        </w:rPr>
        <w:t xml:space="preserve">Gi </w:t>
      </w:r>
      <w:r w:rsidRPr="003D4E03">
        <w:rPr>
          <w:rFonts w:ascii="Arial" w:hAnsi="Arial" w:cs="Arial"/>
          <w:lang w:val="en-US"/>
        </w:rPr>
        <w:t xml:space="preserve">can take one of three values and if this is Broad, it can take one of 11 values. From (2): </w:t>
      </w:r>
    </w:p>
    <w:p w14:paraId="4D01274E"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2626987" wp14:editId="64771F0E">
            <wp:extent cx="191770" cy="287655"/>
            <wp:effectExtent l="0" t="0" r="1143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770" cy="287655"/>
                    </a:xfrm>
                    <a:prstGeom prst="rect">
                      <a:avLst/>
                    </a:prstGeom>
                    <a:noFill/>
                    <a:ln>
                      <a:noFill/>
                    </a:ln>
                  </pic:spPr>
                </pic:pic>
              </a:graphicData>
            </a:graphic>
          </wp:inline>
        </w:drawing>
      </w:r>
    </w:p>
    <w:p w14:paraId="404DC68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Cambria Math" w:hAnsi="Cambria Math" w:cs="Cambria Math"/>
          <w:lang w:val="en-US"/>
        </w:rPr>
        <w:t>𝐸𝐺</w:t>
      </w:r>
      <w:r w:rsidRPr="003D4E03">
        <w:rPr>
          <w:rFonts w:ascii="Arial" w:hAnsi="Arial" w:cs="Arial"/>
          <w:position w:val="-6"/>
          <w:lang w:val="en-US"/>
        </w:rPr>
        <w:t>!</w:t>
      </w:r>
      <w:r w:rsidRPr="003D4E03">
        <w:rPr>
          <w:rFonts w:ascii="Arial" w:hAnsi="Arial" w:cs="Arial"/>
          <w:lang w:val="en-US"/>
        </w:rPr>
        <w:t xml:space="preserve">= </w:t>
      </w:r>
      <w:r w:rsidRPr="003D4E03">
        <w:rPr>
          <w:rFonts w:ascii="Arial" w:hAnsi="Arial" w:cs="Arial"/>
          <w:position w:val="-27"/>
          <w:lang w:val="en-US"/>
        </w:rPr>
        <w:t>!</w:t>
      </w:r>
      <w:r w:rsidRPr="003D4E03">
        <w:rPr>
          <w:rFonts w:ascii="Baoli SC Regular" w:hAnsi="Baoli SC Regular" w:cs="Baoli SC Regular"/>
          <w:position w:val="-27"/>
          <w:lang w:val="en-US"/>
        </w:rPr>
        <w:t>∈</w:t>
      </w:r>
      <w:r w:rsidRPr="003D4E03">
        <w:rPr>
          <w:rFonts w:ascii="Arial" w:hAnsi="Arial" w:cs="Arial"/>
          <w:position w:val="-27"/>
          <w:lang w:val="en-US"/>
        </w:rPr>
        <w:t>!</w:t>
      </w:r>
      <w:r w:rsidRPr="003D4E03">
        <w:rPr>
          <w:rFonts w:ascii="Arial" w:hAnsi="Arial" w:cs="Arial"/>
          <w:lang w:val="en-US"/>
        </w:rPr>
        <w:t>PG</w:t>
      </w:r>
      <w:r w:rsidRPr="003D4E03">
        <w:rPr>
          <w:rFonts w:ascii="Arial" w:hAnsi="Arial" w:cs="Arial"/>
          <w:position w:val="-6"/>
          <w:lang w:val="en-US"/>
        </w:rPr>
        <w:t>!</w:t>
      </w:r>
      <w:r w:rsidRPr="003D4E03">
        <w:rPr>
          <w:rFonts w:ascii="Arial" w:hAnsi="Arial" w:cs="Arial"/>
          <w:lang w:val="en-US"/>
        </w:rPr>
        <w:t xml:space="preserve">=l·l </w:t>
      </w:r>
    </w:p>
    <w:p w14:paraId="02C7330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 </w:t>
      </w:r>
      <w:r w:rsidRPr="003D4E03">
        <w:rPr>
          <w:rFonts w:ascii="Cambria Math" w:hAnsi="Cambria Math" w:cs="Cambria Math"/>
          <w:lang w:val="en-US"/>
        </w:rPr>
        <w:t>𝑉𝑎𝑟𝐺</w:t>
      </w:r>
      <w:r w:rsidRPr="003D4E03">
        <w:rPr>
          <w:rFonts w:ascii="Arial" w:hAnsi="Arial" w:cs="Arial"/>
          <w:position w:val="-6"/>
          <w:lang w:val="en-US"/>
        </w:rPr>
        <w:t xml:space="preserve">! </w:t>
      </w:r>
      <w:r w:rsidRPr="003D4E03">
        <w:rPr>
          <w:rFonts w:ascii="Arial" w:hAnsi="Arial" w:cs="Arial"/>
          <w:lang w:val="en-US"/>
        </w:rPr>
        <w:t xml:space="preserve">= </w:t>
      </w:r>
      <w:r w:rsidRPr="003D4E03">
        <w:rPr>
          <w:rFonts w:ascii="Arial" w:hAnsi="Arial" w:cs="Arial"/>
          <w:noProof/>
          <w:lang w:val="es-ES"/>
        </w:rPr>
        <w:drawing>
          <wp:inline distT="0" distB="0" distL="0" distR="0" wp14:anchorId="48EF5312" wp14:editId="2052C477">
            <wp:extent cx="191770" cy="287655"/>
            <wp:effectExtent l="0" t="0" r="1143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770" cy="287655"/>
                    </a:xfrm>
                    <a:prstGeom prst="rect">
                      <a:avLst/>
                    </a:prstGeom>
                    <a:noFill/>
                    <a:ln>
                      <a:noFill/>
                    </a:ln>
                  </pic:spPr>
                </pic:pic>
              </a:graphicData>
            </a:graphic>
          </wp:inline>
        </w:drawing>
      </w:r>
      <w:r w:rsidRPr="003D4E03">
        <w:rPr>
          <w:rFonts w:ascii="Arial" w:hAnsi="Arial" w:cs="Arial"/>
          <w:position w:val="-27"/>
          <w:lang w:val="en-US"/>
        </w:rPr>
        <w:t>!</w:t>
      </w:r>
      <w:r w:rsidRPr="003D4E03">
        <w:rPr>
          <w:rFonts w:ascii="Baoli SC Regular" w:hAnsi="Baoli SC Regular" w:cs="Baoli SC Regular"/>
          <w:position w:val="-27"/>
          <w:lang w:val="en-US"/>
        </w:rPr>
        <w:t>∈</w:t>
      </w:r>
      <w:r w:rsidRPr="003D4E03">
        <w:rPr>
          <w:rFonts w:ascii="Arial" w:hAnsi="Arial" w:cs="Arial"/>
          <w:position w:val="-27"/>
          <w:lang w:val="en-US"/>
        </w:rPr>
        <w:t>!</w:t>
      </w:r>
      <w:r w:rsidRPr="003D4E03">
        <w:rPr>
          <w:rFonts w:ascii="Arial" w:hAnsi="Arial" w:cs="Arial"/>
          <w:lang w:val="en-US"/>
        </w:rPr>
        <w:t>PG</w:t>
      </w:r>
      <w:r w:rsidRPr="003D4E03">
        <w:rPr>
          <w:rFonts w:ascii="Arial" w:hAnsi="Arial" w:cs="Arial"/>
          <w:position w:val="-6"/>
          <w:lang w:val="en-US"/>
        </w:rPr>
        <w:t>!</w:t>
      </w:r>
      <w:r w:rsidRPr="003D4E03">
        <w:rPr>
          <w:rFonts w:ascii="Arial" w:hAnsi="Arial" w:cs="Arial"/>
          <w:lang w:val="en-US"/>
        </w:rPr>
        <w:t>=l·l−</w:t>
      </w:r>
      <w:r w:rsidRPr="003D4E03">
        <w:rPr>
          <w:rFonts w:ascii="Cambria Math" w:hAnsi="Cambria Math" w:cs="Cambria Math"/>
          <w:lang w:val="en-US"/>
        </w:rPr>
        <w:t>𝐸𝐺</w:t>
      </w:r>
      <w:r w:rsidRPr="003D4E03">
        <w:rPr>
          <w:rFonts w:ascii="Arial" w:hAnsi="Arial" w:cs="Arial"/>
          <w:position w:val="-6"/>
          <w:lang w:val="en-US"/>
        </w:rPr>
        <w:t xml:space="preserve">! </w:t>
      </w:r>
    </w:p>
    <w:p w14:paraId="2EFCFCD7"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2247C46D" wp14:editId="3647501B">
            <wp:extent cx="36830" cy="140335"/>
            <wp:effectExtent l="0" t="0" r="0" b="1206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30" cy="14033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68D8F2B9" wp14:editId="65E49805">
            <wp:extent cx="36830" cy="140335"/>
            <wp:effectExtent l="0" t="0" r="0" b="1206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 cy="14033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0DA8D87A" wp14:editId="21857FF0">
            <wp:extent cx="44450" cy="140335"/>
            <wp:effectExtent l="0" t="0" r="6350" b="1206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50" cy="14033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1989D5D5" wp14:editId="57DD1655">
            <wp:extent cx="44450" cy="140335"/>
            <wp:effectExtent l="0" t="0" r="6350" b="1206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50" cy="140335"/>
                    </a:xfrm>
                    <a:prstGeom prst="rect">
                      <a:avLst/>
                    </a:prstGeom>
                    <a:noFill/>
                    <a:ln>
                      <a:noFill/>
                    </a:ln>
                  </pic:spPr>
                </pic:pic>
              </a:graphicData>
            </a:graphic>
          </wp:inline>
        </w:drawing>
      </w:r>
    </w:p>
    <w:p w14:paraId="3A7C9C8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 </w:t>
      </w:r>
    </w:p>
    <w:p w14:paraId="598D980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To estimate the relevance of a document with (3) the P G</w:t>
      </w:r>
      <w:r w:rsidRPr="003D4E03">
        <w:rPr>
          <w:rFonts w:ascii="Arial" w:hAnsi="Arial" w:cs="Arial"/>
          <w:position w:val="-6"/>
          <w:lang w:val="en-US"/>
        </w:rPr>
        <w:t xml:space="preserve">! </w:t>
      </w:r>
      <w:r w:rsidRPr="003D4E03">
        <w:rPr>
          <w:rFonts w:ascii="Arial" w:hAnsi="Arial" w:cs="Arial"/>
          <w:lang w:val="en-US"/>
        </w:rPr>
        <w:t xml:space="preserve">= l needs to be known for each relevance level of </w:t>
      </w:r>
      <w:r w:rsidRPr="003D4E03">
        <w:rPr>
          <w:rFonts w:ascii="Arial" w:hAnsi="Arial" w:cs="Arial"/>
          <w:i/>
          <w:iCs/>
          <w:lang w:val="en-US"/>
        </w:rPr>
        <w:t xml:space="preserve">L </w:t>
      </w:r>
      <w:r w:rsidRPr="003D4E03">
        <w:rPr>
          <w:rFonts w:ascii="Arial" w:hAnsi="Arial" w:cs="Arial"/>
          <w:lang w:val="en-US"/>
        </w:rPr>
        <w:t xml:space="preserve">(the possible value giving by a human annotator using the scale L). It means, the distribution of </w:t>
      </w:r>
      <w:r w:rsidRPr="003D4E03">
        <w:rPr>
          <w:rFonts w:ascii="Arial" w:hAnsi="Arial" w:cs="Arial"/>
          <w:i/>
          <w:iCs/>
          <w:lang w:val="en-US"/>
        </w:rPr>
        <w:t xml:space="preserve">Gi </w:t>
      </w:r>
      <w:r w:rsidRPr="003D4E03">
        <w:rPr>
          <w:rFonts w:ascii="Arial" w:hAnsi="Arial" w:cs="Arial"/>
          <w:lang w:val="en-US"/>
        </w:rPr>
        <w:t xml:space="preserve">has to be calculated. The followed approach was the estimation of the relevance of each document individually, creating two models fitted with features about every query-document. </w:t>
      </w:r>
    </w:p>
    <w:p w14:paraId="280ED64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These features are: </w:t>
      </w:r>
    </w:p>
    <w:p w14:paraId="5C3E69E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 </w:t>
      </w:r>
      <w:r w:rsidRPr="003D4E03">
        <w:rPr>
          <w:rFonts w:ascii="Arial" w:hAnsi="Arial" w:cs="Arial"/>
          <w:b/>
          <w:bCs/>
          <w:i/>
          <w:iCs/>
          <w:lang w:val="en-US"/>
        </w:rPr>
        <w:t xml:space="preserve">Output-based: </w:t>
      </w:r>
      <w:r w:rsidRPr="003D4E03">
        <w:rPr>
          <w:rFonts w:ascii="Arial" w:hAnsi="Arial" w:cs="Arial"/>
          <w:lang w:val="en-US"/>
        </w:rPr>
        <w:t xml:space="preserve">used when there are no judgments available; represents aspects of the system outputs. (See Table 1). For an arbitrary document </w:t>
      </w:r>
      <w:r w:rsidRPr="003D4E03">
        <w:rPr>
          <w:rFonts w:ascii="Arial" w:hAnsi="Arial" w:cs="Arial"/>
          <w:i/>
          <w:iCs/>
          <w:lang w:val="en-US"/>
        </w:rPr>
        <w:t xml:space="preserve">d(song) </w:t>
      </w:r>
      <w:r w:rsidRPr="003D4E03">
        <w:rPr>
          <w:rFonts w:ascii="Arial" w:hAnsi="Arial" w:cs="Arial"/>
          <w:lang w:val="en-US"/>
        </w:rPr>
        <w:t xml:space="preserve">and query </w:t>
      </w:r>
      <w:r w:rsidRPr="003D4E03">
        <w:rPr>
          <w:rFonts w:ascii="Arial" w:hAnsi="Arial" w:cs="Arial"/>
          <w:i/>
          <w:iCs/>
          <w:lang w:val="en-US"/>
        </w:rPr>
        <w:t xml:space="preserve">q(looking for similarity among songs). </w:t>
      </w:r>
    </w:p>
    <w:p w14:paraId="6171D181"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57AE9F6E" wp14:editId="61273605">
            <wp:extent cx="36830" cy="140335"/>
            <wp:effectExtent l="0" t="0" r="0" b="1206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30" cy="14033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38504FB5" wp14:editId="7C0EB030">
            <wp:extent cx="36830" cy="140335"/>
            <wp:effectExtent l="0" t="0" r="0" b="1206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 cy="14033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5A8A0EAF" wp14:editId="7D62231E">
            <wp:extent cx="36830" cy="140335"/>
            <wp:effectExtent l="0" t="0" r="0" b="1206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30" cy="14033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38EA240B" wp14:editId="09759470">
            <wp:extent cx="36830" cy="140335"/>
            <wp:effectExtent l="0" t="0" r="0" b="1206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 cy="14033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7ECC4960" wp14:editId="7E27ED05">
            <wp:extent cx="44450" cy="140335"/>
            <wp:effectExtent l="0" t="0" r="6350" b="1206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50" cy="14033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5CBCD07A" wp14:editId="5296B54E">
            <wp:extent cx="44450" cy="140335"/>
            <wp:effectExtent l="0" t="0" r="6350" b="1206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50" cy="140335"/>
                    </a:xfrm>
                    <a:prstGeom prst="rect">
                      <a:avLst/>
                    </a:prstGeom>
                    <a:noFill/>
                    <a:ln>
                      <a:noFill/>
                    </a:ln>
                  </pic:spPr>
                </pic:pic>
              </a:graphicData>
            </a:graphic>
          </wp:inline>
        </w:drawing>
      </w:r>
    </w:p>
    <w:p w14:paraId="667F351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Relevance scale </w:t>
      </w:r>
      <w:r w:rsidRPr="003D4E03">
        <w:rPr>
          <w:rFonts w:ascii="Arial" w:hAnsi="Arial" w:cs="Arial"/>
          <w:i/>
          <w:iCs/>
          <w:lang w:val="en-US"/>
        </w:rPr>
        <w:t xml:space="preserve">L </w:t>
      </w:r>
      <w:r w:rsidRPr="003D4E03">
        <w:rPr>
          <w:rFonts w:ascii="Arial" w:hAnsi="Arial" w:cs="Arial"/>
          <w:lang w:val="en-US"/>
        </w:rPr>
        <w:t xml:space="preserve">where </w:t>
      </w:r>
      <w:r w:rsidRPr="003D4E03">
        <w:rPr>
          <w:rFonts w:ascii="Arial" w:hAnsi="Arial" w:cs="Arial"/>
          <w:i/>
          <w:iCs/>
          <w:lang w:val="en-US"/>
        </w:rPr>
        <w:t xml:space="preserve">LBroad </w:t>
      </w:r>
      <w:r w:rsidRPr="003D4E03">
        <w:rPr>
          <w:rFonts w:ascii="Arial" w:hAnsi="Arial" w:cs="Arial"/>
          <w:lang w:val="en-US"/>
        </w:rPr>
        <w:t xml:space="preserve">= {0; 1; 2} and </w:t>
      </w:r>
      <w:r w:rsidRPr="003D4E03">
        <w:rPr>
          <w:rFonts w:ascii="Arial" w:hAnsi="Arial" w:cs="Arial"/>
          <w:i/>
          <w:iCs/>
          <w:lang w:val="en-US"/>
        </w:rPr>
        <w:t xml:space="preserve">LFine </w:t>
      </w:r>
      <w:r w:rsidRPr="003D4E03">
        <w:rPr>
          <w:rFonts w:ascii="Arial" w:hAnsi="Arial" w:cs="Arial"/>
          <w:lang w:val="en-US"/>
        </w:rPr>
        <w:t xml:space="preserve">= {0; 1; ... 11} </w:t>
      </w:r>
    </w:p>
    <w:p w14:paraId="39250E39"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7AB65B22" wp14:editId="40D31379">
            <wp:extent cx="44450" cy="140335"/>
            <wp:effectExtent l="0" t="0" r="6350" b="1206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50" cy="14033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7C9EE6FD" wp14:editId="77107689">
            <wp:extent cx="44450" cy="140335"/>
            <wp:effectExtent l="0" t="0" r="6350" b="1206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50" cy="140335"/>
                    </a:xfrm>
                    <a:prstGeom prst="rect">
                      <a:avLst/>
                    </a:prstGeom>
                    <a:noFill/>
                    <a:ln>
                      <a:noFill/>
                    </a:ln>
                  </pic:spPr>
                </pic:pic>
              </a:graphicData>
            </a:graphic>
          </wp:inline>
        </w:drawing>
      </w:r>
    </w:p>
    <w:p w14:paraId="5D9F6A23" w14:textId="77777777" w:rsidR="00A0396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18 </w:t>
      </w:r>
    </w:p>
    <w:p w14:paraId="78B8FD01" w14:textId="77777777" w:rsidR="000F18AA" w:rsidRDefault="000F18AA" w:rsidP="003D4E03">
      <w:pPr>
        <w:widowControl w:val="0"/>
        <w:autoSpaceDE w:val="0"/>
        <w:autoSpaceDN w:val="0"/>
        <w:adjustRightInd w:val="0"/>
        <w:spacing w:after="240" w:line="360" w:lineRule="auto"/>
        <w:jc w:val="both"/>
        <w:rPr>
          <w:rFonts w:ascii="Arial" w:hAnsi="Arial" w:cs="Arial"/>
          <w:lang w:val="en-US"/>
        </w:rPr>
      </w:pPr>
    </w:p>
    <w:p w14:paraId="6BCF0B4B" w14:textId="77777777" w:rsidR="000F18AA" w:rsidRPr="003D4E03" w:rsidRDefault="000F18AA" w:rsidP="003D4E03">
      <w:pPr>
        <w:widowControl w:val="0"/>
        <w:autoSpaceDE w:val="0"/>
        <w:autoSpaceDN w:val="0"/>
        <w:adjustRightInd w:val="0"/>
        <w:spacing w:after="240" w:line="360" w:lineRule="auto"/>
        <w:jc w:val="both"/>
        <w:rPr>
          <w:rFonts w:ascii="Arial" w:hAnsi="Arial" w:cs="Arial"/>
          <w:lang w:val="en-US"/>
        </w:rPr>
      </w:pPr>
    </w:p>
    <w:tbl>
      <w:tblPr>
        <w:tblW w:w="8337" w:type="dxa"/>
        <w:jc w:val="center"/>
        <w:tblInd w:w="108" w:type="dxa"/>
        <w:tblBorders>
          <w:top w:val="nil"/>
          <w:left w:val="nil"/>
          <w:right w:val="nil"/>
        </w:tblBorders>
        <w:tblLayout w:type="fixed"/>
        <w:tblLook w:val="0000" w:firstRow="0" w:lastRow="0" w:firstColumn="0" w:lastColumn="0" w:noHBand="0" w:noVBand="0"/>
      </w:tblPr>
      <w:tblGrid>
        <w:gridCol w:w="1330"/>
        <w:gridCol w:w="7007"/>
      </w:tblGrid>
      <w:tr w:rsidR="00982B2D" w:rsidRPr="003D4E03" w14:paraId="0FABFC1C" w14:textId="77777777" w:rsidTr="00F5267B">
        <w:trPr>
          <w:trHeight w:val="411"/>
          <w:jc w:val="center"/>
        </w:trPr>
        <w:tc>
          <w:tcPr>
            <w:tcW w:w="1330" w:type="dxa"/>
            <w:tcBorders>
              <w:top w:val="single" w:sz="4" w:space="0" w:color="auto"/>
              <w:left w:val="single" w:sz="7" w:space="0" w:color="auto"/>
              <w:bottom w:val="single" w:sz="4" w:space="0" w:color="auto"/>
              <w:right w:val="single" w:sz="7" w:space="0" w:color="auto"/>
            </w:tcBorders>
            <w:shd w:val="clear" w:color="auto" w:fill="C1C1C1"/>
            <w:tcMar>
              <w:top w:w="20" w:type="nil"/>
              <w:left w:w="20" w:type="nil"/>
              <w:bottom w:w="20" w:type="nil"/>
              <w:right w:w="20" w:type="nil"/>
            </w:tcMar>
          </w:tcPr>
          <w:p w14:paraId="47B79ADA" w14:textId="00F126E0" w:rsidR="00A03963" w:rsidRPr="003D4E03" w:rsidRDefault="00A03963" w:rsidP="00F5267B">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b/>
                <w:bCs/>
                <w:lang w:val="en-US"/>
              </w:rPr>
              <w:t>Feature</w:t>
            </w:r>
          </w:p>
        </w:tc>
        <w:tc>
          <w:tcPr>
            <w:tcW w:w="7007" w:type="dxa"/>
            <w:tcBorders>
              <w:top w:val="single" w:sz="4" w:space="0" w:color="auto"/>
              <w:left w:val="single" w:sz="7" w:space="0" w:color="auto"/>
              <w:bottom w:val="single" w:sz="4" w:space="0" w:color="auto"/>
              <w:right w:val="single" w:sz="4" w:space="0" w:color="auto"/>
            </w:tcBorders>
            <w:shd w:val="clear" w:color="auto" w:fill="C1C1C1"/>
            <w:tcMar>
              <w:top w:w="20" w:type="nil"/>
              <w:left w:w="20" w:type="nil"/>
              <w:bottom w:w="20" w:type="nil"/>
              <w:right w:w="20" w:type="nil"/>
            </w:tcMar>
          </w:tcPr>
          <w:p w14:paraId="45BD712F" w14:textId="7FE30FF2" w:rsidR="00F5267B" w:rsidRPr="00F5267B" w:rsidRDefault="00A03963" w:rsidP="00F5267B">
            <w:pPr>
              <w:widowControl w:val="0"/>
              <w:autoSpaceDE w:val="0"/>
              <w:autoSpaceDN w:val="0"/>
              <w:adjustRightInd w:val="0"/>
              <w:spacing w:line="360" w:lineRule="auto"/>
              <w:jc w:val="center"/>
              <w:rPr>
                <w:rFonts w:ascii="Arial" w:hAnsi="Arial" w:cs="Arial"/>
                <w:b/>
                <w:bCs/>
                <w:lang w:val="en-US"/>
              </w:rPr>
            </w:pPr>
            <w:r w:rsidRPr="003D4E03">
              <w:rPr>
                <w:rFonts w:ascii="Arial" w:hAnsi="Arial" w:cs="Arial"/>
                <w:b/>
                <w:bCs/>
                <w:lang w:val="en-US"/>
              </w:rPr>
              <w:t>Descriptio</w:t>
            </w:r>
            <w:r w:rsidR="00F5267B">
              <w:rPr>
                <w:rFonts w:ascii="Arial" w:hAnsi="Arial" w:cs="Arial"/>
                <w:b/>
                <w:bCs/>
                <w:lang w:val="en-US"/>
              </w:rPr>
              <w:t>n</w:t>
            </w:r>
          </w:p>
        </w:tc>
      </w:tr>
      <w:tr w:rsidR="00982B2D" w:rsidRPr="003D4E03" w14:paraId="7E05AA04" w14:textId="77777777" w:rsidTr="00982B2D">
        <w:tblPrEx>
          <w:tblBorders>
            <w:top w:val="none" w:sz="0" w:space="0" w:color="auto"/>
          </w:tblBorders>
        </w:tblPrEx>
        <w:trPr>
          <w:trHeight w:val="1482"/>
          <w:jc w:val="center"/>
        </w:trPr>
        <w:tc>
          <w:tcPr>
            <w:tcW w:w="1330" w:type="dxa"/>
            <w:tcBorders>
              <w:top w:val="single" w:sz="4" w:space="0" w:color="auto"/>
              <w:left w:val="single" w:sz="7" w:space="0" w:color="auto"/>
              <w:bottom w:val="single" w:sz="4" w:space="0" w:color="auto"/>
              <w:right w:val="single" w:sz="7" w:space="0" w:color="auto"/>
            </w:tcBorders>
            <w:tcMar>
              <w:top w:w="20" w:type="nil"/>
              <w:left w:w="20" w:type="nil"/>
              <w:bottom w:w="20" w:type="nil"/>
              <w:right w:w="20" w:type="nil"/>
            </w:tcMar>
            <w:vAlign w:val="center"/>
          </w:tcPr>
          <w:p w14:paraId="53F3698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 </w:t>
            </w:r>
          </w:p>
        </w:tc>
        <w:tc>
          <w:tcPr>
            <w:tcW w:w="7007"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11F0846C" w14:textId="77777777" w:rsidR="005E4D8E"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 of systems that retrieved </w:t>
            </w:r>
            <w:r w:rsidRPr="003D4E03">
              <w:rPr>
                <w:rFonts w:ascii="Arial" w:hAnsi="Arial" w:cs="Arial"/>
                <w:i/>
                <w:iCs/>
                <w:lang w:val="en-US"/>
              </w:rPr>
              <w:t xml:space="preserve">d </w:t>
            </w:r>
            <w:r w:rsidRPr="003D4E03">
              <w:rPr>
                <w:rFonts w:ascii="Arial" w:hAnsi="Arial" w:cs="Arial"/>
                <w:lang w:val="en-US"/>
              </w:rPr>
              <w:t xml:space="preserve">for </w:t>
            </w:r>
            <w:r w:rsidRPr="003D4E03">
              <w:rPr>
                <w:rFonts w:ascii="Arial" w:hAnsi="Arial" w:cs="Arial"/>
                <w:i/>
                <w:iCs/>
                <w:lang w:val="en-US"/>
              </w:rPr>
              <w:t>q</w:t>
            </w:r>
            <w:r w:rsidRPr="003D4E03">
              <w:rPr>
                <w:rFonts w:ascii="Arial" w:hAnsi="Arial" w:cs="Arial"/>
                <w:lang w:val="en-US"/>
              </w:rPr>
              <w:t xml:space="preserve">. If many systems return </w:t>
            </w:r>
            <w:r w:rsidRPr="003D4E03">
              <w:rPr>
                <w:rFonts w:ascii="Arial" w:hAnsi="Arial" w:cs="Arial"/>
                <w:i/>
                <w:iCs/>
                <w:lang w:val="en-US"/>
              </w:rPr>
              <w:t>d</w:t>
            </w:r>
            <w:r w:rsidRPr="003D4E03">
              <w:rPr>
                <w:rFonts w:ascii="Arial" w:hAnsi="Arial" w:cs="Arial"/>
                <w:lang w:val="en-US"/>
              </w:rPr>
              <w:t xml:space="preserve">, </w:t>
            </w:r>
          </w:p>
          <w:p w14:paraId="3C254CF2" w14:textId="5314E8C4"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it’s expected that </w:t>
            </w:r>
            <w:r w:rsidRPr="003D4E03">
              <w:rPr>
                <w:rFonts w:ascii="Arial" w:hAnsi="Arial" w:cs="Arial"/>
                <w:i/>
                <w:iCs/>
                <w:lang w:val="en-US"/>
              </w:rPr>
              <w:t xml:space="preserve">d </w:t>
            </w:r>
            <w:r w:rsidRPr="003D4E03">
              <w:rPr>
                <w:rFonts w:ascii="Arial" w:hAnsi="Arial" w:cs="Arial"/>
                <w:lang w:val="en-US"/>
              </w:rPr>
              <w:t xml:space="preserve">is more similar to </w:t>
            </w:r>
            <w:r w:rsidRPr="003D4E03">
              <w:rPr>
                <w:rFonts w:ascii="Arial" w:hAnsi="Arial" w:cs="Arial"/>
                <w:i/>
                <w:iCs/>
                <w:lang w:val="en-US"/>
              </w:rPr>
              <w:t>q</w:t>
            </w:r>
            <w:r w:rsidRPr="003D4E03">
              <w:rPr>
                <w:rFonts w:ascii="Arial" w:hAnsi="Arial" w:cs="Arial"/>
                <w:lang w:val="en-US"/>
              </w:rPr>
              <w:t xml:space="preserve">. </w:t>
            </w:r>
          </w:p>
        </w:tc>
      </w:tr>
      <w:tr w:rsidR="00982B2D" w:rsidRPr="003D4E03" w14:paraId="116CF0C7" w14:textId="77777777" w:rsidTr="00982B2D">
        <w:tblPrEx>
          <w:tblBorders>
            <w:top w:val="none" w:sz="0" w:space="0" w:color="auto"/>
          </w:tblBorders>
        </w:tblPrEx>
        <w:trPr>
          <w:trHeight w:val="1482"/>
          <w:jc w:val="center"/>
        </w:trPr>
        <w:tc>
          <w:tcPr>
            <w:tcW w:w="1330" w:type="dxa"/>
            <w:tcBorders>
              <w:top w:val="single" w:sz="4" w:space="0" w:color="auto"/>
              <w:left w:val="single" w:sz="7" w:space="0" w:color="auto"/>
              <w:bottom w:val="single" w:sz="4" w:space="0" w:color="auto"/>
              <w:right w:val="single" w:sz="7" w:space="0" w:color="auto"/>
            </w:tcBorders>
            <w:tcMar>
              <w:top w:w="20" w:type="nil"/>
              <w:left w:w="20" w:type="nil"/>
              <w:bottom w:w="20" w:type="nil"/>
              <w:right w:w="20" w:type="nil"/>
            </w:tcMar>
            <w:vAlign w:val="center"/>
          </w:tcPr>
          <w:p w14:paraId="3A584DF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fTEAM </w:t>
            </w:r>
          </w:p>
        </w:tc>
        <w:tc>
          <w:tcPr>
            <w:tcW w:w="7007"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68B3055E"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50B0F5D5" wp14:editId="2FD3CCE3">
                  <wp:extent cx="7620" cy="762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36E1D9C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 research teams participating in MIREX that retrieved </w:t>
            </w:r>
            <w:r w:rsidRPr="003D4E03">
              <w:rPr>
                <w:rFonts w:ascii="Arial" w:hAnsi="Arial" w:cs="Arial"/>
                <w:i/>
                <w:iCs/>
                <w:lang w:val="en-US"/>
              </w:rPr>
              <w:t xml:space="preserve">d </w:t>
            </w:r>
            <w:r w:rsidRPr="003D4E03">
              <w:rPr>
                <w:rFonts w:ascii="Arial" w:hAnsi="Arial" w:cs="Arial"/>
                <w:lang w:val="en-US"/>
              </w:rPr>
              <w:t xml:space="preserve">for </w:t>
            </w:r>
            <w:r w:rsidRPr="003D4E03">
              <w:rPr>
                <w:rFonts w:ascii="Arial" w:hAnsi="Arial" w:cs="Arial"/>
                <w:i/>
                <w:iCs/>
                <w:lang w:val="en-US"/>
              </w:rPr>
              <w:t xml:space="preserve">q </w:t>
            </w:r>
          </w:p>
        </w:tc>
      </w:tr>
      <w:tr w:rsidR="00982B2D" w:rsidRPr="003D4E03" w14:paraId="77F7A3D1" w14:textId="77777777" w:rsidTr="00982B2D">
        <w:tblPrEx>
          <w:tblBorders>
            <w:top w:val="none" w:sz="0" w:space="0" w:color="auto"/>
          </w:tblBorders>
        </w:tblPrEx>
        <w:trPr>
          <w:trHeight w:val="1482"/>
          <w:jc w:val="center"/>
        </w:trPr>
        <w:tc>
          <w:tcPr>
            <w:tcW w:w="1330" w:type="dxa"/>
            <w:tcBorders>
              <w:top w:val="single" w:sz="4" w:space="0" w:color="auto"/>
              <w:left w:val="single" w:sz="7" w:space="0" w:color="auto"/>
              <w:bottom w:val="single" w:sz="4" w:space="0" w:color="auto"/>
              <w:right w:val="single" w:sz="7" w:space="0" w:color="auto"/>
            </w:tcBorders>
            <w:tcMar>
              <w:top w:w="20" w:type="nil"/>
              <w:left w:w="20" w:type="nil"/>
              <w:bottom w:w="20" w:type="nil"/>
              <w:right w:w="20" w:type="nil"/>
            </w:tcMar>
            <w:vAlign w:val="center"/>
          </w:tcPr>
          <w:p w14:paraId="1B5DC65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OV </w:t>
            </w:r>
          </w:p>
        </w:tc>
        <w:tc>
          <w:tcPr>
            <w:tcW w:w="7007"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778E5BA7"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B67F881" wp14:editId="0EB5571D">
                  <wp:extent cx="7620" cy="762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2B5F1F6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Degree of overlap between systems </w:t>
            </w:r>
          </w:p>
          <w:p w14:paraId="7B43ED68"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5DDBBCE3" wp14:editId="51EA49FF">
                  <wp:extent cx="7620" cy="762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 xml:space="preserve"> </w:t>
            </w:r>
          </w:p>
        </w:tc>
      </w:tr>
      <w:tr w:rsidR="00982B2D" w:rsidRPr="003D4E03" w14:paraId="29918C0A" w14:textId="77777777" w:rsidTr="00982B2D">
        <w:tblPrEx>
          <w:tblBorders>
            <w:top w:val="none" w:sz="0" w:space="0" w:color="auto"/>
          </w:tblBorders>
        </w:tblPrEx>
        <w:trPr>
          <w:trHeight w:val="1482"/>
          <w:jc w:val="center"/>
        </w:trPr>
        <w:tc>
          <w:tcPr>
            <w:tcW w:w="1330" w:type="dxa"/>
            <w:tcBorders>
              <w:top w:val="single" w:sz="4" w:space="0" w:color="auto"/>
              <w:left w:val="single" w:sz="7" w:space="0" w:color="auto"/>
              <w:bottom w:val="single" w:sz="4" w:space="0" w:color="auto"/>
              <w:right w:val="single" w:sz="7" w:space="0" w:color="auto"/>
            </w:tcBorders>
            <w:tcMar>
              <w:top w:w="20" w:type="nil"/>
              <w:left w:w="20" w:type="nil"/>
              <w:bottom w:w="20" w:type="nil"/>
              <w:right w:w="20" w:type="nil"/>
            </w:tcMar>
            <w:vAlign w:val="center"/>
          </w:tcPr>
          <w:p w14:paraId="72547EA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aRANK </w:t>
            </w:r>
          </w:p>
        </w:tc>
        <w:tc>
          <w:tcPr>
            <w:tcW w:w="7007"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2E8B1AD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Average rank in which systems retrieved </w:t>
            </w:r>
            <w:r w:rsidRPr="003D4E03">
              <w:rPr>
                <w:rFonts w:ascii="Arial" w:hAnsi="Arial" w:cs="Arial"/>
                <w:i/>
                <w:iCs/>
                <w:lang w:val="en-US"/>
              </w:rPr>
              <w:t xml:space="preserve">d </w:t>
            </w:r>
            <w:r w:rsidRPr="003D4E03">
              <w:rPr>
                <w:rFonts w:ascii="Arial" w:hAnsi="Arial" w:cs="Arial"/>
                <w:lang w:val="en-US"/>
              </w:rPr>
              <w:t xml:space="preserve">for </w:t>
            </w:r>
            <w:r w:rsidRPr="003D4E03">
              <w:rPr>
                <w:rFonts w:ascii="Arial" w:hAnsi="Arial" w:cs="Arial"/>
                <w:i/>
                <w:iCs/>
                <w:lang w:val="en-US"/>
              </w:rPr>
              <w:t>q</w:t>
            </w:r>
            <w:r w:rsidRPr="003D4E03">
              <w:rPr>
                <w:rFonts w:ascii="Arial" w:hAnsi="Arial" w:cs="Arial"/>
                <w:lang w:val="en-US"/>
              </w:rPr>
              <w:t xml:space="preserve">. Documents at the top are expected to be more similar to </w:t>
            </w:r>
            <w:r w:rsidRPr="003D4E03">
              <w:rPr>
                <w:rFonts w:ascii="Arial" w:hAnsi="Arial" w:cs="Arial"/>
                <w:i/>
                <w:iCs/>
                <w:lang w:val="en-US"/>
              </w:rPr>
              <w:t xml:space="preserve">q </w:t>
            </w:r>
          </w:p>
        </w:tc>
      </w:tr>
      <w:tr w:rsidR="00982B2D" w:rsidRPr="003D4E03" w14:paraId="61990DF0" w14:textId="77777777" w:rsidTr="00982B2D">
        <w:tblPrEx>
          <w:tblBorders>
            <w:top w:val="none" w:sz="0" w:space="0" w:color="auto"/>
          </w:tblBorders>
        </w:tblPrEx>
        <w:trPr>
          <w:trHeight w:val="1482"/>
          <w:jc w:val="center"/>
        </w:trPr>
        <w:tc>
          <w:tcPr>
            <w:tcW w:w="1330" w:type="dxa"/>
            <w:tcBorders>
              <w:top w:val="single" w:sz="4" w:space="0" w:color="auto"/>
              <w:left w:val="single" w:sz="7" w:space="0" w:color="auto"/>
              <w:bottom w:val="single" w:sz="4" w:space="0" w:color="auto"/>
              <w:right w:val="single" w:sz="7" w:space="0" w:color="auto"/>
            </w:tcBorders>
            <w:tcMar>
              <w:top w:w="20" w:type="nil"/>
              <w:left w:w="20" w:type="nil"/>
              <w:bottom w:w="20" w:type="nil"/>
              <w:right w:w="20" w:type="nil"/>
            </w:tcMar>
            <w:vAlign w:val="center"/>
          </w:tcPr>
          <w:p w14:paraId="4FB61E9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sGEN </w:t>
            </w:r>
          </w:p>
        </w:tc>
        <w:tc>
          <w:tcPr>
            <w:tcW w:w="7007"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18C17C13"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2425AD4E" wp14:editId="547651DE">
                  <wp:extent cx="7620" cy="762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51C1B53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Whether the musical genre of </w:t>
            </w:r>
            <w:r w:rsidRPr="003D4E03">
              <w:rPr>
                <w:rFonts w:ascii="Arial" w:hAnsi="Arial" w:cs="Arial"/>
                <w:i/>
                <w:iCs/>
                <w:lang w:val="en-US"/>
              </w:rPr>
              <w:t xml:space="preserve">d </w:t>
            </w:r>
            <w:r w:rsidRPr="003D4E03">
              <w:rPr>
                <w:rFonts w:ascii="Arial" w:hAnsi="Arial" w:cs="Arial"/>
                <w:lang w:val="en-US"/>
              </w:rPr>
              <w:t xml:space="preserve">is the same as </w:t>
            </w:r>
            <w:r w:rsidRPr="003D4E03">
              <w:rPr>
                <w:rFonts w:ascii="Arial" w:hAnsi="Arial" w:cs="Arial"/>
                <w:i/>
                <w:iCs/>
                <w:lang w:val="en-US"/>
              </w:rPr>
              <w:t xml:space="preserve">q </w:t>
            </w:r>
          </w:p>
          <w:p w14:paraId="0F52411F"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5A2F84E4" wp14:editId="6C0A1776">
                  <wp:extent cx="7620" cy="762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 xml:space="preserve"> </w:t>
            </w:r>
          </w:p>
        </w:tc>
      </w:tr>
      <w:tr w:rsidR="00982B2D" w:rsidRPr="003D4E03" w14:paraId="4E35E1C9" w14:textId="77777777" w:rsidTr="00982B2D">
        <w:tblPrEx>
          <w:tblBorders>
            <w:top w:val="none" w:sz="0" w:space="0" w:color="auto"/>
          </w:tblBorders>
        </w:tblPrEx>
        <w:trPr>
          <w:trHeight w:val="1482"/>
          <w:jc w:val="center"/>
        </w:trPr>
        <w:tc>
          <w:tcPr>
            <w:tcW w:w="1330" w:type="dxa"/>
            <w:tcBorders>
              <w:top w:val="single" w:sz="4" w:space="0" w:color="auto"/>
              <w:left w:val="single" w:sz="7" w:space="0" w:color="auto"/>
              <w:bottom w:val="single" w:sz="4" w:space="0" w:color="auto"/>
              <w:right w:val="single" w:sz="7" w:space="0" w:color="auto"/>
            </w:tcBorders>
            <w:tcMar>
              <w:top w:w="20" w:type="nil"/>
              <w:left w:w="20" w:type="nil"/>
              <w:bottom w:w="20" w:type="nil"/>
              <w:right w:w="20" w:type="nil"/>
            </w:tcMar>
            <w:vAlign w:val="center"/>
          </w:tcPr>
          <w:p w14:paraId="47B89B8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fGEN </w:t>
            </w:r>
          </w:p>
        </w:tc>
        <w:tc>
          <w:tcPr>
            <w:tcW w:w="7007"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1034A1F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 of all documents retrieved for </w:t>
            </w:r>
            <w:r w:rsidRPr="003D4E03">
              <w:rPr>
                <w:rFonts w:ascii="Arial" w:hAnsi="Arial" w:cs="Arial"/>
                <w:i/>
                <w:iCs/>
                <w:lang w:val="en-US"/>
              </w:rPr>
              <w:t xml:space="preserve">q </w:t>
            </w:r>
            <w:r w:rsidRPr="003D4E03">
              <w:rPr>
                <w:rFonts w:ascii="Arial" w:hAnsi="Arial" w:cs="Arial"/>
                <w:lang w:val="en-US"/>
              </w:rPr>
              <w:t xml:space="preserve">that belong to the same musical genre than </w:t>
            </w:r>
            <w:r w:rsidRPr="003D4E03">
              <w:rPr>
                <w:rFonts w:ascii="Arial" w:hAnsi="Arial" w:cs="Arial"/>
                <w:i/>
                <w:iCs/>
                <w:lang w:val="en-US"/>
              </w:rPr>
              <w:t xml:space="preserve">d </w:t>
            </w:r>
            <w:r w:rsidRPr="003D4E03">
              <w:rPr>
                <w:rFonts w:ascii="Arial" w:hAnsi="Arial" w:cs="Arial"/>
                <w:lang w:val="en-US"/>
              </w:rPr>
              <w:t xml:space="preserve">does </w:t>
            </w:r>
          </w:p>
        </w:tc>
      </w:tr>
      <w:tr w:rsidR="00982B2D" w:rsidRPr="003D4E03" w14:paraId="0DCC0998" w14:textId="77777777" w:rsidTr="00982B2D">
        <w:trPr>
          <w:trHeight w:val="1026"/>
          <w:jc w:val="center"/>
        </w:trPr>
        <w:tc>
          <w:tcPr>
            <w:tcW w:w="1330" w:type="dxa"/>
            <w:tcBorders>
              <w:top w:val="single" w:sz="4" w:space="0" w:color="auto"/>
              <w:left w:val="single" w:sz="7" w:space="0" w:color="auto"/>
              <w:bottom w:val="single" w:sz="4" w:space="0" w:color="auto"/>
              <w:right w:val="single" w:sz="7" w:space="0" w:color="auto"/>
            </w:tcBorders>
            <w:tcMar>
              <w:top w:w="20" w:type="nil"/>
              <w:left w:w="20" w:type="nil"/>
              <w:bottom w:w="20" w:type="nil"/>
              <w:right w:w="20" w:type="nil"/>
            </w:tcMar>
            <w:vAlign w:val="center"/>
          </w:tcPr>
          <w:p w14:paraId="0423B53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fART </w:t>
            </w:r>
          </w:p>
        </w:tc>
        <w:tc>
          <w:tcPr>
            <w:tcW w:w="7007"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68EAABC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 of documents retrieved for </w:t>
            </w:r>
            <w:r w:rsidRPr="003D4E03">
              <w:rPr>
                <w:rFonts w:ascii="Arial" w:hAnsi="Arial" w:cs="Arial"/>
                <w:i/>
                <w:iCs/>
                <w:lang w:val="en-US"/>
              </w:rPr>
              <w:t xml:space="preserve">q </w:t>
            </w:r>
            <w:r w:rsidRPr="003D4E03">
              <w:rPr>
                <w:rFonts w:ascii="Arial" w:hAnsi="Arial" w:cs="Arial"/>
                <w:lang w:val="en-US"/>
              </w:rPr>
              <w:t xml:space="preserve">that belong to the same artist as </w:t>
            </w:r>
            <w:r w:rsidRPr="003D4E03">
              <w:rPr>
                <w:rFonts w:ascii="Arial" w:hAnsi="Arial" w:cs="Arial"/>
                <w:i/>
                <w:iCs/>
                <w:lang w:val="en-US"/>
              </w:rPr>
              <w:t xml:space="preserve">d </w:t>
            </w:r>
            <w:r w:rsidRPr="003D4E03">
              <w:rPr>
                <w:rFonts w:ascii="Arial" w:hAnsi="Arial" w:cs="Arial"/>
                <w:lang w:val="en-US"/>
              </w:rPr>
              <w:t xml:space="preserve">does </w:t>
            </w:r>
          </w:p>
        </w:tc>
      </w:tr>
    </w:tbl>
    <w:p w14:paraId="0EBCF30E" w14:textId="77777777" w:rsidR="00982B2D" w:rsidRDefault="00982B2D" w:rsidP="003D4E03">
      <w:pPr>
        <w:widowControl w:val="0"/>
        <w:autoSpaceDE w:val="0"/>
        <w:autoSpaceDN w:val="0"/>
        <w:adjustRightInd w:val="0"/>
        <w:spacing w:after="240" w:line="360" w:lineRule="auto"/>
        <w:jc w:val="both"/>
        <w:rPr>
          <w:rFonts w:ascii="Arial" w:hAnsi="Arial" w:cs="Arial"/>
          <w:i/>
          <w:iCs/>
          <w:lang w:val="en-US"/>
        </w:rPr>
      </w:pPr>
    </w:p>
    <w:p w14:paraId="6798D712" w14:textId="01C50614" w:rsidR="00A03963" w:rsidRDefault="00A03963" w:rsidP="00982B2D">
      <w:pPr>
        <w:widowControl w:val="0"/>
        <w:autoSpaceDE w:val="0"/>
        <w:autoSpaceDN w:val="0"/>
        <w:adjustRightInd w:val="0"/>
        <w:spacing w:after="240" w:line="360" w:lineRule="auto"/>
        <w:ind w:right="-234"/>
        <w:jc w:val="center"/>
        <w:rPr>
          <w:rFonts w:ascii="Arial" w:hAnsi="Arial" w:cs="Arial"/>
          <w:lang w:val="en-US"/>
        </w:rPr>
      </w:pPr>
      <w:r w:rsidRPr="003D4E03">
        <w:rPr>
          <w:rFonts w:ascii="Arial" w:hAnsi="Arial" w:cs="Arial"/>
          <w:i/>
          <w:iCs/>
          <w:lang w:val="en-US"/>
        </w:rPr>
        <w:t xml:space="preserve">Table 1. </w:t>
      </w:r>
      <w:r w:rsidRPr="003D4E03">
        <w:rPr>
          <w:rFonts w:ascii="Arial" w:hAnsi="Arial" w:cs="Arial"/>
          <w:lang w:val="en-US"/>
        </w:rPr>
        <w:t>Output-based features</w:t>
      </w:r>
    </w:p>
    <w:p w14:paraId="1DE2F6B9" w14:textId="77777777" w:rsidR="00982B2D" w:rsidRDefault="00982B2D" w:rsidP="003D4E03">
      <w:pPr>
        <w:widowControl w:val="0"/>
        <w:autoSpaceDE w:val="0"/>
        <w:autoSpaceDN w:val="0"/>
        <w:adjustRightInd w:val="0"/>
        <w:spacing w:after="240" w:line="360" w:lineRule="auto"/>
        <w:jc w:val="both"/>
        <w:rPr>
          <w:rFonts w:ascii="Arial" w:hAnsi="Arial" w:cs="Arial"/>
          <w:lang w:val="en-US"/>
        </w:rPr>
      </w:pPr>
    </w:p>
    <w:p w14:paraId="271FEC67" w14:textId="77777777" w:rsidR="00982B2D" w:rsidRPr="003D4E03" w:rsidRDefault="00982B2D" w:rsidP="003D4E03">
      <w:pPr>
        <w:widowControl w:val="0"/>
        <w:autoSpaceDE w:val="0"/>
        <w:autoSpaceDN w:val="0"/>
        <w:adjustRightInd w:val="0"/>
        <w:spacing w:after="240" w:line="360" w:lineRule="auto"/>
        <w:jc w:val="both"/>
        <w:rPr>
          <w:rFonts w:ascii="Arial" w:hAnsi="Arial" w:cs="Arial"/>
          <w:lang w:val="en-US"/>
        </w:rPr>
      </w:pPr>
    </w:p>
    <w:p w14:paraId="6D7FB8F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ii) </w:t>
      </w:r>
      <w:r w:rsidRPr="003D4E03">
        <w:rPr>
          <w:rFonts w:ascii="Arial" w:hAnsi="Arial" w:cs="Arial"/>
          <w:b/>
          <w:bCs/>
          <w:lang w:val="en-US"/>
        </w:rPr>
        <w:t xml:space="preserve">Judgment-based features: </w:t>
      </w:r>
      <w:r w:rsidRPr="003D4E03">
        <w:rPr>
          <w:rFonts w:ascii="Arial" w:hAnsi="Arial" w:cs="Arial"/>
          <w:lang w:val="en-US"/>
        </w:rPr>
        <w:t xml:space="preserve">Utilizes known judgments (See Table 2) </w:t>
      </w:r>
    </w:p>
    <w:tbl>
      <w:tblPr>
        <w:tblW w:w="9251" w:type="dxa"/>
        <w:tblInd w:w="534" w:type="dxa"/>
        <w:tblBorders>
          <w:top w:val="nil"/>
          <w:left w:val="nil"/>
          <w:right w:val="nil"/>
        </w:tblBorders>
        <w:tblLayout w:type="fixed"/>
        <w:tblLook w:val="0000" w:firstRow="0" w:lastRow="0" w:firstColumn="0" w:lastColumn="0" w:noHBand="0" w:noVBand="0"/>
      </w:tblPr>
      <w:tblGrid>
        <w:gridCol w:w="2126"/>
        <w:gridCol w:w="7125"/>
      </w:tblGrid>
      <w:tr w:rsidR="00982B2D" w:rsidRPr="003D4E03" w14:paraId="598EE105" w14:textId="77777777" w:rsidTr="00F5267B">
        <w:trPr>
          <w:trHeight w:val="528"/>
        </w:trPr>
        <w:tc>
          <w:tcPr>
            <w:tcW w:w="2126" w:type="dxa"/>
            <w:tcBorders>
              <w:top w:val="single" w:sz="4" w:space="0" w:color="auto"/>
              <w:left w:val="single" w:sz="7" w:space="0" w:color="auto"/>
              <w:bottom w:val="single" w:sz="4" w:space="0" w:color="auto"/>
              <w:right w:val="single" w:sz="4" w:space="0" w:color="auto"/>
            </w:tcBorders>
            <w:shd w:val="clear" w:color="auto" w:fill="C1C1C1"/>
            <w:tcMar>
              <w:top w:w="20" w:type="nil"/>
              <w:left w:w="20" w:type="nil"/>
              <w:bottom w:w="20" w:type="nil"/>
              <w:right w:w="20" w:type="nil"/>
            </w:tcMar>
          </w:tcPr>
          <w:p w14:paraId="57E88784" w14:textId="3674AAE6" w:rsidR="00A03963" w:rsidRPr="003D4E03" w:rsidRDefault="00A03963" w:rsidP="00F5267B">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b/>
                <w:bCs/>
                <w:lang w:val="en-US"/>
              </w:rPr>
              <w:t>Feature</w:t>
            </w:r>
          </w:p>
        </w:tc>
        <w:tc>
          <w:tcPr>
            <w:tcW w:w="7125" w:type="dxa"/>
            <w:tcBorders>
              <w:top w:val="single" w:sz="4" w:space="0" w:color="auto"/>
              <w:left w:val="single" w:sz="4" w:space="0" w:color="auto"/>
              <w:bottom w:val="single" w:sz="4" w:space="0" w:color="auto"/>
              <w:right w:val="single" w:sz="4" w:space="0" w:color="auto"/>
            </w:tcBorders>
            <w:shd w:val="clear" w:color="auto" w:fill="C1C1C1"/>
            <w:tcMar>
              <w:top w:w="20" w:type="nil"/>
              <w:left w:w="20" w:type="nil"/>
              <w:bottom w:w="20" w:type="nil"/>
              <w:right w:w="20" w:type="nil"/>
            </w:tcMar>
          </w:tcPr>
          <w:p w14:paraId="1A70197F" w14:textId="0050CA7C" w:rsidR="00A03963" w:rsidRPr="003D4E03" w:rsidRDefault="00A03963" w:rsidP="00F5267B">
            <w:pPr>
              <w:widowControl w:val="0"/>
              <w:autoSpaceDE w:val="0"/>
              <w:autoSpaceDN w:val="0"/>
              <w:adjustRightInd w:val="0"/>
              <w:spacing w:line="360" w:lineRule="auto"/>
              <w:jc w:val="center"/>
              <w:rPr>
                <w:rFonts w:ascii="Arial" w:hAnsi="Arial" w:cs="Arial"/>
                <w:lang w:val="en-US"/>
              </w:rPr>
            </w:pPr>
            <w:r w:rsidRPr="003D4E03">
              <w:rPr>
                <w:rFonts w:ascii="Arial" w:hAnsi="Arial" w:cs="Arial"/>
                <w:noProof/>
                <w:lang w:val="es-ES"/>
              </w:rPr>
              <w:drawing>
                <wp:inline distT="0" distB="0" distL="0" distR="0" wp14:anchorId="5A32F4A4" wp14:editId="6FE00B45">
                  <wp:extent cx="7620" cy="762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b/>
                <w:bCs/>
                <w:lang w:val="en-US"/>
              </w:rPr>
              <w:t>Description</w:t>
            </w:r>
          </w:p>
        </w:tc>
      </w:tr>
      <w:tr w:rsidR="00982B2D" w:rsidRPr="003D4E03" w14:paraId="48A19312" w14:textId="77777777" w:rsidTr="00F5267B">
        <w:tblPrEx>
          <w:tblBorders>
            <w:top w:val="none" w:sz="0" w:space="0" w:color="auto"/>
          </w:tblBorders>
        </w:tblPrEx>
        <w:tc>
          <w:tcPr>
            <w:tcW w:w="2126"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595B6C6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aSYS </w:t>
            </w:r>
          </w:p>
        </w:tc>
        <w:tc>
          <w:tcPr>
            <w:tcW w:w="7125"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2359D73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Average relevance of documents retrieved by the system </w:t>
            </w:r>
          </w:p>
        </w:tc>
      </w:tr>
      <w:tr w:rsidR="00982B2D" w:rsidRPr="003D4E03" w14:paraId="3C96597B" w14:textId="77777777" w:rsidTr="00F5267B">
        <w:tblPrEx>
          <w:tblBorders>
            <w:top w:val="none" w:sz="0" w:space="0" w:color="auto"/>
          </w:tblBorders>
        </w:tblPrEx>
        <w:tc>
          <w:tcPr>
            <w:tcW w:w="2126"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799407A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aDOC </w:t>
            </w:r>
          </w:p>
        </w:tc>
        <w:tc>
          <w:tcPr>
            <w:tcW w:w="7125"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EF79ED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Average relevance of all the other documents retrieved for </w:t>
            </w:r>
            <w:r w:rsidRPr="003D4E03">
              <w:rPr>
                <w:rFonts w:ascii="Arial" w:hAnsi="Arial" w:cs="Arial"/>
                <w:i/>
                <w:iCs/>
                <w:lang w:val="en-US"/>
              </w:rPr>
              <w:t xml:space="preserve">q </w:t>
            </w:r>
          </w:p>
        </w:tc>
      </w:tr>
      <w:tr w:rsidR="00982B2D" w:rsidRPr="003D4E03" w14:paraId="60F2CE52" w14:textId="77777777" w:rsidTr="00F5267B">
        <w:tblPrEx>
          <w:tblBorders>
            <w:top w:val="none" w:sz="0" w:space="0" w:color="auto"/>
          </w:tblBorders>
        </w:tblPrEx>
        <w:tc>
          <w:tcPr>
            <w:tcW w:w="2126"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6EF38B5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aGEN </w:t>
            </w:r>
          </w:p>
          <w:p w14:paraId="10346EC8"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3E87A10" wp14:editId="689FA342">
                  <wp:extent cx="7620" cy="762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 xml:space="preserve"> </w:t>
            </w:r>
          </w:p>
        </w:tc>
        <w:tc>
          <w:tcPr>
            <w:tcW w:w="7125"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68AA5BA"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4F4706F3" wp14:editId="72E2684C">
                  <wp:extent cx="7620" cy="762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5403C849" w14:textId="77777777" w:rsidR="00982B2D"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Average relevance of all the documents retrieved for </w:t>
            </w:r>
            <w:r w:rsidRPr="003D4E03">
              <w:rPr>
                <w:rFonts w:ascii="Arial" w:hAnsi="Arial" w:cs="Arial"/>
                <w:i/>
                <w:iCs/>
                <w:lang w:val="en-US"/>
              </w:rPr>
              <w:t xml:space="preserve">q </w:t>
            </w:r>
            <w:r w:rsidRPr="003D4E03">
              <w:rPr>
                <w:rFonts w:ascii="Arial" w:hAnsi="Arial" w:cs="Arial"/>
                <w:lang w:val="en-US"/>
              </w:rPr>
              <w:t>that belong to</w:t>
            </w:r>
          </w:p>
          <w:p w14:paraId="5004BDD1" w14:textId="3027846B"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 the same genre as </w:t>
            </w:r>
            <w:r w:rsidRPr="003D4E03">
              <w:rPr>
                <w:rFonts w:ascii="Arial" w:hAnsi="Arial" w:cs="Arial"/>
                <w:i/>
                <w:iCs/>
                <w:lang w:val="en-US"/>
              </w:rPr>
              <w:t xml:space="preserve">d </w:t>
            </w:r>
            <w:r w:rsidRPr="003D4E03">
              <w:rPr>
                <w:rFonts w:ascii="Arial" w:hAnsi="Arial" w:cs="Arial"/>
                <w:lang w:val="en-US"/>
              </w:rPr>
              <w:t xml:space="preserve">does </w:t>
            </w:r>
          </w:p>
        </w:tc>
      </w:tr>
      <w:tr w:rsidR="00982B2D" w:rsidRPr="003D4E03" w14:paraId="630D91FD" w14:textId="77777777" w:rsidTr="00F5267B">
        <w:tblPrEx>
          <w:tblBorders>
            <w:top w:val="none" w:sz="0" w:space="0" w:color="auto"/>
          </w:tblBorders>
        </w:tblPrEx>
        <w:tc>
          <w:tcPr>
            <w:tcW w:w="2126"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5DE1FFF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aART </w:t>
            </w:r>
          </w:p>
        </w:tc>
        <w:tc>
          <w:tcPr>
            <w:tcW w:w="7125"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70FC5EC" w14:textId="77777777" w:rsidR="00982B2D"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Average relevance of all the documents retrieved for </w:t>
            </w:r>
            <w:r w:rsidRPr="003D4E03">
              <w:rPr>
                <w:rFonts w:ascii="Arial" w:hAnsi="Arial" w:cs="Arial"/>
                <w:i/>
                <w:iCs/>
                <w:lang w:val="en-US"/>
              </w:rPr>
              <w:t xml:space="preserve">q </w:t>
            </w:r>
            <w:r w:rsidRPr="003D4E03">
              <w:rPr>
                <w:rFonts w:ascii="Arial" w:hAnsi="Arial" w:cs="Arial"/>
                <w:lang w:val="en-US"/>
              </w:rPr>
              <w:t xml:space="preserve">performed by the </w:t>
            </w:r>
          </w:p>
          <w:p w14:paraId="4226BC2B" w14:textId="3328F2C2"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same artist as </w:t>
            </w:r>
            <w:r w:rsidRPr="003D4E03">
              <w:rPr>
                <w:rFonts w:ascii="Arial" w:hAnsi="Arial" w:cs="Arial"/>
                <w:i/>
                <w:iCs/>
                <w:lang w:val="en-US"/>
              </w:rPr>
              <w:t xml:space="preserve">d </w:t>
            </w:r>
          </w:p>
        </w:tc>
      </w:tr>
      <w:tr w:rsidR="00982B2D" w:rsidRPr="003D4E03" w14:paraId="4F36CC8A" w14:textId="77777777" w:rsidTr="00F5267B">
        <w:tc>
          <w:tcPr>
            <w:tcW w:w="2126"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1AA684FB"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72C82B82" wp14:editId="043A1CD5">
                  <wp:extent cx="7620" cy="762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0148648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aART </w:t>
            </w:r>
          </w:p>
          <w:p w14:paraId="5144821A"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4470BB92" wp14:editId="33D89F9D">
                  <wp:extent cx="7620" cy="762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 xml:space="preserve"> </w:t>
            </w:r>
          </w:p>
        </w:tc>
        <w:tc>
          <w:tcPr>
            <w:tcW w:w="7125"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C40061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 of documents retrieved for </w:t>
            </w:r>
            <w:r w:rsidRPr="003D4E03">
              <w:rPr>
                <w:rFonts w:ascii="Arial" w:hAnsi="Arial" w:cs="Arial"/>
                <w:i/>
                <w:iCs/>
                <w:lang w:val="en-US"/>
              </w:rPr>
              <w:t xml:space="preserve">q </w:t>
            </w:r>
            <w:r w:rsidRPr="003D4E03">
              <w:rPr>
                <w:rFonts w:ascii="Arial" w:hAnsi="Arial" w:cs="Arial"/>
                <w:lang w:val="en-US"/>
              </w:rPr>
              <w:t xml:space="preserve">that belong to the same artist as </w:t>
            </w:r>
            <w:r w:rsidRPr="003D4E03">
              <w:rPr>
                <w:rFonts w:ascii="Arial" w:hAnsi="Arial" w:cs="Arial"/>
                <w:i/>
                <w:iCs/>
                <w:lang w:val="en-US"/>
              </w:rPr>
              <w:t xml:space="preserve">d </w:t>
            </w:r>
            <w:r w:rsidRPr="003D4E03">
              <w:rPr>
                <w:rFonts w:ascii="Arial" w:hAnsi="Arial" w:cs="Arial"/>
                <w:lang w:val="en-US"/>
              </w:rPr>
              <w:t xml:space="preserve">does </w:t>
            </w:r>
          </w:p>
        </w:tc>
      </w:tr>
    </w:tbl>
    <w:p w14:paraId="0D25C3CB" w14:textId="77777777" w:rsidR="00F5267B" w:rsidRDefault="00F5267B" w:rsidP="003D4E03">
      <w:pPr>
        <w:widowControl w:val="0"/>
        <w:autoSpaceDE w:val="0"/>
        <w:autoSpaceDN w:val="0"/>
        <w:adjustRightInd w:val="0"/>
        <w:spacing w:after="240" w:line="360" w:lineRule="auto"/>
        <w:jc w:val="both"/>
        <w:rPr>
          <w:rFonts w:ascii="Arial" w:hAnsi="Arial" w:cs="Arial"/>
          <w:i/>
          <w:iCs/>
          <w:lang w:val="en-US"/>
        </w:rPr>
      </w:pPr>
    </w:p>
    <w:p w14:paraId="0451B3B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Table 2. </w:t>
      </w:r>
      <w:r w:rsidRPr="003D4E03">
        <w:rPr>
          <w:rFonts w:ascii="Arial" w:hAnsi="Arial" w:cs="Arial"/>
          <w:lang w:val="en-US"/>
        </w:rPr>
        <w:t xml:space="preserve">Judgment-based features These models were created and fitted with data from the task of AMS in MIREX </w:t>
      </w:r>
    </w:p>
    <w:p w14:paraId="4D67FDF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2007,2009,2010 and 2011. Only those features that improve the model were </w:t>
      </w:r>
    </w:p>
    <w:p w14:paraId="2986FD6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19 </w:t>
      </w:r>
    </w:p>
    <w:p w14:paraId="3AB4C20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selected. R</w:t>
      </w:r>
      <w:r w:rsidRPr="003D4E03">
        <w:rPr>
          <w:rFonts w:ascii="Arial" w:hAnsi="Arial" w:cs="Arial"/>
          <w:position w:val="16"/>
          <w:lang w:val="en-US"/>
        </w:rPr>
        <w:t xml:space="preserve">2 </w:t>
      </w:r>
      <w:r w:rsidRPr="003D4E03">
        <w:rPr>
          <w:rFonts w:ascii="Arial" w:hAnsi="Arial" w:cs="Arial"/>
          <w:lang w:val="en-US"/>
        </w:rPr>
        <w:t xml:space="preserve">(coefficient of determination) was used to measure the variability of the predicted outputs, where a value of 1 means a perfect fit of the data by the model. Table 3 introduces these results. </w:t>
      </w:r>
    </w:p>
    <w:tbl>
      <w:tblPr>
        <w:tblW w:w="0" w:type="auto"/>
        <w:jc w:val="center"/>
        <w:tblInd w:w="-52" w:type="dxa"/>
        <w:tblBorders>
          <w:top w:val="nil"/>
          <w:left w:val="nil"/>
          <w:right w:val="nil"/>
        </w:tblBorders>
        <w:tblLayout w:type="fixed"/>
        <w:tblLook w:val="0000" w:firstRow="0" w:lastRow="0" w:firstColumn="0" w:lastColumn="0" w:noHBand="0" w:noVBand="0"/>
      </w:tblPr>
      <w:tblGrid>
        <w:gridCol w:w="1526"/>
        <w:gridCol w:w="4398"/>
        <w:gridCol w:w="1431"/>
        <w:gridCol w:w="1474"/>
      </w:tblGrid>
      <w:tr w:rsidR="00F5267B" w:rsidRPr="003D4E03" w14:paraId="25E3D16D" w14:textId="77777777" w:rsidTr="00F5267B">
        <w:trPr>
          <w:trHeight w:val="160"/>
          <w:jc w:val="center"/>
        </w:trPr>
        <w:tc>
          <w:tcPr>
            <w:tcW w:w="1526" w:type="dxa"/>
            <w:tcBorders>
              <w:top w:val="single" w:sz="4" w:space="0" w:color="auto"/>
              <w:left w:val="single" w:sz="4" w:space="0" w:color="auto"/>
              <w:bottom w:val="single" w:sz="4" w:space="0" w:color="auto"/>
              <w:right w:val="single" w:sz="7" w:space="0" w:color="auto"/>
            </w:tcBorders>
            <w:shd w:val="clear" w:color="auto" w:fill="C1C1C1"/>
            <w:tcMar>
              <w:top w:w="20" w:type="nil"/>
              <w:left w:w="20" w:type="nil"/>
              <w:bottom w:w="20" w:type="nil"/>
              <w:right w:w="20" w:type="nil"/>
            </w:tcMar>
          </w:tcPr>
          <w:p w14:paraId="43850779" w14:textId="68841426" w:rsidR="00A03963" w:rsidRPr="003D4E03" w:rsidRDefault="00A03963" w:rsidP="00F5267B">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b/>
                <w:bCs/>
                <w:lang w:val="en-US"/>
              </w:rPr>
              <w:t>Model</w:t>
            </w:r>
          </w:p>
        </w:tc>
        <w:tc>
          <w:tcPr>
            <w:tcW w:w="4398" w:type="dxa"/>
            <w:tcBorders>
              <w:top w:val="single" w:sz="4" w:space="0" w:color="auto"/>
              <w:left w:val="single" w:sz="7" w:space="0" w:color="auto"/>
              <w:bottom w:val="single" w:sz="4" w:space="0" w:color="auto"/>
              <w:right w:val="single" w:sz="4" w:space="0" w:color="auto"/>
            </w:tcBorders>
            <w:shd w:val="clear" w:color="auto" w:fill="C1C1C1"/>
            <w:tcMar>
              <w:top w:w="20" w:type="nil"/>
              <w:left w:w="20" w:type="nil"/>
              <w:bottom w:w="20" w:type="nil"/>
              <w:right w:w="20" w:type="nil"/>
            </w:tcMar>
          </w:tcPr>
          <w:p w14:paraId="617C80E0" w14:textId="2E05E9A5" w:rsidR="00A03963" w:rsidRPr="003D4E03" w:rsidRDefault="00A03963" w:rsidP="00F5267B">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b/>
                <w:bCs/>
                <w:lang w:val="en-US"/>
              </w:rPr>
              <w:t>Features</w:t>
            </w:r>
          </w:p>
        </w:tc>
        <w:tc>
          <w:tcPr>
            <w:tcW w:w="1431" w:type="dxa"/>
            <w:tcBorders>
              <w:top w:val="single" w:sz="4" w:space="0" w:color="auto"/>
              <w:left w:val="single" w:sz="4" w:space="0" w:color="auto"/>
              <w:bottom w:val="single" w:sz="4" w:space="0" w:color="auto"/>
              <w:right w:val="single" w:sz="4" w:space="0" w:color="auto"/>
            </w:tcBorders>
            <w:shd w:val="clear" w:color="auto" w:fill="C1C1C1"/>
            <w:tcMar>
              <w:top w:w="20" w:type="nil"/>
              <w:left w:w="20" w:type="nil"/>
              <w:bottom w:w="20" w:type="nil"/>
              <w:right w:w="20" w:type="nil"/>
            </w:tcMar>
          </w:tcPr>
          <w:p w14:paraId="569851AF" w14:textId="1FF2E82F" w:rsidR="00A03963" w:rsidRPr="003D4E03" w:rsidRDefault="00A03963" w:rsidP="00F5267B">
            <w:pPr>
              <w:widowControl w:val="0"/>
              <w:autoSpaceDE w:val="0"/>
              <w:autoSpaceDN w:val="0"/>
              <w:adjustRightInd w:val="0"/>
              <w:spacing w:line="360" w:lineRule="auto"/>
              <w:jc w:val="center"/>
              <w:rPr>
                <w:rFonts w:ascii="Arial" w:hAnsi="Arial" w:cs="Arial"/>
                <w:lang w:val="en-US"/>
              </w:rPr>
            </w:pPr>
            <w:r w:rsidRPr="003D4E03">
              <w:rPr>
                <w:rFonts w:ascii="Arial" w:hAnsi="Arial" w:cs="Arial"/>
                <w:noProof/>
                <w:lang w:val="es-ES"/>
              </w:rPr>
              <w:drawing>
                <wp:inline distT="0" distB="0" distL="0" distR="0" wp14:anchorId="18702021" wp14:editId="208D6084">
                  <wp:extent cx="7620" cy="762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b/>
                <w:bCs/>
                <w:lang w:val="en-US"/>
              </w:rPr>
              <w:t>R</w:t>
            </w:r>
            <w:r w:rsidRPr="003D4E03">
              <w:rPr>
                <w:rFonts w:ascii="Arial" w:hAnsi="Arial" w:cs="Arial"/>
                <w:b/>
                <w:bCs/>
                <w:position w:val="13"/>
                <w:lang w:val="en-US"/>
              </w:rPr>
              <w:t xml:space="preserve">2 </w:t>
            </w:r>
            <w:r w:rsidRPr="003D4E03">
              <w:rPr>
                <w:rFonts w:ascii="Arial" w:hAnsi="Arial" w:cs="Arial"/>
                <w:b/>
                <w:bCs/>
                <w:lang w:val="en-US"/>
              </w:rPr>
              <w:t>Broad</w:t>
            </w:r>
          </w:p>
        </w:tc>
        <w:tc>
          <w:tcPr>
            <w:tcW w:w="1474" w:type="dxa"/>
            <w:tcBorders>
              <w:top w:val="single" w:sz="4" w:space="0" w:color="auto"/>
              <w:left w:val="single" w:sz="4" w:space="0" w:color="auto"/>
              <w:bottom w:val="single" w:sz="4" w:space="0" w:color="auto"/>
              <w:right w:val="single" w:sz="4" w:space="0" w:color="auto"/>
            </w:tcBorders>
            <w:shd w:val="clear" w:color="auto" w:fill="C1C1C1"/>
            <w:tcMar>
              <w:top w:w="20" w:type="nil"/>
              <w:left w:w="20" w:type="nil"/>
              <w:bottom w:w="20" w:type="nil"/>
              <w:right w:w="20" w:type="nil"/>
            </w:tcMar>
          </w:tcPr>
          <w:p w14:paraId="2518077B" w14:textId="44C22472" w:rsidR="00A03963" w:rsidRPr="003D4E03" w:rsidRDefault="00A03963" w:rsidP="00F5267B">
            <w:pPr>
              <w:widowControl w:val="0"/>
              <w:autoSpaceDE w:val="0"/>
              <w:autoSpaceDN w:val="0"/>
              <w:adjustRightInd w:val="0"/>
              <w:spacing w:line="360" w:lineRule="auto"/>
              <w:jc w:val="center"/>
              <w:rPr>
                <w:rFonts w:ascii="Arial" w:hAnsi="Arial" w:cs="Arial"/>
                <w:lang w:val="en-US"/>
              </w:rPr>
            </w:pPr>
            <w:r w:rsidRPr="003D4E03">
              <w:rPr>
                <w:rFonts w:ascii="Arial" w:hAnsi="Arial" w:cs="Arial"/>
                <w:noProof/>
                <w:lang w:val="es-ES"/>
              </w:rPr>
              <w:drawing>
                <wp:inline distT="0" distB="0" distL="0" distR="0" wp14:anchorId="6ABC6937" wp14:editId="591D44D6">
                  <wp:extent cx="7620" cy="762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b/>
                <w:bCs/>
                <w:lang w:val="en-US"/>
              </w:rPr>
              <w:t>R</w:t>
            </w:r>
            <w:r w:rsidRPr="003D4E03">
              <w:rPr>
                <w:rFonts w:ascii="Arial" w:hAnsi="Arial" w:cs="Arial"/>
                <w:b/>
                <w:bCs/>
                <w:position w:val="13"/>
                <w:lang w:val="en-US"/>
              </w:rPr>
              <w:t xml:space="preserve">2 </w:t>
            </w:r>
            <w:r w:rsidRPr="003D4E03">
              <w:rPr>
                <w:rFonts w:ascii="Arial" w:hAnsi="Arial" w:cs="Arial"/>
                <w:b/>
                <w:bCs/>
                <w:lang w:val="en-US"/>
              </w:rPr>
              <w:t>Fine</w:t>
            </w:r>
          </w:p>
        </w:tc>
      </w:tr>
      <w:tr w:rsidR="00F5267B" w:rsidRPr="003D4E03" w14:paraId="472FF78D" w14:textId="77777777" w:rsidTr="00F5267B">
        <w:tblPrEx>
          <w:tblBorders>
            <w:top w:val="none" w:sz="0" w:space="0" w:color="auto"/>
          </w:tblBorders>
        </w:tblPrEx>
        <w:trPr>
          <w:trHeight w:val="368"/>
          <w:jc w:val="center"/>
        </w:trPr>
        <w:tc>
          <w:tcPr>
            <w:tcW w:w="1526" w:type="dxa"/>
            <w:tcBorders>
              <w:top w:val="single" w:sz="4" w:space="0" w:color="auto"/>
              <w:left w:val="single" w:sz="4" w:space="0" w:color="auto"/>
              <w:bottom w:val="single" w:sz="4" w:space="0" w:color="auto"/>
              <w:right w:val="single" w:sz="7" w:space="0" w:color="auto"/>
            </w:tcBorders>
            <w:tcMar>
              <w:top w:w="20" w:type="nil"/>
              <w:left w:w="20" w:type="nil"/>
              <w:bottom w:w="20" w:type="nil"/>
              <w:right w:w="20" w:type="nil"/>
            </w:tcMar>
          </w:tcPr>
          <w:p w14:paraId="2FE610F9" w14:textId="0AD0627E" w:rsidR="00A03963" w:rsidRPr="003D4E03" w:rsidRDefault="00A03963" w:rsidP="00F5267B">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position w:val="2"/>
                <w:lang w:val="en-US"/>
              </w:rPr>
              <w:t>M</w:t>
            </w:r>
            <w:r w:rsidRPr="003D4E03">
              <w:rPr>
                <w:rFonts w:ascii="Arial" w:hAnsi="Arial" w:cs="Arial"/>
                <w:lang w:val="en-US"/>
              </w:rPr>
              <w:t>jud</w:t>
            </w:r>
          </w:p>
        </w:tc>
        <w:tc>
          <w:tcPr>
            <w:tcW w:w="4398"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tcPr>
          <w:p w14:paraId="2825FA26" w14:textId="775F2D4C" w:rsidR="00A03963" w:rsidRPr="003D4E03" w:rsidRDefault="00A03963" w:rsidP="00F5267B">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fTEAM, OV, aSYS, aART</w:t>
            </w:r>
          </w:p>
        </w:tc>
        <w:tc>
          <w:tcPr>
            <w:tcW w:w="143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tcPr>
          <w:p w14:paraId="43975AC4" w14:textId="23F30295" w:rsidR="00A03963" w:rsidRPr="003D4E03" w:rsidRDefault="00A03963" w:rsidP="00F5267B">
            <w:pPr>
              <w:widowControl w:val="0"/>
              <w:autoSpaceDE w:val="0"/>
              <w:autoSpaceDN w:val="0"/>
              <w:adjustRightInd w:val="0"/>
              <w:spacing w:line="360" w:lineRule="auto"/>
              <w:jc w:val="center"/>
              <w:rPr>
                <w:rFonts w:ascii="Arial" w:hAnsi="Arial" w:cs="Arial"/>
                <w:lang w:val="en-US"/>
              </w:rPr>
            </w:pPr>
            <w:r w:rsidRPr="003D4E03">
              <w:rPr>
                <w:rFonts w:ascii="Arial" w:hAnsi="Arial" w:cs="Arial"/>
                <w:noProof/>
                <w:lang w:val="es-ES"/>
              </w:rPr>
              <w:drawing>
                <wp:inline distT="0" distB="0" distL="0" distR="0" wp14:anchorId="52E6A81F" wp14:editId="75CC9A0E">
                  <wp:extent cx="7620" cy="762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0.9156</w:t>
            </w:r>
          </w:p>
        </w:tc>
        <w:tc>
          <w:tcPr>
            <w:tcW w:w="1474"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tcPr>
          <w:p w14:paraId="31488C02" w14:textId="3CB6C25B" w:rsidR="00A03963" w:rsidRPr="003D4E03" w:rsidRDefault="00A03963" w:rsidP="00F5267B">
            <w:pPr>
              <w:widowControl w:val="0"/>
              <w:autoSpaceDE w:val="0"/>
              <w:autoSpaceDN w:val="0"/>
              <w:adjustRightInd w:val="0"/>
              <w:spacing w:line="360" w:lineRule="auto"/>
              <w:jc w:val="center"/>
              <w:rPr>
                <w:rFonts w:ascii="Arial" w:hAnsi="Arial" w:cs="Arial"/>
                <w:lang w:val="en-US"/>
              </w:rPr>
            </w:pPr>
            <w:r w:rsidRPr="003D4E03">
              <w:rPr>
                <w:rFonts w:ascii="Arial" w:hAnsi="Arial" w:cs="Arial"/>
                <w:noProof/>
                <w:lang w:val="es-ES"/>
              </w:rPr>
              <w:drawing>
                <wp:inline distT="0" distB="0" distL="0" distR="0" wp14:anchorId="453F0166" wp14:editId="1D2578B4">
                  <wp:extent cx="7620" cy="762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0.9002</w:t>
            </w:r>
          </w:p>
        </w:tc>
      </w:tr>
      <w:tr w:rsidR="00F5267B" w:rsidRPr="003D4E03" w14:paraId="302693CC" w14:textId="77777777" w:rsidTr="00F5267B">
        <w:trPr>
          <w:trHeight w:val="486"/>
          <w:jc w:val="center"/>
        </w:trPr>
        <w:tc>
          <w:tcPr>
            <w:tcW w:w="1526" w:type="dxa"/>
            <w:tcBorders>
              <w:top w:val="single" w:sz="4" w:space="0" w:color="auto"/>
              <w:left w:val="single" w:sz="4" w:space="0" w:color="auto"/>
              <w:bottom w:val="single" w:sz="4" w:space="0" w:color="auto"/>
              <w:right w:val="single" w:sz="7" w:space="0" w:color="auto"/>
            </w:tcBorders>
            <w:tcMar>
              <w:top w:w="20" w:type="nil"/>
              <w:left w:w="20" w:type="nil"/>
              <w:bottom w:w="20" w:type="nil"/>
              <w:right w:w="20" w:type="nil"/>
            </w:tcMar>
          </w:tcPr>
          <w:p w14:paraId="1638B95D" w14:textId="3DF93796" w:rsidR="00A03963" w:rsidRPr="003D4E03" w:rsidRDefault="00A03963" w:rsidP="00F5267B">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position w:val="2"/>
                <w:lang w:val="en-US"/>
              </w:rPr>
              <w:t>M</w:t>
            </w:r>
            <w:r w:rsidRPr="003D4E03">
              <w:rPr>
                <w:rFonts w:ascii="Arial" w:hAnsi="Arial" w:cs="Arial"/>
                <w:lang w:val="en-US"/>
              </w:rPr>
              <w:t>Out</w:t>
            </w:r>
          </w:p>
        </w:tc>
        <w:tc>
          <w:tcPr>
            <w:tcW w:w="4398"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tcPr>
          <w:p w14:paraId="192BCFCC" w14:textId="1CD63F00" w:rsidR="00A03963" w:rsidRPr="003D4E03" w:rsidRDefault="00A03963" w:rsidP="00F5267B">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lang w:val="en-US"/>
              </w:rPr>
              <w:t>fTEAM, OV, sGEN, fART, fGEN</w:t>
            </w:r>
          </w:p>
        </w:tc>
        <w:tc>
          <w:tcPr>
            <w:tcW w:w="1431"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tcPr>
          <w:p w14:paraId="73D312D5" w14:textId="4BB6D917" w:rsidR="00A03963" w:rsidRPr="003D4E03" w:rsidRDefault="00A03963" w:rsidP="00F5267B">
            <w:pPr>
              <w:widowControl w:val="0"/>
              <w:autoSpaceDE w:val="0"/>
              <w:autoSpaceDN w:val="0"/>
              <w:adjustRightInd w:val="0"/>
              <w:spacing w:line="360" w:lineRule="auto"/>
              <w:jc w:val="center"/>
              <w:rPr>
                <w:rFonts w:ascii="Arial" w:hAnsi="Arial" w:cs="Arial"/>
                <w:lang w:val="en-US"/>
              </w:rPr>
            </w:pPr>
            <w:r w:rsidRPr="003D4E03">
              <w:rPr>
                <w:rFonts w:ascii="Arial" w:hAnsi="Arial" w:cs="Arial"/>
                <w:noProof/>
                <w:lang w:val="es-ES"/>
              </w:rPr>
              <w:drawing>
                <wp:inline distT="0" distB="0" distL="0" distR="0" wp14:anchorId="41945247" wp14:editId="7225532B">
                  <wp:extent cx="7620" cy="762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0.3627</w:t>
            </w:r>
          </w:p>
          <w:p w14:paraId="03866600" w14:textId="241F6B73" w:rsidR="00A03963" w:rsidRPr="003D4E03" w:rsidRDefault="00A03963" w:rsidP="00F5267B">
            <w:pPr>
              <w:widowControl w:val="0"/>
              <w:autoSpaceDE w:val="0"/>
              <w:autoSpaceDN w:val="0"/>
              <w:adjustRightInd w:val="0"/>
              <w:spacing w:line="360" w:lineRule="auto"/>
              <w:jc w:val="center"/>
              <w:rPr>
                <w:rFonts w:ascii="Arial" w:hAnsi="Arial" w:cs="Arial"/>
                <w:lang w:val="en-US"/>
              </w:rPr>
            </w:pPr>
            <w:r w:rsidRPr="003D4E03">
              <w:rPr>
                <w:rFonts w:ascii="Arial" w:hAnsi="Arial" w:cs="Arial"/>
                <w:noProof/>
                <w:lang w:val="es-ES"/>
              </w:rPr>
              <w:drawing>
                <wp:inline distT="0" distB="0" distL="0" distR="0" wp14:anchorId="1CF48F9C" wp14:editId="6D36183B">
                  <wp:extent cx="7620" cy="762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1474"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tcPr>
          <w:p w14:paraId="19BE2F3A" w14:textId="0433B0F5" w:rsidR="00A03963" w:rsidRPr="003D4E03" w:rsidRDefault="00A03963" w:rsidP="00F5267B">
            <w:pPr>
              <w:widowControl w:val="0"/>
              <w:autoSpaceDE w:val="0"/>
              <w:autoSpaceDN w:val="0"/>
              <w:adjustRightInd w:val="0"/>
              <w:spacing w:line="360" w:lineRule="auto"/>
              <w:jc w:val="center"/>
              <w:rPr>
                <w:rFonts w:ascii="Arial" w:hAnsi="Arial" w:cs="Arial"/>
                <w:lang w:val="en-US"/>
              </w:rPr>
            </w:pPr>
            <w:r w:rsidRPr="003D4E03">
              <w:rPr>
                <w:rFonts w:ascii="Arial" w:hAnsi="Arial" w:cs="Arial"/>
                <w:noProof/>
                <w:lang w:val="es-ES"/>
              </w:rPr>
              <w:drawing>
                <wp:inline distT="0" distB="0" distL="0" distR="0" wp14:anchorId="4F4C70FD" wp14:editId="429786EE">
                  <wp:extent cx="7620" cy="762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0.3439</w:t>
            </w:r>
          </w:p>
        </w:tc>
      </w:tr>
    </w:tbl>
    <w:p w14:paraId="7CD4ED01" w14:textId="77777777" w:rsidR="00F5267B" w:rsidRDefault="00F5267B" w:rsidP="003D4E03">
      <w:pPr>
        <w:widowControl w:val="0"/>
        <w:autoSpaceDE w:val="0"/>
        <w:autoSpaceDN w:val="0"/>
        <w:adjustRightInd w:val="0"/>
        <w:spacing w:after="240" w:line="360" w:lineRule="auto"/>
        <w:jc w:val="both"/>
        <w:rPr>
          <w:rFonts w:ascii="Arial" w:hAnsi="Arial" w:cs="Arial"/>
          <w:i/>
          <w:iCs/>
          <w:lang w:val="en-US"/>
        </w:rPr>
      </w:pPr>
    </w:p>
    <w:p w14:paraId="5300B6C6" w14:textId="0F952A4A" w:rsidR="00A03963" w:rsidRPr="003D4E03" w:rsidRDefault="00A03963" w:rsidP="00F5267B">
      <w:pPr>
        <w:widowControl w:val="0"/>
        <w:autoSpaceDE w:val="0"/>
        <w:autoSpaceDN w:val="0"/>
        <w:adjustRightInd w:val="0"/>
        <w:spacing w:after="240" w:line="360" w:lineRule="auto"/>
        <w:jc w:val="center"/>
        <w:rPr>
          <w:rFonts w:ascii="Arial" w:hAnsi="Arial" w:cs="Arial"/>
          <w:lang w:val="en-US"/>
        </w:rPr>
      </w:pPr>
      <w:r w:rsidRPr="003D4E03">
        <w:rPr>
          <w:rFonts w:ascii="Arial" w:hAnsi="Arial" w:cs="Arial"/>
          <w:i/>
          <w:iCs/>
          <w:lang w:val="en-US"/>
        </w:rPr>
        <w:t xml:space="preserve">Table 3. </w:t>
      </w:r>
      <w:r w:rsidRPr="003D4E03">
        <w:rPr>
          <w:rFonts w:ascii="Arial" w:hAnsi="Arial" w:cs="Arial"/>
          <w:lang w:val="en-US"/>
        </w:rPr>
        <w:t>Features for the two models</w:t>
      </w:r>
    </w:p>
    <w:p w14:paraId="5D70B69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Table 3 shows that M</w:t>
      </w:r>
      <w:r w:rsidRPr="003D4E03">
        <w:rPr>
          <w:rFonts w:ascii="Arial" w:hAnsi="Arial" w:cs="Arial"/>
          <w:position w:val="-3"/>
          <w:lang w:val="en-US"/>
        </w:rPr>
        <w:t xml:space="preserve">jud </w:t>
      </w:r>
      <w:r w:rsidRPr="003D4E03">
        <w:rPr>
          <w:rFonts w:ascii="Arial" w:hAnsi="Arial" w:cs="Arial"/>
          <w:lang w:val="en-US"/>
        </w:rPr>
        <w:t>presents good estimates. However, the estimation of G</w:t>
      </w:r>
      <w:r w:rsidRPr="003D4E03">
        <w:rPr>
          <w:rFonts w:ascii="Arial" w:hAnsi="Arial" w:cs="Arial"/>
          <w:position w:val="-3"/>
          <w:lang w:val="en-US"/>
        </w:rPr>
        <w:t xml:space="preserve">i </w:t>
      </w:r>
      <w:r w:rsidRPr="003D4E03">
        <w:rPr>
          <w:rFonts w:ascii="Arial" w:hAnsi="Arial" w:cs="Arial"/>
          <w:lang w:val="en-US"/>
        </w:rPr>
        <w:t>has to be calculated after judging some documents to obtain aSYS and aART. For this reason M</w:t>
      </w:r>
      <w:r w:rsidRPr="003D4E03">
        <w:rPr>
          <w:rFonts w:ascii="Arial" w:hAnsi="Arial" w:cs="Arial"/>
          <w:position w:val="-3"/>
          <w:lang w:val="en-US"/>
        </w:rPr>
        <w:t xml:space="preserve">Out </w:t>
      </w:r>
      <w:r w:rsidRPr="003D4E03">
        <w:rPr>
          <w:rFonts w:ascii="Arial" w:hAnsi="Arial" w:cs="Arial"/>
          <w:lang w:val="en-US"/>
        </w:rPr>
        <w:t>was created in order to estimate G</w:t>
      </w:r>
      <w:r w:rsidRPr="003D4E03">
        <w:rPr>
          <w:rFonts w:ascii="Arial" w:hAnsi="Arial" w:cs="Arial"/>
          <w:position w:val="-3"/>
          <w:lang w:val="en-US"/>
        </w:rPr>
        <w:t xml:space="preserve">i </w:t>
      </w:r>
      <w:r w:rsidRPr="003D4E03">
        <w:rPr>
          <w:rFonts w:ascii="Arial" w:hAnsi="Arial" w:cs="Arial"/>
          <w:lang w:val="en-US"/>
        </w:rPr>
        <w:t xml:space="preserve">even when there is no available judgments. The latter model performed worst than the former. </w:t>
      </w:r>
    </w:p>
    <w:p w14:paraId="48190DC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Table 4 presents statistics of all features for each model. Models for year </w:t>
      </w:r>
      <w:r w:rsidRPr="003D4E03">
        <w:rPr>
          <w:rFonts w:ascii="Arial" w:hAnsi="Arial" w:cs="Arial"/>
          <w:i/>
          <w:iCs/>
          <w:lang w:val="en-US"/>
        </w:rPr>
        <w:t xml:space="preserve">Y </w:t>
      </w:r>
      <w:r w:rsidRPr="003D4E03">
        <w:rPr>
          <w:rFonts w:ascii="Arial" w:hAnsi="Arial" w:cs="Arial"/>
          <w:lang w:val="en-US"/>
        </w:rPr>
        <w:t xml:space="preserve">are fitted to exclude all judgments for that year. </w:t>
      </w:r>
    </w:p>
    <w:p w14:paraId="0432661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Table 4. </w:t>
      </w:r>
      <w:r w:rsidRPr="003D4E03">
        <w:rPr>
          <w:rFonts w:ascii="Arial" w:hAnsi="Arial" w:cs="Arial"/>
          <w:lang w:val="en-US"/>
        </w:rPr>
        <w:t>Likehood-ratio Chi-squared (under the name of All) statistic of all features for each model, with R</w:t>
      </w:r>
      <w:r w:rsidRPr="003D4E03">
        <w:rPr>
          <w:rFonts w:ascii="Arial" w:hAnsi="Arial" w:cs="Arial"/>
          <w:position w:val="10"/>
          <w:lang w:val="en-US"/>
        </w:rPr>
        <w:t xml:space="preserve">2 </w:t>
      </w:r>
      <w:r w:rsidRPr="003D4E03">
        <w:rPr>
          <w:rFonts w:ascii="Arial" w:hAnsi="Arial" w:cs="Arial"/>
          <w:lang w:val="en-US"/>
        </w:rPr>
        <w:t>scores, RMSE (Rooted Mean Squared Error) between predicted and actual scores, and average variance of estimates for M</w:t>
      </w:r>
      <w:r w:rsidRPr="003D4E03">
        <w:rPr>
          <w:rFonts w:ascii="Arial" w:hAnsi="Arial" w:cs="Arial"/>
          <w:position w:val="-3"/>
          <w:lang w:val="en-US"/>
        </w:rPr>
        <w:t xml:space="preserve">out </w:t>
      </w:r>
      <w:r w:rsidRPr="003D4E03">
        <w:rPr>
          <w:rFonts w:ascii="Arial" w:hAnsi="Arial" w:cs="Arial"/>
          <w:lang w:val="en-US"/>
        </w:rPr>
        <w:t>and M</w:t>
      </w:r>
      <w:r w:rsidRPr="003D4E03">
        <w:rPr>
          <w:rFonts w:ascii="Arial" w:hAnsi="Arial" w:cs="Arial"/>
          <w:position w:val="-3"/>
          <w:lang w:val="en-US"/>
        </w:rPr>
        <w:t xml:space="preserve">jud. </w:t>
      </w:r>
      <w:r w:rsidRPr="003D4E03">
        <w:rPr>
          <w:rFonts w:ascii="Arial" w:hAnsi="Arial" w:cs="Arial"/>
          <w:lang w:val="en-US"/>
        </w:rPr>
        <w:t xml:space="preserve">Adapted from (Julián Urbano, 2013) </w:t>
      </w:r>
    </w:p>
    <w:p w14:paraId="1C83F958"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2920B243" wp14:editId="66636CE9">
            <wp:extent cx="4631055" cy="303847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1055" cy="3038475"/>
                    </a:xfrm>
                    <a:prstGeom prst="rect">
                      <a:avLst/>
                    </a:prstGeom>
                    <a:noFill/>
                    <a:ln>
                      <a:noFill/>
                    </a:ln>
                  </pic:spPr>
                </pic:pic>
              </a:graphicData>
            </a:graphic>
          </wp:inline>
        </w:drawing>
      </w:r>
    </w:p>
    <w:p w14:paraId="0E016F2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20 </w:t>
      </w:r>
    </w:p>
    <w:p w14:paraId="6811D7E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Table 4 presents results that show that: </w:t>
      </w:r>
    </w:p>
    <w:p w14:paraId="0F947D4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1) In the case of M</w:t>
      </w:r>
      <w:r w:rsidRPr="003D4E03">
        <w:rPr>
          <w:rFonts w:ascii="Arial" w:hAnsi="Arial" w:cs="Arial"/>
          <w:position w:val="-3"/>
          <w:lang w:val="en-US"/>
        </w:rPr>
        <w:t xml:space="preserve">Out </w:t>
      </w:r>
      <w:r w:rsidRPr="003D4E03">
        <w:rPr>
          <w:rFonts w:ascii="Arial" w:hAnsi="Arial" w:cs="Arial"/>
          <w:lang w:val="en-US"/>
        </w:rPr>
        <w:t>the best results come from features fART, fGEN and sGEN, in other words, from data related to artist and genre confirming that they are good features to estimate similarity between two music excerpts (Flexer and Schnitzer 2010). For M</w:t>
      </w:r>
      <w:r w:rsidRPr="003D4E03">
        <w:rPr>
          <w:rFonts w:ascii="Arial" w:hAnsi="Arial" w:cs="Arial"/>
          <w:position w:val="-3"/>
          <w:lang w:val="en-US"/>
        </w:rPr>
        <w:t xml:space="preserve">jud </w:t>
      </w:r>
      <w:r w:rsidRPr="003D4E03">
        <w:rPr>
          <w:rFonts w:ascii="Arial" w:hAnsi="Arial" w:cs="Arial"/>
          <w:lang w:val="en-US"/>
        </w:rPr>
        <w:t xml:space="preserve">the best results are originated by aART demonstrating that if two songs from two artists are similar, other songs from them tend to be similar as well. This case represents the decision of MIREX of filtering out songs from the same artist than the query’s because they are likely to be similar. </w:t>
      </w:r>
    </w:p>
    <w:p w14:paraId="4E95F34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 RMSE and Average Variance demonstrate how well these models estimate relevance judgments. For a better comparison across scales, they were normalized between 0 and 1, resulting in </w:t>
      </w:r>
      <w:r w:rsidRPr="003D4E03">
        <w:rPr>
          <w:rFonts w:ascii="Arial" w:hAnsi="Arial" w:cs="Arial"/>
          <w:i/>
          <w:iCs/>
          <w:lang w:val="en-US"/>
        </w:rPr>
        <w:t xml:space="preserve">Broad </w:t>
      </w:r>
      <w:r w:rsidRPr="003D4E03">
        <w:rPr>
          <w:rFonts w:ascii="Arial" w:hAnsi="Arial" w:cs="Arial"/>
          <w:lang w:val="en-US"/>
        </w:rPr>
        <w:t xml:space="preserve">= {0; 0.5; 1} and </w:t>
      </w:r>
      <w:r w:rsidRPr="003D4E03">
        <w:rPr>
          <w:rFonts w:ascii="Arial" w:hAnsi="Arial" w:cs="Arial"/>
          <w:i/>
          <w:iCs/>
          <w:lang w:val="en-US"/>
        </w:rPr>
        <w:t xml:space="preserve">Fine </w:t>
      </w:r>
      <w:r w:rsidRPr="003D4E03">
        <w:rPr>
          <w:rFonts w:ascii="Arial" w:hAnsi="Arial" w:cs="Arial"/>
          <w:lang w:val="en-US"/>
        </w:rPr>
        <w:t xml:space="preserve">= {0.05; 0.15; ... 0.95}. It can be noticed that Fine scale makes better estimation of relevant judgments. </w:t>
      </w:r>
    </w:p>
    <w:p w14:paraId="69A24A9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3) Although M</w:t>
      </w:r>
      <w:r w:rsidRPr="003D4E03">
        <w:rPr>
          <w:rFonts w:ascii="Arial" w:hAnsi="Arial" w:cs="Arial"/>
          <w:position w:val="-3"/>
          <w:lang w:val="en-US"/>
        </w:rPr>
        <w:t xml:space="preserve">jud </w:t>
      </w:r>
      <w:r w:rsidRPr="003D4E03">
        <w:rPr>
          <w:rFonts w:ascii="Arial" w:hAnsi="Arial" w:cs="Arial"/>
          <w:lang w:val="en-US"/>
        </w:rPr>
        <w:t>performs better than M</w:t>
      </w:r>
      <w:r w:rsidRPr="003D4E03">
        <w:rPr>
          <w:rFonts w:ascii="Arial" w:hAnsi="Arial" w:cs="Arial"/>
          <w:position w:val="-3"/>
          <w:lang w:val="en-US"/>
        </w:rPr>
        <w:t>out</w:t>
      </w:r>
      <w:r w:rsidRPr="003D4E03">
        <w:rPr>
          <w:rFonts w:ascii="Arial" w:hAnsi="Arial" w:cs="Arial"/>
          <w:lang w:val="en-US"/>
        </w:rPr>
        <w:t xml:space="preserve">, this one can still be used because the estimation’s error it has can be compared to the differences expected when human assessors performs relevance judgments. </w:t>
      </w:r>
    </w:p>
    <w:p w14:paraId="1213BF3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Then, after creating the probabilistic estimation of relevance judgments using random variables, effectiveness scores used to rank systems according to their performance in the evaluation of AMS needed to be predicted using random variables as well. Therefore, three possible scenarios to use according to the evaluation needs were set. In the implementation of this scenarios data from MIREX 2007, 2009, 2010 and 2011 was used. The results demonstrated that: </w:t>
      </w:r>
    </w:p>
    <w:p w14:paraId="1A9ABA2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i) In the first scenario, when there are not relevance judgments available, M</w:t>
      </w:r>
      <w:r w:rsidRPr="003D4E03">
        <w:rPr>
          <w:rFonts w:ascii="Arial" w:hAnsi="Arial" w:cs="Arial"/>
          <w:position w:val="-3"/>
          <w:lang w:val="en-US"/>
        </w:rPr>
        <w:t xml:space="preserve">out </w:t>
      </w:r>
      <w:r w:rsidRPr="003D4E03">
        <w:rPr>
          <w:rFonts w:ascii="Arial" w:hAnsi="Arial" w:cs="Arial"/>
          <w:lang w:val="en-US"/>
        </w:rPr>
        <w:t xml:space="preserve">can be used and the order of systems is estimated with an average accuracy of 92% and with an average confidence in the rankings of 94%. ii) In the second scenario, </w:t>
      </w:r>
    </w:p>
    <w:p w14:paraId="3CE5487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21 </w:t>
      </w:r>
    </w:p>
    <w:p w14:paraId="431990D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when the goal is estimate system’s differences, it showed that just using 2% of the judgments the differences could be correctly estimate in 93% of the cases. iii) In the third scenario, when the focus is the estimation of absolute scores, just with 25% of the relevance judgments they can estimate with an error of +-0.05. In this last scenario, effectiveness in the ranking of systems is highly overestimated. One approach to correct this issue was the use of a threshold of variance as a practical correction factor to use in the stopping condition. As a consequence, the error was reduced but at the expense of making several judgments, (between 15% and 35%). Fig 2 present this situation: </w:t>
      </w:r>
    </w:p>
    <w:p w14:paraId="46D7386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Fig 2. </w:t>
      </w:r>
      <w:r w:rsidRPr="003D4E03">
        <w:rPr>
          <w:rFonts w:ascii="Arial" w:hAnsi="Arial" w:cs="Arial"/>
          <w:lang w:val="en-US"/>
        </w:rPr>
        <w:t xml:space="preserve">Estimated vs. actual absolute effectiveness scores in MIREX 2007, 2009, 2010 and 2011 when judging documents until expected error is +-0.05 with an uncorrected (left) or corrected (right) stopping condition. Adapted from ( Urbano, 2013) </w:t>
      </w:r>
    </w:p>
    <w:p w14:paraId="499B207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 objective of this thesis project is to create a probabilistic framework to estimate relevance, which is intended to improve the predictions of the ranking of systems reducing the amount of needed judgments of Figure 2. </w:t>
      </w:r>
    </w:p>
    <w:p w14:paraId="5F38F0F5"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F5605CF" wp14:editId="72297D89">
            <wp:extent cx="4918710" cy="2108835"/>
            <wp:effectExtent l="0" t="0" r="889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8710" cy="2108835"/>
                    </a:xfrm>
                    <a:prstGeom prst="rect">
                      <a:avLst/>
                    </a:prstGeom>
                    <a:noFill/>
                    <a:ln>
                      <a:noFill/>
                    </a:ln>
                  </pic:spPr>
                </pic:pic>
              </a:graphicData>
            </a:graphic>
          </wp:inline>
        </w:drawing>
      </w:r>
    </w:p>
    <w:p w14:paraId="2680D9A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22 </w:t>
      </w:r>
    </w:p>
    <w:p w14:paraId="4E18698A" w14:textId="77777777" w:rsidR="00F5267B" w:rsidRDefault="00F5267B" w:rsidP="003D4E03">
      <w:pPr>
        <w:widowControl w:val="0"/>
        <w:autoSpaceDE w:val="0"/>
        <w:autoSpaceDN w:val="0"/>
        <w:adjustRightInd w:val="0"/>
        <w:spacing w:after="240" w:line="360" w:lineRule="auto"/>
        <w:jc w:val="both"/>
        <w:rPr>
          <w:rFonts w:ascii="Arial" w:hAnsi="Arial" w:cs="Arial"/>
          <w:b/>
          <w:bCs/>
          <w:lang w:val="en-US"/>
        </w:rPr>
      </w:pPr>
    </w:p>
    <w:p w14:paraId="1995B85D" w14:textId="77777777" w:rsidR="00F5267B" w:rsidRDefault="00F5267B" w:rsidP="003D4E03">
      <w:pPr>
        <w:widowControl w:val="0"/>
        <w:autoSpaceDE w:val="0"/>
        <w:autoSpaceDN w:val="0"/>
        <w:adjustRightInd w:val="0"/>
        <w:spacing w:after="240" w:line="360" w:lineRule="auto"/>
        <w:jc w:val="both"/>
        <w:rPr>
          <w:rFonts w:ascii="Arial" w:hAnsi="Arial" w:cs="Arial"/>
          <w:b/>
          <w:bCs/>
          <w:lang w:val="en-US"/>
        </w:rPr>
      </w:pPr>
    </w:p>
    <w:p w14:paraId="1FCE8A79" w14:textId="77777777" w:rsidR="00F5267B" w:rsidRDefault="00F5267B" w:rsidP="003D4E03">
      <w:pPr>
        <w:widowControl w:val="0"/>
        <w:autoSpaceDE w:val="0"/>
        <w:autoSpaceDN w:val="0"/>
        <w:adjustRightInd w:val="0"/>
        <w:spacing w:after="240" w:line="360" w:lineRule="auto"/>
        <w:jc w:val="both"/>
        <w:rPr>
          <w:rFonts w:ascii="Arial" w:hAnsi="Arial" w:cs="Arial"/>
          <w:b/>
          <w:bCs/>
          <w:lang w:val="en-US"/>
        </w:rPr>
      </w:pPr>
    </w:p>
    <w:p w14:paraId="51A310C2" w14:textId="77777777" w:rsidR="00F5267B" w:rsidRDefault="00F5267B" w:rsidP="003D4E03">
      <w:pPr>
        <w:widowControl w:val="0"/>
        <w:autoSpaceDE w:val="0"/>
        <w:autoSpaceDN w:val="0"/>
        <w:adjustRightInd w:val="0"/>
        <w:spacing w:after="240" w:line="360" w:lineRule="auto"/>
        <w:jc w:val="both"/>
        <w:rPr>
          <w:rFonts w:ascii="Arial" w:hAnsi="Arial" w:cs="Arial"/>
          <w:b/>
          <w:bCs/>
          <w:lang w:val="en-US"/>
        </w:rPr>
      </w:pPr>
    </w:p>
    <w:p w14:paraId="77C6C348" w14:textId="77777777" w:rsidR="00F5267B" w:rsidRDefault="00F5267B" w:rsidP="003D4E03">
      <w:pPr>
        <w:widowControl w:val="0"/>
        <w:autoSpaceDE w:val="0"/>
        <w:autoSpaceDN w:val="0"/>
        <w:adjustRightInd w:val="0"/>
        <w:spacing w:after="240" w:line="360" w:lineRule="auto"/>
        <w:jc w:val="both"/>
        <w:rPr>
          <w:rFonts w:ascii="Arial" w:hAnsi="Arial" w:cs="Arial"/>
          <w:b/>
          <w:bCs/>
          <w:lang w:val="en-US"/>
        </w:rPr>
      </w:pPr>
    </w:p>
    <w:p w14:paraId="1F3E9513" w14:textId="77777777" w:rsidR="00F5267B" w:rsidRDefault="00F5267B" w:rsidP="003D4E03">
      <w:pPr>
        <w:widowControl w:val="0"/>
        <w:autoSpaceDE w:val="0"/>
        <w:autoSpaceDN w:val="0"/>
        <w:adjustRightInd w:val="0"/>
        <w:spacing w:after="240" w:line="360" w:lineRule="auto"/>
        <w:jc w:val="both"/>
        <w:rPr>
          <w:rFonts w:ascii="Arial" w:hAnsi="Arial" w:cs="Arial"/>
          <w:b/>
          <w:bCs/>
          <w:lang w:val="en-US"/>
        </w:rPr>
      </w:pPr>
    </w:p>
    <w:p w14:paraId="3EE9AD61" w14:textId="77777777" w:rsidR="00F5267B" w:rsidRDefault="00F5267B" w:rsidP="003D4E03">
      <w:pPr>
        <w:widowControl w:val="0"/>
        <w:autoSpaceDE w:val="0"/>
        <w:autoSpaceDN w:val="0"/>
        <w:adjustRightInd w:val="0"/>
        <w:spacing w:after="240" w:line="360" w:lineRule="auto"/>
        <w:jc w:val="both"/>
        <w:rPr>
          <w:rFonts w:ascii="Arial" w:hAnsi="Arial" w:cs="Arial"/>
          <w:b/>
          <w:bCs/>
          <w:lang w:val="en-US"/>
        </w:rPr>
      </w:pPr>
    </w:p>
    <w:p w14:paraId="25AD33E9" w14:textId="77777777" w:rsidR="00F5267B" w:rsidRDefault="00F5267B" w:rsidP="003D4E03">
      <w:pPr>
        <w:widowControl w:val="0"/>
        <w:autoSpaceDE w:val="0"/>
        <w:autoSpaceDN w:val="0"/>
        <w:adjustRightInd w:val="0"/>
        <w:spacing w:after="240" w:line="360" w:lineRule="auto"/>
        <w:jc w:val="both"/>
        <w:rPr>
          <w:rFonts w:ascii="Arial" w:hAnsi="Arial" w:cs="Arial"/>
          <w:b/>
          <w:bCs/>
          <w:lang w:val="en-US"/>
        </w:rPr>
      </w:pPr>
    </w:p>
    <w:p w14:paraId="00AD4B0A" w14:textId="77777777" w:rsidR="00F5267B" w:rsidRDefault="00F5267B" w:rsidP="003D4E03">
      <w:pPr>
        <w:widowControl w:val="0"/>
        <w:autoSpaceDE w:val="0"/>
        <w:autoSpaceDN w:val="0"/>
        <w:adjustRightInd w:val="0"/>
        <w:spacing w:after="240" w:line="360" w:lineRule="auto"/>
        <w:jc w:val="both"/>
        <w:rPr>
          <w:rFonts w:ascii="Arial" w:hAnsi="Arial" w:cs="Arial"/>
          <w:b/>
          <w:bCs/>
          <w:lang w:val="en-US"/>
        </w:rPr>
      </w:pPr>
    </w:p>
    <w:p w14:paraId="1324667F" w14:textId="77777777" w:rsidR="00F5267B" w:rsidRDefault="00F5267B" w:rsidP="003D4E03">
      <w:pPr>
        <w:widowControl w:val="0"/>
        <w:autoSpaceDE w:val="0"/>
        <w:autoSpaceDN w:val="0"/>
        <w:adjustRightInd w:val="0"/>
        <w:spacing w:after="240" w:line="360" w:lineRule="auto"/>
        <w:jc w:val="both"/>
        <w:rPr>
          <w:rFonts w:ascii="Arial" w:hAnsi="Arial" w:cs="Arial"/>
          <w:b/>
          <w:bCs/>
          <w:lang w:val="en-US"/>
        </w:rPr>
      </w:pPr>
    </w:p>
    <w:p w14:paraId="767CE1E3" w14:textId="77777777" w:rsidR="00F5267B" w:rsidRDefault="00F5267B" w:rsidP="003D4E03">
      <w:pPr>
        <w:widowControl w:val="0"/>
        <w:autoSpaceDE w:val="0"/>
        <w:autoSpaceDN w:val="0"/>
        <w:adjustRightInd w:val="0"/>
        <w:spacing w:after="240" w:line="360" w:lineRule="auto"/>
        <w:jc w:val="both"/>
        <w:rPr>
          <w:rFonts w:ascii="Arial" w:hAnsi="Arial" w:cs="Arial"/>
          <w:b/>
          <w:bCs/>
          <w:lang w:val="en-US"/>
        </w:rPr>
      </w:pPr>
    </w:p>
    <w:p w14:paraId="2FF2BF4F" w14:textId="77777777" w:rsidR="00F5267B" w:rsidRDefault="00F5267B" w:rsidP="003D4E03">
      <w:pPr>
        <w:widowControl w:val="0"/>
        <w:autoSpaceDE w:val="0"/>
        <w:autoSpaceDN w:val="0"/>
        <w:adjustRightInd w:val="0"/>
        <w:spacing w:after="240" w:line="360" w:lineRule="auto"/>
        <w:jc w:val="both"/>
        <w:rPr>
          <w:rFonts w:ascii="Arial" w:hAnsi="Arial" w:cs="Arial"/>
          <w:b/>
          <w:bCs/>
          <w:lang w:val="en-US"/>
        </w:rPr>
      </w:pPr>
    </w:p>
    <w:p w14:paraId="0EA202E8" w14:textId="77777777" w:rsidR="00F5267B" w:rsidRDefault="00F5267B" w:rsidP="003D4E03">
      <w:pPr>
        <w:widowControl w:val="0"/>
        <w:autoSpaceDE w:val="0"/>
        <w:autoSpaceDN w:val="0"/>
        <w:adjustRightInd w:val="0"/>
        <w:spacing w:after="240" w:line="360" w:lineRule="auto"/>
        <w:jc w:val="both"/>
        <w:rPr>
          <w:rFonts w:ascii="Arial" w:hAnsi="Arial" w:cs="Arial"/>
          <w:b/>
          <w:bCs/>
          <w:lang w:val="en-US"/>
        </w:rPr>
      </w:pPr>
    </w:p>
    <w:p w14:paraId="78564383" w14:textId="77777777" w:rsidR="00F5267B" w:rsidRDefault="00F5267B" w:rsidP="003D4E03">
      <w:pPr>
        <w:widowControl w:val="0"/>
        <w:autoSpaceDE w:val="0"/>
        <w:autoSpaceDN w:val="0"/>
        <w:adjustRightInd w:val="0"/>
        <w:spacing w:after="240" w:line="360" w:lineRule="auto"/>
        <w:jc w:val="both"/>
        <w:rPr>
          <w:rFonts w:ascii="Arial" w:hAnsi="Arial" w:cs="Arial"/>
          <w:b/>
          <w:bCs/>
          <w:lang w:val="en-US"/>
        </w:rPr>
      </w:pPr>
    </w:p>
    <w:p w14:paraId="3BD913F3" w14:textId="77777777" w:rsidR="00F5267B" w:rsidRPr="00F5267B" w:rsidRDefault="00A03963" w:rsidP="00F5267B">
      <w:pPr>
        <w:widowControl w:val="0"/>
        <w:autoSpaceDE w:val="0"/>
        <w:autoSpaceDN w:val="0"/>
        <w:adjustRightInd w:val="0"/>
        <w:jc w:val="right"/>
        <w:rPr>
          <w:rFonts w:ascii="Arial" w:hAnsi="Arial" w:cs="Arial"/>
          <w:b/>
          <w:sz w:val="40"/>
          <w:szCs w:val="40"/>
          <w:lang w:val="en-US"/>
        </w:rPr>
      </w:pPr>
      <w:r w:rsidRPr="00F5267B">
        <w:rPr>
          <w:rFonts w:ascii="Arial" w:hAnsi="Arial" w:cs="Arial"/>
          <w:b/>
          <w:sz w:val="40"/>
          <w:szCs w:val="40"/>
          <w:lang w:val="en-US"/>
        </w:rPr>
        <w:t xml:space="preserve">Chapter 3 </w:t>
      </w:r>
    </w:p>
    <w:p w14:paraId="382A6556" w14:textId="11DF1A69" w:rsidR="00A03963" w:rsidRPr="00F5267B" w:rsidRDefault="00A03963" w:rsidP="00F5267B">
      <w:pPr>
        <w:widowControl w:val="0"/>
        <w:autoSpaceDE w:val="0"/>
        <w:autoSpaceDN w:val="0"/>
        <w:adjustRightInd w:val="0"/>
        <w:jc w:val="right"/>
        <w:rPr>
          <w:rFonts w:ascii="Arial" w:hAnsi="Arial" w:cs="Arial"/>
          <w:b/>
          <w:sz w:val="40"/>
          <w:szCs w:val="40"/>
          <w:lang w:val="en-US"/>
        </w:rPr>
      </w:pPr>
      <w:r w:rsidRPr="00F5267B">
        <w:rPr>
          <w:rFonts w:ascii="Arial" w:hAnsi="Arial" w:cs="Arial"/>
          <w:b/>
          <w:sz w:val="40"/>
          <w:szCs w:val="40"/>
          <w:lang w:val="en-US"/>
        </w:rPr>
        <w:t xml:space="preserve">Improving the estimation of relevance </w:t>
      </w:r>
    </w:p>
    <w:p w14:paraId="1B78A5F9" w14:textId="77777777" w:rsidR="00F5267B" w:rsidRDefault="00F5267B" w:rsidP="003D4E03">
      <w:pPr>
        <w:widowControl w:val="0"/>
        <w:autoSpaceDE w:val="0"/>
        <w:autoSpaceDN w:val="0"/>
        <w:adjustRightInd w:val="0"/>
        <w:spacing w:after="240" w:line="360" w:lineRule="auto"/>
        <w:jc w:val="both"/>
        <w:rPr>
          <w:rFonts w:ascii="Arial" w:hAnsi="Arial" w:cs="Arial"/>
          <w:lang w:val="en-US"/>
        </w:rPr>
      </w:pPr>
    </w:p>
    <w:p w14:paraId="4D7E584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Estimating relevance judgments will reduce the annotation cost yet achieving better predictions of effectiveness measures of systems. After reviewing the literature and the available models for prediction, several approaches have been considered to obtain better estimations; data from past edition of MIREX was used: </w:t>
      </w:r>
    </w:p>
    <w:p w14:paraId="73CFC323" w14:textId="7418CA52" w:rsidR="00F5267B"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1. Using</w:t>
      </w:r>
      <w:r w:rsidR="00F5267B">
        <w:rPr>
          <w:rFonts w:ascii="Arial" w:hAnsi="Arial" w:cs="Arial"/>
          <w:lang w:val="en-US"/>
        </w:rPr>
        <w:t xml:space="preserve"> </w:t>
      </w:r>
      <w:r w:rsidRPr="003D4E03">
        <w:rPr>
          <w:rFonts w:ascii="Arial" w:hAnsi="Arial" w:cs="Arial"/>
          <w:lang w:val="en-US"/>
        </w:rPr>
        <w:t>others</w:t>
      </w:r>
      <w:r w:rsidR="00F5267B">
        <w:rPr>
          <w:rFonts w:ascii="Arial" w:hAnsi="Arial" w:cs="Arial"/>
          <w:lang w:val="en-US"/>
        </w:rPr>
        <w:t xml:space="preserve"> </w:t>
      </w:r>
      <w:r w:rsidRPr="003D4E03">
        <w:rPr>
          <w:rFonts w:ascii="Arial" w:hAnsi="Arial" w:cs="Arial"/>
          <w:lang w:val="en-US"/>
        </w:rPr>
        <w:t>configurations</w:t>
      </w:r>
      <w:r w:rsidR="00F5267B">
        <w:rPr>
          <w:rFonts w:ascii="Arial" w:hAnsi="Arial" w:cs="Arial"/>
          <w:lang w:val="en-US"/>
        </w:rPr>
        <w:t xml:space="preserve"> </w:t>
      </w:r>
      <w:r w:rsidRPr="003D4E03">
        <w:rPr>
          <w:rFonts w:ascii="Arial" w:hAnsi="Arial" w:cs="Arial"/>
          <w:lang w:val="en-US"/>
        </w:rPr>
        <w:t>of</w:t>
      </w:r>
      <w:r w:rsidR="00F5267B">
        <w:rPr>
          <w:rFonts w:ascii="Arial" w:hAnsi="Arial" w:cs="Arial"/>
          <w:lang w:val="en-US"/>
        </w:rPr>
        <w:t xml:space="preserve"> </w:t>
      </w:r>
      <w:r w:rsidRPr="003D4E03">
        <w:rPr>
          <w:rFonts w:ascii="Arial" w:hAnsi="Arial" w:cs="Arial"/>
          <w:lang w:val="en-US"/>
        </w:rPr>
        <w:t>Ordinal</w:t>
      </w:r>
      <w:r w:rsidR="00F5267B">
        <w:rPr>
          <w:rFonts w:ascii="Arial" w:hAnsi="Arial" w:cs="Arial"/>
          <w:lang w:val="en-US"/>
        </w:rPr>
        <w:t xml:space="preserve"> </w:t>
      </w:r>
      <w:r w:rsidRPr="003D4E03">
        <w:rPr>
          <w:rFonts w:ascii="Arial" w:hAnsi="Arial" w:cs="Arial"/>
          <w:lang w:val="en-US"/>
        </w:rPr>
        <w:t>Logistic</w:t>
      </w:r>
      <w:r w:rsidR="00F5267B">
        <w:rPr>
          <w:rFonts w:ascii="Arial" w:hAnsi="Arial" w:cs="Arial"/>
          <w:lang w:val="en-US"/>
        </w:rPr>
        <w:t xml:space="preserve"> </w:t>
      </w:r>
      <w:r w:rsidRPr="003D4E03">
        <w:rPr>
          <w:rFonts w:ascii="Arial" w:hAnsi="Arial" w:cs="Arial"/>
          <w:lang w:val="en-US"/>
        </w:rPr>
        <w:t>Regression</w:t>
      </w:r>
      <w:r w:rsidR="00F5267B">
        <w:rPr>
          <w:rFonts w:ascii="Arial" w:hAnsi="Arial" w:cs="Arial"/>
          <w:lang w:val="en-US"/>
        </w:rPr>
        <w:t xml:space="preserve"> </w:t>
      </w:r>
      <w:r w:rsidRPr="003D4E03">
        <w:rPr>
          <w:rFonts w:ascii="Arial" w:hAnsi="Arial" w:cs="Arial"/>
          <w:lang w:val="en-US"/>
        </w:rPr>
        <w:t xml:space="preserve">models. </w:t>
      </w:r>
    </w:p>
    <w:p w14:paraId="5053F30C" w14:textId="77777777" w:rsidR="00F5267B"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2. Implementing</w:t>
      </w:r>
      <w:r w:rsidR="00F5267B">
        <w:rPr>
          <w:rFonts w:ascii="Arial" w:hAnsi="Arial" w:cs="Arial"/>
          <w:lang w:val="en-US"/>
        </w:rPr>
        <w:t xml:space="preserve"> </w:t>
      </w:r>
      <w:r w:rsidRPr="003D4E03">
        <w:rPr>
          <w:rFonts w:ascii="Arial" w:hAnsi="Arial" w:cs="Arial"/>
          <w:lang w:val="en-US"/>
        </w:rPr>
        <w:t>others</w:t>
      </w:r>
      <w:r w:rsidR="00F5267B">
        <w:rPr>
          <w:rFonts w:ascii="Arial" w:hAnsi="Arial" w:cs="Arial"/>
          <w:lang w:val="en-US"/>
        </w:rPr>
        <w:t xml:space="preserve"> </w:t>
      </w:r>
      <w:r w:rsidRPr="003D4E03">
        <w:rPr>
          <w:rFonts w:ascii="Arial" w:hAnsi="Arial" w:cs="Arial"/>
          <w:lang w:val="en-US"/>
        </w:rPr>
        <w:t>probabilistic</w:t>
      </w:r>
      <w:r w:rsidR="00F5267B">
        <w:rPr>
          <w:rFonts w:ascii="Arial" w:hAnsi="Arial" w:cs="Arial"/>
          <w:lang w:val="en-US"/>
        </w:rPr>
        <w:t xml:space="preserve"> </w:t>
      </w:r>
      <w:r w:rsidRPr="003D4E03">
        <w:rPr>
          <w:rFonts w:ascii="Arial" w:hAnsi="Arial" w:cs="Arial"/>
          <w:lang w:val="en-US"/>
        </w:rPr>
        <w:t>models. </w:t>
      </w:r>
    </w:p>
    <w:p w14:paraId="3C7952D5" w14:textId="77777777" w:rsidR="00F5267B"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3. Improving</w:t>
      </w:r>
      <w:r w:rsidR="00F5267B">
        <w:rPr>
          <w:rFonts w:ascii="Arial" w:hAnsi="Arial" w:cs="Arial"/>
          <w:lang w:val="en-US"/>
        </w:rPr>
        <w:t xml:space="preserve"> </w:t>
      </w:r>
      <w:r w:rsidRPr="003D4E03">
        <w:rPr>
          <w:rFonts w:ascii="Arial" w:hAnsi="Arial" w:cs="Arial"/>
          <w:lang w:val="en-US"/>
        </w:rPr>
        <w:t>model’s</w:t>
      </w:r>
      <w:r w:rsidR="00F5267B">
        <w:rPr>
          <w:rFonts w:ascii="Arial" w:hAnsi="Arial" w:cs="Arial"/>
          <w:lang w:val="en-US"/>
        </w:rPr>
        <w:t xml:space="preserve"> </w:t>
      </w:r>
      <w:r w:rsidRPr="003D4E03">
        <w:rPr>
          <w:rFonts w:ascii="Arial" w:hAnsi="Arial" w:cs="Arial"/>
          <w:lang w:val="en-US"/>
        </w:rPr>
        <w:t>attributes. </w:t>
      </w:r>
    </w:p>
    <w:p w14:paraId="030D72F0" w14:textId="78CEAB4F"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4. Implementing</w:t>
      </w:r>
      <w:r w:rsidR="00F5267B">
        <w:rPr>
          <w:rFonts w:ascii="Arial" w:hAnsi="Arial" w:cs="Arial"/>
          <w:lang w:val="en-US"/>
        </w:rPr>
        <w:t xml:space="preserve"> </w:t>
      </w:r>
      <w:r w:rsidRPr="003D4E03">
        <w:rPr>
          <w:rFonts w:ascii="Arial" w:hAnsi="Arial" w:cs="Arial"/>
          <w:lang w:val="en-US"/>
        </w:rPr>
        <w:t>new</w:t>
      </w:r>
      <w:r w:rsidR="00F5267B">
        <w:rPr>
          <w:rFonts w:ascii="Arial" w:hAnsi="Arial" w:cs="Arial"/>
          <w:lang w:val="en-US"/>
        </w:rPr>
        <w:t xml:space="preserve"> </w:t>
      </w:r>
      <w:r w:rsidRPr="003D4E03">
        <w:rPr>
          <w:rFonts w:ascii="Arial" w:hAnsi="Arial" w:cs="Arial"/>
          <w:lang w:val="en-US"/>
        </w:rPr>
        <w:t>attributes</w:t>
      </w:r>
      <w:r w:rsidR="00F5267B">
        <w:rPr>
          <w:rFonts w:ascii="Arial" w:hAnsi="Arial" w:cs="Arial"/>
          <w:lang w:val="en-US"/>
        </w:rPr>
        <w:t xml:space="preserve"> </w:t>
      </w:r>
      <w:r w:rsidRPr="003D4E03">
        <w:rPr>
          <w:rFonts w:ascii="Arial" w:hAnsi="Arial" w:cs="Arial"/>
          <w:lang w:val="en-US"/>
        </w:rPr>
        <w:t>for</w:t>
      </w:r>
      <w:r w:rsidR="00F5267B">
        <w:rPr>
          <w:rFonts w:ascii="Arial" w:hAnsi="Arial" w:cs="Arial"/>
          <w:lang w:val="en-US"/>
        </w:rPr>
        <w:t xml:space="preserve"> </w:t>
      </w:r>
      <w:r w:rsidRPr="003D4E03">
        <w:rPr>
          <w:rFonts w:ascii="Arial" w:hAnsi="Arial" w:cs="Arial"/>
          <w:lang w:val="en-US"/>
        </w:rPr>
        <w:t xml:space="preserve">models. </w:t>
      </w:r>
    </w:p>
    <w:p w14:paraId="35FF1E2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Each approach and its corresponding results would be described as follows: </w:t>
      </w:r>
    </w:p>
    <w:p w14:paraId="2B8EDFF3" w14:textId="77777777" w:rsidR="00F5267B" w:rsidRDefault="00F5267B" w:rsidP="003D4E03">
      <w:pPr>
        <w:widowControl w:val="0"/>
        <w:autoSpaceDE w:val="0"/>
        <w:autoSpaceDN w:val="0"/>
        <w:adjustRightInd w:val="0"/>
        <w:spacing w:after="240" w:line="360" w:lineRule="auto"/>
        <w:jc w:val="both"/>
        <w:rPr>
          <w:rFonts w:ascii="Arial" w:hAnsi="Arial" w:cs="Arial"/>
          <w:b/>
          <w:bCs/>
          <w:lang w:val="en-US"/>
        </w:rPr>
      </w:pPr>
    </w:p>
    <w:p w14:paraId="17359F0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1. Using others configurations of Ordinal Logistic Regression models. </w:t>
      </w:r>
    </w:p>
    <w:p w14:paraId="7F21E77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According to the literature, (Urbano, 2013) used the regression framework with ordinal logistic regression as the main approach to predict relevance since it takes into account the order of relevance level. Using the statistical language R </w:t>
      </w:r>
      <w:r w:rsidRPr="003D4E03">
        <w:rPr>
          <w:rFonts w:ascii="Arial" w:hAnsi="Arial" w:cs="Arial"/>
          <w:position w:val="16"/>
          <w:lang w:val="en-US"/>
        </w:rPr>
        <w:t xml:space="preserve">9 </w:t>
      </w:r>
      <w:r w:rsidRPr="003D4E03">
        <w:rPr>
          <w:rFonts w:ascii="Arial" w:hAnsi="Arial" w:cs="Arial"/>
          <w:lang w:val="en-US"/>
        </w:rPr>
        <w:t xml:space="preserve">, two distinct configurations of ordinal models were tried inside the aforementioned framework: packages rms and MASS. The results of this implementation are depicted in Table 5. </w:t>
      </w:r>
    </w:p>
    <w:p w14:paraId="52B9B4F8"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3CC1D879" wp14:editId="739A5C6A">
            <wp:extent cx="1268095" cy="762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68095" cy="7620"/>
                    </a:xfrm>
                    <a:prstGeom prst="rect">
                      <a:avLst/>
                    </a:prstGeom>
                    <a:noFill/>
                    <a:ln>
                      <a:noFill/>
                    </a:ln>
                  </pic:spPr>
                </pic:pic>
              </a:graphicData>
            </a:graphic>
          </wp:inline>
        </w:drawing>
      </w:r>
    </w:p>
    <w:p w14:paraId="396067E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position w:val="8"/>
          <w:lang w:val="en-US"/>
        </w:rPr>
        <w:t xml:space="preserve">9 </w:t>
      </w:r>
      <w:r w:rsidRPr="003D4E03">
        <w:rPr>
          <w:rFonts w:ascii="Arial" w:hAnsi="Arial" w:cs="Arial"/>
          <w:lang w:val="en-US"/>
        </w:rPr>
        <w:t xml:space="preserve">http://www.r-project.org </w:t>
      </w:r>
    </w:p>
    <w:p w14:paraId="42800D7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23 </w:t>
      </w:r>
    </w:p>
    <w:p w14:paraId="45929A87"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3D85323" wp14:editId="1CFA0650">
            <wp:extent cx="5729605" cy="398145"/>
            <wp:effectExtent l="0" t="0" r="10795" b="825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9605" cy="39814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3ED0DF10" wp14:editId="6E0A44E6">
            <wp:extent cx="5729605" cy="398145"/>
            <wp:effectExtent l="0" t="0" r="10795" b="825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39814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1B020E76" wp14:editId="38F195B7">
            <wp:extent cx="5729605" cy="398145"/>
            <wp:effectExtent l="0" t="0" r="10795" b="825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9605" cy="39814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270966F2" wp14:editId="2EBF271C">
            <wp:extent cx="5729605" cy="398145"/>
            <wp:effectExtent l="0" t="0" r="10795" b="825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9605" cy="398145"/>
                    </a:xfrm>
                    <a:prstGeom prst="rect">
                      <a:avLst/>
                    </a:prstGeom>
                    <a:noFill/>
                    <a:ln>
                      <a:noFill/>
                    </a:ln>
                  </pic:spPr>
                </pic:pic>
              </a:graphicData>
            </a:graphic>
          </wp:inline>
        </w:drawing>
      </w:r>
    </w:p>
    <w:p w14:paraId="243EFB4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2. </w:t>
      </w:r>
    </w:p>
    <w:p w14:paraId="1F3A51D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Table 5</w:t>
      </w:r>
      <w:r w:rsidRPr="003D4E03">
        <w:rPr>
          <w:rFonts w:ascii="Arial" w:hAnsi="Arial" w:cs="Arial"/>
          <w:lang w:val="en-US"/>
        </w:rPr>
        <w:t>. Implementation of rms and MASS packages for Ordinal Logistic Regression in R. Columns Ant. R</w:t>
      </w:r>
      <w:r w:rsidRPr="003D4E03">
        <w:rPr>
          <w:rFonts w:ascii="Arial" w:hAnsi="Arial" w:cs="Arial"/>
          <w:position w:val="10"/>
          <w:lang w:val="en-US"/>
        </w:rPr>
        <w:t>2</w:t>
      </w:r>
      <w:r w:rsidRPr="003D4E03">
        <w:rPr>
          <w:rFonts w:ascii="Arial" w:hAnsi="Arial" w:cs="Arial"/>
          <w:lang w:val="en-US"/>
        </w:rPr>
        <w:t>, Ant. RMSE and Ant. Var represent the values obtained from (Urbano, 2013). MASS package does not show the value of the coefficient of determination, R</w:t>
      </w:r>
      <w:r w:rsidRPr="003D4E03">
        <w:rPr>
          <w:rFonts w:ascii="Arial" w:hAnsi="Arial" w:cs="Arial"/>
          <w:position w:val="10"/>
          <w:lang w:val="en-US"/>
        </w:rPr>
        <w:t xml:space="preserve">2 </w:t>
      </w:r>
      <w:r w:rsidRPr="003D4E03">
        <w:rPr>
          <w:rFonts w:ascii="Arial" w:hAnsi="Arial" w:cs="Arial"/>
          <w:lang w:val="en-US"/>
        </w:rPr>
        <w:t xml:space="preserve">. </w:t>
      </w:r>
    </w:p>
    <w:p w14:paraId="1B61B14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Table 5 </w:t>
      </w:r>
      <w:r w:rsidRPr="003D4E03">
        <w:rPr>
          <w:rFonts w:ascii="Arial" w:hAnsi="Arial" w:cs="Arial"/>
          <w:lang w:val="en-US"/>
        </w:rPr>
        <w:t xml:space="preserve">presents that using these configurations of ordinal models the improvement in the results were minimum. For example, proving rms for </w:t>
      </w:r>
      <w:r w:rsidRPr="003D4E03">
        <w:rPr>
          <w:rFonts w:ascii="Arial" w:hAnsi="Arial" w:cs="Arial"/>
          <w:i/>
          <w:iCs/>
          <w:lang w:val="en-US"/>
        </w:rPr>
        <w:t>M</w:t>
      </w:r>
      <w:r w:rsidRPr="003D4E03">
        <w:rPr>
          <w:rFonts w:ascii="Arial" w:hAnsi="Arial" w:cs="Arial"/>
          <w:i/>
          <w:iCs/>
          <w:position w:val="-3"/>
          <w:lang w:val="en-US"/>
        </w:rPr>
        <w:t>ou</w:t>
      </w:r>
      <w:r w:rsidRPr="003D4E03">
        <w:rPr>
          <w:rFonts w:ascii="Arial" w:hAnsi="Arial" w:cs="Arial"/>
          <w:position w:val="-3"/>
          <w:lang w:val="en-US"/>
        </w:rPr>
        <w:t xml:space="preserve">t </w:t>
      </w:r>
      <w:r w:rsidRPr="003D4E03">
        <w:rPr>
          <w:rFonts w:ascii="Arial" w:hAnsi="Arial" w:cs="Arial"/>
          <w:lang w:val="en-US"/>
        </w:rPr>
        <w:t>the coefficient of determination R</w:t>
      </w:r>
      <w:r w:rsidRPr="003D4E03">
        <w:rPr>
          <w:rFonts w:ascii="Arial" w:hAnsi="Arial" w:cs="Arial"/>
          <w:position w:val="16"/>
          <w:lang w:val="en-US"/>
        </w:rPr>
        <w:t xml:space="preserve">2 </w:t>
      </w:r>
      <w:r w:rsidRPr="003D4E03">
        <w:rPr>
          <w:rFonts w:ascii="Arial" w:hAnsi="Arial" w:cs="Arial"/>
          <w:lang w:val="en-US"/>
        </w:rPr>
        <w:t>(indicates how well data fit a statistical model and ranges from 0 to 1, “perfect fit”) just increased in a 0,003% for the Broad scale and decrease in -0,009% in the case of Fine. For RMSE in Broad, no improvement was achieved and for Fine, it decreased in a -4,21%. Respect to the variance, for Broad scale no improvement was acquired in the results and for Fine, it decreased in an -8,89%. For M</w:t>
      </w:r>
      <w:r w:rsidRPr="003D4E03">
        <w:rPr>
          <w:rFonts w:ascii="Arial" w:hAnsi="Arial" w:cs="Arial"/>
          <w:position w:val="-3"/>
          <w:lang w:val="en-US"/>
        </w:rPr>
        <w:t xml:space="preserve">jud </w:t>
      </w:r>
      <w:r w:rsidRPr="003D4E03">
        <w:rPr>
          <w:rFonts w:ascii="Arial" w:hAnsi="Arial" w:cs="Arial"/>
          <w:lang w:val="en-US"/>
        </w:rPr>
        <w:t>the results minimum: For R</w:t>
      </w:r>
      <w:r w:rsidRPr="003D4E03">
        <w:rPr>
          <w:rFonts w:ascii="Arial" w:hAnsi="Arial" w:cs="Arial"/>
          <w:position w:val="16"/>
          <w:lang w:val="en-US"/>
        </w:rPr>
        <w:t xml:space="preserve">2 </w:t>
      </w:r>
      <w:r w:rsidRPr="003D4E03">
        <w:rPr>
          <w:rFonts w:ascii="Arial" w:hAnsi="Arial" w:cs="Arial"/>
          <w:lang w:val="en-US"/>
        </w:rPr>
        <w:t xml:space="preserve">it got 0,04% for Broad and 0,60% for Fine scales; for RMSE, 0,01% for Broad and 0,22% for Fine; in the case of variance, 0,02% for Broad and the same result was reached for Fine. Using MASS package the results improved in a minimal amount as well. Hence, using other configurations of Ordinal Logistic Regression did not achieve significant improvements for the prediction of relevance. </w:t>
      </w:r>
    </w:p>
    <w:p w14:paraId="233236A2" w14:textId="77777777" w:rsidR="00F5267B" w:rsidRDefault="00F5267B" w:rsidP="003D4E03">
      <w:pPr>
        <w:widowControl w:val="0"/>
        <w:autoSpaceDE w:val="0"/>
        <w:autoSpaceDN w:val="0"/>
        <w:adjustRightInd w:val="0"/>
        <w:spacing w:after="240" w:line="360" w:lineRule="auto"/>
        <w:jc w:val="both"/>
        <w:rPr>
          <w:rFonts w:ascii="Arial" w:hAnsi="Arial" w:cs="Arial"/>
          <w:b/>
          <w:bCs/>
          <w:lang w:val="en-US"/>
        </w:rPr>
      </w:pPr>
    </w:p>
    <w:p w14:paraId="0DDA5E9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Implementing others probabilistic models in order to obtain better results. </w:t>
      </w:r>
    </w:p>
    <w:p w14:paraId="0D6B750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The reviewed literature considered that linear regression was not an appropriate approach because the predicted relevance could be outside the [0,</w:t>
      </w:r>
      <w:r w:rsidRPr="003D4E03">
        <w:rPr>
          <w:rFonts w:ascii="Arial" w:hAnsi="Arial" w:cs="Arial"/>
          <w:i/>
          <w:iCs/>
          <w:lang w:val="en-US"/>
        </w:rPr>
        <w:t>nL</w:t>
      </w:r>
      <w:r w:rsidRPr="003D4E03">
        <w:rPr>
          <w:rFonts w:ascii="Arial" w:hAnsi="Arial" w:cs="Arial"/>
          <w:lang w:val="en-US"/>
        </w:rPr>
        <w:t xml:space="preserve">−1] limits (Urbano, 2013). However if the results can be truncated inside the possible </w:t>
      </w:r>
    </w:p>
    <w:p w14:paraId="6E74C9B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24 </w:t>
      </w:r>
    </w:p>
    <w:p w14:paraId="116BFC6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values of Broad and Fine scales, this issue can be addressed. To prove this hypothesis models from the Generalized Linear Models, which can represent categorical, binary and other response types were tested: linear, probit and logit regressions. For probit and logit regressions models, the estimated relevance values need first to be mapped inside the range [0-1] and in order to interpret the results, these values need to be transformed back to the original scales; Table 6 presents the results of the evaluation using these models: </w:t>
      </w:r>
    </w:p>
    <w:p w14:paraId="76BDC903"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764C24CD" wp14:editId="622CBF30">
            <wp:extent cx="6290310" cy="1769745"/>
            <wp:effectExtent l="0" t="0" r="8890" b="825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90310" cy="1769745"/>
                    </a:xfrm>
                    <a:prstGeom prst="rect">
                      <a:avLst/>
                    </a:prstGeom>
                    <a:noFill/>
                    <a:ln>
                      <a:noFill/>
                    </a:ln>
                  </pic:spPr>
                </pic:pic>
              </a:graphicData>
            </a:graphic>
          </wp:inline>
        </w:drawing>
      </w:r>
    </w:p>
    <w:p w14:paraId="69D565A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Table 6</w:t>
      </w:r>
      <w:r w:rsidRPr="003D4E03">
        <w:rPr>
          <w:rFonts w:ascii="Arial" w:hAnsi="Arial" w:cs="Arial"/>
          <w:lang w:val="en-US"/>
        </w:rPr>
        <w:t>. Implementation of Logit and Probit regression Columns Ant. R</w:t>
      </w:r>
      <w:r w:rsidRPr="003D4E03">
        <w:rPr>
          <w:rFonts w:ascii="Arial" w:hAnsi="Arial" w:cs="Arial"/>
          <w:position w:val="10"/>
          <w:lang w:val="en-US"/>
        </w:rPr>
        <w:t>2</w:t>
      </w:r>
      <w:r w:rsidRPr="003D4E03">
        <w:rPr>
          <w:rFonts w:ascii="Arial" w:hAnsi="Arial" w:cs="Arial"/>
          <w:lang w:val="en-US"/>
        </w:rPr>
        <w:t xml:space="preserve">, Ant. RMSE and Ant. Var represent the values obtained from (Urbano, 2013). </w:t>
      </w:r>
    </w:p>
    <w:p w14:paraId="3AA8E74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For Logit and Probit Regression the prediction of relevance was not improved in a significant way as it is demonstrated. </w:t>
      </w:r>
    </w:p>
    <w:p w14:paraId="7CBD1FB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In the case of Multiple Linear Regression, the predicted values sometimes do not fall in a range within [0-2] for Broad or [0-100] for Fine scale; in all these cases they need to be truncated inside the corresponding scale in order to obtain the correct mapping with the estimates values. Table 7 presents these results: </w:t>
      </w:r>
    </w:p>
    <w:p w14:paraId="7E76FE5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Table 7</w:t>
      </w:r>
      <w:r w:rsidRPr="003D4E03">
        <w:rPr>
          <w:rFonts w:ascii="Arial" w:hAnsi="Arial" w:cs="Arial"/>
          <w:lang w:val="en-US"/>
        </w:rPr>
        <w:t>. Implementation of Multinomial Linear Regression Columns Ant. R</w:t>
      </w:r>
      <w:r w:rsidRPr="003D4E03">
        <w:rPr>
          <w:rFonts w:ascii="Arial" w:hAnsi="Arial" w:cs="Arial"/>
          <w:position w:val="10"/>
          <w:lang w:val="en-US"/>
        </w:rPr>
        <w:t>2</w:t>
      </w:r>
      <w:r w:rsidRPr="003D4E03">
        <w:rPr>
          <w:rFonts w:ascii="Arial" w:hAnsi="Arial" w:cs="Arial"/>
          <w:lang w:val="en-US"/>
        </w:rPr>
        <w:t xml:space="preserve">, Ant. represents the values obtained from (Urbano, 2013). </w:t>
      </w:r>
    </w:p>
    <w:p w14:paraId="3608D688"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9AF71DF" wp14:editId="0AB06543">
            <wp:extent cx="3686810" cy="49403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6810" cy="494030"/>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2C296860" wp14:editId="4B95E4B8">
            <wp:extent cx="3686810" cy="49403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6810" cy="494030"/>
                    </a:xfrm>
                    <a:prstGeom prst="rect">
                      <a:avLst/>
                    </a:prstGeom>
                    <a:noFill/>
                    <a:ln>
                      <a:noFill/>
                    </a:ln>
                  </pic:spPr>
                </pic:pic>
              </a:graphicData>
            </a:graphic>
          </wp:inline>
        </w:drawing>
      </w:r>
    </w:p>
    <w:p w14:paraId="0C1AE16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25 </w:t>
      </w:r>
    </w:p>
    <w:p w14:paraId="7E46A0A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For the case of M</w:t>
      </w:r>
      <w:r w:rsidRPr="003D4E03">
        <w:rPr>
          <w:rFonts w:ascii="Arial" w:hAnsi="Arial" w:cs="Arial"/>
          <w:position w:val="-3"/>
          <w:lang w:val="en-US"/>
        </w:rPr>
        <w:t xml:space="preserve">jud </w:t>
      </w:r>
      <w:r w:rsidRPr="003D4E03">
        <w:rPr>
          <w:rFonts w:ascii="Arial" w:hAnsi="Arial" w:cs="Arial"/>
          <w:lang w:val="en-US"/>
        </w:rPr>
        <w:t xml:space="preserve">using the Fine scale a 1,16% of improvement was achieved. The rest of predictions did not get any improvement. </w:t>
      </w:r>
    </w:p>
    <w:p w14:paraId="768F391B" w14:textId="77AE897B"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3. Improving</w:t>
      </w:r>
      <w:r w:rsidR="00F5267B">
        <w:rPr>
          <w:rFonts w:ascii="Arial" w:hAnsi="Arial" w:cs="Arial"/>
          <w:b/>
          <w:bCs/>
          <w:lang w:val="en-US"/>
        </w:rPr>
        <w:t xml:space="preserve"> </w:t>
      </w:r>
      <w:r w:rsidRPr="003D4E03">
        <w:rPr>
          <w:rFonts w:ascii="Arial" w:hAnsi="Arial" w:cs="Arial"/>
          <w:b/>
          <w:bCs/>
          <w:lang w:val="en-US"/>
        </w:rPr>
        <w:t>model’s</w:t>
      </w:r>
      <w:r w:rsidR="00F5267B">
        <w:rPr>
          <w:rFonts w:ascii="Arial" w:hAnsi="Arial" w:cs="Arial"/>
          <w:b/>
          <w:bCs/>
          <w:lang w:val="en-US"/>
        </w:rPr>
        <w:t xml:space="preserve"> </w:t>
      </w:r>
      <w:r w:rsidRPr="003D4E03">
        <w:rPr>
          <w:rFonts w:ascii="Arial" w:hAnsi="Arial" w:cs="Arial"/>
          <w:b/>
          <w:bCs/>
          <w:lang w:val="en-US"/>
        </w:rPr>
        <w:t xml:space="preserve">attributes </w:t>
      </w:r>
    </w:p>
    <w:p w14:paraId="6F8EB16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To improve the prediction power of independent variables some techniques can be applied. For example, implementing a selection method, which is intended to choose the best subset of predictors (Faraway, 2004). For both models M</w:t>
      </w:r>
      <w:r w:rsidRPr="003D4E03">
        <w:rPr>
          <w:rFonts w:ascii="Arial" w:hAnsi="Arial" w:cs="Arial"/>
          <w:position w:val="-3"/>
          <w:lang w:val="en-US"/>
        </w:rPr>
        <w:t xml:space="preserve">out </w:t>
      </w:r>
      <w:r w:rsidRPr="003D4E03">
        <w:rPr>
          <w:rFonts w:ascii="Arial" w:hAnsi="Arial" w:cs="Arial"/>
          <w:lang w:val="en-US"/>
        </w:rPr>
        <w:t>and M</w:t>
      </w:r>
      <w:r w:rsidRPr="003D4E03">
        <w:rPr>
          <w:rFonts w:ascii="Arial" w:hAnsi="Arial" w:cs="Arial"/>
          <w:position w:val="-3"/>
          <w:lang w:val="en-US"/>
        </w:rPr>
        <w:t xml:space="preserve">jud </w:t>
      </w:r>
      <w:r w:rsidRPr="003D4E03">
        <w:rPr>
          <w:rFonts w:ascii="Arial" w:hAnsi="Arial" w:cs="Arial"/>
          <w:lang w:val="en-US"/>
        </w:rPr>
        <w:t>backward elimination approach was applied. In this method we start testing the interaction of all predictors (features, attributes) and then removing the predictors with less or highest value of some parameter, depending of the model (higher p-value, R</w:t>
      </w:r>
      <w:r w:rsidRPr="003D4E03">
        <w:rPr>
          <w:rFonts w:ascii="Arial" w:hAnsi="Arial" w:cs="Arial"/>
          <w:position w:val="16"/>
          <w:lang w:val="en-US"/>
        </w:rPr>
        <w:t>2</w:t>
      </w:r>
      <w:r w:rsidRPr="003D4E03">
        <w:rPr>
          <w:rFonts w:ascii="Arial" w:hAnsi="Arial" w:cs="Arial"/>
          <w:lang w:val="en-US"/>
        </w:rPr>
        <w:t xml:space="preserve">, lowest deviance or AIC, et). In this case, the </w:t>
      </w:r>
      <w:r w:rsidRPr="003D4E03">
        <w:rPr>
          <w:rFonts w:ascii="Arial" w:hAnsi="Arial" w:cs="Arial"/>
          <w:i/>
          <w:iCs/>
          <w:lang w:val="en-US"/>
        </w:rPr>
        <w:t xml:space="preserve">rms </w:t>
      </w:r>
      <w:r w:rsidRPr="003D4E03">
        <w:rPr>
          <w:rFonts w:ascii="Arial" w:hAnsi="Arial" w:cs="Arial"/>
          <w:lang w:val="en-US"/>
        </w:rPr>
        <w:t>packet in R was used with ordinal logistic regression, starting with the interaction of all the predictors; therefore, in order to decrease the number of permutations, the selection of variables made by (Urbano, 2013) was followed for M</w:t>
      </w:r>
      <w:r w:rsidRPr="003D4E03">
        <w:rPr>
          <w:rFonts w:ascii="Arial" w:hAnsi="Arial" w:cs="Arial"/>
          <w:position w:val="-3"/>
          <w:lang w:val="en-US"/>
        </w:rPr>
        <w:t xml:space="preserve">out </w:t>
      </w:r>
      <w:r w:rsidRPr="003D4E03">
        <w:rPr>
          <w:rFonts w:ascii="Arial" w:hAnsi="Arial" w:cs="Arial"/>
          <w:lang w:val="en-US"/>
        </w:rPr>
        <w:t xml:space="preserve">(fSYS, OV, sGEN, fGEN, fART). Using the deviance as an indicator of quality of good or bad fit for the model, the results are presented in </w:t>
      </w:r>
      <w:r w:rsidRPr="003D4E03">
        <w:rPr>
          <w:rFonts w:ascii="Arial" w:hAnsi="Arial" w:cs="Arial"/>
          <w:i/>
          <w:iCs/>
          <w:lang w:val="en-US"/>
        </w:rPr>
        <w:t>Table 8</w:t>
      </w:r>
      <w:r w:rsidRPr="003D4E03">
        <w:rPr>
          <w:rFonts w:ascii="Arial" w:hAnsi="Arial" w:cs="Arial"/>
          <w:lang w:val="en-US"/>
        </w:rPr>
        <w:t>. It shows that even thought the best fit was achieved by the Interaction number 1 and 5, still number 5 can be selected since it does not used as many parameters as number 1. Furthermore, if this interaction is compared with the research from Urbano, the result is almost the same, so the latter configuration can be chosen since the resulting model is less complex. Similar results were obtained for M</w:t>
      </w:r>
      <w:r w:rsidRPr="003D4E03">
        <w:rPr>
          <w:rFonts w:ascii="Arial" w:hAnsi="Arial" w:cs="Arial"/>
          <w:position w:val="-3"/>
          <w:lang w:val="en-US"/>
        </w:rPr>
        <w:t>jud</w:t>
      </w:r>
      <w:r w:rsidRPr="003D4E03">
        <w:rPr>
          <w:rFonts w:ascii="Arial" w:hAnsi="Arial" w:cs="Arial"/>
          <w:lang w:val="en-US"/>
        </w:rPr>
        <w:t xml:space="preserve">. </w:t>
      </w:r>
    </w:p>
    <w:p w14:paraId="50397CB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26 </w:t>
      </w:r>
    </w:p>
    <w:tbl>
      <w:tblPr>
        <w:tblW w:w="8963" w:type="dxa"/>
        <w:tblInd w:w="-176" w:type="dxa"/>
        <w:tblBorders>
          <w:top w:val="nil"/>
          <w:left w:val="nil"/>
          <w:right w:val="nil"/>
        </w:tblBorders>
        <w:tblLayout w:type="fixed"/>
        <w:tblLook w:val="0000" w:firstRow="0" w:lastRow="0" w:firstColumn="0" w:lastColumn="0" w:noHBand="0" w:noVBand="0"/>
      </w:tblPr>
      <w:tblGrid>
        <w:gridCol w:w="1516"/>
        <w:gridCol w:w="5147"/>
        <w:gridCol w:w="2300"/>
      </w:tblGrid>
      <w:tr w:rsidR="00F5267B" w:rsidRPr="003D4E03" w14:paraId="04827840" w14:textId="77777777" w:rsidTr="00F5267B">
        <w:tc>
          <w:tcPr>
            <w:tcW w:w="8963" w:type="dxa"/>
            <w:gridSpan w:val="3"/>
            <w:tcBorders>
              <w:top w:val="single" w:sz="6" w:space="0" w:color="auto"/>
              <w:left w:val="single" w:sz="6" w:space="0" w:color="auto"/>
              <w:bottom w:val="single" w:sz="13" w:space="0" w:color="auto"/>
              <w:right w:val="single" w:sz="13" w:space="0" w:color="FFFFFF"/>
            </w:tcBorders>
            <w:tcMar>
              <w:top w:w="20" w:type="nil"/>
              <w:left w:w="20" w:type="nil"/>
              <w:bottom w:w="20" w:type="nil"/>
              <w:right w:w="20" w:type="nil"/>
            </w:tcMar>
            <w:vAlign w:val="center"/>
          </w:tcPr>
          <w:p w14:paraId="487325E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color w:val="0A2766"/>
                <w:lang w:val="en-US"/>
              </w:rPr>
              <w:t xml:space="preserve">MODELS TRIALS </w:t>
            </w:r>
          </w:p>
        </w:tc>
      </w:tr>
      <w:tr w:rsidR="00F5267B" w:rsidRPr="003D4E03" w14:paraId="517472B5" w14:textId="77777777" w:rsidTr="00F5267B">
        <w:tblPrEx>
          <w:tblBorders>
            <w:top w:val="none" w:sz="0" w:space="0" w:color="auto"/>
          </w:tblBorders>
        </w:tblPrEx>
        <w:tc>
          <w:tcPr>
            <w:tcW w:w="1516" w:type="dxa"/>
            <w:tcBorders>
              <w:top w:val="single" w:sz="13" w:space="0" w:color="auto"/>
              <w:left w:val="single" w:sz="6" w:space="0" w:color="auto"/>
              <w:bottom w:val="single" w:sz="13" w:space="0" w:color="auto"/>
              <w:right w:val="single" w:sz="13" w:space="0" w:color="auto"/>
            </w:tcBorders>
            <w:tcMar>
              <w:top w:w="20" w:type="nil"/>
              <w:left w:w="20" w:type="nil"/>
              <w:bottom w:w="20" w:type="nil"/>
              <w:right w:w="20" w:type="nil"/>
            </w:tcMar>
            <w:vAlign w:val="center"/>
          </w:tcPr>
          <w:p w14:paraId="1C4BD47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Inter. </w:t>
            </w:r>
          </w:p>
        </w:tc>
        <w:tc>
          <w:tcPr>
            <w:tcW w:w="5147" w:type="dxa"/>
            <w:tcBorders>
              <w:top w:val="single" w:sz="13" w:space="0" w:color="auto"/>
              <w:left w:val="single" w:sz="13" w:space="0" w:color="auto"/>
              <w:bottom w:val="single" w:sz="13" w:space="0" w:color="auto"/>
              <w:right w:val="single" w:sz="13" w:space="0" w:color="auto"/>
            </w:tcBorders>
            <w:tcMar>
              <w:top w:w="20" w:type="nil"/>
              <w:left w:w="20" w:type="nil"/>
              <w:bottom w:w="20" w:type="nil"/>
              <w:right w:w="20" w:type="nil"/>
            </w:tcMar>
            <w:vAlign w:val="center"/>
          </w:tcPr>
          <w:p w14:paraId="2423A3D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Predictors </w:t>
            </w:r>
          </w:p>
        </w:tc>
        <w:tc>
          <w:tcPr>
            <w:tcW w:w="2300" w:type="dxa"/>
            <w:tcBorders>
              <w:top w:val="single" w:sz="13" w:space="0" w:color="auto"/>
              <w:left w:val="single" w:sz="13" w:space="0" w:color="auto"/>
              <w:bottom w:val="single" w:sz="13" w:space="0" w:color="auto"/>
              <w:right w:val="single" w:sz="13" w:space="0" w:color="0C0C0C"/>
            </w:tcBorders>
            <w:tcMar>
              <w:top w:w="20" w:type="nil"/>
              <w:left w:w="20" w:type="nil"/>
              <w:bottom w:w="20" w:type="nil"/>
              <w:right w:w="20" w:type="nil"/>
            </w:tcMar>
            <w:vAlign w:val="center"/>
          </w:tcPr>
          <w:p w14:paraId="06504BB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Deviance </w:t>
            </w:r>
          </w:p>
        </w:tc>
      </w:tr>
      <w:tr w:rsidR="00F5267B" w:rsidRPr="003D4E03" w14:paraId="087ED547" w14:textId="77777777" w:rsidTr="00F5267B">
        <w:tblPrEx>
          <w:tblBorders>
            <w:top w:val="none" w:sz="0" w:space="0" w:color="auto"/>
          </w:tblBorders>
        </w:tblPrEx>
        <w:tc>
          <w:tcPr>
            <w:tcW w:w="1516" w:type="dxa"/>
            <w:tcBorders>
              <w:top w:val="single" w:sz="13"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7B61667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 </w:t>
            </w:r>
          </w:p>
        </w:tc>
        <w:tc>
          <w:tcPr>
            <w:tcW w:w="5147" w:type="dxa"/>
            <w:tcBorders>
              <w:top w:val="single" w:sz="13"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62A3CAF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"fSYS"*"OV"+"fSYS"*"sGEN"+"fSYS"*"fGEN"+"fSYS""*""fART"+"OV"*"sGEN"+" OV"*"fGEN"+"OV"*"fART"+""sGEN"*"fGEN"+"sGEN"*"fART"+"fGEN"*"fART </w:t>
            </w:r>
          </w:p>
        </w:tc>
        <w:tc>
          <w:tcPr>
            <w:tcW w:w="2300" w:type="dxa"/>
            <w:tcBorders>
              <w:top w:val="single" w:sz="13"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40AEAF1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36.342 </w:t>
            </w:r>
          </w:p>
        </w:tc>
      </w:tr>
      <w:tr w:rsidR="00F5267B" w:rsidRPr="003D4E03" w14:paraId="4EFCEBF4"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04C8BDD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2426B72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fSYS"+"OV"+"sGEN"+"fGEN"+"fART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7C4DC7F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37.203 </w:t>
            </w:r>
          </w:p>
        </w:tc>
      </w:tr>
      <w:tr w:rsidR="00F5267B" w:rsidRPr="003D4E03" w14:paraId="17E532C9"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57F4C37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3b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63FC4FB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fSYS+OV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618A763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44.532 </w:t>
            </w:r>
          </w:p>
        </w:tc>
      </w:tr>
      <w:tr w:rsidR="00F5267B" w:rsidRPr="003D4E03" w14:paraId="16CB9FA6"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4ED9FB9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3c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1B95E75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fSYS+sGEN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60D998E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40.483 </w:t>
            </w:r>
          </w:p>
        </w:tc>
      </w:tr>
      <w:tr w:rsidR="00F5267B" w:rsidRPr="003D4E03" w14:paraId="2880F9D3"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1CB872F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3d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6B1ED7B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fSYS+fGEN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1945DEC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38.477 </w:t>
            </w:r>
          </w:p>
        </w:tc>
      </w:tr>
      <w:tr w:rsidR="00F5267B" w:rsidRPr="003D4E03" w14:paraId="4980B623"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76FCD29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3e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5C27DAD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fSYS+fART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00048C2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43.346 </w:t>
            </w:r>
          </w:p>
        </w:tc>
      </w:tr>
      <w:tr w:rsidR="00F5267B" w:rsidRPr="003D4E03" w14:paraId="4D46D407"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69D848F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3j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2974E54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OV+sGEN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048DC18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40.693 </w:t>
            </w:r>
          </w:p>
        </w:tc>
      </w:tr>
      <w:tr w:rsidR="00F5267B" w:rsidRPr="003D4E03" w14:paraId="599180B6"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3140E4E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3k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219AACB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OV+fGEN"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45E0BBC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38.416 </w:t>
            </w:r>
          </w:p>
        </w:tc>
      </w:tr>
      <w:tr w:rsidR="00F5267B" w:rsidRPr="003D4E03" w14:paraId="681F560E"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3E03ACC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3l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2E07D59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OV+fART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7D98C08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43.534 </w:t>
            </w:r>
          </w:p>
        </w:tc>
      </w:tr>
      <w:tr w:rsidR="00F5267B" w:rsidRPr="003D4E03" w14:paraId="6CDDB98E"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153554E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3m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3A0687B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sGEN+fGEN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27907B7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38.049 </w:t>
            </w:r>
          </w:p>
        </w:tc>
      </w:tr>
      <w:tr w:rsidR="00F5267B" w:rsidRPr="003D4E03" w14:paraId="1890F8D5"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11246C4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3n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3D5BBF9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sGEN+fART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03D1896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39.426 </w:t>
            </w:r>
          </w:p>
        </w:tc>
      </w:tr>
      <w:tr w:rsidR="00F5267B" w:rsidRPr="003D4E03" w14:paraId="3D0CE533"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0CA6B0A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3o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71D32BF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fGEN+fART"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4D4A78E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38.031 </w:t>
            </w:r>
          </w:p>
        </w:tc>
      </w:tr>
      <w:tr w:rsidR="00F5267B" w:rsidRPr="003D4E03" w14:paraId="0DB7607F"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32C1A09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4a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493B344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fGEN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7F52273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38.384 </w:t>
            </w:r>
          </w:p>
        </w:tc>
      </w:tr>
      <w:tr w:rsidR="00F5267B" w:rsidRPr="003D4E03" w14:paraId="462DD08B"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4EFD90D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4b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70A9BA5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sGEN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3A5E13E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40.424 </w:t>
            </w:r>
          </w:p>
        </w:tc>
      </w:tr>
      <w:tr w:rsidR="00F5267B" w:rsidRPr="003D4E03" w14:paraId="5912F6BA"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66A63F9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4c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12E318B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2D38048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44.536 </w:t>
            </w:r>
          </w:p>
        </w:tc>
      </w:tr>
      <w:tr w:rsidR="00F5267B" w:rsidRPr="003D4E03" w14:paraId="7FDA504D"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47901A2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4e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7E49440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OV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5BC3C14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44.910 </w:t>
            </w:r>
          </w:p>
        </w:tc>
      </w:tr>
      <w:tr w:rsidR="00F5267B" w:rsidRPr="003D4E03" w14:paraId="7890E090" w14:textId="77777777" w:rsidTr="00F5267B">
        <w:tblPrEx>
          <w:tblBorders>
            <w:top w:val="none" w:sz="0" w:space="0" w:color="auto"/>
          </w:tblBorders>
        </w:tblPrEx>
        <w:tc>
          <w:tcPr>
            <w:tcW w:w="1516" w:type="dxa"/>
            <w:tcBorders>
              <w:top w:val="single" w:sz="6" w:space="0" w:color="auto"/>
              <w:left w:val="single" w:sz="6" w:space="0" w:color="auto"/>
              <w:bottom w:val="single" w:sz="6" w:space="0" w:color="auto"/>
              <w:right w:val="single" w:sz="13" w:space="0" w:color="auto"/>
            </w:tcBorders>
            <w:tcMar>
              <w:top w:w="20" w:type="nil"/>
              <w:left w:w="20" w:type="nil"/>
              <w:bottom w:w="20" w:type="nil"/>
              <w:right w:w="20" w:type="nil"/>
            </w:tcMar>
            <w:vAlign w:val="center"/>
          </w:tcPr>
          <w:p w14:paraId="75478AD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4f </w:t>
            </w:r>
          </w:p>
        </w:tc>
        <w:tc>
          <w:tcPr>
            <w:tcW w:w="5147"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54A53CA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fART </w:t>
            </w:r>
          </w:p>
        </w:tc>
        <w:tc>
          <w:tcPr>
            <w:tcW w:w="2300" w:type="dxa"/>
            <w:tcBorders>
              <w:top w:val="single" w:sz="6" w:space="0" w:color="auto"/>
              <w:left w:val="single" w:sz="13" w:space="0" w:color="auto"/>
              <w:bottom w:val="single" w:sz="6" w:space="0" w:color="auto"/>
              <w:right w:val="single" w:sz="13" w:space="0" w:color="auto"/>
            </w:tcBorders>
            <w:tcMar>
              <w:top w:w="20" w:type="nil"/>
              <w:left w:w="20" w:type="nil"/>
              <w:bottom w:w="20" w:type="nil"/>
              <w:right w:w="20" w:type="nil"/>
            </w:tcMar>
            <w:vAlign w:val="center"/>
          </w:tcPr>
          <w:p w14:paraId="6215C76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43.536 </w:t>
            </w:r>
          </w:p>
        </w:tc>
      </w:tr>
      <w:tr w:rsidR="00F5267B" w:rsidRPr="003D4E03" w14:paraId="6E2C69F7" w14:textId="77777777" w:rsidTr="00F5267B">
        <w:tc>
          <w:tcPr>
            <w:tcW w:w="1516" w:type="dxa"/>
            <w:tcBorders>
              <w:top w:val="single" w:sz="6" w:space="0" w:color="auto"/>
              <w:left w:val="single" w:sz="6" w:space="0" w:color="auto"/>
              <w:bottom w:val="single" w:sz="13" w:space="0" w:color="auto"/>
              <w:right w:val="single" w:sz="13" w:space="0" w:color="auto"/>
            </w:tcBorders>
            <w:tcMar>
              <w:top w:w="20" w:type="nil"/>
              <w:left w:w="20" w:type="nil"/>
              <w:bottom w:w="20" w:type="nil"/>
              <w:right w:w="20" w:type="nil"/>
            </w:tcMar>
            <w:vAlign w:val="center"/>
          </w:tcPr>
          <w:p w14:paraId="6903DC1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5 </w:t>
            </w:r>
          </w:p>
        </w:tc>
        <w:tc>
          <w:tcPr>
            <w:tcW w:w="5147" w:type="dxa"/>
            <w:tcBorders>
              <w:top w:val="single" w:sz="6" w:space="0" w:color="auto"/>
              <w:left w:val="single" w:sz="13" w:space="0" w:color="auto"/>
              <w:bottom w:val="single" w:sz="13" w:space="0" w:color="auto"/>
              <w:right w:val="single" w:sz="13" w:space="0" w:color="auto"/>
            </w:tcBorders>
            <w:tcMar>
              <w:top w:w="20" w:type="nil"/>
              <w:left w:w="20" w:type="nil"/>
              <w:bottom w:w="20" w:type="nil"/>
              <w:right w:w="20" w:type="nil"/>
            </w:tcMar>
            <w:vAlign w:val="center"/>
          </w:tcPr>
          <w:p w14:paraId="541F27D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fSYS*fGEN"+"OV*fGEN"+"sGEN*fGEN"+"fGEN*fART </w:t>
            </w:r>
          </w:p>
        </w:tc>
        <w:tc>
          <w:tcPr>
            <w:tcW w:w="2300" w:type="dxa"/>
            <w:tcBorders>
              <w:top w:val="single" w:sz="6" w:space="0" w:color="auto"/>
              <w:left w:val="single" w:sz="13" w:space="0" w:color="auto"/>
              <w:bottom w:val="single" w:sz="13" w:space="0" w:color="auto"/>
              <w:right w:val="single" w:sz="13" w:space="0" w:color="auto"/>
            </w:tcBorders>
            <w:shd w:val="clear" w:color="auto" w:fill="FFE888"/>
            <w:tcMar>
              <w:top w:w="20" w:type="nil"/>
              <w:left w:w="20" w:type="nil"/>
              <w:bottom w:w="20" w:type="nil"/>
              <w:right w:w="20" w:type="nil"/>
            </w:tcMar>
            <w:vAlign w:val="center"/>
          </w:tcPr>
          <w:p w14:paraId="4A49040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36.401 </w:t>
            </w:r>
          </w:p>
        </w:tc>
      </w:tr>
    </w:tbl>
    <w:p w14:paraId="38EA186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Urbano,:2013 </w:t>
      </w:r>
    </w:p>
    <w:p w14:paraId="07B5E73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Table 8. </w:t>
      </w:r>
      <w:r w:rsidRPr="003D4E03">
        <w:rPr>
          <w:rFonts w:ascii="Arial" w:hAnsi="Arial" w:cs="Arial"/>
          <w:lang w:val="en-US"/>
        </w:rPr>
        <w:t>Implementation of backward elimination of predictors for M</w:t>
      </w:r>
      <w:r w:rsidRPr="003D4E03">
        <w:rPr>
          <w:rFonts w:ascii="Arial" w:hAnsi="Arial" w:cs="Arial"/>
          <w:position w:val="-3"/>
          <w:lang w:val="en-US"/>
        </w:rPr>
        <w:t xml:space="preserve">out . </w:t>
      </w:r>
    </w:p>
    <w:p w14:paraId="7DDD2293" w14:textId="77777777" w:rsidR="00F5267B" w:rsidRDefault="00F5267B" w:rsidP="003D4E03">
      <w:pPr>
        <w:widowControl w:val="0"/>
        <w:autoSpaceDE w:val="0"/>
        <w:autoSpaceDN w:val="0"/>
        <w:adjustRightInd w:val="0"/>
        <w:spacing w:after="240" w:line="360" w:lineRule="auto"/>
        <w:jc w:val="both"/>
        <w:rPr>
          <w:rFonts w:ascii="Arial" w:hAnsi="Arial" w:cs="Arial"/>
          <w:b/>
          <w:bCs/>
          <w:lang w:val="en-US"/>
        </w:rPr>
      </w:pPr>
    </w:p>
    <w:p w14:paraId="6874796E" w14:textId="0AD013AE"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4. Implementing</w:t>
      </w:r>
      <w:r w:rsidR="00841BA4">
        <w:rPr>
          <w:rFonts w:ascii="Arial" w:hAnsi="Arial" w:cs="Arial"/>
          <w:b/>
          <w:bCs/>
          <w:lang w:val="en-US"/>
        </w:rPr>
        <w:t xml:space="preserve"> </w:t>
      </w:r>
      <w:r w:rsidRPr="003D4E03">
        <w:rPr>
          <w:rFonts w:ascii="Arial" w:hAnsi="Arial" w:cs="Arial"/>
          <w:b/>
          <w:bCs/>
          <w:lang w:val="en-US"/>
        </w:rPr>
        <w:t>new</w:t>
      </w:r>
      <w:r w:rsidR="00841BA4">
        <w:rPr>
          <w:rFonts w:ascii="Arial" w:hAnsi="Arial" w:cs="Arial"/>
          <w:b/>
          <w:bCs/>
          <w:lang w:val="en-US"/>
        </w:rPr>
        <w:t xml:space="preserve"> </w:t>
      </w:r>
      <w:r w:rsidRPr="003D4E03">
        <w:rPr>
          <w:rFonts w:ascii="Arial" w:hAnsi="Arial" w:cs="Arial"/>
          <w:b/>
          <w:bCs/>
          <w:lang w:val="en-US"/>
        </w:rPr>
        <w:t xml:space="preserve">attributes. </w:t>
      </w:r>
    </w:p>
    <w:p w14:paraId="5763573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Another considered approach was the use of a new independent variable called Cluster; it was intended to improve the results of the prediction of relevance by clustering genres according to subjective criteria of similarity. The genres used in Mirex are (10): </w:t>
      </w:r>
    </w:p>
    <w:p w14:paraId="191696A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Baroque, Blues, Classical, Country, Edance, Jazz, Metal, Racphiphop, Rock-and- roll, Romantic. After listen to several songs from the provided dataset from MIREX, the proposed clustering for each genre is described in Table 9: </w:t>
      </w:r>
    </w:p>
    <w:tbl>
      <w:tblPr>
        <w:tblW w:w="0" w:type="auto"/>
        <w:tblBorders>
          <w:top w:val="nil"/>
          <w:left w:val="nil"/>
          <w:right w:val="nil"/>
        </w:tblBorders>
        <w:tblLayout w:type="fixed"/>
        <w:tblLook w:val="0000" w:firstRow="0" w:lastRow="0" w:firstColumn="0" w:lastColumn="0" w:noHBand="0" w:noVBand="0"/>
      </w:tblPr>
      <w:tblGrid>
        <w:gridCol w:w="380"/>
        <w:gridCol w:w="3720"/>
        <w:gridCol w:w="3000"/>
      </w:tblGrid>
      <w:tr w:rsidR="00A03963" w:rsidRPr="003D4E03" w14:paraId="05DC2343" w14:textId="77777777" w:rsidTr="009E58E5">
        <w:tc>
          <w:tcPr>
            <w:tcW w:w="380" w:type="dxa"/>
            <w:tcBorders>
              <w:top w:val="single" w:sz="13" w:space="0" w:color="auto"/>
              <w:left w:val="single" w:sz="6" w:space="0" w:color="auto"/>
              <w:bottom w:val="single" w:sz="13" w:space="0" w:color="auto"/>
              <w:right w:val="single" w:sz="13" w:space="0" w:color="auto"/>
            </w:tcBorders>
            <w:tcMar>
              <w:top w:w="20" w:type="nil"/>
              <w:left w:w="20" w:type="nil"/>
              <w:bottom w:w="20" w:type="nil"/>
              <w:right w:w="20" w:type="nil"/>
            </w:tcMar>
            <w:vAlign w:val="center"/>
          </w:tcPr>
          <w:p w14:paraId="129F4AAF"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p>
        </w:tc>
        <w:tc>
          <w:tcPr>
            <w:tcW w:w="3580" w:type="dxa"/>
            <w:tcBorders>
              <w:top w:val="single" w:sz="13" w:space="0" w:color="auto"/>
              <w:left w:val="single" w:sz="13" w:space="0" w:color="auto"/>
              <w:bottom w:val="single" w:sz="13" w:space="0" w:color="auto"/>
              <w:right w:val="single" w:sz="13" w:space="0" w:color="auto"/>
            </w:tcBorders>
            <w:tcMar>
              <w:top w:w="20" w:type="nil"/>
              <w:left w:w="20" w:type="nil"/>
              <w:bottom w:w="20" w:type="nil"/>
              <w:right w:w="20" w:type="nil"/>
            </w:tcMar>
            <w:vAlign w:val="center"/>
          </w:tcPr>
          <w:p w14:paraId="0400DB4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fSYS*OV"+"fART"+"sGEN*fGEN </w:t>
            </w:r>
          </w:p>
        </w:tc>
        <w:tc>
          <w:tcPr>
            <w:tcW w:w="620" w:type="dxa"/>
            <w:tcBorders>
              <w:top w:val="single" w:sz="13" w:space="0" w:color="auto"/>
              <w:left w:val="single" w:sz="13" w:space="0" w:color="auto"/>
              <w:bottom w:val="single" w:sz="13" w:space="0" w:color="auto"/>
              <w:right w:val="single" w:sz="13" w:space="0" w:color="auto"/>
            </w:tcBorders>
            <w:shd w:val="clear" w:color="auto" w:fill="FFE888"/>
            <w:tcMar>
              <w:top w:w="20" w:type="nil"/>
              <w:left w:w="20" w:type="nil"/>
              <w:bottom w:w="20" w:type="nil"/>
              <w:right w:w="20" w:type="nil"/>
            </w:tcMar>
            <w:vAlign w:val="center"/>
          </w:tcPr>
          <w:p w14:paraId="2FE8825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36.837 </w:t>
            </w:r>
          </w:p>
        </w:tc>
      </w:tr>
      <w:tr w:rsidR="00A03963" w:rsidRPr="003D4E03" w14:paraId="041929B2" w14:textId="77777777" w:rsidTr="009E58E5">
        <w:tc>
          <w:tcPr>
            <w:tcW w:w="4100" w:type="dxa"/>
            <w:gridSpan w:val="2"/>
            <w:tcBorders>
              <w:top w:val="single" w:sz="10" w:space="0" w:color="3E6BAF"/>
              <w:left w:val="single" w:sz="12" w:space="0" w:color="3D6BAE"/>
              <w:bottom w:val="single" w:sz="22" w:space="0" w:color="3E6BAF"/>
              <w:right w:val="single" w:sz="22" w:space="0" w:color="3D6BAD"/>
            </w:tcBorders>
            <w:tcMar>
              <w:top w:w="20" w:type="nil"/>
              <w:left w:w="20" w:type="nil"/>
              <w:bottom w:w="20" w:type="nil"/>
              <w:right w:w="20" w:type="nil"/>
            </w:tcMar>
            <w:vAlign w:val="center"/>
          </w:tcPr>
          <w:p w14:paraId="69417FE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Genres </w:t>
            </w:r>
          </w:p>
        </w:tc>
        <w:tc>
          <w:tcPr>
            <w:tcW w:w="3000" w:type="dxa"/>
            <w:tcBorders>
              <w:top w:val="single" w:sz="10" w:space="0" w:color="3E6BAF"/>
              <w:left w:val="single" w:sz="22" w:space="0" w:color="3D6BAD"/>
              <w:bottom w:val="single" w:sz="22" w:space="0" w:color="3E6CAF"/>
              <w:right w:val="single" w:sz="10" w:space="0" w:color="3E6BAF"/>
            </w:tcBorders>
            <w:tcMar>
              <w:top w:w="20" w:type="nil"/>
              <w:left w:w="20" w:type="nil"/>
              <w:bottom w:w="20" w:type="nil"/>
              <w:right w:w="20" w:type="nil"/>
            </w:tcMar>
            <w:vAlign w:val="center"/>
          </w:tcPr>
          <w:p w14:paraId="10D4B476"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50744960" wp14:editId="182FBC3F">
                  <wp:extent cx="14605" cy="1460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p>
          <w:p w14:paraId="4B1BC9C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Cluster </w:t>
            </w:r>
          </w:p>
        </w:tc>
      </w:tr>
      <w:tr w:rsidR="00A03963" w:rsidRPr="003D4E03" w14:paraId="06B55785" w14:textId="77777777" w:rsidTr="009E58E5">
        <w:tblPrEx>
          <w:tblBorders>
            <w:top w:val="none" w:sz="0" w:space="0" w:color="auto"/>
          </w:tblBorders>
        </w:tblPrEx>
        <w:tc>
          <w:tcPr>
            <w:tcW w:w="4100" w:type="dxa"/>
            <w:gridSpan w:val="2"/>
            <w:tcBorders>
              <w:top w:val="single" w:sz="22" w:space="0" w:color="3E6BAF"/>
              <w:left w:val="single" w:sz="12" w:space="0" w:color="3F6BAF"/>
              <w:bottom w:val="single" w:sz="10" w:space="0" w:color="3E6BAF"/>
              <w:right w:val="single" w:sz="22" w:space="0" w:color="3D6BAE"/>
            </w:tcBorders>
            <w:shd w:val="clear" w:color="auto" w:fill="C9D7EA"/>
            <w:tcMar>
              <w:top w:w="20" w:type="nil"/>
              <w:left w:w="20" w:type="nil"/>
              <w:bottom w:w="20" w:type="nil"/>
              <w:right w:w="20" w:type="nil"/>
            </w:tcMar>
            <w:vAlign w:val="center"/>
          </w:tcPr>
          <w:p w14:paraId="546146F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Baroque-Classical-Romantic </w:t>
            </w:r>
          </w:p>
        </w:tc>
        <w:tc>
          <w:tcPr>
            <w:tcW w:w="3000" w:type="dxa"/>
            <w:tcBorders>
              <w:top w:val="single" w:sz="22" w:space="0" w:color="3E6CAF"/>
              <w:left w:val="single" w:sz="22" w:space="0" w:color="3D6BAE"/>
              <w:bottom w:val="single" w:sz="10" w:space="0" w:color="3E6BAF"/>
              <w:right w:val="single" w:sz="10" w:space="0" w:color="3E6CAF"/>
            </w:tcBorders>
            <w:shd w:val="clear" w:color="auto" w:fill="C9D7EA"/>
            <w:tcMar>
              <w:top w:w="20" w:type="nil"/>
              <w:left w:w="20" w:type="nil"/>
              <w:bottom w:w="20" w:type="nil"/>
              <w:right w:w="20" w:type="nil"/>
            </w:tcMar>
            <w:vAlign w:val="center"/>
          </w:tcPr>
          <w:p w14:paraId="32EB44A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Cluster 1: </w:t>
            </w:r>
            <w:r w:rsidRPr="003D4E03">
              <w:rPr>
                <w:rFonts w:ascii="Arial" w:hAnsi="Arial" w:cs="Arial"/>
                <w:b/>
                <w:bCs/>
                <w:i/>
                <w:iCs/>
                <w:lang w:val="en-US"/>
              </w:rPr>
              <w:t xml:space="preserve">Classical </w:t>
            </w:r>
          </w:p>
        </w:tc>
      </w:tr>
      <w:tr w:rsidR="00A03963" w:rsidRPr="003D4E03" w14:paraId="1728EC57" w14:textId="77777777" w:rsidTr="009E58E5">
        <w:tblPrEx>
          <w:tblBorders>
            <w:top w:val="none" w:sz="0" w:space="0" w:color="auto"/>
          </w:tblBorders>
        </w:tblPrEx>
        <w:tc>
          <w:tcPr>
            <w:tcW w:w="4100" w:type="dxa"/>
            <w:gridSpan w:val="2"/>
            <w:tcBorders>
              <w:top w:val="single" w:sz="10" w:space="0" w:color="3E6BAF"/>
              <w:left w:val="single" w:sz="12" w:space="0" w:color="3E6CAE"/>
              <w:bottom w:val="single" w:sz="10" w:space="0" w:color="3E6BAF"/>
              <w:right w:val="single" w:sz="22" w:space="0" w:color="3E6CAD"/>
            </w:tcBorders>
            <w:tcMar>
              <w:top w:w="20" w:type="nil"/>
              <w:left w:w="20" w:type="nil"/>
              <w:bottom w:w="20" w:type="nil"/>
              <w:right w:w="20" w:type="nil"/>
            </w:tcMar>
            <w:vAlign w:val="center"/>
          </w:tcPr>
          <w:p w14:paraId="75EB3A2B"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7A558497" wp14:editId="3DCC8E8A">
                  <wp:extent cx="14605" cy="1460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p>
          <w:p w14:paraId="5C236DF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RapHiphop – Edance </w:t>
            </w:r>
          </w:p>
        </w:tc>
        <w:tc>
          <w:tcPr>
            <w:tcW w:w="3000" w:type="dxa"/>
            <w:tcBorders>
              <w:top w:val="single" w:sz="10" w:space="0" w:color="3E6BAF"/>
              <w:left w:val="single" w:sz="22" w:space="0" w:color="3E6CAD"/>
              <w:bottom w:val="single" w:sz="10" w:space="0" w:color="3E6BAF"/>
              <w:right w:val="single" w:sz="10" w:space="0" w:color="3F6BAE"/>
            </w:tcBorders>
            <w:tcMar>
              <w:top w:w="20" w:type="nil"/>
              <w:left w:w="20" w:type="nil"/>
              <w:bottom w:w="20" w:type="nil"/>
              <w:right w:w="20" w:type="nil"/>
            </w:tcMar>
            <w:vAlign w:val="center"/>
          </w:tcPr>
          <w:p w14:paraId="563DAD2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Cluster 2: </w:t>
            </w:r>
            <w:r w:rsidRPr="003D4E03">
              <w:rPr>
                <w:rFonts w:ascii="Arial" w:hAnsi="Arial" w:cs="Arial"/>
                <w:b/>
                <w:bCs/>
                <w:i/>
                <w:iCs/>
                <w:lang w:val="en-US"/>
              </w:rPr>
              <w:t xml:space="preserve">Electronic </w:t>
            </w:r>
          </w:p>
        </w:tc>
      </w:tr>
      <w:tr w:rsidR="00A03963" w:rsidRPr="003D4E03" w14:paraId="0BC06DA9" w14:textId="77777777" w:rsidTr="009E58E5">
        <w:tblPrEx>
          <w:tblBorders>
            <w:top w:val="none" w:sz="0" w:space="0" w:color="auto"/>
          </w:tblBorders>
        </w:tblPrEx>
        <w:tc>
          <w:tcPr>
            <w:tcW w:w="4100" w:type="dxa"/>
            <w:gridSpan w:val="2"/>
            <w:tcBorders>
              <w:top w:val="single" w:sz="10" w:space="0" w:color="3E6BAF"/>
              <w:left w:val="single" w:sz="12" w:space="0" w:color="3E6CAE"/>
              <w:bottom w:val="single" w:sz="10" w:space="0" w:color="3E6BAF"/>
              <w:right w:val="single" w:sz="22" w:space="0" w:color="3C6CAD"/>
            </w:tcBorders>
            <w:shd w:val="clear" w:color="auto" w:fill="C9D7EA"/>
            <w:tcMar>
              <w:top w:w="20" w:type="nil"/>
              <w:left w:w="20" w:type="nil"/>
              <w:bottom w:w="20" w:type="nil"/>
              <w:right w:w="20" w:type="nil"/>
            </w:tcMar>
            <w:vAlign w:val="center"/>
          </w:tcPr>
          <w:p w14:paraId="17FF956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Blues-Rockandroll-Country </w:t>
            </w:r>
          </w:p>
        </w:tc>
        <w:tc>
          <w:tcPr>
            <w:tcW w:w="3000" w:type="dxa"/>
            <w:tcBorders>
              <w:top w:val="single" w:sz="10" w:space="0" w:color="3E6BAF"/>
              <w:left w:val="single" w:sz="22" w:space="0" w:color="3C6CAD"/>
              <w:bottom w:val="single" w:sz="10" w:space="0" w:color="3E6BAF"/>
              <w:right w:val="single" w:sz="10" w:space="0" w:color="3F6BAE"/>
            </w:tcBorders>
            <w:shd w:val="clear" w:color="auto" w:fill="C9D7EA"/>
            <w:tcMar>
              <w:top w:w="20" w:type="nil"/>
              <w:left w:w="20" w:type="nil"/>
              <w:bottom w:w="20" w:type="nil"/>
              <w:right w:w="20" w:type="nil"/>
            </w:tcMar>
            <w:vAlign w:val="center"/>
          </w:tcPr>
          <w:p w14:paraId="43137B6A"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B851D5F" wp14:editId="6CC4AC29">
                  <wp:extent cx="14605" cy="1460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p>
          <w:p w14:paraId="5D727A0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Cluster 3: </w:t>
            </w:r>
            <w:r w:rsidRPr="003D4E03">
              <w:rPr>
                <w:rFonts w:ascii="Arial" w:hAnsi="Arial" w:cs="Arial"/>
                <w:b/>
                <w:bCs/>
                <w:i/>
                <w:iCs/>
                <w:lang w:val="en-US"/>
              </w:rPr>
              <w:t xml:space="preserve">Romantic </w:t>
            </w:r>
          </w:p>
        </w:tc>
      </w:tr>
      <w:tr w:rsidR="00A03963" w:rsidRPr="003D4E03" w14:paraId="64E7EC0F" w14:textId="77777777" w:rsidTr="009E58E5">
        <w:tblPrEx>
          <w:tblBorders>
            <w:top w:val="none" w:sz="0" w:space="0" w:color="auto"/>
          </w:tblBorders>
        </w:tblPrEx>
        <w:tc>
          <w:tcPr>
            <w:tcW w:w="4100" w:type="dxa"/>
            <w:gridSpan w:val="2"/>
            <w:tcBorders>
              <w:top w:val="single" w:sz="10" w:space="0" w:color="3E6BAF"/>
              <w:left w:val="single" w:sz="12" w:space="0" w:color="3E6CAE"/>
              <w:bottom w:val="single" w:sz="10" w:space="0" w:color="3E6BAF"/>
              <w:right w:val="single" w:sz="22" w:space="0" w:color="3D6CAC"/>
            </w:tcBorders>
            <w:tcMar>
              <w:top w:w="20" w:type="nil"/>
              <w:left w:w="20" w:type="nil"/>
              <w:bottom w:w="20" w:type="nil"/>
              <w:right w:w="20" w:type="nil"/>
            </w:tcMar>
            <w:vAlign w:val="center"/>
          </w:tcPr>
          <w:p w14:paraId="703B9D52"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500D9B67" wp14:editId="350F97A9">
                  <wp:extent cx="14605" cy="1460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p>
          <w:p w14:paraId="3A0F441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Jazz </w:t>
            </w:r>
          </w:p>
        </w:tc>
        <w:tc>
          <w:tcPr>
            <w:tcW w:w="3000" w:type="dxa"/>
            <w:tcBorders>
              <w:top w:val="single" w:sz="10" w:space="0" w:color="3E6BAF"/>
              <w:left w:val="single" w:sz="22" w:space="0" w:color="3D6CAC"/>
              <w:bottom w:val="single" w:sz="10" w:space="0" w:color="3E6BAF"/>
              <w:right w:val="single" w:sz="10" w:space="0" w:color="3F6BAE"/>
            </w:tcBorders>
            <w:tcMar>
              <w:top w:w="20" w:type="nil"/>
              <w:left w:w="20" w:type="nil"/>
              <w:bottom w:w="20" w:type="nil"/>
              <w:right w:w="20" w:type="nil"/>
            </w:tcMar>
            <w:vAlign w:val="center"/>
          </w:tcPr>
          <w:p w14:paraId="76B3A5A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Cluster 4: </w:t>
            </w:r>
            <w:r w:rsidRPr="003D4E03">
              <w:rPr>
                <w:rFonts w:ascii="Arial" w:hAnsi="Arial" w:cs="Arial"/>
                <w:b/>
                <w:bCs/>
                <w:i/>
                <w:iCs/>
                <w:lang w:val="en-US"/>
              </w:rPr>
              <w:t xml:space="preserve">Jazz </w:t>
            </w:r>
          </w:p>
        </w:tc>
      </w:tr>
      <w:tr w:rsidR="00A03963" w:rsidRPr="003D4E03" w14:paraId="38E0A148" w14:textId="77777777" w:rsidTr="009E58E5">
        <w:tc>
          <w:tcPr>
            <w:tcW w:w="4100" w:type="dxa"/>
            <w:gridSpan w:val="2"/>
            <w:tcBorders>
              <w:top w:val="single" w:sz="10" w:space="0" w:color="3E6BAF"/>
              <w:left w:val="single" w:sz="12" w:space="0" w:color="3E6CAE"/>
              <w:bottom w:val="single" w:sz="10" w:space="0" w:color="3E6BAF"/>
              <w:right w:val="single" w:sz="22" w:space="0" w:color="3D6CAC"/>
            </w:tcBorders>
            <w:shd w:val="clear" w:color="auto" w:fill="C9D7EA"/>
            <w:tcMar>
              <w:top w:w="20" w:type="nil"/>
              <w:left w:w="20" w:type="nil"/>
              <w:bottom w:w="20" w:type="nil"/>
              <w:right w:w="20" w:type="nil"/>
            </w:tcMar>
            <w:vAlign w:val="center"/>
          </w:tcPr>
          <w:p w14:paraId="3057F25D"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3239EEAF" wp14:editId="73868391">
                  <wp:extent cx="14605" cy="1460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p>
          <w:p w14:paraId="38F9976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Metal </w:t>
            </w:r>
          </w:p>
          <w:p w14:paraId="5A31238D"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A724345" wp14:editId="5C8B6FA1">
                  <wp:extent cx="14605" cy="146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r w:rsidRPr="003D4E03">
              <w:rPr>
                <w:rFonts w:ascii="Arial" w:hAnsi="Arial" w:cs="Arial"/>
                <w:lang w:val="en-US"/>
              </w:rPr>
              <w:t xml:space="preserve"> </w:t>
            </w:r>
          </w:p>
        </w:tc>
        <w:tc>
          <w:tcPr>
            <w:tcW w:w="3000" w:type="dxa"/>
            <w:tcBorders>
              <w:top w:val="single" w:sz="10" w:space="0" w:color="3E6BAF"/>
              <w:left w:val="single" w:sz="22" w:space="0" w:color="3D6CAC"/>
              <w:bottom w:val="single" w:sz="10" w:space="0" w:color="3E6BAF"/>
              <w:right w:val="single" w:sz="10" w:space="0" w:color="3F6BAE"/>
            </w:tcBorders>
            <w:shd w:val="clear" w:color="auto" w:fill="C9D7EA"/>
            <w:tcMar>
              <w:top w:w="20" w:type="nil"/>
              <w:left w:w="20" w:type="nil"/>
              <w:bottom w:w="20" w:type="nil"/>
              <w:right w:w="20" w:type="nil"/>
            </w:tcMar>
            <w:vAlign w:val="center"/>
          </w:tcPr>
          <w:p w14:paraId="2A2DC4B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Cluster 5: </w:t>
            </w:r>
            <w:r w:rsidRPr="003D4E03">
              <w:rPr>
                <w:rFonts w:ascii="Arial" w:hAnsi="Arial" w:cs="Arial"/>
                <w:b/>
                <w:bCs/>
                <w:i/>
                <w:iCs/>
                <w:lang w:val="en-US"/>
              </w:rPr>
              <w:t xml:space="preserve">Metal </w:t>
            </w:r>
          </w:p>
        </w:tc>
      </w:tr>
    </w:tbl>
    <w:p w14:paraId="1C982A3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Table 9. </w:t>
      </w:r>
      <w:r w:rsidRPr="003D4E03">
        <w:rPr>
          <w:rFonts w:ascii="Arial" w:hAnsi="Arial" w:cs="Arial"/>
          <w:lang w:val="en-US"/>
        </w:rPr>
        <w:t xml:space="preserve">Proposed clustering of genres from data from MIREX. </w:t>
      </w:r>
    </w:p>
    <w:p w14:paraId="1498386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27 </w:t>
      </w:r>
    </w:p>
    <w:p w14:paraId="2EB898A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Adding this new attribute to the model using a dichotomous binary variable assigning 1 if the query had the same genre as the document or 0 otherwise, the results were depicted in Table 10: </w:t>
      </w:r>
    </w:p>
    <w:p w14:paraId="7AC4A185"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C464ADA" wp14:editId="5FB28574">
            <wp:extent cx="6268085" cy="250825"/>
            <wp:effectExtent l="0" t="0" r="5715" b="317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68085" cy="25082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5EB6A182" wp14:editId="1F5EE76C">
            <wp:extent cx="6268085" cy="250825"/>
            <wp:effectExtent l="0" t="0" r="5715" b="317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68085" cy="25082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16E0E2FE" wp14:editId="4C70EC0F">
            <wp:extent cx="6268085" cy="250825"/>
            <wp:effectExtent l="0" t="0" r="5715" b="31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68085" cy="25082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231CE7B9" wp14:editId="26F269BE">
            <wp:extent cx="6268085" cy="250825"/>
            <wp:effectExtent l="0" t="0" r="5715" b="317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68085" cy="250825"/>
                    </a:xfrm>
                    <a:prstGeom prst="rect">
                      <a:avLst/>
                    </a:prstGeom>
                    <a:noFill/>
                    <a:ln>
                      <a:noFill/>
                    </a:ln>
                  </pic:spPr>
                </pic:pic>
              </a:graphicData>
            </a:graphic>
          </wp:inline>
        </w:drawing>
      </w:r>
    </w:p>
    <w:p w14:paraId="6475524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Table 10. </w:t>
      </w:r>
      <w:r w:rsidRPr="003D4E03">
        <w:rPr>
          <w:rFonts w:ascii="Arial" w:hAnsi="Arial" w:cs="Arial"/>
          <w:lang w:val="en-US"/>
        </w:rPr>
        <w:t>Implementation of a new attribute into a Logistic Regression Model. Columns Ant. R</w:t>
      </w:r>
      <w:r w:rsidRPr="003D4E03">
        <w:rPr>
          <w:rFonts w:ascii="Arial" w:hAnsi="Arial" w:cs="Arial"/>
          <w:position w:val="10"/>
          <w:lang w:val="en-US"/>
        </w:rPr>
        <w:t>2</w:t>
      </w:r>
      <w:r w:rsidRPr="003D4E03">
        <w:rPr>
          <w:rFonts w:ascii="Arial" w:hAnsi="Arial" w:cs="Arial"/>
          <w:lang w:val="en-US"/>
        </w:rPr>
        <w:t xml:space="preserve">, Ant. RMSE and Ant. Var represent the values obtained from (Urbano, 2013). </w:t>
      </w:r>
    </w:p>
    <w:p w14:paraId="03E1EAB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Table 10 presents that using the new attribute Cluster, the results were improved for the Broad scale in a 4% for M</w:t>
      </w:r>
      <w:r w:rsidRPr="003D4E03">
        <w:rPr>
          <w:rFonts w:ascii="Arial" w:hAnsi="Arial" w:cs="Arial"/>
          <w:position w:val="-3"/>
          <w:lang w:val="en-US"/>
        </w:rPr>
        <w:t xml:space="preserve">out </w:t>
      </w:r>
      <w:r w:rsidRPr="003D4E03">
        <w:rPr>
          <w:rFonts w:ascii="Arial" w:hAnsi="Arial" w:cs="Arial"/>
          <w:lang w:val="en-US"/>
        </w:rPr>
        <w:t>and in a 0,04% for M</w:t>
      </w:r>
      <w:r w:rsidRPr="003D4E03">
        <w:rPr>
          <w:rFonts w:ascii="Arial" w:hAnsi="Arial" w:cs="Arial"/>
          <w:position w:val="-3"/>
          <w:lang w:val="en-US"/>
        </w:rPr>
        <w:t>jud</w:t>
      </w:r>
      <w:r w:rsidRPr="003D4E03">
        <w:rPr>
          <w:rFonts w:ascii="Arial" w:hAnsi="Arial" w:cs="Arial"/>
          <w:lang w:val="en-US"/>
        </w:rPr>
        <w:t xml:space="preserve">. In the case of the Fine scale there were not improvements. Therefore, adding new attributes in order to improve the prediction of relevance was a good choice to obtain better results. For this reason, another attribute was also implemented using the media of the distances between the genre of the query and the genre of the document (song); with this new feature, one is expected to get even better results. Table 11 presents the aforementioned distances between genres and Table 12 introduces these results implemented into the models: </w:t>
      </w:r>
    </w:p>
    <w:tbl>
      <w:tblPr>
        <w:tblW w:w="0" w:type="auto"/>
        <w:tblBorders>
          <w:top w:val="nil"/>
          <w:left w:val="nil"/>
          <w:right w:val="nil"/>
        </w:tblBorders>
        <w:tblLayout w:type="fixed"/>
        <w:tblLook w:val="0000" w:firstRow="0" w:lastRow="0" w:firstColumn="0" w:lastColumn="0" w:noHBand="0" w:noVBand="0"/>
      </w:tblPr>
      <w:tblGrid>
        <w:gridCol w:w="1600"/>
        <w:gridCol w:w="1560"/>
        <w:gridCol w:w="1240"/>
      </w:tblGrid>
      <w:tr w:rsidR="00A03963" w:rsidRPr="003D4E03" w14:paraId="09C6E78B" w14:textId="77777777" w:rsidTr="009E58E5">
        <w:tc>
          <w:tcPr>
            <w:tcW w:w="1600" w:type="dxa"/>
            <w:tcBorders>
              <w:top w:val="single" w:sz="4" w:space="0" w:color="auto"/>
              <w:left w:val="single" w:sz="4" w:space="0" w:color="auto"/>
              <w:bottom w:val="single" w:sz="4" w:space="0" w:color="auto"/>
              <w:right w:val="single" w:sz="7" w:space="0" w:color="auto"/>
            </w:tcBorders>
            <w:shd w:val="clear" w:color="auto" w:fill="D0D0D0"/>
            <w:tcMar>
              <w:top w:w="20" w:type="nil"/>
              <w:left w:w="20" w:type="nil"/>
              <w:bottom w:w="20" w:type="nil"/>
              <w:right w:w="20" w:type="nil"/>
            </w:tcMar>
            <w:vAlign w:val="center"/>
          </w:tcPr>
          <w:p w14:paraId="0CF683E4"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3CCF6714" wp14:editId="7BB247EC">
                  <wp:extent cx="7620" cy="762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82E7CA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GENRE q </w:t>
            </w:r>
          </w:p>
        </w:tc>
        <w:tc>
          <w:tcPr>
            <w:tcW w:w="1560" w:type="dxa"/>
            <w:tcBorders>
              <w:top w:val="single" w:sz="4" w:space="0" w:color="auto"/>
              <w:left w:val="single" w:sz="7" w:space="0" w:color="auto"/>
              <w:bottom w:val="single" w:sz="4" w:space="0" w:color="auto"/>
              <w:right w:val="single" w:sz="7" w:space="0" w:color="auto"/>
            </w:tcBorders>
            <w:shd w:val="clear" w:color="auto" w:fill="D0D0D0"/>
            <w:tcMar>
              <w:top w:w="20" w:type="nil"/>
              <w:left w:w="20" w:type="nil"/>
              <w:bottom w:w="20" w:type="nil"/>
              <w:right w:w="20" w:type="nil"/>
            </w:tcMar>
            <w:vAlign w:val="center"/>
          </w:tcPr>
          <w:p w14:paraId="5A70B655"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17E2AE4" wp14:editId="60400D92">
                  <wp:extent cx="7620" cy="762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310FC66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GENRE d </w:t>
            </w:r>
          </w:p>
        </w:tc>
        <w:tc>
          <w:tcPr>
            <w:tcW w:w="1240" w:type="dxa"/>
            <w:tcBorders>
              <w:top w:val="single" w:sz="4" w:space="0" w:color="auto"/>
              <w:left w:val="single" w:sz="7" w:space="0" w:color="auto"/>
              <w:bottom w:val="single" w:sz="4" w:space="0" w:color="auto"/>
              <w:right w:val="single" w:sz="4" w:space="0" w:color="auto"/>
            </w:tcBorders>
            <w:shd w:val="clear" w:color="auto" w:fill="D0D0D0"/>
            <w:tcMar>
              <w:top w:w="20" w:type="nil"/>
              <w:left w:w="20" w:type="nil"/>
              <w:bottom w:w="20" w:type="nil"/>
              <w:right w:w="20" w:type="nil"/>
            </w:tcMar>
            <w:vAlign w:val="center"/>
          </w:tcPr>
          <w:p w14:paraId="453B29F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Distances </w:t>
            </w:r>
          </w:p>
        </w:tc>
      </w:tr>
      <w:tr w:rsidR="00A03963" w:rsidRPr="003D4E03" w14:paraId="1B02846F" w14:textId="77777777" w:rsidTr="009E58E5">
        <w:tblPrEx>
          <w:tblBorders>
            <w:top w:val="none" w:sz="0" w:space="0" w:color="auto"/>
          </w:tblBorders>
        </w:tblPrEx>
        <w:tc>
          <w:tcPr>
            <w:tcW w:w="1600" w:type="dxa"/>
            <w:tcBorders>
              <w:top w:val="single" w:sz="4" w:space="0" w:color="auto"/>
              <w:left w:val="single" w:sz="4" w:space="0" w:color="auto"/>
              <w:bottom w:val="single" w:sz="7" w:space="0" w:color="auto"/>
              <w:right w:val="single" w:sz="7" w:space="0" w:color="auto"/>
            </w:tcBorders>
            <w:shd w:val="clear" w:color="auto" w:fill="FFFFFF"/>
            <w:tcMar>
              <w:top w:w="20" w:type="nil"/>
              <w:left w:w="20" w:type="nil"/>
              <w:bottom w:w="20" w:type="nil"/>
              <w:right w:w="20" w:type="nil"/>
            </w:tcMar>
            <w:vAlign w:val="center"/>
          </w:tcPr>
          <w:p w14:paraId="2EAD730C"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4558258" wp14:editId="2F7622EA">
                  <wp:extent cx="7620" cy="762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4F236C0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560" w:type="dxa"/>
            <w:tcBorders>
              <w:top w:val="single" w:sz="4" w:space="0" w:color="auto"/>
              <w:left w:val="single" w:sz="7" w:space="0" w:color="auto"/>
              <w:bottom w:val="single" w:sz="7" w:space="0" w:color="auto"/>
              <w:right w:val="single" w:sz="7" w:space="0" w:color="auto"/>
            </w:tcBorders>
            <w:shd w:val="clear" w:color="auto" w:fill="FFFFFF"/>
            <w:tcMar>
              <w:top w:w="20" w:type="nil"/>
              <w:left w:w="20" w:type="nil"/>
              <w:bottom w:w="20" w:type="nil"/>
              <w:right w:w="20" w:type="nil"/>
            </w:tcMar>
            <w:vAlign w:val="center"/>
          </w:tcPr>
          <w:p w14:paraId="1CF31145"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22646A5" wp14:editId="71710766">
                  <wp:extent cx="7620" cy="762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33EA52A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240" w:type="dxa"/>
            <w:tcBorders>
              <w:top w:val="single" w:sz="4" w:space="0" w:color="auto"/>
              <w:left w:val="single" w:sz="7" w:space="0" w:color="auto"/>
              <w:bottom w:val="single" w:sz="7" w:space="0" w:color="auto"/>
              <w:right w:val="single" w:sz="4" w:space="0" w:color="auto"/>
            </w:tcBorders>
            <w:shd w:val="clear" w:color="auto" w:fill="FFFFFF"/>
            <w:tcMar>
              <w:top w:w="20" w:type="nil"/>
              <w:left w:w="20" w:type="nil"/>
              <w:bottom w:w="20" w:type="nil"/>
              <w:right w:w="20" w:type="nil"/>
            </w:tcMar>
            <w:vAlign w:val="center"/>
          </w:tcPr>
          <w:p w14:paraId="3F72325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65,2 </w:t>
            </w:r>
          </w:p>
        </w:tc>
      </w:tr>
      <w:tr w:rsidR="00A03963" w:rsidRPr="003D4E03" w14:paraId="4AE4EDA8" w14:textId="77777777" w:rsidTr="009E58E5">
        <w:tblPrEx>
          <w:tblBorders>
            <w:top w:val="none" w:sz="0" w:space="0" w:color="auto"/>
          </w:tblBorders>
        </w:tblPrEx>
        <w:tc>
          <w:tcPr>
            <w:tcW w:w="1600" w:type="dxa"/>
            <w:tcBorders>
              <w:top w:val="single" w:sz="7"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4A9F52B7"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835BDA2" wp14:editId="60B8A0C7">
                  <wp:extent cx="7620" cy="762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5D351FC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560" w:type="dxa"/>
            <w:tcBorders>
              <w:top w:val="single" w:sz="7" w:space="0" w:color="auto"/>
              <w:left w:val="single" w:sz="7"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5A1010D2"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25FCE396" wp14:editId="71B3BD8B">
                  <wp:extent cx="7620" cy="762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35621CB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240" w:type="dxa"/>
            <w:tcBorders>
              <w:top w:val="single" w:sz="7"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0FF526F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63,3 </w:t>
            </w:r>
          </w:p>
        </w:tc>
      </w:tr>
      <w:tr w:rsidR="00A03963" w:rsidRPr="003D4E03" w14:paraId="0772225A"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4B7E1FA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560" w:type="dxa"/>
            <w:tcBorders>
              <w:top w:val="single" w:sz="4" w:space="0" w:color="auto"/>
              <w:left w:val="single" w:sz="7"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4090E01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240"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10F0F84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59,3 </w:t>
            </w:r>
          </w:p>
        </w:tc>
      </w:tr>
      <w:tr w:rsidR="00A03963" w:rsidRPr="003D4E03" w14:paraId="3C6F94EE"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409C86A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560" w:type="dxa"/>
            <w:tcBorders>
              <w:top w:val="single" w:sz="4" w:space="0" w:color="auto"/>
              <w:left w:val="single" w:sz="7"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4FE671B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240"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56A6148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58,0 </w:t>
            </w:r>
          </w:p>
        </w:tc>
      </w:tr>
      <w:tr w:rsidR="00A03963" w:rsidRPr="003D4E03" w14:paraId="50B11578" w14:textId="77777777" w:rsidTr="009E58E5">
        <w:tblPrEx>
          <w:tblBorders>
            <w:top w:val="none" w:sz="0" w:space="0" w:color="auto"/>
          </w:tblBorders>
        </w:tblPrEx>
        <w:tc>
          <w:tcPr>
            <w:tcW w:w="1600" w:type="dxa"/>
            <w:tcBorders>
              <w:top w:val="single" w:sz="4" w:space="0" w:color="auto"/>
              <w:left w:val="single" w:sz="4" w:space="0" w:color="auto"/>
              <w:bottom w:val="single" w:sz="7" w:space="0" w:color="auto"/>
              <w:right w:val="single" w:sz="7" w:space="0" w:color="auto"/>
            </w:tcBorders>
            <w:shd w:val="clear" w:color="auto" w:fill="FFFFFF"/>
            <w:tcMar>
              <w:top w:w="20" w:type="nil"/>
              <w:left w:w="20" w:type="nil"/>
              <w:bottom w:w="20" w:type="nil"/>
              <w:right w:w="20" w:type="nil"/>
            </w:tcMar>
            <w:vAlign w:val="center"/>
          </w:tcPr>
          <w:p w14:paraId="1FB14647"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77B6559" wp14:editId="73EBD7E1">
                  <wp:extent cx="7620" cy="762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EE1E72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560" w:type="dxa"/>
            <w:tcBorders>
              <w:top w:val="single" w:sz="4" w:space="0" w:color="auto"/>
              <w:left w:val="single" w:sz="7" w:space="0" w:color="auto"/>
              <w:bottom w:val="single" w:sz="7" w:space="0" w:color="auto"/>
              <w:right w:val="single" w:sz="7" w:space="0" w:color="auto"/>
            </w:tcBorders>
            <w:shd w:val="clear" w:color="auto" w:fill="FFFFFF"/>
            <w:tcMar>
              <w:top w:w="20" w:type="nil"/>
              <w:left w:w="20" w:type="nil"/>
              <w:bottom w:w="20" w:type="nil"/>
              <w:right w:w="20" w:type="nil"/>
            </w:tcMar>
            <w:vAlign w:val="center"/>
          </w:tcPr>
          <w:p w14:paraId="6B6CFF48"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39C5B6B1" wp14:editId="70FE8A20">
                  <wp:extent cx="7620" cy="762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4F8A57C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240" w:type="dxa"/>
            <w:tcBorders>
              <w:top w:val="single" w:sz="4" w:space="0" w:color="auto"/>
              <w:left w:val="single" w:sz="7" w:space="0" w:color="auto"/>
              <w:bottom w:val="single" w:sz="7" w:space="0" w:color="auto"/>
              <w:right w:val="single" w:sz="4" w:space="0" w:color="auto"/>
            </w:tcBorders>
            <w:tcMar>
              <w:top w:w="20" w:type="nil"/>
              <w:left w:w="20" w:type="nil"/>
              <w:bottom w:w="20" w:type="nil"/>
              <w:right w:w="20" w:type="nil"/>
            </w:tcMar>
            <w:vAlign w:val="center"/>
          </w:tcPr>
          <w:p w14:paraId="0956596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49,0 </w:t>
            </w:r>
          </w:p>
        </w:tc>
      </w:tr>
      <w:tr w:rsidR="00A03963" w:rsidRPr="003D4E03" w14:paraId="5B0C8CA7" w14:textId="77777777" w:rsidTr="009E58E5">
        <w:tblPrEx>
          <w:tblBorders>
            <w:top w:val="none" w:sz="0" w:space="0" w:color="auto"/>
          </w:tblBorders>
        </w:tblPrEx>
        <w:tc>
          <w:tcPr>
            <w:tcW w:w="1600" w:type="dxa"/>
            <w:tcBorders>
              <w:top w:val="single" w:sz="7" w:space="0" w:color="auto"/>
              <w:left w:val="single" w:sz="4"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34916DE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560" w:type="dxa"/>
            <w:tcBorders>
              <w:top w:val="single" w:sz="7" w:space="0" w:color="auto"/>
              <w:left w:val="single" w:sz="7"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4A31A0B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240" w:type="dxa"/>
            <w:tcBorders>
              <w:top w:val="single" w:sz="7"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6CF0557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40,1 </w:t>
            </w:r>
          </w:p>
        </w:tc>
      </w:tr>
      <w:tr w:rsidR="00A03963" w:rsidRPr="003D4E03" w14:paraId="2588C4AF"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0B7CC06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560" w:type="dxa"/>
            <w:tcBorders>
              <w:top w:val="single" w:sz="4" w:space="0" w:color="auto"/>
              <w:left w:val="single" w:sz="7"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4BEE122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240"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073C0B4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38,3 </w:t>
            </w:r>
          </w:p>
        </w:tc>
      </w:tr>
      <w:tr w:rsidR="00A03963" w:rsidRPr="003D4E03" w14:paraId="1B86E226"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0AEE420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560" w:type="dxa"/>
            <w:tcBorders>
              <w:top w:val="single" w:sz="4" w:space="0" w:color="auto"/>
              <w:left w:val="single" w:sz="7"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7167887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240" w:type="dxa"/>
            <w:tcBorders>
              <w:top w:val="single" w:sz="4" w:space="0" w:color="auto"/>
              <w:left w:val="single" w:sz="7" w:space="0" w:color="auto"/>
              <w:bottom w:val="single" w:sz="4" w:space="0" w:color="auto"/>
              <w:right w:val="single" w:sz="4" w:space="0" w:color="auto"/>
            </w:tcBorders>
            <w:tcMar>
              <w:top w:w="20" w:type="nil"/>
              <w:left w:w="20" w:type="nil"/>
              <w:bottom w:w="20" w:type="nil"/>
              <w:right w:w="20" w:type="nil"/>
            </w:tcMar>
            <w:vAlign w:val="center"/>
          </w:tcPr>
          <w:p w14:paraId="2BEC18F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37,5 </w:t>
            </w:r>
          </w:p>
        </w:tc>
      </w:tr>
      <w:tr w:rsidR="00A03963" w:rsidRPr="003D4E03" w14:paraId="60BDF428" w14:textId="77777777" w:rsidTr="009E58E5">
        <w:tc>
          <w:tcPr>
            <w:tcW w:w="1600" w:type="dxa"/>
            <w:tcBorders>
              <w:top w:val="single" w:sz="4" w:space="0" w:color="auto"/>
              <w:left w:val="single" w:sz="4" w:space="0" w:color="auto"/>
              <w:bottom w:val="single" w:sz="7" w:space="0" w:color="auto"/>
              <w:right w:val="single" w:sz="7" w:space="0" w:color="auto"/>
            </w:tcBorders>
            <w:shd w:val="clear" w:color="auto" w:fill="FBFBFB"/>
            <w:tcMar>
              <w:top w:w="20" w:type="nil"/>
              <w:left w:w="20" w:type="nil"/>
              <w:bottom w:w="20" w:type="nil"/>
              <w:right w:w="20" w:type="nil"/>
            </w:tcMar>
            <w:vAlign w:val="center"/>
          </w:tcPr>
          <w:p w14:paraId="209E8F8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560" w:type="dxa"/>
            <w:tcBorders>
              <w:top w:val="single" w:sz="4" w:space="0" w:color="auto"/>
              <w:left w:val="single" w:sz="7" w:space="0" w:color="auto"/>
              <w:bottom w:val="single" w:sz="7" w:space="0" w:color="auto"/>
              <w:right w:val="single" w:sz="7" w:space="0" w:color="auto"/>
            </w:tcBorders>
            <w:shd w:val="clear" w:color="auto" w:fill="FBFBFB"/>
            <w:tcMar>
              <w:top w:w="20" w:type="nil"/>
              <w:left w:w="20" w:type="nil"/>
              <w:bottom w:w="20" w:type="nil"/>
              <w:right w:w="20" w:type="nil"/>
            </w:tcMar>
            <w:vAlign w:val="center"/>
          </w:tcPr>
          <w:p w14:paraId="7DF582C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240" w:type="dxa"/>
            <w:tcBorders>
              <w:top w:val="single" w:sz="4" w:space="0" w:color="auto"/>
              <w:left w:val="single" w:sz="7" w:space="0" w:color="auto"/>
              <w:bottom w:val="single" w:sz="7" w:space="0" w:color="auto"/>
              <w:right w:val="single" w:sz="4" w:space="0" w:color="auto"/>
            </w:tcBorders>
            <w:tcMar>
              <w:top w:w="20" w:type="nil"/>
              <w:left w:w="20" w:type="nil"/>
              <w:bottom w:w="20" w:type="nil"/>
              <w:right w:w="20" w:type="nil"/>
            </w:tcMar>
            <w:vAlign w:val="center"/>
          </w:tcPr>
          <w:p w14:paraId="4EA666A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37,1 </w:t>
            </w:r>
          </w:p>
        </w:tc>
      </w:tr>
    </w:tbl>
    <w:p w14:paraId="724C7F4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28 </w:t>
      </w:r>
    </w:p>
    <w:tbl>
      <w:tblPr>
        <w:tblW w:w="0" w:type="auto"/>
        <w:tblBorders>
          <w:top w:val="nil"/>
          <w:left w:val="nil"/>
          <w:right w:val="nil"/>
        </w:tblBorders>
        <w:tblLayout w:type="fixed"/>
        <w:tblLook w:val="0000" w:firstRow="0" w:lastRow="0" w:firstColumn="0" w:lastColumn="0" w:noHBand="0" w:noVBand="0"/>
      </w:tblPr>
      <w:tblGrid>
        <w:gridCol w:w="1600"/>
        <w:gridCol w:w="1560"/>
        <w:gridCol w:w="1240"/>
      </w:tblGrid>
      <w:tr w:rsidR="00A03963" w:rsidRPr="003D4E03" w14:paraId="04103503" w14:textId="77777777" w:rsidTr="009E58E5">
        <w:tc>
          <w:tcPr>
            <w:tcW w:w="1600" w:type="dxa"/>
            <w:tcBorders>
              <w:top w:val="single" w:sz="4" w:space="0" w:color="auto"/>
              <w:left w:val="single" w:sz="4"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7BBC3523"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7005E80E" wp14:editId="2DA459CC">
                  <wp:extent cx="7620" cy="762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E4F784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560" w:type="dxa"/>
            <w:tcBorders>
              <w:top w:val="single" w:sz="4" w:space="0" w:color="auto"/>
              <w:left w:val="single" w:sz="7" w:space="0" w:color="auto"/>
              <w:bottom w:val="single" w:sz="4" w:space="0" w:color="auto"/>
              <w:right w:val="single" w:sz="4" w:space="0" w:color="auto"/>
            </w:tcBorders>
            <w:shd w:val="clear" w:color="auto" w:fill="FFFFFF"/>
            <w:tcMar>
              <w:top w:w="20" w:type="nil"/>
              <w:left w:w="20" w:type="nil"/>
              <w:bottom w:w="20" w:type="nil"/>
              <w:right w:w="20" w:type="nil"/>
            </w:tcMar>
            <w:vAlign w:val="center"/>
          </w:tcPr>
          <w:p w14:paraId="49C5F94F"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515B291" wp14:editId="7C7014C7">
                  <wp:extent cx="7620" cy="762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4AFA2A7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24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A3CA84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30,9 </w:t>
            </w:r>
          </w:p>
        </w:tc>
      </w:tr>
      <w:tr w:rsidR="00A03963" w:rsidRPr="003D4E03" w14:paraId="7EF4F241"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7CCE74C0"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72DA07A8" wp14:editId="3164B17E">
                  <wp:extent cx="7620" cy="762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1761E09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560" w:type="dxa"/>
            <w:tcBorders>
              <w:top w:val="single" w:sz="4" w:space="0" w:color="auto"/>
              <w:left w:val="single" w:sz="7" w:space="0" w:color="auto"/>
              <w:bottom w:val="single" w:sz="4" w:space="0" w:color="auto"/>
              <w:right w:val="single" w:sz="4" w:space="0" w:color="auto"/>
            </w:tcBorders>
            <w:shd w:val="clear" w:color="auto" w:fill="FBFBFB"/>
            <w:tcMar>
              <w:top w:w="20" w:type="nil"/>
              <w:left w:w="20" w:type="nil"/>
              <w:bottom w:w="20" w:type="nil"/>
              <w:right w:w="20" w:type="nil"/>
            </w:tcMar>
            <w:vAlign w:val="center"/>
          </w:tcPr>
          <w:p w14:paraId="20F1B7A1"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7EF9F32E" wp14:editId="55F325B1">
                  <wp:extent cx="7620" cy="762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41E6CD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24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E4317C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25,5 </w:t>
            </w:r>
          </w:p>
        </w:tc>
      </w:tr>
      <w:tr w:rsidR="00A03963" w:rsidRPr="003D4E03" w14:paraId="5878BF40" w14:textId="77777777" w:rsidTr="009E58E5">
        <w:tblPrEx>
          <w:tblBorders>
            <w:top w:val="none" w:sz="0" w:space="0" w:color="auto"/>
          </w:tblBorders>
        </w:tblPrEx>
        <w:tc>
          <w:tcPr>
            <w:tcW w:w="1600" w:type="dxa"/>
            <w:tcBorders>
              <w:top w:val="single" w:sz="4" w:space="0" w:color="auto"/>
              <w:left w:val="single" w:sz="4" w:space="0" w:color="auto"/>
              <w:bottom w:val="single" w:sz="7" w:space="0" w:color="auto"/>
              <w:right w:val="single" w:sz="7" w:space="0" w:color="auto"/>
            </w:tcBorders>
            <w:shd w:val="clear" w:color="auto" w:fill="FFFFFF"/>
            <w:tcMar>
              <w:top w:w="20" w:type="nil"/>
              <w:left w:w="20" w:type="nil"/>
              <w:bottom w:w="20" w:type="nil"/>
              <w:right w:w="20" w:type="nil"/>
            </w:tcMar>
            <w:vAlign w:val="center"/>
          </w:tcPr>
          <w:p w14:paraId="15FE9F34"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BF9EC69" wp14:editId="6DEF74AC">
                  <wp:extent cx="7620" cy="762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42E3D7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560" w:type="dxa"/>
            <w:tcBorders>
              <w:top w:val="single" w:sz="4" w:space="0" w:color="auto"/>
              <w:left w:val="single" w:sz="7" w:space="0" w:color="auto"/>
              <w:bottom w:val="single" w:sz="7" w:space="0" w:color="auto"/>
              <w:right w:val="single" w:sz="4" w:space="0" w:color="auto"/>
            </w:tcBorders>
            <w:shd w:val="clear" w:color="auto" w:fill="FFFFFF"/>
            <w:tcMar>
              <w:top w:w="20" w:type="nil"/>
              <w:left w:w="20" w:type="nil"/>
              <w:bottom w:w="20" w:type="nil"/>
              <w:right w:w="20" w:type="nil"/>
            </w:tcMar>
            <w:vAlign w:val="center"/>
          </w:tcPr>
          <w:p w14:paraId="5CF90B8B"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65BE67E" wp14:editId="5EA63AED">
                  <wp:extent cx="7620" cy="762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593CC35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240" w:type="dxa"/>
            <w:tcBorders>
              <w:top w:val="single" w:sz="4" w:space="0" w:color="auto"/>
              <w:left w:val="single" w:sz="4" w:space="0" w:color="auto"/>
              <w:bottom w:val="single" w:sz="7" w:space="0" w:color="auto"/>
              <w:right w:val="single" w:sz="4" w:space="0" w:color="auto"/>
            </w:tcBorders>
            <w:tcMar>
              <w:top w:w="20" w:type="nil"/>
              <w:left w:w="20" w:type="nil"/>
              <w:bottom w:w="20" w:type="nil"/>
              <w:right w:w="20" w:type="nil"/>
            </w:tcMar>
            <w:vAlign w:val="center"/>
          </w:tcPr>
          <w:p w14:paraId="0B1FA7E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20,4 </w:t>
            </w:r>
          </w:p>
        </w:tc>
      </w:tr>
      <w:tr w:rsidR="00A03963" w:rsidRPr="003D4E03" w14:paraId="670A4012" w14:textId="77777777" w:rsidTr="009E58E5">
        <w:tblPrEx>
          <w:tblBorders>
            <w:top w:val="none" w:sz="0" w:space="0" w:color="auto"/>
          </w:tblBorders>
        </w:tblPrEx>
        <w:tc>
          <w:tcPr>
            <w:tcW w:w="1600" w:type="dxa"/>
            <w:tcBorders>
              <w:top w:val="single" w:sz="7"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2B4DE9E5"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2A2F770E" wp14:editId="79F72F92">
                  <wp:extent cx="7620" cy="762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712C26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560" w:type="dxa"/>
            <w:tcBorders>
              <w:top w:val="single" w:sz="7" w:space="0" w:color="auto"/>
              <w:left w:val="single" w:sz="7" w:space="0" w:color="auto"/>
              <w:bottom w:val="single" w:sz="4" w:space="0" w:color="auto"/>
              <w:right w:val="single" w:sz="4" w:space="0" w:color="auto"/>
            </w:tcBorders>
            <w:shd w:val="clear" w:color="auto" w:fill="FBFBFB"/>
            <w:tcMar>
              <w:top w:w="20" w:type="nil"/>
              <w:left w:w="20" w:type="nil"/>
              <w:bottom w:w="20" w:type="nil"/>
              <w:right w:w="20" w:type="nil"/>
            </w:tcMar>
            <w:vAlign w:val="center"/>
          </w:tcPr>
          <w:p w14:paraId="55B86C1D"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AE8EBED" wp14:editId="74AFAE8C">
                  <wp:extent cx="7620" cy="762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1F18830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240" w:type="dxa"/>
            <w:tcBorders>
              <w:top w:val="single" w:sz="7"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A6886D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17,5 </w:t>
            </w:r>
          </w:p>
        </w:tc>
      </w:tr>
      <w:tr w:rsidR="00A03963" w:rsidRPr="003D4E03" w14:paraId="399DC2C8"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0F48DB71"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2C82DB1" wp14:editId="248DAA75">
                  <wp:extent cx="7620" cy="762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9173CE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560" w:type="dxa"/>
            <w:tcBorders>
              <w:top w:val="single" w:sz="4" w:space="0" w:color="auto"/>
              <w:left w:val="single" w:sz="7" w:space="0" w:color="auto"/>
              <w:bottom w:val="single" w:sz="4" w:space="0" w:color="auto"/>
              <w:right w:val="single" w:sz="4" w:space="0" w:color="auto"/>
            </w:tcBorders>
            <w:shd w:val="clear" w:color="auto" w:fill="FFFFFF"/>
            <w:tcMar>
              <w:top w:w="20" w:type="nil"/>
              <w:left w:w="20" w:type="nil"/>
              <w:bottom w:w="20" w:type="nil"/>
              <w:right w:w="20" w:type="nil"/>
            </w:tcMar>
            <w:vAlign w:val="center"/>
          </w:tcPr>
          <w:p w14:paraId="0B88C610"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9D10518" wp14:editId="12BD6B93">
                  <wp:extent cx="7620" cy="762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1922FA6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24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DED09C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16,6 </w:t>
            </w:r>
          </w:p>
        </w:tc>
      </w:tr>
      <w:tr w:rsidR="00A03963" w:rsidRPr="003D4E03" w14:paraId="33EEA7A5"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74464D3E"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7D49191" wp14:editId="00E10CC5">
                  <wp:extent cx="7620" cy="762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480E348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560" w:type="dxa"/>
            <w:tcBorders>
              <w:top w:val="single" w:sz="4" w:space="0" w:color="auto"/>
              <w:left w:val="single" w:sz="7" w:space="0" w:color="auto"/>
              <w:bottom w:val="single" w:sz="4" w:space="0" w:color="auto"/>
              <w:right w:val="single" w:sz="4" w:space="0" w:color="auto"/>
            </w:tcBorders>
            <w:shd w:val="clear" w:color="auto" w:fill="FBFBFB"/>
            <w:tcMar>
              <w:top w:w="20" w:type="nil"/>
              <w:left w:w="20" w:type="nil"/>
              <w:bottom w:w="20" w:type="nil"/>
              <w:right w:w="20" w:type="nil"/>
            </w:tcMar>
            <w:vAlign w:val="center"/>
          </w:tcPr>
          <w:p w14:paraId="6401827E"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54B391AB" wp14:editId="07E83E7E">
                  <wp:extent cx="7620" cy="762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28F8141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24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028451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16,5 </w:t>
            </w:r>
          </w:p>
        </w:tc>
      </w:tr>
      <w:tr w:rsidR="00A03963" w:rsidRPr="003D4E03" w14:paraId="0B7F0BE2" w14:textId="77777777" w:rsidTr="009E58E5">
        <w:tblPrEx>
          <w:tblBorders>
            <w:top w:val="none" w:sz="0" w:space="0" w:color="auto"/>
          </w:tblBorders>
        </w:tblPrEx>
        <w:tc>
          <w:tcPr>
            <w:tcW w:w="1600" w:type="dxa"/>
            <w:tcBorders>
              <w:top w:val="single" w:sz="4" w:space="0" w:color="auto"/>
              <w:left w:val="single" w:sz="4" w:space="0" w:color="auto"/>
              <w:bottom w:val="single" w:sz="7" w:space="0" w:color="auto"/>
              <w:right w:val="single" w:sz="7" w:space="0" w:color="auto"/>
            </w:tcBorders>
            <w:shd w:val="clear" w:color="auto" w:fill="FFFFFF"/>
            <w:tcMar>
              <w:top w:w="20" w:type="nil"/>
              <w:left w:w="20" w:type="nil"/>
              <w:bottom w:w="20" w:type="nil"/>
              <w:right w:w="20" w:type="nil"/>
            </w:tcMar>
            <w:vAlign w:val="center"/>
          </w:tcPr>
          <w:p w14:paraId="65A23231"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73B21FE4" wp14:editId="137E6FE8">
                  <wp:extent cx="7620" cy="762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1A6C660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560" w:type="dxa"/>
            <w:tcBorders>
              <w:top w:val="single" w:sz="4" w:space="0" w:color="auto"/>
              <w:left w:val="single" w:sz="7" w:space="0" w:color="auto"/>
              <w:bottom w:val="single" w:sz="7" w:space="0" w:color="auto"/>
              <w:right w:val="single" w:sz="4" w:space="0" w:color="auto"/>
            </w:tcBorders>
            <w:shd w:val="clear" w:color="auto" w:fill="FFFFFF"/>
            <w:tcMar>
              <w:top w:w="20" w:type="nil"/>
              <w:left w:w="20" w:type="nil"/>
              <w:bottom w:w="20" w:type="nil"/>
              <w:right w:w="20" w:type="nil"/>
            </w:tcMar>
            <w:vAlign w:val="center"/>
          </w:tcPr>
          <w:p w14:paraId="4B940246"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7497D758" wp14:editId="002D306D">
                  <wp:extent cx="7620" cy="762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0828137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240" w:type="dxa"/>
            <w:tcBorders>
              <w:top w:val="single" w:sz="4" w:space="0" w:color="auto"/>
              <w:left w:val="single" w:sz="4" w:space="0" w:color="auto"/>
              <w:bottom w:val="single" w:sz="7" w:space="0" w:color="auto"/>
              <w:right w:val="single" w:sz="4" w:space="0" w:color="auto"/>
            </w:tcBorders>
            <w:tcMar>
              <w:top w:w="20" w:type="nil"/>
              <w:left w:w="20" w:type="nil"/>
              <w:bottom w:w="20" w:type="nil"/>
              <w:right w:w="20" w:type="nil"/>
            </w:tcMar>
            <w:vAlign w:val="center"/>
          </w:tcPr>
          <w:p w14:paraId="047EB1F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16,1 </w:t>
            </w:r>
          </w:p>
        </w:tc>
      </w:tr>
      <w:tr w:rsidR="00A03963" w:rsidRPr="003D4E03" w14:paraId="6A994AFE" w14:textId="77777777" w:rsidTr="009E58E5">
        <w:tblPrEx>
          <w:tblBorders>
            <w:top w:val="none" w:sz="0" w:space="0" w:color="auto"/>
          </w:tblBorders>
        </w:tblPrEx>
        <w:tc>
          <w:tcPr>
            <w:tcW w:w="1600" w:type="dxa"/>
            <w:tcBorders>
              <w:top w:val="single" w:sz="7"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23F78FD4"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0A776F9" wp14:editId="138C2333">
                  <wp:extent cx="7620" cy="762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B5590B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560" w:type="dxa"/>
            <w:tcBorders>
              <w:top w:val="single" w:sz="7" w:space="0" w:color="auto"/>
              <w:left w:val="single" w:sz="7" w:space="0" w:color="auto"/>
              <w:bottom w:val="single" w:sz="4" w:space="0" w:color="auto"/>
              <w:right w:val="single" w:sz="4" w:space="0" w:color="auto"/>
            </w:tcBorders>
            <w:shd w:val="clear" w:color="auto" w:fill="FBFBFB"/>
            <w:tcMar>
              <w:top w:w="20" w:type="nil"/>
              <w:left w:w="20" w:type="nil"/>
              <w:bottom w:w="20" w:type="nil"/>
              <w:right w:w="20" w:type="nil"/>
            </w:tcMar>
            <w:vAlign w:val="center"/>
          </w:tcPr>
          <w:p w14:paraId="4C9E322B"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22F1D3E" wp14:editId="64819276">
                  <wp:extent cx="7620" cy="762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BF78C8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240" w:type="dxa"/>
            <w:tcBorders>
              <w:top w:val="single" w:sz="7"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2D759B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13,0 </w:t>
            </w:r>
          </w:p>
        </w:tc>
      </w:tr>
      <w:tr w:rsidR="00A03963" w:rsidRPr="003D4E03" w14:paraId="05BE0DA0"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15DEF51A"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59DCA8E3" wp14:editId="0147EC27">
                  <wp:extent cx="7620" cy="762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256D9F7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560" w:type="dxa"/>
            <w:tcBorders>
              <w:top w:val="single" w:sz="4" w:space="0" w:color="auto"/>
              <w:left w:val="single" w:sz="7" w:space="0" w:color="auto"/>
              <w:bottom w:val="single" w:sz="4" w:space="0" w:color="auto"/>
              <w:right w:val="single" w:sz="4" w:space="0" w:color="auto"/>
            </w:tcBorders>
            <w:shd w:val="clear" w:color="auto" w:fill="FFFFFF"/>
            <w:tcMar>
              <w:top w:w="20" w:type="nil"/>
              <w:left w:w="20" w:type="nil"/>
              <w:bottom w:w="20" w:type="nil"/>
              <w:right w:w="20" w:type="nil"/>
            </w:tcMar>
            <w:vAlign w:val="center"/>
          </w:tcPr>
          <w:p w14:paraId="798B7AD5"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3F3B45EC" wp14:editId="5FF63996">
                  <wp:extent cx="7620" cy="762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6F43F1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24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324CC4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12,9 </w:t>
            </w:r>
          </w:p>
        </w:tc>
      </w:tr>
      <w:tr w:rsidR="00A03963" w:rsidRPr="003D4E03" w14:paraId="72CE982A"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671D6553"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40C2668" wp14:editId="612A215F">
                  <wp:extent cx="7620" cy="762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DC515D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560" w:type="dxa"/>
            <w:tcBorders>
              <w:top w:val="single" w:sz="4" w:space="0" w:color="auto"/>
              <w:left w:val="single" w:sz="7" w:space="0" w:color="auto"/>
              <w:bottom w:val="single" w:sz="4" w:space="0" w:color="auto"/>
              <w:right w:val="single" w:sz="4" w:space="0" w:color="auto"/>
            </w:tcBorders>
            <w:shd w:val="clear" w:color="auto" w:fill="FBFBFB"/>
            <w:tcMar>
              <w:top w:w="20" w:type="nil"/>
              <w:left w:w="20" w:type="nil"/>
              <w:bottom w:w="20" w:type="nil"/>
              <w:right w:w="20" w:type="nil"/>
            </w:tcMar>
            <w:vAlign w:val="center"/>
          </w:tcPr>
          <w:p w14:paraId="3CE2C5A6"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284F1F31" wp14:editId="7E6C60EE">
                  <wp:extent cx="7620" cy="762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62C5392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24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32EBB2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12,4 </w:t>
            </w:r>
          </w:p>
        </w:tc>
      </w:tr>
      <w:tr w:rsidR="00A03963" w:rsidRPr="003D4E03" w14:paraId="4A981F6B" w14:textId="77777777" w:rsidTr="009E58E5">
        <w:tblPrEx>
          <w:tblBorders>
            <w:top w:val="none" w:sz="0" w:space="0" w:color="auto"/>
          </w:tblBorders>
        </w:tblPrEx>
        <w:tc>
          <w:tcPr>
            <w:tcW w:w="1600" w:type="dxa"/>
            <w:tcBorders>
              <w:top w:val="single" w:sz="4" w:space="0" w:color="auto"/>
              <w:left w:val="single" w:sz="4" w:space="0" w:color="auto"/>
              <w:bottom w:val="single" w:sz="7" w:space="0" w:color="auto"/>
              <w:right w:val="single" w:sz="7" w:space="0" w:color="auto"/>
            </w:tcBorders>
            <w:shd w:val="clear" w:color="auto" w:fill="FFFFFF"/>
            <w:tcMar>
              <w:top w:w="20" w:type="nil"/>
              <w:left w:w="20" w:type="nil"/>
              <w:bottom w:w="20" w:type="nil"/>
              <w:right w:w="20" w:type="nil"/>
            </w:tcMar>
            <w:vAlign w:val="center"/>
          </w:tcPr>
          <w:p w14:paraId="7AB06AA8"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ECF8B44" wp14:editId="1B1E6C79">
                  <wp:extent cx="7620" cy="762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5CF8A25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560" w:type="dxa"/>
            <w:tcBorders>
              <w:top w:val="single" w:sz="4" w:space="0" w:color="auto"/>
              <w:left w:val="single" w:sz="7" w:space="0" w:color="auto"/>
              <w:bottom w:val="single" w:sz="7" w:space="0" w:color="auto"/>
              <w:right w:val="single" w:sz="4" w:space="0" w:color="auto"/>
            </w:tcBorders>
            <w:shd w:val="clear" w:color="auto" w:fill="FFFFFF"/>
            <w:tcMar>
              <w:top w:w="20" w:type="nil"/>
              <w:left w:w="20" w:type="nil"/>
              <w:bottom w:w="20" w:type="nil"/>
              <w:right w:w="20" w:type="nil"/>
            </w:tcMar>
            <w:vAlign w:val="center"/>
          </w:tcPr>
          <w:p w14:paraId="4978F8CA"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79341D58" wp14:editId="5F56AC6F">
                  <wp:extent cx="7620" cy="762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40ED29A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240" w:type="dxa"/>
            <w:tcBorders>
              <w:top w:val="single" w:sz="4" w:space="0" w:color="auto"/>
              <w:left w:val="single" w:sz="4" w:space="0" w:color="auto"/>
              <w:bottom w:val="single" w:sz="7" w:space="0" w:color="auto"/>
              <w:right w:val="single" w:sz="4" w:space="0" w:color="auto"/>
            </w:tcBorders>
            <w:tcMar>
              <w:top w:w="20" w:type="nil"/>
              <w:left w:w="20" w:type="nil"/>
              <w:bottom w:w="20" w:type="nil"/>
              <w:right w:w="20" w:type="nil"/>
            </w:tcMar>
            <w:vAlign w:val="center"/>
          </w:tcPr>
          <w:p w14:paraId="65640EC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9,8 </w:t>
            </w:r>
          </w:p>
        </w:tc>
      </w:tr>
      <w:tr w:rsidR="00A03963" w:rsidRPr="003D4E03" w14:paraId="49F51DDD" w14:textId="77777777" w:rsidTr="009E58E5">
        <w:tblPrEx>
          <w:tblBorders>
            <w:top w:val="none" w:sz="0" w:space="0" w:color="auto"/>
          </w:tblBorders>
        </w:tblPrEx>
        <w:tc>
          <w:tcPr>
            <w:tcW w:w="1600" w:type="dxa"/>
            <w:tcBorders>
              <w:top w:val="single" w:sz="7"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48FA2303"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B21F4B8" wp14:editId="00B5FAE2">
                  <wp:extent cx="7620" cy="762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3F1E0D7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ROMANTIC </w:t>
            </w:r>
          </w:p>
        </w:tc>
        <w:tc>
          <w:tcPr>
            <w:tcW w:w="1560" w:type="dxa"/>
            <w:tcBorders>
              <w:top w:val="single" w:sz="7" w:space="0" w:color="auto"/>
              <w:left w:val="single" w:sz="7" w:space="0" w:color="auto"/>
              <w:bottom w:val="single" w:sz="4" w:space="0" w:color="auto"/>
              <w:right w:val="single" w:sz="4" w:space="0" w:color="auto"/>
            </w:tcBorders>
            <w:shd w:val="clear" w:color="auto" w:fill="FBFBFB"/>
            <w:tcMar>
              <w:top w:w="20" w:type="nil"/>
              <w:left w:w="20" w:type="nil"/>
              <w:bottom w:w="20" w:type="nil"/>
              <w:right w:w="20" w:type="nil"/>
            </w:tcMar>
            <w:vAlign w:val="center"/>
          </w:tcPr>
          <w:p w14:paraId="7EF6A2B4"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606660E1" wp14:editId="529F7B18">
                  <wp:extent cx="7620" cy="762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56CCE0D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240" w:type="dxa"/>
            <w:tcBorders>
              <w:top w:val="single" w:sz="7"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CDB090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8,9 </w:t>
            </w:r>
          </w:p>
        </w:tc>
      </w:tr>
      <w:tr w:rsidR="00A03963" w:rsidRPr="003D4E03" w14:paraId="15BD6321"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5B879175"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4B42277A" wp14:editId="43F15268">
                  <wp:extent cx="7620" cy="7620"/>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AE41E1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JAZZ </w:t>
            </w:r>
          </w:p>
        </w:tc>
        <w:tc>
          <w:tcPr>
            <w:tcW w:w="1560" w:type="dxa"/>
            <w:tcBorders>
              <w:top w:val="single" w:sz="4" w:space="0" w:color="auto"/>
              <w:left w:val="single" w:sz="7" w:space="0" w:color="auto"/>
              <w:bottom w:val="single" w:sz="4" w:space="0" w:color="auto"/>
              <w:right w:val="single" w:sz="4" w:space="0" w:color="auto"/>
            </w:tcBorders>
            <w:shd w:val="clear" w:color="auto" w:fill="FFFFFF"/>
            <w:tcMar>
              <w:top w:w="20" w:type="nil"/>
              <w:left w:w="20" w:type="nil"/>
              <w:bottom w:w="20" w:type="nil"/>
              <w:right w:w="20" w:type="nil"/>
            </w:tcMar>
            <w:vAlign w:val="center"/>
          </w:tcPr>
          <w:p w14:paraId="1C63BB2A"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BF32684" wp14:editId="5A195B69">
                  <wp:extent cx="7620" cy="762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39100D8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24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7E2E02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8,6 </w:t>
            </w:r>
          </w:p>
        </w:tc>
      </w:tr>
      <w:tr w:rsidR="00A03963" w:rsidRPr="003D4E03" w14:paraId="3E921939" w14:textId="77777777" w:rsidTr="009E58E5">
        <w:tblPrEx>
          <w:tblBorders>
            <w:top w:val="none" w:sz="0" w:space="0" w:color="auto"/>
          </w:tblBorders>
        </w:tblPrEx>
        <w:tc>
          <w:tcPr>
            <w:tcW w:w="1600" w:type="dxa"/>
            <w:tcBorders>
              <w:top w:val="single" w:sz="4"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1D90963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560" w:type="dxa"/>
            <w:tcBorders>
              <w:top w:val="single" w:sz="4" w:space="0" w:color="auto"/>
              <w:left w:val="single" w:sz="7" w:space="0" w:color="auto"/>
              <w:bottom w:val="single" w:sz="4" w:space="0" w:color="auto"/>
              <w:right w:val="single" w:sz="4" w:space="0" w:color="auto"/>
            </w:tcBorders>
            <w:shd w:val="clear" w:color="auto" w:fill="FBFBFB"/>
            <w:tcMar>
              <w:top w:w="20" w:type="nil"/>
              <w:left w:w="20" w:type="nil"/>
              <w:bottom w:w="20" w:type="nil"/>
              <w:right w:w="20" w:type="nil"/>
            </w:tcMar>
            <w:vAlign w:val="center"/>
          </w:tcPr>
          <w:p w14:paraId="4EE0BDA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tc>
        <w:tc>
          <w:tcPr>
            <w:tcW w:w="124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ED7EC62"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9D4B399" wp14:editId="0FFAB001">
                  <wp:extent cx="7620" cy="762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1F3ECB6A" wp14:editId="470E6C10">
                  <wp:extent cx="7620" cy="762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5C94411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6,4 </w:t>
            </w:r>
          </w:p>
        </w:tc>
      </w:tr>
      <w:tr w:rsidR="00A03963" w:rsidRPr="003D4E03" w14:paraId="6BBB1752" w14:textId="77777777" w:rsidTr="009E58E5">
        <w:tblPrEx>
          <w:tblBorders>
            <w:top w:val="none" w:sz="0" w:space="0" w:color="auto"/>
          </w:tblBorders>
        </w:tblPrEx>
        <w:tc>
          <w:tcPr>
            <w:tcW w:w="1600" w:type="dxa"/>
            <w:tcBorders>
              <w:top w:val="single" w:sz="4" w:space="0" w:color="auto"/>
              <w:left w:val="single" w:sz="4" w:space="0" w:color="auto"/>
              <w:bottom w:val="single" w:sz="7" w:space="0" w:color="auto"/>
              <w:right w:val="single" w:sz="7" w:space="0" w:color="auto"/>
            </w:tcBorders>
            <w:shd w:val="clear" w:color="auto" w:fill="FFFFFF"/>
            <w:tcMar>
              <w:top w:w="20" w:type="nil"/>
              <w:left w:w="20" w:type="nil"/>
              <w:bottom w:w="20" w:type="nil"/>
              <w:right w:w="20" w:type="nil"/>
            </w:tcMar>
            <w:vAlign w:val="center"/>
          </w:tcPr>
          <w:p w14:paraId="05DE81F1"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tc>
        <w:tc>
          <w:tcPr>
            <w:tcW w:w="1560" w:type="dxa"/>
            <w:tcBorders>
              <w:top w:val="single" w:sz="4" w:space="0" w:color="auto"/>
              <w:left w:val="single" w:sz="7" w:space="0" w:color="auto"/>
              <w:bottom w:val="single" w:sz="7" w:space="0" w:color="auto"/>
              <w:right w:val="single" w:sz="4" w:space="0" w:color="auto"/>
            </w:tcBorders>
            <w:shd w:val="clear" w:color="auto" w:fill="FFFFFF"/>
            <w:tcMar>
              <w:top w:w="20" w:type="nil"/>
              <w:left w:w="20" w:type="nil"/>
              <w:bottom w:w="20" w:type="nil"/>
              <w:right w:w="20" w:type="nil"/>
            </w:tcMar>
            <w:vAlign w:val="center"/>
          </w:tcPr>
          <w:p w14:paraId="442BB30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METAL </w:t>
            </w:r>
          </w:p>
        </w:tc>
        <w:tc>
          <w:tcPr>
            <w:tcW w:w="1240" w:type="dxa"/>
            <w:tcBorders>
              <w:top w:val="single" w:sz="4" w:space="0" w:color="auto"/>
              <w:left w:val="single" w:sz="4" w:space="0" w:color="auto"/>
              <w:bottom w:val="single" w:sz="7" w:space="0" w:color="auto"/>
              <w:right w:val="single" w:sz="4" w:space="0" w:color="auto"/>
            </w:tcBorders>
            <w:tcMar>
              <w:top w:w="20" w:type="nil"/>
              <w:left w:w="20" w:type="nil"/>
              <w:bottom w:w="20" w:type="nil"/>
              <w:right w:w="20" w:type="nil"/>
            </w:tcMar>
            <w:vAlign w:val="center"/>
          </w:tcPr>
          <w:p w14:paraId="5B80AB8C"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F547164" wp14:editId="358EB90F">
                  <wp:extent cx="7620" cy="762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3F5E42F9" wp14:editId="1E3C3216">
                  <wp:extent cx="7620" cy="762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242120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4,8 </w:t>
            </w:r>
          </w:p>
        </w:tc>
      </w:tr>
      <w:tr w:rsidR="00A03963" w:rsidRPr="003D4E03" w14:paraId="12180913" w14:textId="77777777" w:rsidTr="009E58E5">
        <w:tc>
          <w:tcPr>
            <w:tcW w:w="1600" w:type="dxa"/>
            <w:tcBorders>
              <w:top w:val="single" w:sz="7" w:space="0" w:color="auto"/>
              <w:left w:val="single" w:sz="4" w:space="0" w:color="auto"/>
              <w:bottom w:val="single" w:sz="4" w:space="0" w:color="auto"/>
              <w:right w:val="single" w:sz="7" w:space="0" w:color="auto"/>
            </w:tcBorders>
            <w:shd w:val="clear" w:color="auto" w:fill="FBFBFB"/>
            <w:tcMar>
              <w:top w:w="20" w:type="nil"/>
              <w:left w:w="20" w:type="nil"/>
              <w:bottom w:w="20" w:type="nil"/>
              <w:right w:w="20" w:type="nil"/>
            </w:tcMar>
            <w:vAlign w:val="center"/>
          </w:tcPr>
          <w:p w14:paraId="037A913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ELECTRONIC </w:t>
            </w:r>
          </w:p>
          <w:p w14:paraId="1021982A"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65A317D" wp14:editId="4D29446D">
                  <wp:extent cx="7620" cy="7620"/>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 xml:space="preserve"> </w:t>
            </w:r>
          </w:p>
        </w:tc>
        <w:tc>
          <w:tcPr>
            <w:tcW w:w="1560" w:type="dxa"/>
            <w:tcBorders>
              <w:top w:val="single" w:sz="7" w:space="0" w:color="auto"/>
              <w:left w:val="single" w:sz="7" w:space="0" w:color="auto"/>
              <w:bottom w:val="single" w:sz="4" w:space="0" w:color="auto"/>
              <w:right w:val="single" w:sz="4" w:space="0" w:color="auto"/>
            </w:tcBorders>
            <w:shd w:val="clear" w:color="auto" w:fill="FBFBFB"/>
            <w:tcMar>
              <w:top w:w="20" w:type="nil"/>
              <w:left w:w="20" w:type="nil"/>
              <w:bottom w:w="20" w:type="nil"/>
              <w:right w:w="20" w:type="nil"/>
            </w:tcMar>
            <w:vAlign w:val="center"/>
          </w:tcPr>
          <w:p w14:paraId="73D74B0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CLASSICAL </w:t>
            </w:r>
          </w:p>
          <w:p w14:paraId="256698EC"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4332F665" wp14:editId="152350A5">
                  <wp:extent cx="7620" cy="762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 xml:space="preserve"> </w:t>
            </w:r>
          </w:p>
        </w:tc>
        <w:tc>
          <w:tcPr>
            <w:tcW w:w="1240" w:type="dxa"/>
            <w:tcBorders>
              <w:top w:val="single" w:sz="7"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C056AED"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06D97627" wp14:editId="5F967016">
                  <wp:extent cx="7620" cy="762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2956E57E" wp14:editId="05AEE307">
                  <wp:extent cx="7620" cy="762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26E3F41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4,7 </w:t>
            </w:r>
          </w:p>
        </w:tc>
      </w:tr>
    </w:tbl>
    <w:p w14:paraId="3F20D4E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Table 11. </w:t>
      </w:r>
      <w:r w:rsidRPr="003D4E03">
        <w:rPr>
          <w:rFonts w:ascii="Arial" w:hAnsi="Arial" w:cs="Arial"/>
          <w:lang w:val="en-US"/>
        </w:rPr>
        <w:t xml:space="preserve">Media of the distances between genres of the queries and the songs. </w:t>
      </w:r>
    </w:p>
    <w:tbl>
      <w:tblPr>
        <w:tblW w:w="0" w:type="auto"/>
        <w:tblBorders>
          <w:top w:val="nil"/>
          <w:left w:val="nil"/>
          <w:right w:val="nil"/>
        </w:tblBorders>
        <w:tblLayout w:type="fixed"/>
        <w:tblLook w:val="0000" w:firstRow="0" w:lastRow="0" w:firstColumn="0" w:lastColumn="0" w:noHBand="0" w:noVBand="0"/>
      </w:tblPr>
      <w:tblGrid>
        <w:gridCol w:w="1600"/>
      </w:tblGrid>
      <w:tr w:rsidR="00A03963" w:rsidRPr="003D4E03" w14:paraId="7C79FFE4" w14:textId="77777777" w:rsidTr="009E58E5">
        <w:tc>
          <w:tcPr>
            <w:tcW w:w="1600" w:type="dxa"/>
            <w:tcBorders>
              <w:top w:val="single" w:sz="4" w:space="0" w:color="auto"/>
              <w:left w:val="single" w:sz="4" w:space="0" w:color="auto"/>
              <w:bottom w:val="single" w:sz="4" w:space="0" w:color="auto"/>
              <w:right w:val="single" w:sz="7" w:space="0" w:color="auto"/>
            </w:tcBorders>
            <w:shd w:val="clear" w:color="auto" w:fill="FFFFFF"/>
            <w:tcMar>
              <w:top w:w="20" w:type="nil"/>
              <w:left w:w="20" w:type="nil"/>
              <w:bottom w:w="20" w:type="nil"/>
              <w:right w:w="20" w:type="nil"/>
            </w:tcMar>
            <w:vAlign w:val="center"/>
          </w:tcPr>
          <w:p w14:paraId="699461D4"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21482543" wp14:editId="67CA4B23">
                  <wp:extent cx="6201410" cy="1010285"/>
                  <wp:effectExtent l="0" t="0" r="0" b="571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01410" cy="1010285"/>
                          </a:xfrm>
                          <a:prstGeom prst="rect">
                            <a:avLst/>
                          </a:prstGeom>
                          <a:noFill/>
                          <a:ln>
                            <a:noFill/>
                          </a:ln>
                        </pic:spPr>
                      </pic:pic>
                    </a:graphicData>
                  </a:graphic>
                </wp:inline>
              </w:drawing>
            </w:r>
          </w:p>
        </w:tc>
      </w:tr>
    </w:tbl>
    <w:p w14:paraId="6F5AD40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Table 12. </w:t>
      </w:r>
      <w:r w:rsidRPr="003D4E03">
        <w:rPr>
          <w:rFonts w:ascii="Arial" w:hAnsi="Arial" w:cs="Arial"/>
          <w:lang w:val="en-US"/>
        </w:rPr>
        <w:t>Implementation of distance as attributes into a Logistic Regression Model. Columns Ant. R</w:t>
      </w:r>
      <w:r w:rsidRPr="003D4E03">
        <w:rPr>
          <w:rFonts w:ascii="Arial" w:hAnsi="Arial" w:cs="Arial"/>
          <w:position w:val="10"/>
          <w:lang w:val="en-US"/>
        </w:rPr>
        <w:t>2</w:t>
      </w:r>
      <w:r w:rsidRPr="003D4E03">
        <w:rPr>
          <w:rFonts w:ascii="Arial" w:hAnsi="Arial" w:cs="Arial"/>
          <w:lang w:val="en-US"/>
        </w:rPr>
        <w:t xml:space="preserve">, Ant. RMSE and Ant. Var represent the values obtained from (Urbano, 2013). </w:t>
      </w:r>
    </w:p>
    <w:p w14:paraId="0A84D04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Table 12 presents a significant improvement of 7,53% for the Broad scale and of a 4% for the Fine scale for M</w:t>
      </w:r>
      <w:r w:rsidRPr="003D4E03">
        <w:rPr>
          <w:rFonts w:ascii="Arial" w:hAnsi="Arial" w:cs="Arial"/>
          <w:position w:val="-3"/>
          <w:lang w:val="en-US"/>
        </w:rPr>
        <w:t>out</w:t>
      </w:r>
      <w:r w:rsidRPr="003D4E03">
        <w:rPr>
          <w:rFonts w:ascii="Arial" w:hAnsi="Arial" w:cs="Arial"/>
          <w:lang w:val="en-US"/>
        </w:rPr>
        <w:t xml:space="preserve">. </w:t>
      </w:r>
    </w:p>
    <w:p w14:paraId="2438305B"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These results proved that adding new attributes as independent variables is an optimal path to follow with the aim of improving the estimation of relevance. </w:t>
      </w:r>
    </w:p>
    <w:p w14:paraId="1AA3DBBE"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29 </w:t>
      </w:r>
    </w:p>
    <w:p w14:paraId="6B8FA2F8" w14:textId="77777777" w:rsidR="00841BA4" w:rsidRDefault="00841BA4" w:rsidP="003D4E03">
      <w:pPr>
        <w:widowControl w:val="0"/>
        <w:autoSpaceDE w:val="0"/>
        <w:autoSpaceDN w:val="0"/>
        <w:adjustRightInd w:val="0"/>
        <w:spacing w:after="240" w:line="360" w:lineRule="auto"/>
        <w:jc w:val="both"/>
        <w:rPr>
          <w:rFonts w:ascii="Arial" w:hAnsi="Arial" w:cs="Arial"/>
          <w:b/>
          <w:bCs/>
          <w:lang w:val="en-US"/>
        </w:rPr>
      </w:pPr>
    </w:p>
    <w:p w14:paraId="006BFD1B" w14:textId="77777777" w:rsidR="00841BA4" w:rsidRDefault="00841BA4" w:rsidP="003D4E03">
      <w:pPr>
        <w:widowControl w:val="0"/>
        <w:autoSpaceDE w:val="0"/>
        <w:autoSpaceDN w:val="0"/>
        <w:adjustRightInd w:val="0"/>
        <w:spacing w:after="240" w:line="360" w:lineRule="auto"/>
        <w:jc w:val="both"/>
        <w:rPr>
          <w:rFonts w:ascii="Arial" w:hAnsi="Arial" w:cs="Arial"/>
          <w:b/>
          <w:bCs/>
          <w:lang w:val="en-US"/>
        </w:rPr>
      </w:pPr>
    </w:p>
    <w:p w14:paraId="49D9B5C5" w14:textId="77777777" w:rsidR="00841BA4" w:rsidRDefault="00841BA4" w:rsidP="003D4E03">
      <w:pPr>
        <w:widowControl w:val="0"/>
        <w:autoSpaceDE w:val="0"/>
        <w:autoSpaceDN w:val="0"/>
        <w:adjustRightInd w:val="0"/>
        <w:spacing w:after="240" w:line="360" w:lineRule="auto"/>
        <w:jc w:val="both"/>
        <w:rPr>
          <w:rFonts w:ascii="Arial" w:hAnsi="Arial" w:cs="Arial"/>
          <w:b/>
          <w:bCs/>
          <w:lang w:val="en-US"/>
        </w:rPr>
      </w:pPr>
    </w:p>
    <w:p w14:paraId="401F32EA" w14:textId="77777777" w:rsidR="00841BA4" w:rsidRDefault="00841BA4" w:rsidP="003D4E03">
      <w:pPr>
        <w:widowControl w:val="0"/>
        <w:autoSpaceDE w:val="0"/>
        <w:autoSpaceDN w:val="0"/>
        <w:adjustRightInd w:val="0"/>
        <w:spacing w:after="240" w:line="360" w:lineRule="auto"/>
        <w:jc w:val="both"/>
        <w:rPr>
          <w:rFonts w:ascii="Arial" w:hAnsi="Arial" w:cs="Arial"/>
          <w:b/>
          <w:bCs/>
          <w:lang w:val="en-US"/>
        </w:rPr>
      </w:pPr>
    </w:p>
    <w:p w14:paraId="07F112FA" w14:textId="77777777" w:rsidR="00841BA4" w:rsidRDefault="00841BA4" w:rsidP="003D4E03">
      <w:pPr>
        <w:widowControl w:val="0"/>
        <w:autoSpaceDE w:val="0"/>
        <w:autoSpaceDN w:val="0"/>
        <w:adjustRightInd w:val="0"/>
        <w:spacing w:after="240" w:line="360" w:lineRule="auto"/>
        <w:jc w:val="both"/>
        <w:rPr>
          <w:rFonts w:ascii="Arial" w:hAnsi="Arial" w:cs="Arial"/>
          <w:b/>
          <w:bCs/>
          <w:lang w:val="en-US"/>
        </w:rPr>
      </w:pPr>
    </w:p>
    <w:p w14:paraId="1B31C2D8"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Short-term planning </w:t>
      </w:r>
    </w:p>
    <w:p w14:paraId="5F0CA27F"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In order to improve even more the estimation of relevance with the aim to reduce the annotation cost associated to this process, several task will be done. They are depicted in Table 13. </w:t>
      </w:r>
    </w:p>
    <w:tbl>
      <w:tblPr>
        <w:tblW w:w="15217" w:type="dxa"/>
        <w:tblInd w:w="-1026" w:type="dxa"/>
        <w:tblBorders>
          <w:top w:val="nil"/>
          <w:left w:val="nil"/>
          <w:right w:val="nil"/>
        </w:tblBorders>
        <w:tblLayout w:type="fixed"/>
        <w:tblLook w:val="0000" w:firstRow="0" w:lastRow="0" w:firstColumn="0" w:lastColumn="0" w:noHBand="0" w:noVBand="0"/>
      </w:tblPr>
      <w:tblGrid>
        <w:gridCol w:w="2626"/>
        <w:gridCol w:w="3753"/>
        <w:gridCol w:w="8838"/>
      </w:tblGrid>
      <w:tr w:rsidR="00841BA4" w:rsidRPr="003D4E03" w14:paraId="383E3E55" w14:textId="77777777" w:rsidTr="00841BA4">
        <w:tc>
          <w:tcPr>
            <w:tcW w:w="2626" w:type="dxa"/>
            <w:tcBorders>
              <w:top w:val="single" w:sz="10" w:space="0" w:color="3E6BAF"/>
              <w:left w:val="single" w:sz="12" w:space="0" w:color="3D6BAE"/>
              <w:bottom w:val="single" w:sz="25" w:space="0" w:color="3F6CAF"/>
              <w:right w:val="single" w:sz="22" w:space="0" w:color="3D69AE"/>
            </w:tcBorders>
            <w:tcMar>
              <w:top w:w="20" w:type="nil"/>
              <w:left w:w="20" w:type="nil"/>
              <w:bottom w:w="20" w:type="nil"/>
              <w:right w:w="20" w:type="nil"/>
            </w:tcMar>
            <w:vAlign w:val="center"/>
          </w:tcPr>
          <w:p w14:paraId="02C2CDA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Task </w:t>
            </w:r>
          </w:p>
        </w:tc>
        <w:tc>
          <w:tcPr>
            <w:tcW w:w="3753" w:type="dxa"/>
            <w:tcBorders>
              <w:top w:val="single" w:sz="10" w:space="0" w:color="3E6BAF"/>
              <w:left w:val="single" w:sz="22" w:space="0" w:color="3D69AE"/>
              <w:bottom w:val="single" w:sz="25" w:space="0" w:color="3E6CAF"/>
              <w:right w:val="single" w:sz="22" w:space="0" w:color="3D69AE"/>
            </w:tcBorders>
            <w:tcMar>
              <w:top w:w="20" w:type="nil"/>
              <w:left w:w="20" w:type="nil"/>
              <w:bottom w:w="20" w:type="nil"/>
              <w:right w:w="20" w:type="nil"/>
            </w:tcMar>
            <w:vAlign w:val="center"/>
          </w:tcPr>
          <w:p w14:paraId="065898FA"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Description </w:t>
            </w:r>
          </w:p>
        </w:tc>
        <w:tc>
          <w:tcPr>
            <w:tcW w:w="8838" w:type="dxa"/>
            <w:tcBorders>
              <w:top w:val="single" w:sz="10" w:space="0" w:color="3E6CAF"/>
              <w:left w:val="single" w:sz="22" w:space="0" w:color="3D69AE"/>
              <w:bottom w:val="single" w:sz="25" w:space="0" w:color="3F6CAF"/>
              <w:right w:val="single" w:sz="10" w:space="0" w:color="3E6CAF"/>
            </w:tcBorders>
            <w:tcMar>
              <w:top w:w="20" w:type="nil"/>
              <w:left w:w="20" w:type="nil"/>
              <w:bottom w:w="20" w:type="nil"/>
              <w:right w:w="20" w:type="nil"/>
            </w:tcMar>
            <w:vAlign w:val="center"/>
          </w:tcPr>
          <w:p w14:paraId="0FF1545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b/>
                <w:bCs/>
                <w:lang w:val="en-US"/>
              </w:rPr>
              <w:t xml:space="preserve">Possible Date </w:t>
            </w:r>
          </w:p>
        </w:tc>
      </w:tr>
      <w:tr w:rsidR="00841BA4" w:rsidRPr="003D4E03" w14:paraId="7EFA1318" w14:textId="77777777" w:rsidTr="00841BA4">
        <w:tblPrEx>
          <w:tblBorders>
            <w:top w:val="none" w:sz="0" w:space="0" w:color="auto"/>
          </w:tblBorders>
        </w:tblPrEx>
        <w:tc>
          <w:tcPr>
            <w:tcW w:w="2626" w:type="dxa"/>
            <w:tcBorders>
              <w:top w:val="single" w:sz="25" w:space="0" w:color="3F6CAF"/>
              <w:left w:val="single" w:sz="12" w:space="0" w:color="3E6CAF"/>
              <w:bottom w:val="single" w:sz="10" w:space="0" w:color="3E6BAF"/>
              <w:right w:val="single" w:sz="22" w:space="0" w:color="3E6CAF"/>
            </w:tcBorders>
            <w:shd w:val="clear" w:color="auto" w:fill="C9D7EA"/>
            <w:tcMar>
              <w:top w:w="20" w:type="nil"/>
              <w:left w:w="20" w:type="nil"/>
              <w:bottom w:w="20" w:type="nil"/>
              <w:right w:w="20" w:type="nil"/>
            </w:tcMar>
            <w:vAlign w:val="center"/>
          </w:tcPr>
          <w:p w14:paraId="46EA0334"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Implementation of new features using different approaches. </w:t>
            </w:r>
          </w:p>
        </w:tc>
        <w:tc>
          <w:tcPr>
            <w:tcW w:w="3753" w:type="dxa"/>
            <w:tcBorders>
              <w:top w:val="single" w:sz="25" w:space="0" w:color="3E6CAF"/>
              <w:left w:val="single" w:sz="22" w:space="0" w:color="3E6CAF"/>
              <w:bottom w:val="single" w:sz="10" w:space="0" w:color="3E6BAF"/>
              <w:right w:val="single" w:sz="22" w:space="0" w:color="3E6CAF"/>
            </w:tcBorders>
            <w:shd w:val="clear" w:color="auto" w:fill="C9D7EA"/>
            <w:tcMar>
              <w:top w:w="20" w:type="nil"/>
              <w:left w:w="20" w:type="nil"/>
              <w:bottom w:w="20" w:type="nil"/>
              <w:right w:w="20" w:type="nil"/>
            </w:tcMar>
            <w:vAlign w:val="center"/>
          </w:tcPr>
          <w:p w14:paraId="1A89CC97"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Ex: Metadata from Internet Musical Databases, machine learning for clustering of genres. </w:t>
            </w:r>
          </w:p>
        </w:tc>
        <w:tc>
          <w:tcPr>
            <w:tcW w:w="8838" w:type="dxa"/>
            <w:tcBorders>
              <w:top w:val="single" w:sz="25" w:space="0" w:color="3F6CAF"/>
              <w:left w:val="single" w:sz="22" w:space="0" w:color="3E6CAF"/>
              <w:bottom w:val="single" w:sz="10" w:space="0" w:color="3E6CAF"/>
              <w:right w:val="single" w:sz="10" w:space="0" w:color="3E6CAF"/>
            </w:tcBorders>
            <w:shd w:val="clear" w:color="auto" w:fill="C9D7EA"/>
            <w:tcMar>
              <w:top w:w="20" w:type="nil"/>
              <w:left w:w="20" w:type="nil"/>
              <w:bottom w:w="20" w:type="nil"/>
              <w:right w:w="20" w:type="nil"/>
            </w:tcMar>
            <w:vAlign w:val="center"/>
          </w:tcPr>
          <w:p w14:paraId="337A898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June 26</w:t>
            </w:r>
            <w:r w:rsidRPr="003D4E03">
              <w:rPr>
                <w:rFonts w:ascii="Arial" w:hAnsi="Arial" w:cs="Arial"/>
                <w:i/>
                <w:iCs/>
                <w:position w:val="13"/>
                <w:lang w:val="en-US"/>
              </w:rPr>
              <w:t xml:space="preserve">th </w:t>
            </w:r>
            <w:r w:rsidRPr="003D4E03">
              <w:rPr>
                <w:rFonts w:ascii="Arial" w:hAnsi="Arial" w:cs="Arial"/>
                <w:i/>
                <w:iCs/>
                <w:lang w:val="en-US"/>
              </w:rPr>
              <w:t xml:space="preserve">– July 15 </w:t>
            </w:r>
            <w:r w:rsidRPr="003D4E03">
              <w:rPr>
                <w:rFonts w:ascii="Arial" w:hAnsi="Arial" w:cs="Arial"/>
                <w:i/>
                <w:iCs/>
                <w:position w:val="13"/>
                <w:lang w:val="en-US"/>
              </w:rPr>
              <w:t xml:space="preserve">th </w:t>
            </w:r>
          </w:p>
        </w:tc>
      </w:tr>
      <w:tr w:rsidR="00841BA4" w:rsidRPr="003D4E03" w14:paraId="53789A26" w14:textId="77777777" w:rsidTr="00841BA4">
        <w:tblPrEx>
          <w:tblBorders>
            <w:top w:val="none" w:sz="0" w:space="0" w:color="auto"/>
          </w:tblBorders>
        </w:tblPrEx>
        <w:tc>
          <w:tcPr>
            <w:tcW w:w="2626" w:type="dxa"/>
            <w:tcBorders>
              <w:top w:val="single" w:sz="10" w:space="0" w:color="3E6BAF"/>
              <w:left w:val="single" w:sz="12" w:space="0" w:color="3E6CAE"/>
              <w:bottom w:val="single" w:sz="10" w:space="0" w:color="3E6BAF"/>
              <w:right w:val="single" w:sz="22" w:space="0" w:color="3D6BAF"/>
            </w:tcBorders>
            <w:tcMar>
              <w:top w:w="20" w:type="nil"/>
              <w:left w:w="20" w:type="nil"/>
              <w:bottom w:w="20" w:type="nil"/>
              <w:right w:w="20" w:type="nil"/>
            </w:tcMar>
            <w:vAlign w:val="center"/>
          </w:tcPr>
          <w:p w14:paraId="5ABB7BE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Training models to predict using different amount of available information </w:t>
            </w:r>
          </w:p>
        </w:tc>
        <w:tc>
          <w:tcPr>
            <w:tcW w:w="3753" w:type="dxa"/>
            <w:tcBorders>
              <w:top w:val="single" w:sz="10" w:space="0" w:color="3E6BAF"/>
              <w:left w:val="single" w:sz="22" w:space="0" w:color="3D6BAF"/>
              <w:bottom w:val="single" w:sz="10" w:space="0" w:color="3E6BAF"/>
              <w:right w:val="single" w:sz="22" w:space="0" w:color="3D6BAF"/>
            </w:tcBorders>
            <w:tcMar>
              <w:top w:w="20" w:type="nil"/>
              <w:left w:w="20" w:type="nil"/>
              <w:bottom w:w="20" w:type="nil"/>
              <w:right w:w="20" w:type="nil"/>
            </w:tcMar>
            <w:vAlign w:val="center"/>
          </w:tcPr>
          <w:p w14:paraId="658C1976"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Training models using less data in order to consider the cases in which not much (incomplete) information will be available. </w:t>
            </w:r>
          </w:p>
        </w:tc>
        <w:tc>
          <w:tcPr>
            <w:tcW w:w="8838" w:type="dxa"/>
            <w:tcBorders>
              <w:top w:val="single" w:sz="10" w:space="0" w:color="3E6CAF"/>
              <w:left w:val="single" w:sz="22" w:space="0" w:color="3D6BAF"/>
              <w:bottom w:val="single" w:sz="10" w:space="0" w:color="3E6CAF"/>
              <w:right w:val="single" w:sz="10" w:space="0" w:color="3E6CAF"/>
            </w:tcBorders>
            <w:tcMar>
              <w:top w:w="20" w:type="nil"/>
              <w:left w:w="20" w:type="nil"/>
              <w:bottom w:w="20" w:type="nil"/>
              <w:right w:w="20" w:type="nil"/>
            </w:tcMar>
            <w:vAlign w:val="center"/>
          </w:tcPr>
          <w:p w14:paraId="4AB9C2F2"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June 26</w:t>
            </w:r>
            <w:r w:rsidRPr="003D4E03">
              <w:rPr>
                <w:rFonts w:ascii="Arial" w:hAnsi="Arial" w:cs="Arial"/>
                <w:i/>
                <w:iCs/>
                <w:position w:val="13"/>
                <w:lang w:val="en-US"/>
              </w:rPr>
              <w:t xml:space="preserve">th </w:t>
            </w:r>
            <w:r w:rsidRPr="003D4E03">
              <w:rPr>
                <w:rFonts w:ascii="Arial" w:hAnsi="Arial" w:cs="Arial"/>
                <w:i/>
                <w:iCs/>
                <w:lang w:val="en-US"/>
              </w:rPr>
              <w:t xml:space="preserve">– July 15 </w:t>
            </w:r>
            <w:r w:rsidRPr="003D4E03">
              <w:rPr>
                <w:rFonts w:ascii="Arial" w:hAnsi="Arial" w:cs="Arial"/>
                <w:i/>
                <w:iCs/>
                <w:position w:val="13"/>
                <w:lang w:val="en-US"/>
              </w:rPr>
              <w:t xml:space="preserve">th </w:t>
            </w:r>
          </w:p>
        </w:tc>
      </w:tr>
      <w:tr w:rsidR="00841BA4" w:rsidRPr="003D4E03" w14:paraId="66688BAF" w14:textId="77777777" w:rsidTr="00841BA4">
        <w:tblPrEx>
          <w:tblBorders>
            <w:top w:val="none" w:sz="0" w:space="0" w:color="auto"/>
          </w:tblBorders>
        </w:tblPrEx>
        <w:tc>
          <w:tcPr>
            <w:tcW w:w="2626" w:type="dxa"/>
            <w:tcBorders>
              <w:top w:val="single" w:sz="10" w:space="0" w:color="3E6BAF"/>
              <w:left w:val="single" w:sz="12" w:space="0" w:color="3E6CAF"/>
              <w:bottom w:val="single" w:sz="10" w:space="0" w:color="3E6BAF"/>
              <w:right w:val="single" w:sz="22" w:space="0" w:color="3E6CAF"/>
            </w:tcBorders>
            <w:shd w:val="clear" w:color="auto" w:fill="C9D7EA"/>
            <w:tcMar>
              <w:top w:w="20" w:type="nil"/>
              <w:left w:w="20" w:type="nil"/>
              <w:bottom w:w="20" w:type="nil"/>
              <w:right w:w="20" w:type="nil"/>
            </w:tcMar>
            <w:vAlign w:val="center"/>
          </w:tcPr>
          <w:p w14:paraId="54BE94A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Coding the model to be used with the system created by (Urbano, 2013) which predicts effectiveness of systems. </w:t>
            </w:r>
          </w:p>
        </w:tc>
        <w:tc>
          <w:tcPr>
            <w:tcW w:w="3753" w:type="dxa"/>
            <w:tcBorders>
              <w:top w:val="single" w:sz="10" w:space="0" w:color="3E6BAF"/>
              <w:left w:val="single" w:sz="22" w:space="0" w:color="3E6CAF"/>
              <w:bottom w:val="single" w:sz="10" w:space="0" w:color="3E6BAF"/>
              <w:right w:val="single" w:sz="22" w:space="0" w:color="3E6CAF"/>
            </w:tcBorders>
            <w:shd w:val="clear" w:color="auto" w:fill="C9D7EA"/>
            <w:tcMar>
              <w:top w:w="20" w:type="nil"/>
              <w:left w:w="20" w:type="nil"/>
              <w:bottom w:w="20" w:type="nil"/>
              <w:right w:w="20" w:type="nil"/>
            </w:tcMar>
            <w:vAlign w:val="center"/>
          </w:tcPr>
          <w:p w14:paraId="2E596CE9"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56B168B6" wp14:editId="6F0AF6A4">
                  <wp:extent cx="14605" cy="146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p>
          <w:p w14:paraId="37B400DC"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The studied models need to be coded using C++ or JAVA to interact (provide relevance judgments) with the aforementioned system. </w:t>
            </w:r>
          </w:p>
        </w:tc>
        <w:tc>
          <w:tcPr>
            <w:tcW w:w="8838" w:type="dxa"/>
            <w:tcBorders>
              <w:top w:val="single" w:sz="10" w:space="0" w:color="3E6CAF"/>
              <w:left w:val="single" w:sz="22" w:space="0" w:color="3E6CAF"/>
              <w:bottom w:val="single" w:sz="10" w:space="0" w:color="3E6CAF"/>
              <w:right w:val="single" w:sz="10" w:space="0" w:color="3E6BAF"/>
            </w:tcBorders>
            <w:shd w:val="clear" w:color="auto" w:fill="C9D7EA"/>
            <w:tcMar>
              <w:top w:w="20" w:type="nil"/>
              <w:left w:w="20" w:type="nil"/>
              <w:bottom w:w="20" w:type="nil"/>
              <w:right w:w="20" w:type="nil"/>
            </w:tcMar>
            <w:vAlign w:val="center"/>
          </w:tcPr>
          <w:p w14:paraId="0F91C613"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July 16 </w:t>
            </w:r>
            <w:r w:rsidRPr="003D4E03">
              <w:rPr>
                <w:rFonts w:ascii="Arial" w:hAnsi="Arial" w:cs="Arial"/>
                <w:position w:val="13"/>
                <w:lang w:val="en-US"/>
              </w:rPr>
              <w:t xml:space="preserve">th </w:t>
            </w:r>
            <w:r w:rsidRPr="003D4E03">
              <w:rPr>
                <w:rFonts w:ascii="Arial" w:hAnsi="Arial" w:cs="Arial"/>
                <w:lang w:val="en-US"/>
              </w:rPr>
              <w:t xml:space="preserve">to 31 </w:t>
            </w:r>
            <w:r w:rsidRPr="003D4E03">
              <w:rPr>
                <w:rFonts w:ascii="Arial" w:hAnsi="Arial" w:cs="Arial"/>
                <w:position w:val="13"/>
                <w:lang w:val="en-US"/>
              </w:rPr>
              <w:t xml:space="preserve">th </w:t>
            </w:r>
          </w:p>
        </w:tc>
      </w:tr>
      <w:tr w:rsidR="00841BA4" w:rsidRPr="003D4E03" w14:paraId="0928DC32" w14:textId="77777777" w:rsidTr="00841BA4">
        <w:tblPrEx>
          <w:tblBorders>
            <w:top w:val="none" w:sz="0" w:space="0" w:color="auto"/>
          </w:tblBorders>
        </w:tblPrEx>
        <w:tc>
          <w:tcPr>
            <w:tcW w:w="2626" w:type="dxa"/>
            <w:tcBorders>
              <w:top w:val="single" w:sz="10" w:space="0" w:color="3E6BAF"/>
              <w:left w:val="single" w:sz="12" w:space="0" w:color="3F6CAE"/>
              <w:bottom w:val="single" w:sz="10" w:space="0" w:color="3E6BAF"/>
              <w:right w:val="single" w:sz="22" w:space="0" w:color="3E6CAF"/>
            </w:tcBorders>
            <w:tcMar>
              <w:top w:w="20" w:type="nil"/>
              <w:left w:w="20" w:type="nil"/>
              <w:bottom w:w="20" w:type="nil"/>
              <w:right w:w="20" w:type="nil"/>
            </w:tcMar>
            <w:vAlign w:val="center"/>
          </w:tcPr>
          <w:p w14:paraId="53C3AF09"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Finishing the monograph </w:t>
            </w:r>
          </w:p>
        </w:tc>
        <w:tc>
          <w:tcPr>
            <w:tcW w:w="3753" w:type="dxa"/>
            <w:tcBorders>
              <w:top w:val="single" w:sz="10" w:space="0" w:color="3E6BAF"/>
              <w:left w:val="single" w:sz="22" w:space="0" w:color="3E6CAF"/>
              <w:bottom w:val="single" w:sz="10" w:space="0" w:color="3E6BAF"/>
              <w:right w:val="single" w:sz="22" w:space="0" w:color="3E6BAD"/>
            </w:tcBorders>
            <w:tcMar>
              <w:top w:w="20" w:type="nil"/>
              <w:left w:w="20" w:type="nil"/>
              <w:bottom w:w="20" w:type="nil"/>
              <w:right w:w="20" w:type="nil"/>
            </w:tcMar>
            <w:vAlign w:val="center"/>
          </w:tcPr>
          <w:p w14:paraId="151ECCC8"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12A4DA55" wp14:editId="59589FF5">
                  <wp:extent cx="14605" cy="14605"/>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p>
          <w:p w14:paraId="59A2C65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Consigning the final results or the research. </w:t>
            </w:r>
          </w:p>
        </w:tc>
        <w:tc>
          <w:tcPr>
            <w:tcW w:w="8838" w:type="dxa"/>
            <w:tcBorders>
              <w:top w:val="single" w:sz="10" w:space="0" w:color="3E6CAF"/>
              <w:left w:val="single" w:sz="22" w:space="0" w:color="3E6BAD"/>
              <w:bottom w:val="single" w:sz="10" w:space="0" w:color="3E6CAF"/>
              <w:right w:val="single" w:sz="10" w:space="0" w:color="3F6CAF"/>
            </w:tcBorders>
            <w:tcMar>
              <w:top w:w="20" w:type="nil"/>
              <w:left w:w="20" w:type="nil"/>
              <w:bottom w:w="20" w:type="nil"/>
              <w:right w:w="20" w:type="nil"/>
            </w:tcMar>
            <w:vAlign w:val="center"/>
          </w:tcPr>
          <w:p w14:paraId="549F9520"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August 1 </w:t>
            </w:r>
            <w:r w:rsidRPr="003D4E03">
              <w:rPr>
                <w:rFonts w:ascii="Arial" w:hAnsi="Arial" w:cs="Arial"/>
                <w:position w:val="13"/>
                <w:lang w:val="en-US"/>
              </w:rPr>
              <w:t xml:space="preserve">th </w:t>
            </w:r>
            <w:r w:rsidRPr="003D4E03">
              <w:rPr>
                <w:rFonts w:ascii="Arial" w:hAnsi="Arial" w:cs="Arial"/>
                <w:lang w:val="en-US"/>
              </w:rPr>
              <w:t xml:space="preserve">-20 </w:t>
            </w:r>
            <w:r w:rsidRPr="003D4E03">
              <w:rPr>
                <w:rFonts w:ascii="Arial" w:hAnsi="Arial" w:cs="Arial"/>
                <w:position w:val="13"/>
                <w:lang w:val="en-US"/>
              </w:rPr>
              <w:t xml:space="preserve">th </w:t>
            </w:r>
          </w:p>
        </w:tc>
      </w:tr>
      <w:tr w:rsidR="00841BA4" w:rsidRPr="003D4E03" w14:paraId="370F0FCE" w14:textId="77777777" w:rsidTr="00841BA4">
        <w:tc>
          <w:tcPr>
            <w:tcW w:w="2626" w:type="dxa"/>
            <w:tcBorders>
              <w:top w:val="single" w:sz="10" w:space="0" w:color="3E6BAF"/>
              <w:left w:val="single" w:sz="12" w:space="0" w:color="3D6CAE"/>
              <w:bottom w:val="single" w:sz="10" w:space="0" w:color="3E6BAF"/>
              <w:right w:val="single" w:sz="22" w:space="0" w:color="3D6CAE"/>
            </w:tcBorders>
            <w:shd w:val="clear" w:color="auto" w:fill="C9D7EA"/>
            <w:tcMar>
              <w:top w:w="20" w:type="nil"/>
              <w:left w:w="20" w:type="nil"/>
              <w:bottom w:w="20" w:type="nil"/>
              <w:right w:w="20" w:type="nil"/>
            </w:tcMar>
            <w:vAlign w:val="center"/>
          </w:tcPr>
          <w:p w14:paraId="7F942F65"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Final Revision by Advisor </w:t>
            </w:r>
          </w:p>
        </w:tc>
        <w:tc>
          <w:tcPr>
            <w:tcW w:w="3753" w:type="dxa"/>
            <w:tcBorders>
              <w:top w:val="single" w:sz="10" w:space="0" w:color="3E6BAF"/>
              <w:left w:val="single" w:sz="22" w:space="0" w:color="3D6CAE"/>
              <w:bottom w:val="single" w:sz="10" w:space="0" w:color="3E6BAF"/>
              <w:right w:val="single" w:sz="22" w:space="0" w:color="3D6CAC"/>
            </w:tcBorders>
            <w:shd w:val="clear" w:color="auto" w:fill="C9D7EA"/>
            <w:tcMar>
              <w:top w:w="20" w:type="nil"/>
              <w:left w:w="20" w:type="nil"/>
              <w:bottom w:w="20" w:type="nil"/>
              <w:right w:w="20" w:type="nil"/>
            </w:tcMar>
            <w:vAlign w:val="center"/>
          </w:tcPr>
          <w:p w14:paraId="72EB2F99" w14:textId="77777777" w:rsidR="00A03963" w:rsidRPr="003D4E03" w:rsidRDefault="00A03963" w:rsidP="003D4E03">
            <w:pPr>
              <w:widowControl w:val="0"/>
              <w:autoSpaceDE w:val="0"/>
              <w:autoSpaceDN w:val="0"/>
              <w:adjustRightInd w:val="0"/>
              <w:spacing w:line="360" w:lineRule="auto"/>
              <w:jc w:val="both"/>
              <w:rPr>
                <w:rFonts w:ascii="Arial" w:hAnsi="Arial" w:cs="Arial"/>
                <w:lang w:val="en-US"/>
              </w:rPr>
            </w:pPr>
            <w:r w:rsidRPr="003D4E03">
              <w:rPr>
                <w:rFonts w:ascii="Arial" w:hAnsi="Arial" w:cs="Arial"/>
                <w:noProof/>
                <w:lang w:val="es-ES"/>
              </w:rPr>
              <w:drawing>
                <wp:inline distT="0" distB="0" distL="0" distR="0" wp14:anchorId="37FD52DF" wp14:editId="0C60F8D3">
                  <wp:extent cx="14605" cy="14605"/>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7F3678E3" wp14:editId="67C88C2E">
                  <wp:extent cx="14605" cy="1460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605" cy="14605"/>
                          </a:xfrm>
                          <a:prstGeom prst="rect">
                            <a:avLst/>
                          </a:prstGeom>
                          <a:noFill/>
                          <a:ln>
                            <a:noFill/>
                          </a:ln>
                        </pic:spPr>
                      </pic:pic>
                    </a:graphicData>
                  </a:graphic>
                </wp:inline>
              </w:drawing>
            </w:r>
            <w:r w:rsidRPr="003D4E03">
              <w:rPr>
                <w:rFonts w:ascii="Arial" w:hAnsi="Arial" w:cs="Arial"/>
                <w:lang w:val="en-US"/>
              </w:rPr>
              <w:t xml:space="preserve"> </w:t>
            </w:r>
          </w:p>
        </w:tc>
        <w:tc>
          <w:tcPr>
            <w:tcW w:w="8838" w:type="dxa"/>
            <w:tcBorders>
              <w:top w:val="single" w:sz="10" w:space="0" w:color="3E6CAF"/>
              <w:left w:val="single" w:sz="22" w:space="0" w:color="3D6CAC"/>
              <w:bottom w:val="single" w:sz="10" w:space="0" w:color="3E6CAF"/>
              <w:right w:val="single" w:sz="10" w:space="0" w:color="3F6CB0"/>
            </w:tcBorders>
            <w:shd w:val="clear" w:color="auto" w:fill="C9D7EA"/>
            <w:tcMar>
              <w:top w:w="20" w:type="nil"/>
              <w:left w:w="20" w:type="nil"/>
              <w:bottom w:w="20" w:type="nil"/>
              <w:right w:w="20" w:type="nil"/>
            </w:tcMar>
            <w:vAlign w:val="center"/>
          </w:tcPr>
          <w:p w14:paraId="438DEEC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lang w:val="en-US"/>
              </w:rPr>
              <w:t xml:space="preserve">August 21 </w:t>
            </w:r>
            <w:r w:rsidRPr="003D4E03">
              <w:rPr>
                <w:rFonts w:ascii="Arial" w:hAnsi="Arial" w:cs="Arial"/>
                <w:position w:val="13"/>
                <w:lang w:val="en-US"/>
              </w:rPr>
              <w:t xml:space="preserve">th </w:t>
            </w:r>
            <w:r w:rsidRPr="003D4E03">
              <w:rPr>
                <w:rFonts w:ascii="Arial" w:hAnsi="Arial" w:cs="Arial"/>
                <w:lang w:val="en-US"/>
              </w:rPr>
              <w:t xml:space="preserve">- 31 </w:t>
            </w:r>
            <w:r w:rsidRPr="003D4E03">
              <w:rPr>
                <w:rFonts w:ascii="Arial" w:hAnsi="Arial" w:cs="Arial"/>
                <w:position w:val="13"/>
                <w:lang w:val="en-US"/>
              </w:rPr>
              <w:t xml:space="preserve">th </w:t>
            </w:r>
          </w:p>
        </w:tc>
      </w:tr>
    </w:tbl>
    <w:p w14:paraId="57DE29CD" w14:textId="77777777" w:rsidR="00A03963" w:rsidRPr="003D4E03" w:rsidRDefault="00A03963" w:rsidP="003D4E03">
      <w:pPr>
        <w:widowControl w:val="0"/>
        <w:autoSpaceDE w:val="0"/>
        <w:autoSpaceDN w:val="0"/>
        <w:adjustRightInd w:val="0"/>
        <w:spacing w:after="240" w:line="360" w:lineRule="auto"/>
        <w:jc w:val="both"/>
        <w:rPr>
          <w:rFonts w:ascii="Arial" w:hAnsi="Arial" w:cs="Arial"/>
          <w:lang w:val="en-US"/>
        </w:rPr>
      </w:pPr>
      <w:r w:rsidRPr="003D4E03">
        <w:rPr>
          <w:rFonts w:ascii="Arial" w:hAnsi="Arial" w:cs="Arial"/>
          <w:i/>
          <w:iCs/>
          <w:lang w:val="en-US"/>
        </w:rPr>
        <w:t xml:space="preserve">Table 13. </w:t>
      </w:r>
      <w:r w:rsidRPr="003D4E03">
        <w:rPr>
          <w:rFonts w:ascii="Arial" w:hAnsi="Arial" w:cs="Arial"/>
          <w:lang w:val="en-US"/>
        </w:rPr>
        <w:t xml:space="preserve">Activities intended to improve the prediction of relevance. </w:t>
      </w:r>
    </w:p>
    <w:p w14:paraId="00F680C2" w14:textId="77777777" w:rsidR="00A03963" w:rsidRPr="003D4E03" w:rsidRDefault="00A03963" w:rsidP="00A03963">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30 </w:t>
      </w:r>
    </w:p>
    <w:p w14:paraId="0BB63971" w14:textId="77777777" w:rsidR="00A03963" w:rsidRPr="003D4E03" w:rsidRDefault="00A03963" w:rsidP="00A03963">
      <w:pPr>
        <w:widowControl w:val="0"/>
        <w:autoSpaceDE w:val="0"/>
        <w:autoSpaceDN w:val="0"/>
        <w:adjustRightInd w:val="0"/>
        <w:spacing w:after="240"/>
        <w:jc w:val="both"/>
        <w:rPr>
          <w:rFonts w:ascii="Arial" w:hAnsi="Arial" w:cs="Arial"/>
          <w:lang w:val="en-US"/>
        </w:rPr>
      </w:pPr>
      <w:r w:rsidRPr="003D4E03">
        <w:rPr>
          <w:rFonts w:ascii="Arial" w:hAnsi="Arial" w:cs="Arial"/>
          <w:b/>
          <w:bCs/>
          <w:lang w:val="en-US"/>
        </w:rPr>
        <w:t xml:space="preserve">References </w:t>
      </w:r>
    </w:p>
    <w:p w14:paraId="68C668E9" w14:textId="77777777" w:rsidR="00A03963" w:rsidRPr="003D4E03" w:rsidRDefault="00A03963" w:rsidP="00841BA4">
      <w:pPr>
        <w:widowControl w:val="0"/>
        <w:numPr>
          <w:ilvl w:val="0"/>
          <w:numId w:val="40"/>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Aslam, J. a, Yilmaz, E., (2007) Inferring Document Relevance from Incomplete Information 633–642.  </w:t>
      </w:r>
    </w:p>
    <w:p w14:paraId="1EB39537" w14:textId="77777777" w:rsidR="00A03963" w:rsidRPr="003D4E03" w:rsidRDefault="00A03963" w:rsidP="00841BA4">
      <w:pPr>
        <w:widowControl w:val="0"/>
        <w:numPr>
          <w:ilvl w:val="0"/>
          <w:numId w:val="40"/>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 xml:space="preserve">Bertin-Mahieux, T., Ellis, D. P. W., Whitman, B., &amp; Lamere, P. (2011). The Million Song Dataset. </w:t>
      </w:r>
      <w:r w:rsidRPr="003D4E03">
        <w:rPr>
          <w:rFonts w:ascii="Arial" w:hAnsi="Arial" w:cs="Arial"/>
          <w:i/>
          <w:iCs/>
          <w:lang w:val="en-US"/>
        </w:rPr>
        <w:t>Ismir</w:t>
      </w:r>
      <w:r w:rsidRPr="003D4E03">
        <w:rPr>
          <w:rFonts w:ascii="Arial" w:hAnsi="Arial" w:cs="Arial"/>
          <w:lang w:val="en-US"/>
        </w:rPr>
        <w:t>, (Ismir), 591–596. doi:10.1145/2187980.2188222.  </w:t>
      </w:r>
    </w:p>
    <w:p w14:paraId="6A70239D" w14:textId="77777777" w:rsidR="00A03963" w:rsidRPr="003D4E03" w:rsidRDefault="00A03963" w:rsidP="00841BA4">
      <w:pPr>
        <w:widowControl w:val="0"/>
        <w:numPr>
          <w:ilvl w:val="0"/>
          <w:numId w:val="40"/>
        </w:numPr>
        <w:tabs>
          <w:tab w:val="left" w:pos="220"/>
          <w:tab w:val="left" w:pos="720"/>
        </w:tabs>
        <w:autoSpaceDE w:val="0"/>
        <w:autoSpaceDN w:val="0"/>
        <w:adjustRightInd w:val="0"/>
        <w:spacing w:after="293"/>
        <w:ind w:right="-142" w:hanging="720"/>
        <w:jc w:val="both"/>
        <w:rPr>
          <w:rFonts w:ascii="Arial" w:hAnsi="Arial" w:cs="Arial"/>
          <w:lang w:val="en-US"/>
        </w:rPr>
      </w:pPr>
      <w:r w:rsidRPr="003D4E03">
        <w:rPr>
          <w:rFonts w:ascii="Arial" w:hAnsi="Arial" w:cs="Arial"/>
          <w:lang w:val="en-US"/>
        </w:rPr>
        <w:t>Buckley, C., &amp; Voorhees, E. M. (2004). Retrieval evaluation with incomplete information. Proceedings of the 27th Annual International ACM SIGIR Conference  </w:t>
      </w:r>
    </w:p>
    <w:p w14:paraId="6B13268F"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on Research and Development in Information Retrieval, 25–32. doi:10.1145/1008992.1009000 </w:t>
      </w:r>
    </w:p>
    <w:p w14:paraId="58BB24B3" w14:textId="77777777" w:rsidR="00A03963" w:rsidRPr="003D4E03" w:rsidRDefault="00A03963" w:rsidP="00841BA4">
      <w:pPr>
        <w:widowControl w:val="0"/>
        <w:numPr>
          <w:ilvl w:val="0"/>
          <w:numId w:val="41"/>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Buettcher S., Cormack G. V. and Clarke, C. L. (2010). Information Retrieval: Implementing and Evaluating Search Engines. The MIT Press.  </w:t>
      </w:r>
    </w:p>
    <w:p w14:paraId="1E7BBE79" w14:textId="77777777" w:rsidR="00A03963" w:rsidRPr="003D4E03" w:rsidRDefault="00A03963" w:rsidP="00841BA4">
      <w:pPr>
        <w:widowControl w:val="0"/>
        <w:numPr>
          <w:ilvl w:val="0"/>
          <w:numId w:val="41"/>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Cleverdon, C. W. (1991). The Significance of the Cranfield Tests on Index Languages. In International ACM SIGIR Conference on Research and Development in Information Retrieval, pages 3-12.  </w:t>
      </w:r>
    </w:p>
    <w:p w14:paraId="0C46DA76" w14:textId="77777777" w:rsidR="00A03963" w:rsidRPr="003D4E03" w:rsidRDefault="00A03963" w:rsidP="00841BA4">
      <w:pPr>
        <w:widowControl w:val="0"/>
        <w:numPr>
          <w:ilvl w:val="0"/>
          <w:numId w:val="41"/>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Carterette, B. (2007). Robust Test Collections for Retrieval Evaluation. Evaluation, 55–62. doi:10.1145/1277741.1277754  </w:t>
      </w:r>
    </w:p>
    <w:p w14:paraId="1537A4AE" w14:textId="77777777" w:rsidR="00A03963" w:rsidRPr="003D4E03" w:rsidRDefault="00A03963" w:rsidP="00841BA4">
      <w:pPr>
        <w:widowControl w:val="0"/>
        <w:numPr>
          <w:ilvl w:val="0"/>
          <w:numId w:val="41"/>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Carterette, B., &amp; Allan, J. (2007). Semiautomatic evaluation of retrieval systems using document similarities. Proceedings of the Sixteenth ACM Conference on Conference on Information and Knowledge Management - CIKM ’07, 873. doi:10.1145/1321440.1321564  </w:t>
      </w:r>
    </w:p>
    <w:p w14:paraId="12B56973" w14:textId="77777777" w:rsidR="00A03963" w:rsidRPr="003D4E03" w:rsidRDefault="00A03963" w:rsidP="00841BA4">
      <w:pPr>
        <w:widowControl w:val="0"/>
        <w:numPr>
          <w:ilvl w:val="0"/>
          <w:numId w:val="41"/>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Carterette, B., Allan, J., &amp; Sitaraman, R. (2006). Minimal test collections for retrieval evaluation. Proceedings of the 29th Annual International ACM SIGIR  </w:t>
      </w:r>
    </w:p>
    <w:p w14:paraId="549B2A22"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31 </w:t>
      </w:r>
    </w:p>
    <w:p w14:paraId="5FAC2D85"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Conference on Research and Development in Information Retrieval - SIGIR ’06, 268. doi:10.1145/1148170.1148219 </w:t>
      </w:r>
    </w:p>
    <w:p w14:paraId="6B5B38FB" w14:textId="77777777" w:rsidR="00A03963" w:rsidRPr="003D4E03" w:rsidRDefault="00A03963" w:rsidP="00841BA4">
      <w:pPr>
        <w:widowControl w:val="0"/>
        <w:numPr>
          <w:ilvl w:val="0"/>
          <w:numId w:val="42"/>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Downie, J. S. (2002). Interim Report on Establishing MIR/MDL Evaluation Frameworks: Commentary on Consensus Building. ISMIR Panel on Music Information Retrieval Evaluation Frameworks, 43–44.  </w:t>
      </w:r>
    </w:p>
    <w:p w14:paraId="25A5E414" w14:textId="77777777" w:rsidR="00A03963" w:rsidRPr="003D4E03" w:rsidRDefault="00A03963" w:rsidP="00841BA4">
      <w:pPr>
        <w:widowControl w:val="0"/>
        <w:numPr>
          <w:ilvl w:val="0"/>
          <w:numId w:val="42"/>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Downie, J.S., Ehmann, A.F., Bay, M., Jones, M.C.: The Music Information Retrieval Evaluation eXchange: Some Observations and Insights. In: W.R. Zbigniew, A.A. Wieczorkowska (eds.) Advances in Music Information Re-trieval, pp. 93{115. Springer (2010)  </w:t>
      </w:r>
    </w:p>
    <w:p w14:paraId="682BA682" w14:textId="77777777" w:rsidR="00A03963" w:rsidRPr="003D4E03" w:rsidRDefault="00A03963" w:rsidP="00841BA4">
      <w:pPr>
        <w:widowControl w:val="0"/>
        <w:numPr>
          <w:ilvl w:val="0"/>
          <w:numId w:val="42"/>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Downie, J. S. (2003). Music information retrieval. Annual review of information science and technology, 37(1), 295-340.  </w:t>
      </w:r>
    </w:p>
    <w:p w14:paraId="6D9FC1DC" w14:textId="77777777" w:rsidR="00A03963" w:rsidRPr="003D4E03" w:rsidRDefault="00A03963" w:rsidP="00841BA4">
      <w:pPr>
        <w:widowControl w:val="0"/>
        <w:numPr>
          <w:ilvl w:val="0"/>
          <w:numId w:val="42"/>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Downie, J. S., Hu, X., Lee, J., Ha, C. K., Cunningham, S. J., &amp; Yun, H. (2014). 15th International Society for Music Information Retrieval Conference ( ISMIR 2014 ). Ten years of Reflections, challenges and oportunities. (Ismir), 657–662.  </w:t>
      </w:r>
    </w:p>
    <w:p w14:paraId="24DCFFB2" w14:textId="77777777" w:rsidR="00A03963" w:rsidRPr="003D4E03" w:rsidRDefault="00A03963" w:rsidP="00841BA4">
      <w:pPr>
        <w:widowControl w:val="0"/>
        <w:numPr>
          <w:ilvl w:val="0"/>
          <w:numId w:val="42"/>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Flexer, A., &amp; Schnitzer, D. (2010). Effects of Album and Artist Filters in Audio Similarity Computed for Very Large Music Databases. Computer Music Journal, 34(3), 20–28. doi:10.1162/COMJ_a_000028. Cited on pages 104 and 106.  </w:t>
      </w:r>
    </w:p>
    <w:p w14:paraId="4D4A235C" w14:textId="77777777" w:rsidR="00A03963" w:rsidRPr="003D4E03" w:rsidRDefault="00A03963" w:rsidP="00841BA4">
      <w:pPr>
        <w:widowControl w:val="0"/>
        <w:numPr>
          <w:ilvl w:val="0"/>
          <w:numId w:val="42"/>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Harter, S. P. (1996). Variations in relevance assessments and the measurement of retrieval effectiveness. Journal of the American Society for Information Science, 47(1), 37–49. doi:10.1002/(SICI)1097-4571(199601)47:1&lt;37::AID-ASI4&gt;3.0.CO;2- 3  </w:t>
      </w:r>
    </w:p>
    <w:p w14:paraId="303B5624" w14:textId="77777777" w:rsidR="00A03963" w:rsidRPr="003D4E03" w:rsidRDefault="00A03963" w:rsidP="00841BA4">
      <w:pPr>
        <w:widowControl w:val="0"/>
        <w:numPr>
          <w:ilvl w:val="0"/>
          <w:numId w:val="42"/>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Faraway, J. (2004). Linear Models with R. Chapman and Hall/CRC.  </w:t>
      </w:r>
    </w:p>
    <w:p w14:paraId="6F64751F" w14:textId="77777777" w:rsidR="00A03963" w:rsidRPr="003D4E03" w:rsidRDefault="00A03963" w:rsidP="00841BA4">
      <w:pPr>
        <w:widowControl w:val="0"/>
        <w:numPr>
          <w:ilvl w:val="0"/>
          <w:numId w:val="42"/>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Kent, A., Lancour H., Daily E. Encyclopedia of Library and Information Science: Volume 28 The Smart System to Standards for Libraries. CRC Press (1980). ISBN  </w:t>
      </w:r>
    </w:p>
    <w:p w14:paraId="7BEE227D"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32 </w:t>
      </w:r>
    </w:p>
    <w:p w14:paraId="79AE1BE7"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9780824720285 - CAT# DK2544. 512 pages. Paperback. Series: Library and Information Science Encyclopedia. </w:t>
      </w:r>
    </w:p>
    <w:p w14:paraId="27716EEC"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17.Lancaster, F. (1968). Evaluation of the MEDLARS Demand Search Service. Technical report, U.S. Department of Health, Education, and Welfare. </w:t>
      </w:r>
    </w:p>
    <w:p w14:paraId="45B90CE8" w14:textId="77777777" w:rsidR="00A03963" w:rsidRPr="003D4E03" w:rsidRDefault="00A03963" w:rsidP="00841BA4">
      <w:pPr>
        <w:widowControl w:val="0"/>
        <w:numPr>
          <w:ilvl w:val="0"/>
          <w:numId w:val="43"/>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Manning, C. D., Raghavan, P., &amp; Schütze, H. (2008). Introduction to information retrieval (Vol. 1, p. 496). Cambridge: Cambridge university press.  </w:t>
      </w:r>
    </w:p>
    <w:p w14:paraId="6730EA75" w14:textId="77777777" w:rsidR="00A03963" w:rsidRPr="003D4E03" w:rsidRDefault="00A03963" w:rsidP="00841BA4">
      <w:pPr>
        <w:widowControl w:val="0"/>
        <w:numPr>
          <w:ilvl w:val="0"/>
          <w:numId w:val="43"/>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Moghadasi, S. I., Ravana, S. D., &amp; Raman, S. N. (2013). Low-cost evaluation techniques for information retrieval systems: A review. Journal of Informetrics, 7(2), 301–312. doi:10.1016/j.joi.2012.12.001.  </w:t>
      </w:r>
    </w:p>
    <w:p w14:paraId="5A9F83F6" w14:textId="77777777" w:rsidR="00A03963" w:rsidRPr="003D4E03" w:rsidRDefault="00A03963" w:rsidP="00841BA4">
      <w:pPr>
        <w:widowControl w:val="0"/>
        <w:numPr>
          <w:ilvl w:val="0"/>
          <w:numId w:val="43"/>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 xml:space="preserve">Orio, N., Liem, C. C. S., Peeters, G., &amp; Schedl, M. (2012). MusiClef: Multimodal music tagging task. </w:t>
      </w:r>
      <w:r w:rsidRPr="003D4E03">
        <w:rPr>
          <w:rFonts w:ascii="Arial" w:hAnsi="Arial" w:cs="Arial"/>
          <w:i/>
          <w:iCs/>
          <w:lang w:val="en-US"/>
        </w:rPr>
        <w:t>Lecture Notes in Computer Science (including Subseries Lecture Notes in Artificial Intelligence and Lecture Notes in Bioinformatics)</w:t>
      </w:r>
      <w:r w:rsidRPr="003D4E03">
        <w:rPr>
          <w:rFonts w:ascii="Arial" w:hAnsi="Arial" w:cs="Arial"/>
          <w:lang w:val="en-US"/>
        </w:rPr>
        <w:t xml:space="preserve">, </w:t>
      </w:r>
      <w:r w:rsidRPr="003D4E03">
        <w:rPr>
          <w:rFonts w:ascii="Arial" w:hAnsi="Arial" w:cs="Arial"/>
          <w:i/>
          <w:iCs/>
          <w:lang w:val="en-US"/>
        </w:rPr>
        <w:t>7488 LNCS</w:t>
      </w:r>
      <w:r w:rsidRPr="003D4E03">
        <w:rPr>
          <w:rFonts w:ascii="Arial" w:hAnsi="Arial" w:cs="Arial"/>
          <w:lang w:val="en-US"/>
        </w:rPr>
        <w:t>, 36–41. doi:10.1007/978-3-642-33247-0_5.  </w:t>
      </w:r>
    </w:p>
    <w:p w14:paraId="34965F11" w14:textId="77777777" w:rsidR="00A03963" w:rsidRPr="003D4E03" w:rsidRDefault="00A03963" w:rsidP="00841BA4">
      <w:pPr>
        <w:widowControl w:val="0"/>
        <w:numPr>
          <w:ilvl w:val="0"/>
          <w:numId w:val="43"/>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Peeters, G., Urbano, J., Jones, G.J. (2012). Notes from the ISMIR 2012 late- breaking session on evaluation in music information retrieval. In International society for music information retrieval conference.  </w:t>
      </w:r>
    </w:p>
    <w:p w14:paraId="07C9DBD5" w14:textId="77777777" w:rsidR="00A03963" w:rsidRPr="003D4E03" w:rsidRDefault="00A03963" w:rsidP="00841BA4">
      <w:pPr>
        <w:widowControl w:val="0"/>
        <w:numPr>
          <w:ilvl w:val="0"/>
          <w:numId w:val="43"/>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Sanderson, M., &amp; Croft, W. B. (2012). The history of information retrieval research. Proceedings of the IEEE, 100(SPL CONTENT), 1444–1451. doi:10.1109/JPROC.2012.2189916  </w:t>
      </w:r>
    </w:p>
    <w:p w14:paraId="660326E2" w14:textId="77777777" w:rsidR="00A03963" w:rsidRPr="003D4E03" w:rsidRDefault="00A03963" w:rsidP="00841BA4">
      <w:pPr>
        <w:widowControl w:val="0"/>
        <w:numPr>
          <w:ilvl w:val="0"/>
          <w:numId w:val="43"/>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Serra, X., Magas, M., Benetos, E., Chudy, M., Dixon, S., Flexer, A., ... Widmer, G.  </w:t>
      </w:r>
    </w:p>
    <w:p w14:paraId="21F7A843"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(2013). </w:t>
      </w:r>
      <w:r w:rsidRPr="003D4E03">
        <w:rPr>
          <w:rFonts w:ascii="Arial" w:hAnsi="Arial" w:cs="Arial"/>
          <w:i/>
          <w:iCs/>
          <w:lang w:val="en-US"/>
        </w:rPr>
        <w:t>Roadmap for Music Information ReSearch</w:t>
      </w:r>
      <w:r w:rsidRPr="003D4E03">
        <w:rPr>
          <w:rFonts w:ascii="Arial" w:hAnsi="Arial" w:cs="Arial"/>
          <w:lang w:val="en-US"/>
        </w:rPr>
        <w:t xml:space="preserve">. Retrieved from http://www.ofai.at/research/impml/projects/MIRES_Roadmap_ver_1.0.0.pdf. </w:t>
      </w:r>
    </w:p>
    <w:p w14:paraId="34FEC4FE"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24. Spärk Jones, K., &amp; van Rijsbergen, C. J. (1975). Report on the need for and provision of an ‘ideal’ information retrieval test collection (British library research and development report no. 5266). Cambridge: Computer Laboratory, University of Cambridge. (p. 43) </w:t>
      </w:r>
    </w:p>
    <w:p w14:paraId="2CD81606"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33 </w:t>
      </w:r>
    </w:p>
    <w:p w14:paraId="78D19E2C" w14:textId="77777777" w:rsidR="00A03963" w:rsidRPr="003D4E03" w:rsidRDefault="00A03963" w:rsidP="00841BA4">
      <w:pPr>
        <w:widowControl w:val="0"/>
        <w:numPr>
          <w:ilvl w:val="0"/>
          <w:numId w:val="44"/>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Urbano, J., Universidad Carlos III de Madrid Tesis Doctoral Evaluation in Audio Music Similarity. (2013).  </w:t>
      </w:r>
    </w:p>
    <w:p w14:paraId="1CADEE74" w14:textId="77777777" w:rsidR="00A03963" w:rsidRPr="003D4E03" w:rsidRDefault="00A03963" w:rsidP="00841BA4">
      <w:pPr>
        <w:widowControl w:val="0"/>
        <w:numPr>
          <w:ilvl w:val="0"/>
          <w:numId w:val="44"/>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 xml:space="preserve">Urbano, J., &amp; Schedl, M. (2013). Minimal test collections for low-cost evaluation of audio music similarity and retrieval systems. International Journal of Multimedia Information .... Retrieved from </w:t>
      </w:r>
      <w:r w:rsidRPr="003D4E03">
        <w:rPr>
          <w:rFonts w:ascii="Arial" w:hAnsi="Arial" w:cs="Arial"/>
          <w:color w:val="0000FF"/>
          <w:lang w:val="en-US"/>
        </w:rPr>
        <w:t xml:space="preserve">http://link.springer.com/article/10.1007/s13735-012- 0030-4 </w:t>
      </w:r>
      <w:r w:rsidRPr="003D4E03">
        <w:rPr>
          <w:rFonts w:ascii="Arial" w:hAnsi="Arial" w:cs="Arial"/>
          <w:lang w:val="en-US"/>
        </w:rPr>
        <w:t> </w:t>
      </w:r>
    </w:p>
    <w:p w14:paraId="57A1A457" w14:textId="77777777" w:rsidR="00A03963" w:rsidRPr="003D4E03" w:rsidRDefault="00A03963" w:rsidP="00841BA4">
      <w:pPr>
        <w:widowControl w:val="0"/>
        <w:numPr>
          <w:ilvl w:val="0"/>
          <w:numId w:val="44"/>
        </w:numPr>
        <w:tabs>
          <w:tab w:val="left" w:pos="220"/>
          <w:tab w:val="left" w:pos="720"/>
        </w:tabs>
        <w:autoSpaceDE w:val="0"/>
        <w:autoSpaceDN w:val="0"/>
        <w:adjustRightInd w:val="0"/>
        <w:spacing w:after="293"/>
        <w:ind w:hanging="720"/>
        <w:jc w:val="both"/>
        <w:rPr>
          <w:rFonts w:ascii="Arial" w:hAnsi="Arial" w:cs="Arial"/>
          <w:lang w:val="en-US"/>
        </w:rPr>
      </w:pPr>
      <w:r w:rsidRPr="003D4E03">
        <w:rPr>
          <w:rFonts w:ascii="Arial" w:hAnsi="Arial" w:cs="Arial"/>
          <w:lang w:val="en-US"/>
        </w:rPr>
        <w:t>Urbano, J., &amp; Martín, D. (2013). On the Measurement of Test Collection Reliability Categories and Subject Descriptors. Roceedings of the 36th International ACM SIGIR Conference on Research and Development in Information Retrieval - SIGIR ’13, 393–402.  </w:t>
      </w:r>
    </w:p>
    <w:p w14:paraId="6F2A9364"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28.Urbano, J., Schedl, M., &amp; Serra, X. (2013). Evaluation in music information retrieval, (November 2012). Retrieved from http://link.springer.com/article/10.1007/s10844-013-0249-4. Cited on page 3. </w:t>
      </w:r>
    </w:p>
    <w:p w14:paraId="4F6551D9"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29. Tague-Sutcliffe, J. (1992). The pragmatics of information retrieval experimentation, revisited. </w:t>
      </w:r>
      <w:r w:rsidRPr="003D4E03">
        <w:rPr>
          <w:rFonts w:ascii="Arial" w:hAnsi="Arial" w:cs="Arial"/>
          <w:i/>
          <w:iCs/>
          <w:lang w:val="en-US"/>
        </w:rPr>
        <w:t>Information Processing and Management</w:t>
      </w:r>
      <w:r w:rsidRPr="003D4E03">
        <w:rPr>
          <w:rFonts w:ascii="Arial" w:hAnsi="Arial" w:cs="Arial"/>
          <w:lang w:val="en-US"/>
        </w:rPr>
        <w:t xml:space="preserve">, </w:t>
      </w:r>
      <w:r w:rsidRPr="003D4E03">
        <w:rPr>
          <w:rFonts w:ascii="Arial" w:hAnsi="Arial" w:cs="Arial"/>
          <w:i/>
          <w:iCs/>
          <w:lang w:val="en-US"/>
        </w:rPr>
        <w:t>28</w:t>
      </w:r>
      <w:r w:rsidRPr="003D4E03">
        <w:rPr>
          <w:rFonts w:ascii="Arial" w:hAnsi="Arial" w:cs="Arial"/>
          <w:lang w:val="en-US"/>
        </w:rPr>
        <w:t xml:space="preserve">(4), 467–490. doi:10.1016/0306-4573(92)90005-K </w:t>
      </w:r>
    </w:p>
    <w:p w14:paraId="7D01C8AC" w14:textId="77777777" w:rsidR="00A03963" w:rsidRPr="003D4E03" w:rsidRDefault="00A03963" w:rsidP="00841BA4">
      <w:pPr>
        <w:widowControl w:val="0"/>
        <w:numPr>
          <w:ilvl w:val="0"/>
          <w:numId w:val="45"/>
        </w:numPr>
        <w:autoSpaceDE w:val="0"/>
        <w:autoSpaceDN w:val="0"/>
        <w:adjustRightInd w:val="0"/>
        <w:ind w:left="0" w:firstLine="0"/>
        <w:jc w:val="both"/>
        <w:rPr>
          <w:rFonts w:ascii="Arial" w:hAnsi="Arial" w:cs="Arial"/>
          <w:lang w:val="en-US"/>
        </w:rPr>
      </w:pPr>
      <w:r w:rsidRPr="003D4E03">
        <w:rPr>
          <w:rFonts w:ascii="Arial" w:hAnsi="Arial" w:cs="Arial"/>
          <w:noProof/>
          <w:lang w:val="es-ES"/>
        </w:rPr>
        <w:drawing>
          <wp:inline distT="0" distB="0" distL="0" distR="0" wp14:anchorId="13B6BA53" wp14:editId="6416AE0F">
            <wp:extent cx="1563370" cy="762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63370" cy="7620"/>
                    </a:xfrm>
                    <a:prstGeom prst="rect">
                      <a:avLst/>
                    </a:prstGeom>
                    <a:noFill/>
                    <a:ln>
                      <a:noFill/>
                    </a:ln>
                  </pic:spPr>
                </pic:pic>
              </a:graphicData>
            </a:graphic>
          </wp:inline>
        </w:drawing>
      </w:r>
      <w:r w:rsidRPr="003D4E03">
        <w:rPr>
          <w:rFonts w:ascii="Arial" w:hAnsi="Arial" w:cs="Arial"/>
          <w:lang w:val="en-US"/>
        </w:rPr>
        <w:t xml:space="preserve"> </w:t>
      </w:r>
      <w:r w:rsidRPr="003D4E03">
        <w:rPr>
          <w:rFonts w:ascii="Arial" w:hAnsi="Arial" w:cs="Arial"/>
          <w:noProof/>
          <w:lang w:val="es-ES"/>
        </w:rPr>
        <w:drawing>
          <wp:inline distT="0" distB="0" distL="0" distR="0" wp14:anchorId="55206039" wp14:editId="56183E53">
            <wp:extent cx="213995" cy="762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3995" cy="7620"/>
                    </a:xfrm>
                    <a:prstGeom prst="rect">
                      <a:avLst/>
                    </a:prstGeom>
                    <a:noFill/>
                    <a:ln>
                      <a:noFill/>
                    </a:ln>
                  </pic:spPr>
                </pic:pic>
              </a:graphicData>
            </a:graphic>
          </wp:inline>
        </w:drawing>
      </w:r>
    </w:p>
    <w:p w14:paraId="487C5C54" w14:textId="77777777" w:rsidR="00A03963" w:rsidRPr="003D4E03" w:rsidRDefault="00A03963" w:rsidP="00841BA4">
      <w:pPr>
        <w:widowControl w:val="0"/>
        <w:autoSpaceDE w:val="0"/>
        <w:autoSpaceDN w:val="0"/>
        <w:adjustRightInd w:val="0"/>
        <w:spacing w:after="240"/>
        <w:jc w:val="both"/>
        <w:rPr>
          <w:rFonts w:ascii="Arial" w:hAnsi="Arial" w:cs="Arial"/>
          <w:lang w:val="en-US"/>
        </w:rPr>
      </w:pPr>
      <w:r w:rsidRPr="003D4E03">
        <w:rPr>
          <w:rFonts w:ascii="Arial" w:hAnsi="Arial" w:cs="Arial"/>
          <w:lang w:val="en-US"/>
        </w:rPr>
        <w:t xml:space="preserve">34 </w:t>
      </w:r>
    </w:p>
    <w:p w14:paraId="65EEE771" w14:textId="77777777" w:rsidR="00A03963" w:rsidRPr="003D4E03" w:rsidRDefault="00A03963" w:rsidP="00841BA4">
      <w:pPr>
        <w:jc w:val="both"/>
        <w:rPr>
          <w:rFonts w:ascii="Arial" w:hAnsi="Arial" w:cs="Arial"/>
          <w:lang w:val="en-US"/>
        </w:rPr>
      </w:pPr>
    </w:p>
    <w:p w14:paraId="7B9F1448" w14:textId="77777777" w:rsidR="00C41ADD" w:rsidRPr="003D4E03" w:rsidRDefault="00C41ADD" w:rsidP="00841BA4">
      <w:pPr>
        <w:pStyle w:val="Prrafodelista"/>
        <w:spacing w:line="360" w:lineRule="auto"/>
        <w:jc w:val="both"/>
        <w:rPr>
          <w:rFonts w:ascii="Arial" w:hAnsi="Arial"/>
          <w:b/>
          <w:sz w:val="22"/>
          <w:szCs w:val="22"/>
          <w:lang w:val="en-US"/>
        </w:rPr>
      </w:pPr>
    </w:p>
    <w:p w14:paraId="20DA0239" w14:textId="77777777" w:rsidR="00C41ADD" w:rsidRPr="003D4E03" w:rsidRDefault="00C41ADD" w:rsidP="00841BA4">
      <w:pPr>
        <w:pStyle w:val="Prrafodelista"/>
        <w:spacing w:line="360" w:lineRule="auto"/>
        <w:jc w:val="both"/>
        <w:rPr>
          <w:rFonts w:ascii="Arial" w:hAnsi="Arial"/>
          <w:b/>
          <w:sz w:val="22"/>
          <w:szCs w:val="22"/>
          <w:lang w:val="en-US"/>
        </w:rPr>
      </w:pPr>
    </w:p>
    <w:p w14:paraId="6694061E" w14:textId="77777777" w:rsidR="00C41ADD" w:rsidRPr="003D4E03" w:rsidRDefault="00C41ADD" w:rsidP="00841BA4">
      <w:pPr>
        <w:pStyle w:val="Prrafodelista"/>
        <w:spacing w:line="360" w:lineRule="auto"/>
        <w:jc w:val="both"/>
        <w:rPr>
          <w:rFonts w:ascii="Arial" w:hAnsi="Arial"/>
          <w:b/>
          <w:sz w:val="22"/>
          <w:szCs w:val="22"/>
          <w:lang w:val="en-US"/>
        </w:rPr>
      </w:pPr>
    </w:p>
    <w:p w14:paraId="57BB9CB1" w14:textId="77777777" w:rsidR="00C41ADD" w:rsidRPr="003D4E03" w:rsidRDefault="00C41ADD" w:rsidP="00841BA4">
      <w:pPr>
        <w:pStyle w:val="Prrafodelista"/>
        <w:spacing w:line="360" w:lineRule="auto"/>
        <w:jc w:val="both"/>
        <w:rPr>
          <w:rFonts w:ascii="Arial" w:hAnsi="Arial"/>
          <w:b/>
          <w:sz w:val="22"/>
          <w:szCs w:val="22"/>
          <w:lang w:val="en-US"/>
        </w:rPr>
      </w:pPr>
    </w:p>
    <w:p w14:paraId="53770C70" w14:textId="77777777" w:rsidR="00C41ADD" w:rsidRPr="003D4E03" w:rsidRDefault="00C41ADD" w:rsidP="00841BA4">
      <w:pPr>
        <w:pStyle w:val="Prrafodelista"/>
        <w:spacing w:line="360" w:lineRule="auto"/>
        <w:jc w:val="both"/>
        <w:rPr>
          <w:rFonts w:ascii="Arial" w:hAnsi="Arial"/>
          <w:b/>
          <w:sz w:val="22"/>
          <w:szCs w:val="22"/>
          <w:lang w:val="en-US"/>
        </w:rPr>
      </w:pPr>
    </w:p>
    <w:p w14:paraId="1925123C" w14:textId="77777777" w:rsidR="00C41ADD" w:rsidRPr="003D4E03" w:rsidRDefault="00C41ADD" w:rsidP="00841BA4">
      <w:pPr>
        <w:pStyle w:val="Prrafodelista"/>
        <w:spacing w:line="360" w:lineRule="auto"/>
        <w:jc w:val="both"/>
        <w:rPr>
          <w:rFonts w:ascii="Arial" w:hAnsi="Arial"/>
          <w:b/>
          <w:sz w:val="22"/>
          <w:szCs w:val="22"/>
          <w:lang w:val="en-US"/>
        </w:rPr>
      </w:pPr>
    </w:p>
    <w:p w14:paraId="3E3950B4" w14:textId="77777777" w:rsidR="00C41ADD" w:rsidRPr="003D4E03" w:rsidRDefault="00C41ADD" w:rsidP="00841BA4">
      <w:pPr>
        <w:pStyle w:val="Prrafodelista"/>
        <w:spacing w:line="360" w:lineRule="auto"/>
        <w:jc w:val="both"/>
        <w:rPr>
          <w:rFonts w:ascii="Arial" w:hAnsi="Arial"/>
          <w:b/>
          <w:sz w:val="22"/>
          <w:szCs w:val="22"/>
          <w:lang w:val="en-US"/>
        </w:rPr>
      </w:pPr>
    </w:p>
    <w:p w14:paraId="37D9D91D" w14:textId="77777777" w:rsidR="00C41ADD" w:rsidRPr="003D4E03" w:rsidRDefault="00C41ADD" w:rsidP="00841BA4">
      <w:pPr>
        <w:pStyle w:val="Prrafodelista"/>
        <w:spacing w:line="360" w:lineRule="auto"/>
        <w:jc w:val="both"/>
        <w:rPr>
          <w:rFonts w:ascii="Arial" w:hAnsi="Arial"/>
          <w:b/>
          <w:sz w:val="22"/>
          <w:szCs w:val="22"/>
          <w:lang w:val="en-US"/>
        </w:rPr>
      </w:pPr>
    </w:p>
    <w:p w14:paraId="3B6B1191" w14:textId="77777777" w:rsidR="00C41ADD" w:rsidRPr="003D4E03" w:rsidRDefault="00C41ADD" w:rsidP="00841BA4">
      <w:pPr>
        <w:pStyle w:val="Prrafodelista"/>
        <w:spacing w:line="360" w:lineRule="auto"/>
        <w:jc w:val="both"/>
        <w:rPr>
          <w:rFonts w:ascii="Arial" w:hAnsi="Arial"/>
          <w:b/>
          <w:sz w:val="22"/>
          <w:szCs w:val="22"/>
          <w:lang w:val="en-US"/>
        </w:rPr>
      </w:pPr>
    </w:p>
    <w:p w14:paraId="158DADF6" w14:textId="77777777" w:rsidR="00C41ADD" w:rsidRPr="003D4E03" w:rsidRDefault="00C41ADD" w:rsidP="00841BA4">
      <w:pPr>
        <w:pStyle w:val="Prrafodelista"/>
        <w:spacing w:line="360" w:lineRule="auto"/>
        <w:jc w:val="both"/>
        <w:rPr>
          <w:rFonts w:ascii="Arial" w:hAnsi="Arial"/>
          <w:b/>
          <w:sz w:val="22"/>
          <w:szCs w:val="22"/>
          <w:lang w:val="en-US"/>
        </w:rPr>
      </w:pPr>
    </w:p>
    <w:p w14:paraId="77577860" w14:textId="77777777" w:rsidR="00C41ADD" w:rsidRPr="003D4E03" w:rsidRDefault="00C41ADD" w:rsidP="00DE2DCF">
      <w:pPr>
        <w:pStyle w:val="Prrafodelista"/>
        <w:spacing w:line="360" w:lineRule="auto"/>
        <w:jc w:val="both"/>
        <w:rPr>
          <w:rFonts w:ascii="Arial" w:hAnsi="Arial"/>
          <w:b/>
          <w:sz w:val="22"/>
          <w:szCs w:val="22"/>
          <w:lang w:val="en-US"/>
        </w:rPr>
      </w:pPr>
    </w:p>
    <w:p w14:paraId="71B1FC0C" w14:textId="77777777" w:rsidR="00C41ADD" w:rsidRPr="003D4E03" w:rsidRDefault="00C41ADD" w:rsidP="00DE2DCF">
      <w:pPr>
        <w:pStyle w:val="Prrafodelista"/>
        <w:spacing w:line="360" w:lineRule="auto"/>
        <w:jc w:val="both"/>
        <w:rPr>
          <w:rFonts w:ascii="Arial" w:hAnsi="Arial"/>
          <w:b/>
          <w:sz w:val="22"/>
          <w:szCs w:val="22"/>
          <w:lang w:val="en-US"/>
        </w:rPr>
      </w:pPr>
    </w:p>
    <w:p w14:paraId="541F5E41" w14:textId="77777777" w:rsidR="00C41ADD" w:rsidRPr="003D4E03" w:rsidRDefault="00C41ADD" w:rsidP="00DE2DCF">
      <w:pPr>
        <w:pStyle w:val="Prrafodelista"/>
        <w:spacing w:line="360" w:lineRule="auto"/>
        <w:jc w:val="both"/>
        <w:rPr>
          <w:rFonts w:ascii="Arial" w:hAnsi="Arial"/>
          <w:b/>
          <w:sz w:val="22"/>
          <w:szCs w:val="22"/>
          <w:lang w:val="en-US"/>
        </w:rPr>
      </w:pPr>
    </w:p>
    <w:p w14:paraId="526FD43B" w14:textId="77777777" w:rsidR="00C41ADD" w:rsidRPr="003D4E03" w:rsidRDefault="00C41ADD" w:rsidP="00DE2DCF">
      <w:pPr>
        <w:pStyle w:val="Prrafodelista"/>
        <w:spacing w:line="360" w:lineRule="auto"/>
        <w:jc w:val="both"/>
        <w:rPr>
          <w:rFonts w:ascii="Arial" w:hAnsi="Arial"/>
          <w:b/>
          <w:sz w:val="22"/>
          <w:szCs w:val="22"/>
          <w:lang w:val="en-US"/>
        </w:rPr>
      </w:pPr>
    </w:p>
    <w:p w14:paraId="272DB580" w14:textId="77777777" w:rsidR="00C41ADD" w:rsidRPr="003D4E03" w:rsidRDefault="00C41ADD" w:rsidP="00DE2DCF">
      <w:pPr>
        <w:pStyle w:val="Prrafodelista"/>
        <w:spacing w:line="360" w:lineRule="auto"/>
        <w:jc w:val="both"/>
        <w:rPr>
          <w:rFonts w:ascii="Arial" w:hAnsi="Arial"/>
          <w:b/>
          <w:sz w:val="22"/>
          <w:szCs w:val="22"/>
          <w:lang w:val="en-US"/>
        </w:rPr>
      </w:pPr>
    </w:p>
    <w:p w14:paraId="6C55966F" w14:textId="77777777" w:rsidR="00DE2DCF" w:rsidRPr="003D4E03" w:rsidRDefault="00DE2DCF" w:rsidP="00B373F0">
      <w:pPr>
        <w:pStyle w:val="Prrafodelista"/>
        <w:spacing w:line="360" w:lineRule="auto"/>
        <w:ind w:left="0"/>
        <w:jc w:val="both"/>
        <w:rPr>
          <w:rFonts w:ascii="Arial" w:hAnsi="Arial"/>
          <w:b/>
          <w:lang w:val="en-US"/>
        </w:rPr>
      </w:pPr>
      <w:r w:rsidRPr="003D4E03">
        <w:rPr>
          <w:rFonts w:ascii="Arial" w:hAnsi="Arial"/>
          <w:b/>
          <w:lang w:val="en-US"/>
        </w:rPr>
        <w:t>1.1 Information Retrieval</w:t>
      </w:r>
    </w:p>
    <w:p w14:paraId="472846C6" w14:textId="12EBDCD7" w:rsidR="00A517FA" w:rsidRPr="003D4E03" w:rsidRDefault="004A0F14" w:rsidP="004660E9">
      <w:pPr>
        <w:spacing w:before="100" w:beforeAutospacing="1" w:after="100" w:afterAutospacing="1" w:line="360" w:lineRule="auto"/>
        <w:jc w:val="both"/>
        <w:rPr>
          <w:rFonts w:ascii="Arial" w:hAnsi="Arial" w:cs="Arial"/>
          <w:noProof/>
          <w:lang w:val="en-US"/>
        </w:rPr>
      </w:pPr>
      <w:r w:rsidRPr="003D4E03">
        <w:rPr>
          <w:rFonts w:ascii="Arial" w:hAnsi="Arial" w:cs="Arial"/>
          <w:lang w:val="en-US"/>
        </w:rPr>
        <w:t>Information retrieval (IR) is the field concerned with representing, searching, and manipulating large collections of electronic text and other human-language data (</w:t>
      </w:r>
      <w:r w:rsidRPr="003D4E03">
        <w:rPr>
          <w:rFonts w:ascii="Arial" w:hAnsi="Arial" w:cs="Arial"/>
          <w:noProof/>
          <w:lang w:val="en-US"/>
        </w:rPr>
        <w:t xml:space="preserve">Buettcher, Cormack and Clarke,2010).   </w:t>
      </w:r>
      <w:r w:rsidR="00A517FA" w:rsidRPr="003D4E03">
        <w:rPr>
          <w:rFonts w:ascii="Arial" w:hAnsi="Arial" w:cs="Arial"/>
          <w:noProof/>
          <w:lang w:val="en-US"/>
        </w:rPr>
        <w:t>A</w:t>
      </w:r>
      <w:r w:rsidR="005918C5" w:rsidRPr="003D4E03">
        <w:rPr>
          <w:rFonts w:ascii="Arial" w:hAnsi="Arial" w:cs="Arial"/>
          <w:noProof/>
          <w:lang w:val="en-US"/>
        </w:rPr>
        <w:t xml:space="preserve"> </w:t>
      </w:r>
      <w:r w:rsidR="00A517FA" w:rsidRPr="003D4E03">
        <w:rPr>
          <w:rFonts w:ascii="Arial" w:hAnsi="Arial" w:cs="Arial"/>
          <w:noProof/>
          <w:lang w:val="en-US"/>
        </w:rPr>
        <w:t xml:space="preserve"> user has an information need and use a</w:t>
      </w:r>
      <w:r w:rsidR="00B22B87" w:rsidRPr="003D4E03">
        <w:rPr>
          <w:rFonts w:ascii="Arial" w:hAnsi="Arial" w:cs="Arial"/>
          <w:noProof/>
          <w:lang w:val="en-US"/>
        </w:rPr>
        <w:t>n</w:t>
      </w:r>
      <w:r w:rsidR="00A517FA" w:rsidRPr="003D4E03">
        <w:rPr>
          <w:rFonts w:ascii="Arial" w:hAnsi="Arial" w:cs="Arial"/>
          <w:noProof/>
          <w:lang w:val="en-US"/>
        </w:rPr>
        <w:t xml:space="preserve"> </w:t>
      </w:r>
      <w:r w:rsidR="00B22B87" w:rsidRPr="003D4E03">
        <w:rPr>
          <w:rFonts w:ascii="Arial" w:hAnsi="Arial" w:cs="Arial"/>
          <w:noProof/>
          <w:lang w:val="en-US"/>
        </w:rPr>
        <w:t xml:space="preserve">IR system in order to retrieve </w:t>
      </w:r>
      <w:r w:rsidR="00A517FA" w:rsidRPr="003D4E03">
        <w:rPr>
          <w:rFonts w:ascii="Arial" w:hAnsi="Arial" w:cs="Arial"/>
          <w:noProof/>
          <w:lang w:val="en-US"/>
        </w:rPr>
        <w:t>relevant information from a document collection.</w:t>
      </w:r>
    </w:p>
    <w:p w14:paraId="3FEF71E6" w14:textId="7751CC24" w:rsidR="004660E9" w:rsidRPr="003D4E03" w:rsidRDefault="004A0F14" w:rsidP="004660E9">
      <w:pPr>
        <w:spacing w:before="100" w:beforeAutospacing="1" w:after="100" w:afterAutospacing="1" w:line="360" w:lineRule="auto"/>
        <w:jc w:val="both"/>
        <w:rPr>
          <w:rFonts w:ascii="Arial" w:hAnsi="Arial" w:cs="Arial"/>
          <w:noProof/>
          <w:lang w:val="en-US"/>
        </w:rPr>
      </w:pPr>
      <w:r w:rsidRPr="003D4E03">
        <w:rPr>
          <w:rFonts w:ascii="Arial" w:hAnsi="Arial" w:cs="Arial"/>
          <w:noProof/>
          <w:lang w:val="en-US"/>
        </w:rPr>
        <w:t xml:space="preserve">IR systems are </w:t>
      </w:r>
      <w:r w:rsidR="00AE0AC1" w:rsidRPr="003D4E03">
        <w:rPr>
          <w:rFonts w:ascii="Arial" w:hAnsi="Arial" w:cs="Arial"/>
          <w:noProof/>
          <w:lang w:val="en-US"/>
        </w:rPr>
        <w:t xml:space="preserve">boundless and  even essential nowadays since they faciliate daily life of </w:t>
      </w:r>
      <w:r w:rsidR="00A517FA" w:rsidRPr="003D4E03">
        <w:rPr>
          <w:rFonts w:ascii="Arial" w:hAnsi="Arial" w:cs="Arial"/>
          <w:noProof/>
          <w:lang w:val="en-US"/>
        </w:rPr>
        <w:t xml:space="preserve">people </w:t>
      </w:r>
      <w:r w:rsidR="00AE0AC1" w:rsidRPr="003D4E03">
        <w:rPr>
          <w:rFonts w:ascii="Arial" w:hAnsi="Arial" w:cs="Arial"/>
          <w:noProof/>
          <w:lang w:val="en-US"/>
        </w:rPr>
        <w:t xml:space="preserve"> supporting activities in businness, enternainment, education, medical services, and so on.</w:t>
      </w:r>
      <w:r w:rsidR="00A517FA" w:rsidRPr="003D4E03">
        <w:rPr>
          <w:rFonts w:ascii="Arial" w:hAnsi="Arial" w:cs="Arial"/>
          <w:noProof/>
          <w:lang w:val="en-US"/>
        </w:rPr>
        <w:t xml:space="preserve">  Web services engines like Goog</w:t>
      </w:r>
      <w:r w:rsidR="00AE0AC1" w:rsidRPr="003D4E03">
        <w:rPr>
          <w:rFonts w:ascii="Arial" w:hAnsi="Arial" w:cs="Arial"/>
          <w:noProof/>
          <w:lang w:val="en-US"/>
        </w:rPr>
        <w:t xml:space="preserve">le, Yahoo, among others are the most popular web IR services for their great capacity of  converging information from different sources.  Music IR systems like Shazam, </w:t>
      </w:r>
      <w:r w:rsidR="004660E9" w:rsidRPr="003D4E03">
        <w:rPr>
          <w:rFonts w:ascii="Arial" w:hAnsi="Arial" w:cs="Arial"/>
          <w:noProof/>
          <w:lang w:val="en-US"/>
        </w:rPr>
        <w:t>implementing  music identification technology are quite popular and useful today.</w:t>
      </w:r>
      <w:r w:rsidR="00AE0AC1" w:rsidRPr="003D4E03">
        <w:rPr>
          <w:rFonts w:ascii="Arial" w:hAnsi="Arial" w:cs="Arial"/>
          <w:noProof/>
          <w:lang w:val="en-US"/>
        </w:rPr>
        <w:t xml:space="preserve"> </w:t>
      </w:r>
    </w:p>
    <w:p w14:paraId="0C853F77" w14:textId="0B877A10" w:rsidR="00B373F0" w:rsidRPr="003D4E03" w:rsidRDefault="00A517FA" w:rsidP="007B1A5B">
      <w:pPr>
        <w:spacing w:before="100" w:beforeAutospacing="1" w:after="100" w:afterAutospacing="1" w:line="360" w:lineRule="auto"/>
        <w:ind w:hanging="480"/>
        <w:jc w:val="both"/>
        <w:rPr>
          <w:rFonts w:ascii="Arial" w:hAnsi="Arial" w:cs="Times New Roman"/>
          <w:lang w:val="en-US"/>
        </w:rPr>
      </w:pPr>
      <w:r w:rsidRPr="003D4E03">
        <w:rPr>
          <w:rFonts w:ascii="Calibri" w:hAnsi="Calibri" w:cs="Calibri"/>
          <w:color w:val="000000"/>
          <w:lang w:val="en-US"/>
        </w:rPr>
        <w:t xml:space="preserve">        </w:t>
      </w:r>
      <w:r w:rsidR="00D237E3" w:rsidRPr="003D4E03">
        <w:rPr>
          <w:rFonts w:ascii="Arial" w:hAnsi="Arial"/>
          <w:lang w:val="en-US"/>
        </w:rPr>
        <w:t>These</w:t>
      </w:r>
      <w:r w:rsidR="007B1A5B" w:rsidRPr="003D4E03">
        <w:rPr>
          <w:rFonts w:ascii="Arial" w:hAnsi="Arial"/>
          <w:lang w:val="en-US"/>
        </w:rPr>
        <w:t xml:space="preserve"> systems have been used prior the invention of computers. Before 1940’s intelligence and commercial retrieve systems where already implemented and just until the appearance of the first computer-based systems, mechanical and electro-mechanical devices performed the retrieve functions. With the generalization of the computers, IR technics grew up as the increase of storage and processor speed allowed managing bigger datasets </w:t>
      </w:r>
      <w:r w:rsidR="007B1A5B" w:rsidRPr="003D4E03">
        <w:rPr>
          <w:rFonts w:ascii="Arial" w:hAnsi="Arial" w:cs="Times New Roman"/>
          <w:lang w:val="en-US"/>
        </w:rPr>
        <w:t>(Sanderson, M., &amp; Croft, W. B, 2012).</w:t>
      </w:r>
    </w:p>
    <w:p w14:paraId="11858440" w14:textId="77777777" w:rsidR="007B1A5B" w:rsidRPr="003D4E03" w:rsidRDefault="007B1A5B" w:rsidP="00161643">
      <w:pPr>
        <w:jc w:val="both"/>
        <w:rPr>
          <w:rFonts w:ascii="Arial" w:hAnsi="Arial" w:cs="Arial"/>
          <w:b/>
          <w:bCs/>
          <w:color w:val="000000"/>
          <w:lang w:val="en-US"/>
        </w:rPr>
      </w:pPr>
    </w:p>
    <w:p w14:paraId="7EFA71E1" w14:textId="0D1B5B54" w:rsidR="00DE2DCF" w:rsidRPr="003D4E03" w:rsidRDefault="007B1A5B" w:rsidP="00F50D67">
      <w:pPr>
        <w:spacing w:line="360" w:lineRule="auto"/>
        <w:jc w:val="both"/>
        <w:rPr>
          <w:rFonts w:ascii="Arial" w:eastAsia="Times New Roman" w:hAnsi="Arial" w:cs="Times New Roman"/>
          <w:lang w:val="en-US"/>
        </w:rPr>
      </w:pPr>
      <w:r w:rsidRPr="003D4E03">
        <w:rPr>
          <w:rFonts w:ascii="Arial" w:hAnsi="Arial"/>
          <w:lang w:val="en-US"/>
        </w:rPr>
        <w:t xml:space="preserve">IR has been widely used through the story from several fields: text and cross-language, image and multimedia, speech and music </w:t>
      </w:r>
      <w:r w:rsidRPr="003D4E03">
        <w:rPr>
          <w:rFonts w:ascii="Arial" w:eastAsia="Times New Roman" w:hAnsi="Arial" w:cs="Arial"/>
          <w:color w:val="222222"/>
          <w:shd w:val="clear" w:color="auto" w:fill="FFFFFF"/>
          <w:lang w:val="en-US"/>
        </w:rPr>
        <w:t>(Manning, C. D., Raghavan, P., &amp; Schütze, H, 2008)</w:t>
      </w:r>
      <w:r w:rsidRPr="003D4E03">
        <w:rPr>
          <w:rFonts w:ascii="Arial" w:eastAsia="Times New Roman" w:hAnsi="Arial" w:cs="Times New Roman"/>
          <w:lang w:val="en-US"/>
        </w:rPr>
        <w:t xml:space="preserve">. </w:t>
      </w:r>
      <w:r w:rsidRPr="003D4E03">
        <w:rPr>
          <w:rFonts w:ascii="Arial" w:hAnsi="Arial"/>
          <w:lang w:val="en-US"/>
        </w:rPr>
        <w:t xml:space="preserve"> In the case of music, Music Information Retrieval (MIR) is concerned on the extraction and inference of meaningful features of music, it’s indexing and the development of different search and retrieval schemes </w:t>
      </w:r>
      <w:r w:rsidRPr="003D4E03">
        <w:rPr>
          <w:rFonts w:ascii="Arial" w:eastAsia="Times New Roman" w:hAnsi="Arial" w:cs="Arial"/>
          <w:color w:val="222222"/>
          <w:shd w:val="clear" w:color="auto" w:fill="FFFFFF"/>
          <w:lang w:val="en-US"/>
        </w:rPr>
        <w:t>(Downie, J. S, 2003).</w:t>
      </w:r>
      <w:r w:rsidRPr="003D4E03">
        <w:rPr>
          <w:rFonts w:ascii="Arial" w:hAnsi="Arial"/>
          <w:lang w:val="en-US"/>
        </w:rPr>
        <w:t xml:space="preserve">  It started with the analysis of symbolic representations of </w:t>
      </w:r>
      <w:r w:rsidR="00A517FA" w:rsidRPr="003D4E03">
        <w:rPr>
          <w:rFonts w:ascii="Arial" w:hAnsi="Arial"/>
          <w:lang w:val="en-US"/>
        </w:rPr>
        <w:t>songs (mostly MIDI scores); with</w:t>
      </w:r>
      <w:r w:rsidRPr="003D4E03">
        <w:rPr>
          <w:rFonts w:ascii="Arial" w:hAnsi="Arial"/>
          <w:lang w:val="en-US"/>
        </w:rPr>
        <w:t xml:space="preserve"> the evolution of computing systems during the early 2000’s, signal processing </w:t>
      </w:r>
      <w:r w:rsidR="00A517FA" w:rsidRPr="003D4E03">
        <w:rPr>
          <w:rFonts w:ascii="Arial" w:hAnsi="Arial"/>
          <w:lang w:val="en-US"/>
        </w:rPr>
        <w:t xml:space="preserve">was also included </w:t>
      </w:r>
      <w:r w:rsidR="005918C5" w:rsidRPr="003D4E03">
        <w:rPr>
          <w:rFonts w:ascii="Arial" w:hAnsi="Arial"/>
          <w:lang w:val="en-US"/>
        </w:rPr>
        <w:t>permitting the</w:t>
      </w:r>
      <w:r w:rsidR="00A517FA" w:rsidRPr="003D4E03">
        <w:rPr>
          <w:rFonts w:ascii="Arial" w:hAnsi="Arial"/>
          <w:lang w:val="en-US"/>
        </w:rPr>
        <w:t xml:space="preserve"> extraction of </w:t>
      </w:r>
      <w:r w:rsidRPr="003D4E03">
        <w:rPr>
          <w:rFonts w:ascii="Arial" w:hAnsi="Arial"/>
          <w:lang w:val="en-US"/>
        </w:rPr>
        <w:t>features directly from the audio</w:t>
      </w:r>
      <w:r w:rsidR="00A517FA" w:rsidRPr="003D4E03">
        <w:rPr>
          <w:rFonts w:ascii="Arial" w:hAnsi="Arial"/>
          <w:lang w:val="en-US"/>
        </w:rPr>
        <w:t>.</w:t>
      </w:r>
      <w:r w:rsidRPr="003D4E03">
        <w:rPr>
          <w:rFonts w:ascii="Arial" w:eastAsia="Times New Roman" w:hAnsi="Arial" w:cs="Arial"/>
          <w:color w:val="222222"/>
          <w:shd w:val="clear" w:color="auto" w:fill="FFFFFF"/>
          <w:lang w:val="en-US"/>
        </w:rPr>
        <w:t xml:space="preserve"> (Manning, C. D., Raghavan, P., &amp; Schütze, H, 2008).</w:t>
      </w:r>
      <w:r w:rsidRPr="003D4E03">
        <w:rPr>
          <w:rFonts w:ascii="Arial" w:eastAsia="Times New Roman" w:hAnsi="Arial" w:cs="Times New Roman"/>
          <w:lang w:val="en-US"/>
        </w:rPr>
        <w:t xml:space="preserve"> </w:t>
      </w:r>
      <w:r w:rsidRPr="003D4E03">
        <w:rPr>
          <w:rFonts w:ascii="Arial" w:hAnsi="Arial"/>
          <w:lang w:val="en-US"/>
        </w:rPr>
        <w:t xml:space="preserve">These features are pitch, temporal, harmonic, timbral, editorial, </w:t>
      </w:r>
      <w:r w:rsidR="00EF6B20" w:rsidRPr="003D4E03">
        <w:rPr>
          <w:rFonts w:ascii="Arial" w:hAnsi="Arial"/>
          <w:lang w:val="en-US"/>
        </w:rPr>
        <w:t>and textual</w:t>
      </w:r>
      <w:r w:rsidRPr="003D4E03">
        <w:rPr>
          <w:rFonts w:ascii="Arial" w:hAnsi="Arial"/>
          <w:lang w:val="en-US"/>
        </w:rPr>
        <w:t xml:space="preserve"> and bibliographic facets</w:t>
      </w:r>
      <w:r w:rsidR="00F50D67" w:rsidRPr="003D4E03">
        <w:rPr>
          <w:rFonts w:ascii="Arial" w:hAnsi="Arial"/>
          <w:lang w:val="en-US"/>
        </w:rPr>
        <w:t>.</w:t>
      </w:r>
    </w:p>
    <w:p w14:paraId="05A1F29E" w14:textId="77777777" w:rsidR="00DE2DCF" w:rsidRPr="003D4E03" w:rsidRDefault="00DE2DCF" w:rsidP="00161643">
      <w:pPr>
        <w:jc w:val="both"/>
        <w:rPr>
          <w:rFonts w:ascii="Arial" w:hAnsi="Arial" w:cs="Arial"/>
          <w:b/>
          <w:bCs/>
          <w:color w:val="000000"/>
          <w:lang w:val="en-US"/>
        </w:rPr>
      </w:pPr>
    </w:p>
    <w:p w14:paraId="6D8B55EB" w14:textId="77777777" w:rsidR="00EF6B20" w:rsidRPr="003D4E03" w:rsidRDefault="00EF6B20" w:rsidP="00161643">
      <w:pPr>
        <w:jc w:val="both"/>
        <w:rPr>
          <w:rFonts w:ascii="Arial" w:hAnsi="Arial" w:cs="Arial"/>
          <w:b/>
          <w:bCs/>
          <w:color w:val="000000"/>
          <w:lang w:val="en-US"/>
        </w:rPr>
      </w:pPr>
    </w:p>
    <w:p w14:paraId="76F5A16F" w14:textId="77777777" w:rsidR="00161643" w:rsidRPr="003D4E03" w:rsidRDefault="00161643" w:rsidP="00161643">
      <w:pPr>
        <w:jc w:val="both"/>
        <w:rPr>
          <w:rFonts w:ascii="Times" w:hAnsi="Times" w:cs="Times New Roman"/>
          <w:lang w:val="en-US"/>
        </w:rPr>
      </w:pPr>
      <w:r w:rsidRPr="003D4E03">
        <w:rPr>
          <w:rFonts w:ascii="Arial" w:hAnsi="Arial" w:cs="Arial"/>
          <w:b/>
          <w:bCs/>
          <w:color w:val="000000"/>
          <w:lang w:val="en-US"/>
        </w:rPr>
        <w:t>1.2. Information Retrieval Evaluation</w:t>
      </w:r>
    </w:p>
    <w:p w14:paraId="483F1855" w14:textId="77777777" w:rsidR="00161643" w:rsidRPr="003D4E03" w:rsidRDefault="00161643" w:rsidP="00161643">
      <w:pPr>
        <w:spacing w:after="240"/>
        <w:jc w:val="both"/>
        <w:rPr>
          <w:rFonts w:ascii="Times" w:eastAsia="Times New Roman" w:hAnsi="Times" w:cs="Times New Roman"/>
          <w:lang w:val="en-US"/>
        </w:rPr>
      </w:pPr>
    </w:p>
    <w:p w14:paraId="37955C35" w14:textId="58DDB9C3" w:rsidR="00C148FD" w:rsidRPr="003D4E03" w:rsidRDefault="002E73D7" w:rsidP="00E42BAB">
      <w:pPr>
        <w:widowControl w:val="0"/>
        <w:autoSpaceDE w:val="0"/>
        <w:autoSpaceDN w:val="0"/>
        <w:adjustRightInd w:val="0"/>
        <w:spacing w:line="360" w:lineRule="auto"/>
        <w:jc w:val="both"/>
        <w:rPr>
          <w:rFonts w:ascii="Arial" w:hAnsi="Arial" w:cs="Times New Roman"/>
          <w:lang w:val="en-US"/>
        </w:rPr>
      </w:pPr>
      <w:r w:rsidRPr="003D4E03">
        <w:rPr>
          <w:rFonts w:ascii="Arial" w:hAnsi="Arial" w:cs="Times New Roman"/>
          <w:lang w:val="en-US"/>
        </w:rPr>
        <w:t>Evaluation</w:t>
      </w:r>
      <w:r w:rsidR="00161643" w:rsidRPr="003D4E03">
        <w:rPr>
          <w:rFonts w:ascii="Arial" w:hAnsi="Arial" w:cs="Times New Roman"/>
          <w:lang w:val="en-US"/>
        </w:rPr>
        <w:t xml:space="preserve"> has come to play a critical role in information retrieval research</w:t>
      </w:r>
      <w:r w:rsidR="00D67A90" w:rsidRPr="003D4E03">
        <w:rPr>
          <w:rFonts w:ascii="Arial" w:hAnsi="Arial" w:cs="Times New Roman"/>
          <w:lang w:val="en-US"/>
        </w:rPr>
        <w:t xml:space="preserve"> </w:t>
      </w:r>
      <w:r w:rsidR="00D67A90" w:rsidRPr="003D4E03">
        <w:rPr>
          <w:rFonts w:ascii="Arial" w:hAnsi="Arial" w:cs="Times New Roman"/>
          <w:lang w:val="en-US"/>
        </w:rPr>
        <w:fldChar w:fldCharType="begin" w:fldLock="1"/>
      </w:r>
      <w:r w:rsidR="00D67A90" w:rsidRPr="003D4E03">
        <w:rPr>
          <w:rFonts w:ascii="Arial" w:hAnsi="Arial" w:cs="Times New Roman"/>
          <w:lang w:val="en-US"/>
        </w:rPr>
        <w:instrText>ADDIN CSL_CITATION { "citationItems" : [ { "id" : "ITEM-1", "itemData" : { "abstract" : "The papers in Part I which immediately proceed this paper represent the first round of formalized MIR/MDL community input on the topic of MIR/MDL evaluation. Each were presented at the Workshop on the Creation of Standardized Test Collections, Tasks and Metrics for Music Digital Library (MDL) and Music Information Retrieval (MIR) Evaluation, held 18 July, 2002 at the ACM/IEEE Joint Conference on Digital Libraries. The Part I papers were originally published as \"The MIR/MDL Evaluation Project White Paper Collection, Edition #1\". To these first edition papers we now add the papers which follow in Part II. The aggregation of the Part I and Part II papers together represent the second edition of the \"White Paper Collection\". The Part II papers are those to be presented at the Panel on Music Information Retrieval Evaluation Frameworks, to be held 17 October, 2002, at the 3rd International Conference on Music Information Retrieval (ISMIR 2002), Paris, FR. It is the purpose of this paper to present a brief, highly idiosyncratic, summary of the issues and themes that I see emerging from the papers at hand, from the discussions that took place at the 18 July workshop and from personal communications that I have had with various members of the MIR/MDL communities since the inception of the MIR/MDL Evaluation Frameworks Project in early July 2002. Let me stress here that these comments are far from conclusive and are primarily meant to stimulate further discussion and debate. I will be publishing more formal recommendations mid-spring of 2003. Until then, when the third and final edition of the \"White Paper Collection\" will be published, my comments and suggestions--along with those of the paper authors who have so generously given of their time to participate in this project--are most decidedly open to revision.", "author" : [ { "dropping-particle" : "", "family" : "Downie", "given" : "J Stephen", "non-dropping-particle" : "", "parse-names" : false, "suffix" : "" } ], "container-title" : "ISMIR Panel on Music Information Retrieval Evaluation Frameworks", "id" : "ITEM-1", "issued" : { "date-parts" : [ [ "2002" ] ] }, "page" : "43-44", "title" : "Interim Report on Establishing MIR/MDL Evaluation Frameworks: Commentary on Consensus Building", "type" : "article-journal" }, "uris" : [ "http://www.mendeley.com/documents/?uuid=594460aa-b5f0-44d3-82be-9204a19ecfd2" ] } ], "mendeley" : { "formattedCitation" : "(Downie, 2002)", "plainTextFormattedCitation" : "(Downie, 2002)", "previouslyFormattedCitation" : "(Downie, 2002)" }, "properties" : { "noteIndex" : 0 }, "schema" : "https://github.com/citation-style-language/schema/raw/master/csl-citation.json" }</w:instrText>
      </w:r>
      <w:r w:rsidR="00D67A90" w:rsidRPr="003D4E03">
        <w:rPr>
          <w:rFonts w:ascii="Arial" w:hAnsi="Arial" w:cs="Times New Roman"/>
          <w:lang w:val="en-US"/>
        </w:rPr>
        <w:fldChar w:fldCharType="separate"/>
      </w:r>
      <w:r w:rsidR="00D67A90" w:rsidRPr="003D4E03">
        <w:rPr>
          <w:rFonts w:ascii="Arial" w:hAnsi="Arial" w:cs="Times New Roman"/>
          <w:noProof/>
          <w:lang w:val="en-US"/>
        </w:rPr>
        <w:t>(Downie, 2002)</w:t>
      </w:r>
      <w:r w:rsidR="00D67A90" w:rsidRPr="003D4E03">
        <w:rPr>
          <w:rFonts w:ascii="Arial" w:hAnsi="Arial" w:cs="Times New Roman"/>
          <w:lang w:val="en-US"/>
        </w:rPr>
        <w:fldChar w:fldCharType="end"/>
      </w:r>
      <w:r w:rsidR="00F30D04" w:rsidRPr="003D4E03">
        <w:rPr>
          <w:rFonts w:ascii="Arial" w:hAnsi="Arial" w:cs="Times New Roman"/>
          <w:lang w:val="en-US"/>
        </w:rPr>
        <w:t xml:space="preserve"> as it allows to measure how successfully an information retrieval system meets the goal of assessing users to fulfill their information needs. </w:t>
      </w:r>
      <w:r w:rsidR="004960B2" w:rsidRPr="003D4E03">
        <w:rPr>
          <w:rFonts w:ascii="Arial" w:hAnsi="Arial" w:cs="Times New Roman"/>
          <w:lang w:val="en-US"/>
        </w:rPr>
        <w:t>The IR community has paid a lot of attention to the topic, implementing evaluation standards and experimental rigor on investigations, which have been effective in moving the field forward.</w:t>
      </w:r>
      <w:r w:rsidR="002C5950" w:rsidRPr="003D4E03">
        <w:rPr>
          <w:rFonts w:ascii="Arial" w:hAnsi="Arial" w:cs="Times New Roman"/>
          <w:lang w:val="en-US"/>
        </w:rPr>
        <w:t xml:space="preserve"> </w:t>
      </w:r>
      <w:r w:rsidR="00AF2586" w:rsidRPr="003D4E03">
        <w:rPr>
          <w:rFonts w:ascii="Arial" w:hAnsi="Arial" w:cs="Times New Roman"/>
          <w:lang w:val="en-US"/>
        </w:rPr>
        <w:t xml:space="preserve">Music </w:t>
      </w:r>
      <w:r w:rsidR="00C148FD" w:rsidRPr="003D4E03">
        <w:rPr>
          <w:rFonts w:ascii="Arial" w:hAnsi="Arial" w:cs="Times New Roman"/>
          <w:lang w:val="en-US"/>
        </w:rPr>
        <w:t>I</w:t>
      </w:r>
      <w:r w:rsidR="005A2C22" w:rsidRPr="003D4E03">
        <w:rPr>
          <w:rFonts w:ascii="Arial" w:hAnsi="Arial" w:cs="Times New Roman"/>
          <w:lang w:val="en-US"/>
        </w:rPr>
        <w:t>nformation Retrieval initially</w:t>
      </w:r>
      <w:r w:rsidR="00AF2586" w:rsidRPr="003D4E03">
        <w:rPr>
          <w:rFonts w:ascii="Arial" w:hAnsi="Arial" w:cs="Times New Roman"/>
          <w:lang w:val="en-US"/>
        </w:rPr>
        <w:t xml:space="preserve"> followed the evaluation practices of text</w:t>
      </w:r>
      <w:r w:rsidR="009477F6" w:rsidRPr="003D4E03">
        <w:rPr>
          <w:rFonts w:ascii="Arial" w:hAnsi="Arial" w:cs="Times New Roman"/>
          <w:lang w:val="en-US"/>
        </w:rPr>
        <w:t>; however, n</w:t>
      </w:r>
      <w:r w:rsidR="009279F0" w:rsidRPr="003D4E03">
        <w:rPr>
          <w:rFonts w:ascii="Arial" w:hAnsi="Arial" w:cs="Times New Roman"/>
          <w:lang w:val="en-US"/>
        </w:rPr>
        <w:t xml:space="preserve">ot </w:t>
      </w:r>
      <w:r w:rsidR="00C148FD" w:rsidRPr="003D4E03">
        <w:rPr>
          <w:rFonts w:ascii="Arial" w:hAnsi="Arial" w:cs="Times New Roman"/>
          <w:lang w:val="en-US"/>
        </w:rPr>
        <w:t xml:space="preserve">enough research </w:t>
      </w:r>
      <w:r w:rsidR="009477F6" w:rsidRPr="003D4E03">
        <w:rPr>
          <w:rFonts w:ascii="Arial" w:hAnsi="Arial" w:cs="Times New Roman"/>
          <w:lang w:val="en-US"/>
        </w:rPr>
        <w:t>has</w:t>
      </w:r>
      <w:r w:rsidR="00C148FD" w:rsidRPr="003D4E03">
        <w:rPr>
          <w:rFonts w:ascii="Arial" w:hAnsi="Arial" w:cs="Times New Roman"/>
          <w:lang w:val="en-US"/>
        </w:rPr>
        <w:t xml:space="preserve"> been done to </w:t>
      </w:r>
      <w:r w:rsidR="00DF75EB" w:rsidRPr="003D4E03">
        <w:rPr>
          <w:rFonts w:ascii="Arial" w:hAnsi="Arial" w:cs="Times New Roman"/>
          <w:lang w:val="en-US"/>
        </w:rPr>
        <w:t xml:space="preserve">properly </w:t>
      </w:r>
      <w:r w:rsidR="00C148FD" w:rsidRPr="003D4E03">
        <w:rPr>
          <w:rFonts w:ascii="Arial" w:hAnsi="Arial" w:cs="Times New Roman"/>
          <w:lang w:val="en-US"/>
        </w:rPr>
        <w:t>know when this approach can be fully applied</w:t>
      </w:r>
      <w:r w:rsidR="00371622" w:rsidRPr="003D4E03">
        <w:rPr>
          <w:rFonts w:ascii="Arial" w:hAnsi="Arial" w:cs="Times New Roman"/>
          <w:lang w:val="en-US"/>
        </w:rPr>
        <w:t xml:space="preserve"> or not because</w:t>
      </w:r>
      <w:r w:rsidR="00C148FD" w:rsidRPr="003D4E03">
        <w:rPr>
          <w:rFonts w:ascii="Arial" w:hAnsi="Arial" w:cs="Times New Roman"/>
          <w:lang w:val="en-US"/>
        </w:rPr>
        <w:t xml:space="preserve"> </w:t>
      </w:r>
      <w:r w:rsidR="009477F6" w:rsidRPr="003D4E03">
        <w:rPr>
          <w:rFonts w:ascii="Arial" w:hAnsi="Arial" w:cs="Times New Roman"/>
          <w:lang w:val="en-US"/>
        </w:rPr>
        <w:t>music, unlike text has</w:t>
      </w:r>
      <w:r w:rsidRPr="003D4E03">
        <w:rPr>
          <w:rFonts w:ascii="Arial" w:hAnsi="Arial" w:cs="Times New Roman"/>
          <w:lang w:val="en-US"/>
        </w:rPr>
        <w:t>, a</w:t>
      </w:r>
      <w:r w:rsidR="009477F6" w:rsidRPr="003D4E03">
        <w:rPr>
          <w:rFonts w:ascii="Arial" w:hAnsi="Arial" w:cs="Times New Roman"/>
          <w:lang w:val="en-US"/>
        </w:rPr>
        <w:t xml:space="preserve"> complex nature.</w:t>
      </w:r>
    </w:p>
    <w:p w14:paraId="77FF233C" w14:textId="77777777" w:rsidR="00C148FD" w:rsidRPr="003D4E03" w:rsidRDefault="00C148FD" w:rsidP="00E42BAB">
      <w:pPr>
        <w:widowControl w:val="0"/>
        <w:autoSpaceDE w:val="0"/>
        <w:autoSpaceDN w:val="0"/>
        <w:adjustRightInd w:val="0"/>
        <w:spacing w:line="360" w:lineRule="auto"/>
        <w:jc w:val="both"/>
        <w:rPr>
          <w:rFonts w:ascii="Arial" w:hAnsi="Arial" w:cs="Times New Roman"/>
          <w:lang w:val="en-US"/>
        </w:rPr>
      </w:pPr>
    </w:p>
    <w:p w14:paraId="2207741F" w14:textId="77777777" w:rsidR="00B9500C" w:rsidRPr="003D4E03" w:rsidRDefault="00B9500C" w:rsidP="00E42BAB">
      <w:pPr>
        <w:widowControl w:val="0"/>
        <w:autoSpaceDE w:val="0"/>
        <w:autoSpaceDN w:val="0"/>
        <w:adjustRightInd w:val="0"/>
        <w:spacing w:line="360" w:lineRule="auto"/>
        <w:jc w:val="both"/>
        <w:rPr>
          <w:rFonts w:ascii="Arial" w:hAnsi="Arial" w:cs="Times New Roman"/>
          <w:lang w:val="en-US"/>
        </w:rPr>
      </w:pPr>
    </w:p>
    <w:p w14:paraId="11F7A7AA" w14:textId="77777777" w:rsidR="00DF75EB" w:rsidRPr="003D4E03" w:rsidRDefault="00DF75EB" w:rsidP="00DF75EB">
      <w:pPr>
        <w:jc w:val="both"/>
        <w:rPr>
          <w:rFonts w:ascii="Arial" w:hAnsi="Arial" w:cs="Arial"/>
          <w:b/>
          <w:bCs/>
          <w:color w:val="000000"/>
          <w:lang w:val="en-US"/>
        </w:rPr>
      </w:pPr>
      <w:r w:rsidRPr="003D4E03">
        <w:rPr>
          <w:rFonts w:ascii="Arial" w:hAnsi="Arial" w:cs="Arial"/>
          <w:b/>
          <w:bCs/>
          <w:color w:val="000000"/>
          <w:lang w:val="en-US"/>
        </w:rPr>
        <w:t>1.2.1 Early Work in Text Information Retrieval Evaluation</w:t>
      </w:r>
    </w:p>
    <w:p w14:paraId="64E7E9C4" w14:textId="77777777" w:rsidR="00DF75EB" w:rsidRPr="003D4E03" w:rsidRDefault="00DF75EB" w:rsidP="00E42BAB">
      <w:pPr>
        <w:widowControl w:val="0"/>
        <w:autoSpaceDE w:val="0"/>
        <w:autoSpaceDN w:val="0"/>
        <w:adjustRightInd w:val="0"/>
        <w:spacing w:line="360" w:lineRule="auto"/>
        <w:jc w:val="both"/>
        <w:rPr>
          <w:rFonts w:ascii="Arial" w:hAnsi="Arial" w:cs="Times New Roman"/>
          <w:lang w:val="en-US"/>
        </w:rPr>
      </w:pPr>
    </w:p>
    <w:p w14:paraId="515B4758" w14:textId="1EEB12FE" w:rsidR="00A05726" w:rsidRPr="003D4E03" w:rsidRDefault="001C187D" w:rsidP="00161643">
      <w:pPr>
        <w:widowControl w:val="0"/>
        <w:autoSpaceDE w:val="0"/>
        <w:autoSpaceDN w:val="0"/>
        <w:adjustRightInd w:val="0"/>
        <w:spacing w:line="360" w:lineRule="auto"/>
        <w:jc w:val="both"/>
        <w:rPr>
          <w:rFonts w:ascii="Arial" w:hAnsi="Arial" w:cs="Times New Roman"/>
          <w:lang w:val="en-US"/>
        </w:rPr>
      </w:pPr>
      <w:r w:rsidRPr="003D4E03">
        <w:rPr>
          <w:rFonts w:ascii="Arial" w:hAnsi="Arial" w:cs="Times New Roman"/>
          <w:lang w:val="en-US"/>
        </w:rPr>
        <w:t xml:space="preserve">Evaluation in </w:t>
      </w:r>
      <w:r w:rsidR="00DF75EB" w:rsidRPr="003D4E03">
        <w:rPr>
          <w:rFonts w:ascii="Arial" w:hAnsi="Arial" w:cs="Times New Roman"/>
          <w:lang w:val="en-US"/>
        </w:rPr>
        <w:t xml:space="preserve">Text Information Retrieval has been </w:t>
      </w:r>
      <w:r w:rsidR="00A05726" w:rsidRPr="003D4E03">
        <w:rPr>
          <w:rFonts w:ascii="Arial" w:hAnsi="Arial" w:cs="Times New Roman"/>
          <w:lang w:val="en-US"/>
        </w:rPr>
        <w:t>the focus of a lot of research:</w:t>
      </w:r>
    </w:p>
    <w:p w14:paraId="0F8E098B" w14:textId="77777777" w:rsidR="00A05726" w:rsidRPr="003D4E03" w:rsidRDefault="00A05726" w:rsidP="00161643">
      <w:pPr>
        <w:widowControl w:val="0"/>
        <w:autoSpaceDE w:val="0"/>
        <w:autoSpaceDN w:val="0"/>
        <w:adjustRightInd w:val="0"/>
        <w:spacing w:line="360" w:lineRule="auto"/>
        <w:jc w:val="both"/>
        <w:rPr>
          <w:rFonts w:ascii="Arial" w:hAnsi="Arial" w:cs="Times New Roman"/>
          <w:lang w:val="en-US"/>
        </w:rPr>
      </w:pPr>
    </w:p>
    <w:p w14:paraId="342BFE51" w14:textId="27E43083" w:rsidR="009F0BE1" w:rsidRPr="003D4E03" w:rsidRDefault="00A05726" w:rsidP="00161643">
      <w:pPr>
        <w:widowControl w:val="0"/>
        <w:autoSpaceDE w:val="0"/>
        <w:autoSpaceDN w:val="0"/>
        <w:adjustRightInd w:val="0"/>
        <w:spacing w:line="360" w:lineRule="auto"/>
        <w:jc w:val="both"/>
        <w:rPr>
          <w:rFonts w:ascii="Arial" w:hAnsi="Arial" w:cs="Arial"/>
          <w:color w:val="000000"/>
          <w:lang w:val="en-US"/>
        </w:rPr>
      </w:pPr>
      <w:r w:rsidRPr="003D4E03">
        <w:rPr>
          <w:rFonts w:ascii="Arial" w:hAnsi="Arial" w:cs="Times New Roman"/>
          <w:lang w:val="en-US"/>
        </w:rPr>
        <w:t xml:space="preserve">- </w:t>
      </w:r>
      <w:r w:rsidR="00EF6E3A" w:rsidRPr="003D4E03">
        <w:rPr>
          <w:rFonts w:ascii="Arial" w:hAnsi="Arial" w:cs="Times New Roman"/>
          <w:lang w:val="en-US"/>
        </w:rPr>
        <w:t xml:space="preserve">The </w:t>
      </w:r>
      <w:r w:rsidR="00EF6E3A" w:rsidRPr="003D4E03">
        <w:rPr>
          <w:rFonts w:ascii="Arial" w:hAnsi="Arial" w:cs="Times New Roman"/>
          <w:i/>
          <w:lang w:val="en-US"/>
        </w:rPr>
        <w:t>Cranfield Project 2</w:t>
      </w:r>
      <w:r w:rsidR="00EF6E3A" w:rsidRPr="003D4E03">
        <w:rPr>
          <w:rFonts w:ascii="Arial" w:hAnsi="Arial" w:cs="Times New Roman"/>
          <w:lang w:val="en-US"/>
        </w:rPr>
        <w:t xml:space="preserve"> (1962-1966) was an </w:t>
      </w:r>
      <w:r w:rsidR="00371622" w:rsidRPr="003D4E03">
        <w:rPr>
          <w:rFonts w:ascii="Arial" w:hAnsi="Arial" w:cs="Times New Roman"/>
          <w:lang w:val="en-US"/>
        </w:rPr>
        <w:t>experiment</w:t>
      </w:r>
      <w:r w:rsidR="009F0BE1" w:rsidRPr="003D4E03">
        <w:rPr>
          <w:rFonts w:ascii="Arial" w:hAnsi="Arial" w:cs="Times New Roman"/>
          <w:lang w:val="en-US"/>
        </w:rPr>
        <w:t xml:space="preserve"> </w:t>
      </w:r>
      <w:r w:rsidR="00EF6E3A" w:rsidRPr="003D4E03">
        <w:rPr>
          <w:rFonts w:ascii="Arial" w:hAnsi="Arial" w:cs="Times New Roman"/>
          <w:lang w:val="en-US"/>
        </w:rPr>
        <w:t>accomplished</w:t>
      </w:r>
      <w:r w:rsidR="009F0BE1" w:rsidRPr="003D4E03">
        <w:rPr>
          <w:rFonts w:ascii="Arial" w:hAnsi="Arial" w:cs="Times New Roman"/>
          <w:lang w:val="en-US"/>
        </w:rPr>
        <w:t xml:space="preserve"> by C</w:t>
      </w:r>
      <w:r w:rsidR="00EF6E3A" w:rsidRPr="003D4E03">
        <w:rPr>
          <w:rFonts w:ascii="Arial" w:hAnsi="Arial" w:cs="Times New Roman"/>
          <w:lang w:val="en-US"/>
        </w:rPr>
        <w:t>yril Cleverdon</w:t>
      </w:r>
      <w:r w:rsidR="00EF6E3A" w:rsidRPr="003D4E03">
        <w:rPr>
          <w:rFonts w:ascii="Times New Roman" w:hAnsi="Times New Roman" w:cs="Times New Roman"/>
          <w:lang w:val="en-US"/>
        </w:rPr>
        <w:t xml:space="preserve"> </w:t>
      </w:r>
      <w:r w:rsidR="00371622" w:rsidRPr="003D4E03">
        <w:rPr>
          <w:rFonts w:ascii="Arial" w:hAnsi="Arial" w:cs="Times New Roman"/>
          <w:lang w:val="en-US"/>
        </w:rPr>
        <w:t>(Cleverdon, 1991)</w:t>
      </w:r>
      <w:r w:rsidR="00EF6E3A" w:rsidRPr="003D4E03">
        <w:rPr>
          <w:rFonts w:ascii="Arial" w:hAnsi="Arial" w:cs="Times New Roman"/>
          <w:lang w:val="en-US"/>
        </w:rPr>
        <w:t xml:space="preserve"> and considered as the basis that </w:t>
      </w:r>
      <w:r w:rsidR="00D953A1" w:rsidRPr="003D4E03">
        <w:rPr>
          <w:rFonts w:ascii="Arial" w:hAnsi="Arial" w:cs="Times New Roman"/>
          <w:lang w:val="en-US"/>
        </w:rPr>
        <w:t>shaped</w:t>
      </w:r>
      <w:r w:rsidR="00371622" w:rsidRPr="003D4E03">
        <w:rPr>
          <w:rFonts w:ascii="Arial" w:hAnsi="Arial" w:cs="Times New Roman"/>
          <w:lang w:val="en-US"/>
        </w:rPr>
        <w:t xml:space="preserve"> the form that </w:t>
      </w:r>
      <w:r w:rsidR="00EF6E3A" w:rsidRPr="003D4E03">
        <w:rPr>
          <w:rFonts w:ascii="Arial" w:hAnsi="Arial" w:cs="Times New Roman"/>
          <w:lang w:val="en-US"/>
        </w:rPr>
        <w:t xml:space="preserve">IR </w:t>
      </w:r>
      <w:r w:rsidR="00371622" w:rsidRPr="003D4E03">
        <w:rPr>
          <w:rFonts w:ascii="Arial" w:hAnsi="Arial" w:cs="Times New Roman"/>
          <w:lang w:val="en-US"/>
        </w:rPr>
        <w:t>evaluation will take for the next years</w:t>
      </w:r>
      <w:r w:rsidR="00EF6E3A" w:rsidRPr="003D4E03">
        <w:rPr>
          <w:rFonts w:ascii="Arial" w:hAnsi="Arial" w:cs="Times New Roman"/>
          <w:lang w:val="en-US"/>
        </w:rPr>
        <w:t>. In this</w:t>
      </w:r>
      <w:r w:rsidR="00EF6E3A" w:rsidRPr="003D4E03">
        <w:rPr>
          <w:rFonts w:ascii="Arial" w:hAnsi="Arial" w:cs="Arial"/>
          <w:color w:val="000000"/>
          <w:lang w:val="en-US"/>
        </w:rPr>
        <w:t xml:space="preserve"> project, experiments </w:t>
      </w:r>
      <w:r w:rsidR="009F0BE1" w:rsidRPr="003D4E03">
        <w:rPr>
          <w:rFonts w:ascii="Arial" w:hAnsi="Arial" w:cs="Arial"/>
          <w:color w:val="000000"/>
          <w:lang w:val="en-US"/>
        </w:rPr>
        <w:t xml:space="preserve">were conducted </w:t>
      </w:r>
      <w:r w:rsidR="00826F37" w:rsidRPr="003D4E03">
        <w:rPr>
          <w:rFonts w:ascii="Arial" w:hAnsi="Arial" w:cs="Arial"/>
          <w:color w:val="000000"/>
          <w:lang w:val="en-US"/>
        </w:rPr>
        <w:t xml:space="preserve">in order to test and compare different search strategies </w:t>
      </w:r>
      <w:r w:rsidR="009F0BE1" w:rsidRPr="003D4E03">
        <w:rPr>
          <w:rFonts w:ascii="Arial" w:hAnsi="Arial" w:cs="Arial"/>
          <w:color w:val="000000"/>
          <w:lang w:val="en-US"/>
        </w:rPr>
        <w:t xml:space="preserve">in a </w:t>
      </w:r>
      <w:r w:rsidR="00826F37" w:rsidRPr="003D4E03">
        <w:rPr>
          <w:rFonts w:ascii="Arial" w:hAnsi="Arial" w:cs="Arial"/>
          <w:color w:val="000000"/>
          <w:lang w:val="en-US"/>
        </w:rPr>
        <w:t xml:space="preserve">controlled </w:t>
      </w:r>
      <w:r w:rsidR="009F0BE1" w:rsidRPr="003D4E03">
        <w:rPr>
          <w:rFonts w:ascii="Arial" w:hAnsi="Arial" w:cs="Arial"/>
          <w:color w:val="000000"/>
          <w:lang w:val="en-US"/>
        </w:rPr>
        <w:t>laboratory environment</w:t>
      </w:r>
      <w:r w:rsidR="00826F37" w:rsidRPr="003D4E03">
        <w:rPr>
          <w:rFonts w:ascii="Arial" w:hAnsi="Arial" w:cs="Arial"/>
          <w:color w:val="000000"/>
          <w:lang w:val="en-US"/>
        </w:rPr>
        <w:t xml:space="preserve"> (test collection).</w:t>
      </w:r>
    </w:p>
    <w:p w14:paraId="073ECF44" w14:textId="77777777" w:rsidR="00EF6E3A" w:rsidRPr="003D4E03" w:rsidRDefault="00EF6E3A" w:rsidP="00161643">
      <w:pPr>
        <w:widowControl w:val="0"/>
        <w:autoSpaceDE w:val="0"/>
        <w:autoSpaceDN w:val="0"/>
        <w:adjustRightInd w:val="0"/>
        <w:spacing w:line="360" w:lineRule="auto"/>
        <w:jc w:val="both"/>
        <w:rPr>
          <w:rFonts w:ascii="Arial" w:hAnsi="Arial" w:cs="Arial"/>
          <w:color w:val="000000"/>
          <w:lang w:val="en-US"/>
        </w:rPr>
      </w:pPr>
    </w:p>
    <w:p w14:paraId="6147CD1A" w14:textId="2DBDF061" w:rsidR="009F0BE1" w:rsidRPr="003D4E03" w:rsidRDefault="00C04032" w:rsidP="00C04032">
      <w:pPr>
        <w:widowControl w:val="0"/>
        <w:autoSpaceDE w:val="0"/>
        <w:autoSpaceDN w:val="0"/>
        <w:adjustRightInd w:val="0"/>
        <w:spacing w:line="360" w:lineRule="auto"/>
        <w:jc w:val="both"/>
        <w:rPr>
          <w:rFonts w:ascii="Arial" w:hAnsi="Arial" w:cs="Times New Roman"/>
          <w:lang w:val="en-US"/>
        </w:rPr>
      </w:pPr>
      <w:r w:rsidRPr="003D4E03">
        <w:rPr>
          <w:rFonts w:ascii="Arial" w:hAnsi="Arial" w:cs="Times New Roman"/>
          <w:lang w:val="en-US"/>
        </w:rPr>
        <w:t xml:space="preserve">- </w:t>
      </w:r>
      <w:r w:rsidR="00A05726" w:rsidRPr="003D4E03">
        <w:rPr>
          <w:rFonts w:ascii="Arial" w:hAnsi="Arial" w:cs="Times New Roman"/>
          <w:lang w:val="en-US"/>
        </w:rPr>
        <w:t xml:space="preserve">The </w:t>
      </w:r>
      <w:r w:rsidR="00AF60A2" w:rsidRPr="003D4E03">
        <w:rPr>
          <w:rFonts w:ascii="Arial" w:hAnsi="Arial" w:cs="Times New Roman"/>
          <w:i/>
          <w:lang w:val="en-US"/>
        </w:rPr>
        <w:t>MEDLARS</w:t>
      </w:r>
      <w:r w:rsidR="00A05726" w:rsidRPr="003D4E03">
        <w:rPr>
          <w:rFonts w:ascii="Arial" w:hAnsi="Arial" w:cs="Times New Roman"/>
          <w:lang w:val="en-US"/>
        </w:rPr>
        <w:t xml:space="preserve"> (Medical Literature Analysis and Retrieval System) Demand Search Service (1966-1967) was one of the early operational computer-based retrieval systems. </w:t>
      </w:r>
      <w:r w:rsidR="005706AB" w:rsidRPr="003D4E03">
        <w:rPr>
          <w:rFonts w:ascii="Arial" w:hAnsi="Arial" w:cs="Times New Roman"/>
          <w:lang w:val="en-US"/>
        </w:rPr>
        <w:t>It</w:t>
      </w:r>
      <w:r w:rsidR="00A05726" w:rsidRPr="003D4E03">
        <w:rPr>
          <w:rFonts w:ascii="Arial" w:hAnsi="Arial" w:cs="Times New Roman"/>
          <w:lang w:val="en-US"/>
        </w:rPr>
        <w:t xml:space="preserve"> considered the evaluation of a complete system from a user perspective, taking into consideration t</w:t>
      </w:r>
      <w:r w:rsidR="002F54AD" w:rsidRPr="003D4E03">
        <w:rPr>
          <w:rFonts w:ascii="Arial" w:hAnsi="Arial" w:cs="Times New Roman"/>
          <w:lang w:val="en-US"/>
        </w:rPr>
        <w:t xml:space="preserve">he user requirements (Lancaster, </w:t>
      </w:r>
      <w:r w:rsidR="00A05726" w:rsidRPr="003D4E03">
        <w:rPr>
          <w:rFonts w:ascii="Arial" w:hAnsi="Arial" w:cs="Times New Roman"/>
          <w:lang w:val="en-US"/>
        </w:rPr>
        <w:t>1968).  </w:t>
      </w:r>
    </w:p>
    <w:p w14:paraId="2817C584" w14:textId="77777777" w:rsidR="00C04032" w:rsidRPr="003D4E03" w:rsidRDefault="00C04032" w:rsidP="00C04032">
      <w:pPr>
        <w:widowControl w:val="0"/>
        <w:autoSpaceDE w:val="0"/>
        <w:autoSpaceDN w:val="0"/>
        <w:adjustRightInd w:val="0"/>
        <w:spacing w:line="360" w:lineRule="auto"/>
        <w:jc w:val="both"/>
        <w:rPr>
          <w:rFonts w:ascii="Arial" w:hAnsi="Arial" w:cs="Times New Roman"/>
          <w:lang w:val="en-US"/>
        </w:rPr>
      </w:pPr>
    </w:p>
    <w:p w14:paraId="1E20D808" w14:textId="2F84F6B4" w:rsidR="00161643" w:rsidRPr="003D4E03" w:rsidRDefault="00242DE8" w:rsidP="00242DE8">
      <w:pPr>
        <w:widowControl w:val="0"/>
        <w:autoSpaceDE w:val="0"/>
        <w:autoSpaceDN w:val="0"/>
        <w:adjustRightInd w:val="0"/>
        <w:spacing w:line="360" w:lineRule="auto"/>
        <w:jc w:val="both"/>
        <w:rPr>
          <w:rFonts w:ascii="Arial" w:hAnsi="Arial" w:cs="Times New Roman"/>
          <w:lang w:val="en-US"/>
        </w:rPr>
      </w:pPr>
      <w:r w:rsidRPr="003D4E03">
        <w:rPr>
          <w:rFonts w:ascii="Arial" w:hAnsi="Arial" w:cs="Times New Roman"/>
          <w:lang w:val="en-US"/>
        </w:rPr>
        <w:t xml:space="preserve">- </w:t>
      </w:r>
      <w:r w:rsidR="006112CB" w:rsidRPr="003D4E03">
        <w:rPr>
          <w:rFonts w:ascii="Arial" w:hAnsi="Arial" w:cs="Times New Roman"/>
          <w:lang w:val="en-US"/>
        </w:rPr>
        <w:t xml:space="preserve">The </w:t>
      </w:r>
      <w:r w:rsidR="006112CB" w:rsidRPr="003D4E03">
        <w:rPr>
          <w:rFonts w:ascii="Arial" w:hAnsi="Arial" w:cs="Times New Roman"/>
          <w:i/>
          <w:lang w:val="en-US"/>
        </w:rPr>
        <w:t>SMART</w:t>
      </w:r>
      <w:r w:rsidR="009477F6" w:rsidRPr="003D4E03">
        <w:rPr>
          <w:rFonts w:ascii="Arial" w:hAnsi="Arial" w:cs="Times New Roman"/>
          <w:i/>
          <w:lang w:val="en-US"/>
        </w:rPr>
        <w:t xml:space="preserve"> project</w:t>
      </w:r>
      <w:r w:rsidR="00B93A27" w:rsidRPr="003D4E03">
        <w:rPr>
          <w:rFonts w:ascii="Arial" w:hAnsi="Arial" w:cs="Times New Roman"/>
          <w:i/>
          <w:lang w:val="en-US"/>
        </w:rPr>
        <w:t xml:space="preserve"> </w:t>
      </w:r>
      <w:r w:rsidR="00B93A27" w:rsidRPr="003D4E03">
        <w:rPr>
          <w:rFonts w:ascii="Arial" w:hAnsi="Arial" w:cs="Arial"/>
          <w:color w:val="000000"/>
          <w:lang w:val="en-US"/>
        </w:rPr>
        <w:t>(1961-1995)</w:t>
      </w:r>
      <w:r w:rsidR="006112CB" w:rsidRPr="003D4E03">
        <w:rPr>
          <w:rFonts w:ascii="Arial" w:hAnsi="Arial" w:cs="Times New Roman"/>
          <w:i/>
          <w:lang w:val="en-US"/>
        </w:rPr>
        <w:t xml:space="preserve"> </w:t>
      </w:r>
      <w:r w:rsidR="006112CB" w:rsidRPr="003D4E03">
        <w:rPr>
          <w:rFonts w:ascii="Arial" w:hAnsi="Arial" w:cs="Times New Roman"/>
          <w:lang w:val="en-US"/>
        </w:rPr>
        <w:t>(System for the Mechanical Analysis and Retr</w:t>
      </w:r>
      <w:r w:rsidR="00B93A27" w:rsidRPr="003D4E03">
        <w:rPr>
          <w:rFonts w:ascii="Arial" w:hAnsi="Arial" w:cs="Times New Roman"/>
          <w:lang w:val="en-US"/>
        </w:rPr>
        <w:t xml:space="preserve">ieval of Text) </w:t>
      </w:r>
      <w:r w:rsidR="006112CB" w:rsidRPr="003D4E03">
        <w:rPr>
          <w:rFonts w:ascii="Arial" w:hAnsi="Arial" w:cs="Times New Roman"/>
          <w:lang w:val="en-US"/>
        </w:rPr>
        <w:t xml:space="preserve">was </w:t>
      </w:r>
      <w:r w:rsidR="00CD652C" w:rsidRPr="003D4E03">
        <w:rPr>
          <w:rFonts w:ascii="Arial" w:hAnsi="Arial" w:cs="Times New Roman"/>
          <w:lang w:val="en-US"/>
        </w:rPr>
        <w:t xml:space="preserve">created both as a retrieval tool and as </w:t>
      </w:r>
      <w:r w:rsidR="002F54AD" w:rsidRPr="003D4E03">
        <w:rPr>
          <w:rFonts w:ascii="Arial" w:hAnsi="Arial" w:cs="Times New Roman"/>
          <w:lang w:val="en-US"/>
        </w:rPr>
        <w:t>a vehicle</w:t>
      </w:r>
      <w:r w:rsidR="006112CB" w:rsidRPr="003D4E03">
        <w:rPr>
          <w:rFonts w:ascii="Arial" w:hAnsi="Arial" w:cs="Times New Roman"/>
          <w:lang w:val="en-US"/>
        </w:rPr>
        <w:t xml:space="preserve"> for </w:t>
      </w:r>
      <w:r w:rsidR="002F54AD" w:rsidRPr="003D4E03">
        <w:rPr>
          <w:rFonts w:ascii="Arial" w:hAnsi="Arial" w:cs="Times New Roman"/>
          <w:lang w:val="en-US"/>
        </w:rPr>
        <w:t>evaluating the</w:t>
      </w:r>
      <w:r w:rsidR="006112CB" w:rsidRPr="003D4E03">
        <w:rPr>
          <w:rFonts w:ascii="Arial" w:hAnsi="Arial" w:cs="Times New Roman"/>
          <w:lang w:val="en-US"/>
        </w:rPr>
        <w:t xml:space="preserve"> effectiveness of a large variety of automatic</w:t>
      </w:r>
      <w:r w:rsidR="00CD652C" w:rsidRPr="003D4E03">
        <w:rPr>
          <w:rFonts w:ascii="Arial" w:hAnsi="Arial" w:cs="Times New Roman"/>
          <w:lang w:val="en-US"/>
        </w:rPr>
        <w:t xml:space="preserve"> search and analysis technique</w:t>
      </w:r>
      <w:r w:rsidR="009477F6" w:rsidRPr="003D4E03">
        <w:rPr>
          <w:rFonts w:ascii="Arial" w:hAnsi="Arial" w:cs="Times New Roman"/>
          <w:lang w:val="en-US"/>
        </w:rPr>
        <w:t>s, where</w:t>
      </w:r>
      <w:r w:rsidR="002F54AD" w:rsidRPr="003D4E03">
        <w:rPr>
          <w:rFonts w:ascii="Arial" w:hAnsi="Arial" w:cs="Times New Roman"/>
          <w:lang w:val="en-US"/>
        </w:rPr>
        <w:t xml:space="preserve"> the</w:t>
      </w:r>
      <w:r w:rsidR="006112CB" w:rsidRPr="003D4E03">
        <w:rPr>
          <w:rFonts w:ascii="Arial" w:hAnsi="Arial" w:cs="Times New Roman"/>
          <w:lang w:val="en-US"/>
        </w:rPr>
        <w:t xml:space="preserve"> </w:t>
      </w:r>
      <w:r w:rsidR="009836A1" w:rsidRPr="003D4E03">
        <w:rPr>
          <w:rFonts w:ascii="Arial" w:hAnsi="Arial" w:cs="Times New Roman"/>
          <w:lang w:val="en-US"/>
        </w:rPr>
        <w:t xml:space="preserve">main </w:t>
      </w:r>
      <w:r w:rsidR="006112CB" w:rsidRPr="003D4E03">
        <w:rPr>
          <w:rFonts w:ascii="Arial" w:hAnsi="Arial" w:cs="Times New Roman"/>
          <w:lang w:val="en-US"/>
        </w:rPr>
        <w:t>evaluati</w:t>
      </w:r>
      <w:r w:rsidR="00CD652C" w:rsidRPr="003D4E03">
        <w:rPr>
          <w:rFonts w:ascii="Arial" w:hAnsi="Arial" w:cs="Times New Roman"/>
          <w:lang w:val="en-US"/>
        </w:rPr>
        <w:t>on viewpoint taken was the user</w:t>
      </w:r>
      <w:r w:rsidR="002F54AD" w:rsidRPr="003D4E03">
        <w:rPr>
          <w:rFonts w:ascii="Arial" w:hAnsi="Arial" w:cs="Times New Roman"/>
          <w:lang w:val="en-US"/>
        </w:rPr>
        <w:t xml:space="preserve"> (</w:t>
      </w:r>
      <w:r w:rsidR="002F54AD" w:rsidRPr="003D4E03">
        <w:rPr>
          <w:rFonts w:ascii="Arial" w:hAnsi="Arial" w:cs="Arial"/>
          <w:lang w:val="en-US"/>
        </w:rPr>
        <w:t>Kent, Lancour</w:t>
      </w:r>
      <w:r w:rsidR="00B93A27" w:rsidRPr="003D4E03">
        <w:rPr>
          <w:rFonts w:ascii="Arial" w:hAnsi="Arial" w:cs="Arial"/>
          <w:lang w:val="en-US"/>
        </w:rPr>
        <w:t>, Daily</w:t>
      </w:r>
      <w:r w:rsidR="002F54AD" w:rsidRPr="003D4E03">
        <w:rPr>
          <w:rFonts w:ascii="Arial" w:hAnsi="Arial" w:cs="Arial"/>
          <w:lang w:val="en-US"/>
        </w:rPr>
        <w:t>, 1980)</w:t>
      </w:r>
      <w:r w:rsidR="00CD652C" w:rsidRPr="003D4E03">
        <w:rPr>
          <w:rFonts w:ascii="Arial" w:hAnsi="Arial" w:cs="Times New Roman"/>
          <w:lang w:val="en-US"/>
        </w:rPr>
        <w:t>.</w:t>
      </w:r>
      <w:r w:rsidR="002F54AD" w:rsidRPr="003D4E03">
        <w:rPr>
          <w:rFonts w:ascii="Arial" w:hAnsi="Arial" w:cs="Times New Roman"/>
          <w:lang w:val="en-US"/>
        </w:rPr>
        <w:t xml:space="preserve"> </w:t>
      </w:r>
    </w:p>
    <w:p w14:paraId="3320BA33" w14:textId="77777777" w:rsidR="00242DE8" w:rsidRPr="003D4E03" w:rsidRDefault="00242DE8" w:rsidP="00242DE8">
      <w:pPr>
        <w:widowControl w:val="0"/>
        <w:autoSpaceDE w:val="0"/>
        <w:autoSpaceDN w:val="0"/>
        <w:adjustRightInd w:val="0"/>
        <w:spacing w:line="360" w:lineRule="auto"/>
        <w:jc w:val="both"/>
        <w:rPr>
          <w:rFonts w:ascii="Arial" w:hAnsi="Arial" w:cs="Times New Roman"/>
          <w:lang w:val="en-US"/>
        </w:rPr>
      </w:pPr>
    </w:p>
    <w:p w14:paraId="57919D9B" w14:textId="5F38C8CB" w:rsidR="00B9500C" w:rsidRPr="003D4E03" w:rsidRDefault="007C6D25" w:rsidP="007C6D25">
      <w:pPr>
        <w:widowControl w:val="0"/>
        <w:autoSpaceDE w:val="0"/>
        <w:autoSpaceDN w:val="0"/>
        <w:adjustRightInd w:val="0"/>
        <w:spacing w:line="360" w:lineRule="auto"/>
        <w:jc w:val="both"/>
        <w:rPr>
          <w:rFonts w:ascii="Arial" w:hAnsi="Arial" w:cs="Arial"/>
          <w:color w:val="000000"/>
          <w:lang w:val="en-US"/>
        </w:rPr>
      </w:pPr>
      <w:r w:rsidRPr="003D4E03">
        <w:rPr>
          <w:rFonts w:ascii="Arial" w:hAnsi="Arial" w:cs="Arial"/>
          <w:i/>
          <w:color w:val="000000"/>
          <w:lang w:val="en-US"/>
        </w:rPr>
        <w:t xml:space="preserve">- </w:t>
      </w:r>
      <w:r w:rsidR="00AF60A2" w:rsidRPr="003D4E03">
        <w:rPr>
          <w:rFonts w:ascii="Arial" w:hAnsi="Arial" w:cs="Arial"/>
          <w:i/>
          <w:color w:val="000000"/>
          <w:lang w:val="en-US"/>
        </w:rPr>
        <w:t>TREC</w:t>
      </w:r>
      <w:r w:rsidR="00AF60A2" w:rsidRPr="003D4E03">
        <w:rPr>
          <w:rFonts w:ascii="Arial" w:hAnsi="Arial" w:cs="Arial"/>
          <w:color w:val="000000"/>
          <w:lang w:val="en-US"/>
        </w:rPr>
        <w:t xml:space="preserve"> (Text Retrieval Conference) </w:t>
      </w:r>
      <w:r w:rsidR="00AF60A2" w:rsidRPr="003D4E03">
        <w:rPr>
          <w:rStyle w:val="Refdenotaalpie"/>
          <w:rFonts w:ascii="Arial" w:hAnsi="Arial" w:cs="Arial"/>
          <w:color w:val="000000"/>
          <w:lang w:val="en-US"/>
        </w:rPr>
        <w:footnoteReference w:id="3"/>
      </w:r>
      <w:r w:rsidR="00B9500C" w:rsidRPr="003D4E03">
        <w:rPr>
          <w:rFonts w:ascii="Arial" w:hAnsi="Arial" w:cs="Arial"/>
          <w:color w:val="000000"/>
          <w:lang w:val="en-US"/>
        </w:rPr>
        <w:t xml:space="preserve"> started (1</w:t>
      </w:r>
      <w:r w:rsidR="00AF60A2" w:rsidRPr="003D4E03">
        <w:rPr>
          <w:rFonts w:ascii="Arial" w:hAnsi="Arial" w:cs="Arial"/>
          <w:color w:val="000000"/>
          <w:lang w:val="en-US"/>
        </w:rPr>
        <w:t>992</w:t>
      </w:r>
      <w:r w:rsidR="00B9500C" w:rsidRPr="003D4E03">
        <w:rPr>
          <w:rFonts w:ascii="Arial" w:hAnsi="Arial" w:cs="Arial"/>
          <w:color w:val="000000"/>
          <w:lang w:val="en-US"/>
        </w:rPr>
        <w:t>)</w:t>
      </w:r>
      <w:r w:rsidR="00AF60A2" w:rsidRPr="003D4E03">
        <w:rPr>
          <w:rFonts w:ascii="Arial" w:hAnsi="Arial" w:cs="Arial"/>
          <w:color w:val="000000"/>
          <w:lang w:val="en-US"/>
        </w:rPr>
        <w:t xml:space="preserve"> </w:t>
      </w:r>
      <w:r w:rsidR="00B93A27" w:rsidRPr="003D4E03">
        <w:rPr>
          <w:rFonts w:ascii="Arial" w:hAnsi="Arial" w:cs="Arial"/>
          <w:color w:val="000000"/>
          <w:lang w:val="en-US"/>
        </w:rPr>
        <w:t>as</w:t>
      </w:r>
      <w:r w:rsidR="005A4362" w:rsidRPr="003D4E03">
        <w:rPr>
          <w:rFonts w:ascii="Arial" w:hAnsi="Arial" w:cs="Arial"/>
          <w:color w:val="000000"/>
          <w:lang w:val="en-US"/>
        </w:rPr>
        <w:t xml:space="preserve"> an annual venue</w:t>
      </w:r>
      <w:r w:rsidR="00AF60A2" w:rsidRPr="003D4E03">
        <w:rPr>
          <w:rFonts w:ascii="Arial" w:hAnsi="Arial" w:cs="Arial"/>
          <w:color w:val="000000"/>
          <w:lang w:val="en-US"/>
        </w:rPr>
        <w:t xml:space="preserve"> to support research within the information retrieval community by providing the necessary infrastructure for large-scale evaluation of text retrieval methodologies. </w:t>
      </w:r>
    </w:p>
    <w:p w14:paraId="583B7E78" w14:textId="77777777" w:rsidR="007C6D25" w:rsidRPr="003D4E03" w:rsidRDefault="007C6D25" w:rsidP="007C6D25">
      <w:pPr>
        <w:widowControl w:val="0"/>
        <w:autoSpaceDE w:val="0"/>
        <w:autoSpaceDN w:val="0"/>
        <w:adjustRightInd w:val="0"/>
        <w:spacing w:line="360" w:lineRule="auto"/>
        <w:ind w:left="360"/>
        <w:jc w:val="both"/>
        <w:rPr>
          <w:rFonts w:ascii="Arial" w:hAnsi="Arial" w:cs="Arial"/>
          <w:color w:val="000000"/>
          <w:lang w:val="en-US"/>
        </w:rPr>
      </w:pPr>
    </w:p>
    <w:p w14:paraId="075DC31D" w14:textId="77777777" w:rsidR="00B9500C" w:rsidRPr="003D4E03" w:rsidRDefault="00B9500C" w:rsidP="00B9500C">
      <w:pPr>
        <w:widowControl w:val="0"/>
        <w:autoSpaceDE w:val="0"/>
        <w:autoSpaceDN w:val="0"/>
        <w:adjustRightInd w:val="0"/>
        <w:spacing w:line="360" w:lineRule="auto"/>
        <w:jc w:val="both"/>
        <w:rPr>
          <w:rFonts w:ascii="Arial" w:hAnsi="Arial" w:cs="Arial"/>
          <w:color w:val="000000"/>
          <w:lang w:val="en-US"/>
        </w:rPr>
      </w:pPr>
      <w:r w:rsidRPr="003D4E03">
        <w:rPr>
          <w:rFonts w:ascii="Arial" w:hAnsi="Arial" w:cs="Arial"/>
          <w:i/>
          <w:color w:val="000000"/>
          <w:lang w:val="en-US"/>
        </w:rPr>
        <w:t xml:space="preserve">- </w:t>
      </w:r>
      <w:r w:rsidR="00AF60A2" w:rsidRPr="003D4E03">
        <w:rPr>
          <w:rFonts w:ascii="Arial" w:hAnsi="Arial" w:cs="Arial"/>
          <w:i/>
          <w:color w:val="000000"/>
          <w:lang w:val="en-US"/>
        </w:rPr>
        <w:t>NTCIR</w:t>
      </w:r>
      <w:r w:rsidR="00AF60A2" w:rsidRPr="003D4E03">
        <w:rPr>
          <w:rFonts w:ascii="Arial" w:hAnsi="Arial" w:cs="Arial"/>
          <w:color w:val="000000"/>
          <w:lang w:val="en-US"/>
        </w:rPr>
        <w:t xml:space="preserve"> (National Institute of Informatics- Testbeds and Community for Information access Research) (1999) provided almost the same infrastructure </w:t>
      </w:r>
      <w:r w:rsidRPr="003D4E03">
        <w:rPr>
          <w:rFonts w:ascii="Arial" w:hAnsi="Arial" w:cs="Arial"/>
          <w:color w:val="000000"/>
          <w:lang w:val="en-US"/>
        </w:rPr>
        <w:t xml:space="preserve">than TREC </w:t>
      </w:r>
      <w:r w:rsidR="00AF60A2" w:rsidRPr="003D4E03">
        <w:rPr>
          <w:rFonts w:ascii="Arial" w:hAnsi="Arial" w:cs="Arial"/>
          <w:color w:val="000000"/>
          <w:lang w:val="en-US"/>
        </w:rPr>
        <w:t>but for Asian languages.   </w:t>
      </w:r>
    </w:p>
    <w:p w14:paraId="796A5B6D" w14:textId="77777777" w:rsidR="00B9500C" w:rsidRPr="003D4E03" w:rsidRDefault="00B9500C" w:rsidP="00B9500C">
      <w:pPr>
        <w:widowControl w:val="0"/>
        <w:autoSpaceDE w:val="0"/>
        <w:autoSpaceDN w:val="0"/>
        <w:adjustRightInd w:val="0"/>
        <w:spacing w:line="360" w:lineRule="auto"/>
        <w:jc w:val="both"/>
        <w:rPr>
          <w:rFonts w:ascii="Arial" w:hAnsi="Arial" w:cs="Arial"/>
          <w:color w:val="000000"/>
          <w:lang w:val="en-US"/>
        </w:rPr>
      </w:pPr>
    </w:p>
    <w:p w14:paraId="0F0B0B45" w14:textId="4EB6A652" w:rsidR="00B9500C" w:rsidRPr="003D4E03" w:rsidRDefault="00B9500C" w:rsidP="00B9500C">
      <w:pPr>
        <w:widowControl w:val="0"/>
        <w:autoSpaceDE w:val="0"/>
        <w:autoSpaceDN w:val="0"/>
        <w:adjustRightInd w:val="0"/>
        <w:spacing w:line="360" w:lineRule="auto"/>
        <w:jc w:val="both"/>
        <w:rPr>
          <w:rFonts w:ascii="Arial" w:eastAsia="Times New Roman" w:hAnsi="Arial" w:cs="Arial"/>
          <w:color w:val="000000"/>
          <w:lang w:val="en-US"/>
        </w:rPr>
      </w:pPr>
      <w:r w:rsidRPr="003D4E03">
        <w:rPr>
          <w:rFonts w:ascii="Arial" w:hAnsi="Arial" w:cs="Arial"/>
          <w:i/>
          <w:color w:val="000000"/>
          <w:lang w:val="en-US"/>
        </w:rPr>
        <w:t xml:space="preserve">- </w:t>
      </w:r>
      <w:r w:rsidR="00AF60A2" w:rsidRPr="003D4E03">
        <w:rPr>
          <w:rFonts w:ascii="Arial" w:hAnsi="Arial" w:cs="Arial"/>
          <w:i/>
          <w:color w:val="000000"/>
          <w:lang w:val="en-US"/>
        </w:rPr>
        <w:t>CLEF</w:t>
      </w:r>
      <w:r w:rsidR="00AF60A2" w:rsidRPr="003D4E03">
        <w:rPr>
          <w:rFonts w:ascii="Arial" w:hAnsi="Arial" w:cs="Arial"/>
          <w:color w:val="000000"/>
          <w:lang w:val="en-US"/>
        </w:rPr>
        <w:t xml:space="preserve"> </w:t>
      </w:r>
      <w:r w:rsidR="00AF60A2" w:rsidRPr="003D4E03">
        <w:rPr>
          <w:rStyle w:val="Refdenotaalpie"/>
          <w:rFonts w:ascii="Arial" w:hAnsi="Arial" w:cs="Arial"/>
          <w:color w:val="000000"/>
          <w:lang w:val="en-US"/>
        </w:rPr>
        <w:footnoteReference w:id="4"/>
      </w:r>
      <w:r w:rsidR="00AF60A2" w:rsidRPr="003D4E03">
        <w:rPr>
          <w:rFonts w:ascii="Arial" w:hAnsi="Arial" w:cs="Arial"/>
          <w:color w:val="000000"/>
          <w:lang w:val="en-US"/>
        </w:rPr>
        <w:t xml:space="preserve"> (Conference and Labs of the Evaluation Forum) (2000) </w:t>
      </w:r>
      <w:r w:rsidRPr="003D4E03">
        <w:rPr>
          <w:rFonts w:ascii="Arial" w:hAnsi="Arial" w:cs="Arial"/>
          <w:color w:val="000000"/>
          <w:lang w:val="en-US"/>
        </w:rPr>
        <w:t xml:space="preserve">was created </w:t>
      </w:r>
      <w:r w:rsidR="00AF60A2" w:rsidRPr="003D4E03">
        <w:rPr>
          <w:rFonts w:ascii="Arial" w:hAnsi="Arial" w:cs="Arial"/>
          <w:color w:val="000000"/>
          <w:lang w:val="en-US"/>
        </w:rPr>
        <w:t xml:space="preserve">to </w:t>
      </w:r>
      <w:r w:rsidR="00AF60A2" w:rsidRPr="003D4E03">
        <w:rPr>
          <w:rFonts w:ascii="Arial" w:eastAsia="Times New Roman" w:hAnsi="Arial" w:cs="Arial"/>
          <w:color w:val="000000"/>
          <w:lang w:val="en-US"/>
        </w:rPr>
        <w:t xml:space="preserve">promote research, innovation, and development of information access systems with an </w:t>
      </w:r>
      <w:r w:rsidR="00AF60A2" w:rsidRPr="003D4E03">
        <w:rPr>
          <w:rFonts w:ascii="Arial" w:hAnsi="Arial" w:cs="Arial"/>
          <w:color w:val="000000"/>
          <w:lang w:val="en-US"/>
        </w:rPr>
        <w:t xml:space="preserve">emphasis on </w:t>
      </w:r>
      <w:r w:rsidRPr="003D4E03">
        <w:rPr>
          <w:rFonts w:ascii="Arial" w:eastAsia="Times New Roman" w:hAnsi="Arial" w:cs="Arial"/>
          <w:color w:val="000000"/>
          <w:lang w:val="en-US"/>
        </w:rPr>
        <w:t>multilingual and multimodal.</w:t>
      </w:r>
    </w:p>
    <w:p w14:paraId="0578090E" w14:textId="77777777" w:rsidR="00B9500C" w:rsidRPr="003D4E03" w:rsidRDefault="00B9500C" w:rsidP="00B9500C">
      <w:pPr>
        <w:pStyle w:val="Prrafodelista"/>
        <w:widowControl w:val="0"/>
        <w:autoSpaceDE w:val="0"/>
        <w:autoSpaceDN w:val="0"/>
        <w:adjustRightInd w:val="0"/>
        <w:spacing w:line="360" w:lineRule="auto"/>
        <w:jc w:val="both"/>
        <w:rPr>
          <w:rFonts w:ascii="Arial" w:hAnsi="Arial" w:cs="Arial"/>
          <w:i/>
          <w:color w:val="000000"/>
          <w:lang w:val="en-US"/>
        </w:rPr>
      </w:pPr>
    </w:p>
    <w:p w14:paraId="04774AD8" w14:textId="61E9E8CC" w:rsidR="00AF60A2" w:rsidRPr="003D4E03" w:rsidRDefault="00B9500C" w:rsidP="00B9500C">
      <w:pPr>
        <w:widowControl w:val="0"/>
        <w:autoSpaceDE w:val="0"/>
        <w:autoSpaceDN w:val="0"/>
        <w:adjustRightInd w:val="0"/>
        <w:spacing w:line="360" w:lineRule="auto"/>
        <w:jc w:val="both"/>
        <w:rPr>
          <w:rFonts w:ascii="Arial" w:hAnsi="Arial" w:cs="Arial"/>
          <w:i/>
          <w:color w:val="000000"/>
          <w:lang w:val="en-US"/>
        </w:rPr>
      </w:pPr>
      <w:r w:rsidRPr="003D4E03">
        <w:rPr>
          <w:rFonts w:ascii="Arial" w:eastAsia="Times New Roman" w:hAnsi="Arial" w:cs="Arial"/>
          <w:i/>
          <w:color w:val="000000"/>
          <w:lang w:val="en-US"/>
        </w:rPr>
        <w:t xml:space="preserve">- </w:t>
      </w:r>
      <w:r w:rsidR="00AF60A2" w:rsidRPr="003D4E03">
        <w:rPr>
          <w:rFonts w:ascii="Arial" w:eastAsia="Times New Roman" w:hAnsi="Arial" w:cs="Arial"/>
          <w:i/>
          <w:color w:val="000000"/>
          <w:lang w:val="en-US"/>
        </w:rPr>
        <w:t>INEX</w:t>
      </w:r>
      <w:r w:rsidR="00AF60A2" w:rsidRPr="003D4E03">
        <w:rPr>
          <w:rFonts w:ascii="Arial" w:eastAsia="Times New Roman" w:hAnsi="Arial" w:cs="Arial"/>
          <w:color w:val="000000"/>
          <w:lang w:val="en-US"/>
        </w:rPr>
        <w:t xml:space="preserve"> </w:t>
      </w:r>
      <w:r w:rsidRPr="003D4E03">
        <w:rPr>
          <w:rFonts w:ascii="Arial" w:eastAsia="Times New Roman" w:hAnsi="Arial" w:cs="Arial"/>
          <w:color w:val="000000"/>
          <w:lang w:val="en-US"/>
        </w:rPr>
        <w:t>(</w:t>
      </w:r>
      <w:r w:rsidR="00AF60A2" w:rsidRPr="003D4E03">
        <w:rPr>
          <w:rFonts w:ascii="Arial" w:eastAsia="Times New Roman" w:hAnsi="Arial" w:cs="Arial"/>
          <w:color w:val="000000"/>
          <w:lang w:val="en-US"/>
        </w:rPr>
        <w:t xml:space="preserve">Evaluation of XML retrieval) </w:t>
      </w:r>
      <w:r w:rsidR="002B3608" w:rsidRPr="003D4E03">
        <w:rPr>
          <w:rFonts w:ascii="Arial" w:eastAsia="Times New Roman" w:hAnsi="Arial" w:cs="Arial"/>
          <w:color w:val="000000"/>
          <w:lang w:val="en-US"/>
        </w:rPr>
        <w:t>(2002), which focuses on</w:t>
      </w:r>
      <w:r w:rsidR="00AF60A2" w:rsidRPr="003D4E03">
        <w:rPr>
          <w:rFonts w:ascii="Arial" w:eastAsia="Times New Roman" w:hAnsi="Arial" w:cs="Arial"/>
          <w:color w:val="000000"/>
          <w:lang w:val="en-US"/>
        </w:rPr>
        <w:t xml:space="preserve"> structured information.</w:t>
      </w:r>
      <w:r w:rsidR="00AF60A2" w:rsidRPr="003D4E03">
        <w:rPr>
          <w:rFonts w:ascii="Arial" w:eastAsia="Times New Roman" w:hAnsi="Arial" w:cs="Arial"/>
          <w:color w:val="000000"/>
          <w:lang w:val="en-US"/>
        </w:rPr>
        <w:tab/>
      </w:r>
    </w:p>
    <w:p w14:paraId="6A104684" w14:textId="77777777" w:rsidR="00C04032" w:rsidRPr="003D4E03" w:rsidRDefault="00C04032" w:rsidP="003272BF">
      <w:pPr>
        <w:widowControl w:val="0"/>
        <w:autoSpaceDE w:val="0"/>
        <w:autoSpaceDN w:val="0"/>
        <w:adjustRightInd w:val="0"/>
        <w:rPr>
          <w:rFonts w:ascii="Times New Roman" w:hAnsi="Times New Roman" w:cs="Times New Roman"/>
          <w:lang w:val="en-US"/>
        </w:rPr>
      </w:pPr>
    </w:p>
    <w:p w14:paraId="4F09891F" w14:textId="77777777" w:rsidR="00826F37" w:rsidRPr="003D4E03" w:rsidRDefault="00826F37" w:rsidP="003272BF">
      <w:pPr>
        <w:widowControl w:val="0"/>
        <w:autoSpaceDE w:val="0"/>
        <w:autoSpaceDN w:val="0"/>
        <w:adjustRightInd w:val="0"/>
        <w:rPr>
          <w:rFonts w:ascii="Times New Roman" w:hAnsi="Times New Roman" w:cs="Times New Roman"/>
          <w:lang w:val="en-US"/>
        </w:rPr>
      </w:pPr>
    </w:p>
    <w:p w14:paraId="3B5EBF0E" w14:textId="77777777" w:rsidR="00161643" w:rsidRPr="003D4E03" w:rsidRDefault="00161643">
      <w:pPr>
        <w:rPr>
          <w:rFonts w:ascii="Arial" w:hAnsi="Arial" w:cs="Arial"/>
          <w:color w:val="000000"/>
          <w:lang w:val="en-US"/>
        </w:rPr>
      </w:pPr>
    </w:p>
    <w:p w14:paraId="12FE80DD" w14:textId="20F6754C" w:rsidR="00B9500C" w:rsidRPr="003D4E03" w:rsidRDefault="00B9500C" w:rsidP="00B9500C">
      <w:pPr>
        <w:jc w:val="both"/>
        <w:rPr>
          <w:rFonts w:ascii="Arial" w:hAnsi="Arial" w:cs="Arial"/>
          <w:b/>
          <w:bCs/>
          <w:color w:val="000000"/>
          <w:lang w:val="en-US"/>
        </w:rPr>
      </w:pPr>
      <w:r w:rsidRPr="003D4E03">
        <w:rPr>
          <w:rFonts w:ascii="Arial" w:hAnsi="Arial" w:cs="Arial"/>
          <w:b/>
          <w:bCs/>
          <w:color w:val="000000"/>
          <w:lang w:val="en-US"/>
        </w:rPr>
        <w:t>1.2.2 Early Work in Music Information Retrieval Evaluation</w:t>
      </w:r>
    </w:p>
    <w:p w14:paraId="3CD448BD" w14:textId="77777777" w:rsidR="00161643" w:rsidRPr="003D4E03" w:rsidRDefault="00161643">
      <w:pPr>
        <w:rPr>
          <w:rFonts w:ascii="Arial" w:hAnsi="Arial" w:cs="Arial"/>
          <w:color w:val="000000"/>
          <w:lang w:val="en-US"/>
        </w:rPr>
      </w:pPr>
    </w:p>
    <w:p w14:paraId="5E8450BD" w14:textId="5AA166E7" w:rsidR="00FA01A6" w:rsidRPr="003D4E03" w:rsidRDefault="00F860EB" w:rsidP="002C1600">
      <w:pPr>
        <w:spacing w:line="360" w:lineRule="auto"/>
        <w:jc w:val="both"/>
        <w:rPr>
          <w:rFonts w:ascii="Arial" w:hAnsi="Arial" w:cs="Arial"/>
          <w:color w:val="000000"/>
          <w:lang w:val="en-US"/>
        </w:rPr>
      </w:pPr>
      <w:r w:rsidRPr="003D4E03">
        <w:rPr>
          <w:rFonts w:ascii="Arial" w:hAnsi="Arial" w:cs="Arial"/>
          <w:color w:val="000000"/>
          <w:lang w:val="en-US"/>
        </w:rPr>
        <w:t xml:space="preserve">Some </w:t>
      </w:r>
      <w:r w:rsidR="003E38AF" w:rsidRPr="003D4E03">
        <w:rPr>
          <w:rFonts w:ascii="Arial" w:hAnsi="Arial" w:cs="Arial"/>
          <w:color w:val="000000"/>
          <w:lang w:val="en-US"/>
        </w:rPr>
        <w:t xml:space="preserve">initiatives towards the development of Music Information Retrieval evaluation frameworks took place. </w:t>
      </w:r>
      <w:r w:rsidR="00017045" w:rsidRPr="003D4E03">
        <w:rPr>
          <w:rFonts w:ascii="Arial" w:hAnsi="Arial" w:cs="Arial"/>
          <w:color w:val="000000"/>
          <w:lang w:val="en-US"/>
        </w:rPr>
        <w:t>The</w:t>
      </w:r>
      <w:r w:rsidR="005B03F0" w:rsidRPr="003D4E03">
        <w:rPr>
          <w:rFonts w:ascii="Arial" w:hAnsi="Arial" w:cs="Arial"/>
          <w:color w:val="000000"/>
          <w:lang w:val="en-US"/>
        </w:rPr>
        <w:t xml:space="preserve"> organization of the first International Symposium on Music Information Retrieval </w:t>
      </w:r>
      <w:r w:rsidR="005B03F0" w:rsidRPr="003D4E03">
        <w:rPr>
          <w:rFonts w:ascii="Arial" w:hAnsi="Arial" w:cs="Arial"/>
          <w:i/>
          <w:color w:val="000000"/>
          <w:lang w:val="en-US"/>
        </w:rPr>
        <w:t>(ISMIR)</w:t>
      </w:r>
      <w:r w:rsidR="005B03F0" w:rsidRPr="003D4E03">
        <w:rPr>
          <w:rFonts w:ascii="Arial" w:hAnsi="Arial" w:cs="Arial"/>
          <w:color w:val="000000"/>
          <w:lang w:val="en-US"/>
        </w:rPr>
        <w:t xml:space="preserve"> in 2000, with the intention of bringing together the MIR research community into one location </w:t>
      </w:r>
      <w:r w:rsidR="00E61CA7" w:rsidRPr="003D4E03">
        <w:rPr>
          <w:rFonts w:ascii="Arial" w:hAnsi="Arial" w:cs="Arial"/>
          <w:color w:val="000000"/>
          <w:lang w:val="en-US"/>
        </w:rPr>
        <w:t xml:space="preserve">to treat among other topics, the </w:t>
      </w:r>
      <w:r w:rsidR="007752BD" w:rsidRPr="003D4E03">
        <w:rPr>
          <w:rFonts w:ascii="Arial" w:hAnsi="Arial" w:cs="Arial"/>
          <w:color w:val="000000"/>
          <w:lang w:val="en-US"/>
        </w:rPr>
        <w:t xml:space="preserve">creation of formal </w:t>
      </w:r>
      <w:r w:rsidR="00E61CA7" w:rsidRPr="003D4E03">
        <w:rPr>
          <w:rFonts w:ascii="Arial" w:hAnsi="Arial" w:cs="Arial"/>
          <w:color w:val="000000"/>
          <w:lang w:val="en-US"/>
        </w:rPr>
        <w:t xml:space="preserve">evaluation standards </w:t>
      </w:r>
      <w:r w:rsidR="007752BD" w:rsidRPr="003D4E03">
        <w:rPr>
          <w:rFonts w:ascii="Arial" w:hAnsi="Arial" w:cs="Arial"/>
          <w:color w:val="000000"/>
          <w:lang w:val="en-US"/>
        </w:rPr>
        <w:t xml:space="preserve">for MIR </w:t>
      </w:r>
      <w:r w:rsidR="005B03F0" w:rsidRPr="003D4E03">
        <w:rPr>
          <w:rFonts w:ascii="Arial" w:hAnsi="Arial" w:cs="Arial"/>
          <w:color w:val="000000"/>
          <w:lang w:val="en-US"/>
        </w:rPr>
        <w:fldChar w:fldCharType="begin" w:fldLock="1"/>
      </w:r>
      <w:r w:rsidR="007C6D25" w:rsidRPr="003D4E03">
        <w:rPr>
          <w:rFonts w:ascii="Arial" w:hAnsi="Arial" w:cs="Arial"/>
          <w:color w:val="000000"/>
          <w:lang w:val="en-US"/>
        </w:rPr>
        <w:instrText>ADDIN CSL_CITATION { "citationItems" : [ { "id" : "ITEM-1", "itemData" : { "author" : [ { "dropping-particle" : "", "family" : "Downie", "given" : "J Stephen", "non-dropping-particle" : "", "parse-names" : false, "suffix" : "" } ], "id" : "ITEM-1", "issued" : { "date-parts" : [ [ "2000" ] ] }, "title" : "Who , What , When , Where and Why : Introduction and Acknowledgments ( First Edition )", "type" : "article-journal" }, "uris" : [ "http://www.mendeley.com/documents/?uuid=e91bd320-8750-4b09-b702-298c4f2080b0" ] } ], "mendeley" : { "formattedCitation" : "(Downie, 2000)", "plainTextFormattedCitation" : "(Downie, 2000)", "previouslyFormattedCitation" : "(Downie, 2000)" }, "properties" : { "noteIndex" : 0 }, "schema" : "https://github.com/citation-style-language/schema/raw/master/csl-citation.json" }</w:instrText>
      </w:r>
      <w:r w:rsidR="005B03F0" w:rsidRPr="003D4E03">
        <w:rPr>
          <w:rFonts w:ascii="Arial" w:hAnsi="Arial" w:cs="Arial"/>
          <w:color w:val="000000"/>
          <w:lang w:val="en-US"/>
        </w:rPr>
        <w:fldChar w:fldCharType="separate"/>
      </w:r>
      <w:r w:rsidR="007C6D25" w:rsidRPr="003D4E03">
        <w:rPr>
          <w:rFonts w:ascii="Arial" w:hAnsi="Arial" w:cs="Arial"/>
          <w:noProof/>
          <w:color w:val="000000"/>
          <w:lang w:val="en-US"/>
        </w:rPr>
        <w:t>(Downie, 2000)</w:t>
      </w:r>
      <w:r w:rsidR="005B03F0" w:rsidRPr="003D4E03">
        <w:rPr>
          <w:rFonts w:ascii="Arial" w:hAnsi="Arial" w:cs="Arial"/>
          <w:color w:val="000000"/>
          <w:lang w:val="en-US"/>
        </w:rPr>
        <w:fldChar w:fldCharType="end"/>
      </w:r>
      <w:r w:rsidR="00017045" w:rsidRPr="003D4E03">
        <w:rPr>
          <w:rFonts w:ascii="Arial" w:hAnsi="Arial" w:cs="Arial"/>
          <w:color w:val="000000"/>
          <w:lang w:val="en-US"/>
        </w:rPr>
        <w:t xml:space="preserve"> was one of them</w:t>
      </w:r>
      <w:r w:rsidR="005B03F0" w:rsidRPr="003D4E03">
        <w:rPr>
          <w:rFonts w:ascii="Arial" w:hAnsi="Arial" w:cs="Arial"/>
          <w:color w:val="000000"/>
          <w:lang w:val="en-US"/>
        </w:rPr>
        <w:t>.   As a consequence, som</w:t>
      </w:r>
      <w:r w:rsidR="003D6FF7" w:rsidRPr="003D4E03">
        <w:rPr>
          <w:rFonts w:ascii="Arial" w:hAnsi="Arial" w:cs="Arial"/>
          <w:color w:val="000000"/>
          <w:lang w:val="en-US"/>
        </w:rPr>
        <w:t>e workshops on the c</w:t>
      </w:r>
      <w:r w:rsidR="00017045" w:rsidRPr="003D4E03">
        <w:rPr>
          <w:rFonts w:ascii="Arial" w:hAnsi="Arial" w:cs="Arial"/>
          <w:color w:val="000000"/>
          <w:lang w:val="en-US"/>
        </w:rPr>
        <w:t>reation of standardized test collections, tasks and metrics for music digital l</w:t>
      </w:r>
      <w:r w:rsidR="005B03F0" w:rsidRPr="003D4E03">
        <w:rPr>
          <w:rFonts w:ascii="Arial" w:hAnsi="Arial" w:cs="Arial"/>
          <w:color w:val="000000"/>
          <w:lang w:val="en-US"/>
        </w:rPr>
        <w:t xml:space="preserve">ibrary (MDL) and Music Information Retrieval (MIR) Evaluation, </w:t>
      </w:r>
      <w:r w:rsidR="005A7770" w:rsidRPr="003D4E03">
        <w:rPr>
          <w:rFonts w:ascii="Arial" w:hAnsi="Arial" w:cs="Arial"/>
          <w:color w:val="000000"/>
          <w:lang w:val="en-US"/>
        </w:rPr>
        <w:t>were placed</w:t>
      </w:r>
      <w:r w:rsidR="005B03F0" w:rsidRPr="003D4E03">
        <w:rPr>
          <w:rFonts w:ascii="Arial" w:hAnsi="Arial" w:cs="Arial"/>
          <w:color w:val="000000"/>
          <w:lang w:val="en-US"/>
        </w:rPr>
        <w:t xml:space="preserve"> in July 2002 at the ACM/IEEE Joint Conference on Digital Libraries. </w:t>
      </w:r>
      <w:r w:rsidR="003D6FF7" w:rsidRPr="003D4E03">
        <w:rPr>
          <w:rFonts w:ascii="Arial" w:hAnsi="Arial" w:cs="Arial"/>
          <w:color w:val="000000"/>
          <w:lang w:val="en-US"/>
        </w:rPr>
        <w:t xml:space="preserve">The </w:t>
      </w:r>
      <w:r w:rsidR="00BA316D" w:rsidRPr="003D4E03">
        <w:rPr>
          <w:rFonts w:ascii="Arial" w:hAnsi="Arial" w:cs="Arial"/>
          <w:color w:val="000000"/>
          <w:lang w:val="en-US"/>
        </w:rPr>
        <w:t xml:space="preserve">outcome of these </w:t>
      </w:r>
      <w:r w:rsidR="003D6FF7" w:rsidRPr="003D4E03">
        <w:rPr>
          <w:rFonts w:ascii="Arial" w:hAnsi="Arial" w:cs="Arial"/>
          <w:color w:val="000000"/>
          <w:lang w:val="en-US"/>
        </w:rPr>
        <w:t xml:space="preserve">workshops was </w:t>
      </w:r>
      <w:r w:rsidR="00B609BA" w:rsidRPr="003D4E03">
        <w:rPr>
          <w:rFonts w:ascii="Arial" w:hAnsi="Arial" w:cs="Arial"/>
          <w:color w:val="000000"/>
          <w:lang w:val="en-US"/>
        </w:rPr>
        <w:t xml:space="preserve">the recognition by the </w:t>
      </w:r>
      <w:r w:rsidR="00BA316D" w:rsidRPr="003D4E03">
        <w:rPr>
          <w:rFonts w:ascii="Arial" w:hAnsi="Arial" w:cs="Arial"/>
          <w:color w:val="000000"/>
          <w:lang w:val="en-US"/>
        </w:rPr>
        <w:t>Music IR community</w:t>
      </w:r>
      <w:r w:rsidR="003D6FF7" w:rsidRPr="003D4E03">
        <w:rPr>
          <w:rFonts w:ascii="Arial" w:hAnsi="Arial" w:cs="Arial"/>
          <w:color w:val="000000"/>
          <w:lang w:val="en-US"/>
        </w:rPr>
        <w:t xml:space="preserve">’s </w:t>
      </w:r>
      <w:r w:rsidR="00B609BA" w:rsidRPr="003D4E03">
        <w:rPr>
          <w:rFonts w:ascii="Arial" w:hAnsi="Arial" w:cs="Arial"/>
          <w:color w:val="000000"/>
          <w:lang w:val="en-US"/>
        </w:rPr>
        <w:t xml:space="preserve">of the creation of </w:t>
      </w:r>
      <w:r w:rsidR="00BA316D" w:rsidRPr="003D4E03">
        <w:rPr>
          <w:rFonts w:ascii="Arial" w:hAnsi="Arial" w:cs="Arial"/>
          <w:color w:val="000000"/>
          <w:lang w:val="en-US"/>
        </w:rPr>
        <w:t>a periodic evaluation forum for Music Information Retrieval systems.</w:t>
      </w:r>
      <w:r w:rsidR="00814A4A" w:rsidRPr="003D4E03">
        <w:rPr>
          <w:rFonts w:ascii="Arial" w:hAnsi="Arial" w:cs="Arial"/>
          <w:color w:val="000000"/>
          <w:lang w:val="en-US"/>
        </w:rPr>
        <w:t xml:space="preserve">  </w:t>
      </w:r>
      <w:r w:rsidR="00B609BA" w:rsidRPr="003D4E03">
        <w:rPr>
          <w:rFonts w:ascii="Arial" w:hAnsi="Arial" w:cs="Arial"/>
          <w:color w:val="000000"/>
          <w:lang w:val="en-US"/>
        </w:rPr>
        <w:t>The</w:t>
      </w:r>
      <w:r w:rsidR="00814A4A" w:rsidRPr="003D4E03">
        <w:rPr>
          <w:rFonts w:ascii="Arial" w:hAnsi="Arial" w:cs="Arial"/>
          <w:color w:val="000000"/>
          <w:lang w:val="en-US"/>
        </w:rPr>
        <w:t xml:space="preserve"> story of MIR evaluation</w:t>
      </w:r>
      <w:r w:rsidR="00B609BA" w:rsidRPr="003D4E03">
        <w:rPr>
          <w:rFonts w:ascii="Arial" w:hAnsi="Arial" w:cs="Arial"/>
          <w:color w:val="000000"/>
          <w:lang w:val="en-US"/>
        </w:rPr>
        <w:t xml:space="preserve"> has been shaped since then</w:t>
      </w:r>
      <w:r w:rsidR="00814A4A" w:rsidRPr="003D4E03">
        <w:rPr>
          <w:rFonts w:ascii="Arial" w:hAnsi="Arial" w:cs="Arial"/>
          <w:color w:val="000000"/>
          <w:lang w:val="en-US"/>
        </w:rPr>
        <w:t>:</w:t>
      </w:r>
    </w:p>
    <w:p w14:paraId="481489E4" w14:textId="77777777" w:rsidR="00A0717B" w:rsidRPr="003D4E03" w:rsidRDefault="00A0717B" w:rsidP="002C1600">
      <w:pPr>
        <w:spacing w:line="360" w:lineRule="auto"/>
        <w:jc w:val="both"/>
        <w:rPr>
          <w:rFonts w:ascii="Arial" w:hAnsi="Arial" w:cs="Arial"/>
          <w:color w:val="000000"/>
          <w:lang w:val="en-US"/>
        </w:rPr>
      </w:pPr>
    </w:p>
    <w:p w14:paraId="5868FFF3" w14:textId="6F2B5244" w:rsidR="004A6739" w:rsidRPr="003D4E03" w:rsidRDefault="00814A4A" w:rsidP="004A6739">
      <w:pPr>
        <w:spacing w:line="360" w:lineRule="auto"/>
        <w:jc w:val="both"/>
        <w:rPr>
          <w:rFonts w:ascii="Arial" w:hAnsi="Arial" w:cs="Arial"/>
          <w:color w:val="000000"/>
          <w:lang w:val="en-US"/>
        </w:rPr>
      </w:pPr>
      <w:r w:rsidRPr="003D4E03">
        <w:rPr>
          <w:rFonts w:ascii="Arial" w:hAnsi="Arial" w:cs="Arial"/>
          <w:color w:val="000000"/>
          <w:lang w:val="en-US"/>
        </w:rPr>
        <w:t xml:space="preserve">- </w:t>
      </w:r>
      <w:r w:rsidR="00A0717B" w:rsidRPr="003D4E03">
        <w:rPr>
          <w:rFonts w:ascii="Arial" w:hAnsi="Arial" w:cs="Arial"/>
          <w:color w:val="000000"/>
          <w:lang w:val="en-US"/>
        </w:rPr>
        <w:t>During the 5</w:t>
      </w:r>
      <w:r w:rsidR="00A0717B" w:rsidRPr="003D4E03">
        <w:rPr>
          <w:rFonts w:ascii="Arial" w:hAnsi="Arial" w:cs="Arial"/>
          <w:color w:val="000000"/>
          <w:vertAlign w:val="superscript"/>
          <w:lang w:val="en-US"/>
        </w:rPr>
        <w:t>th</w:t>
      </w:r>
      <w:r w:rsidR="00A0717B" w:rsidRPr="003D4E03">
        <w:rPr>
          <w:rFonts w:ascii="Arial" w:hAnsi="Arial" w:cs="Arial"/>
          <w:color w:val="000000"/>
          <w:lang w:val="en-US"/>
        </w:rPr>
        <w:t xml:space="preserve"> edition of the ISMIR in 2004, placed in Barcelona, Spain, </w:t>
      </w:r>
      <w:r w:rsidR="004A6739" w:rsidRPr="003D4E03">
        <w:rPr>
          <w:rFonts w:ascii="Arial" w:hAnsi="Arial" w:cs="Arial"/>
          <w:color w:val="000000"/>
          <w:lang w:val="en-US"/>
        </w:rPr>
        <w:t xml:space="preserve">an Audio Description Contest (ADC) </w:t>
      </w:r>
      <w:r w:rsidR="004A6739" w:rsidRPr="003D4E03">
        <w:rPr>
          <w:rStyle w:val="Refdenotaalpie"/>
          <w:rFonts w:ascii="Arial" w:hAnsi="Arial" w:cs="Arial"/>
          <w:color w:val="000000"/>
          <w:lang w:val="en-US"/>
        </w:rPr>
        <w:footnoteReference w:id="5"/>
      </w:r>
      <w:r w:rsidR="004A6739" w:rsidRPr="003D4E03">
        <w:rPr>
          <w:rFonts w:ascii="Arial" w:hAnsi="Arial" w:cs="Arial"/>
          <w:color w:val="000000"/>
          <w:lang w:val="en-US"/>
        </w:rPr>
        <w:t xml:space="preserve"> was realized. </w:t>
      </w:r>
      <w:r w:rsidRPr="003D4E03">
        <w:rPr>
          <w:rFonts w:ascii="Arial" w:hAnsi="Arial" w:cs="Arial"/>
          <w:color w:val="000000"/>
          <w:lang w:val="en-US"/>
        </w:rPr>
        <w:t xml:space="preserve">It </w:t>
      </w:r>
      <w:r w:rsidR="004A6739" w:rsidRPr="003D4E03">
        <w:rPr>
          <w:rFonts w:ascii="Arial" w:hAnsi="Arial" w:cs="Arial"/>
          <w:color w:val="000000"/>
          <w:lang w:val="en-US"/>
        </w:rPr>
        <w:t xml:space="preserve">  proposed</w:t>
      </w:r>
      <w:r w:rsidR="00260CA2" w:rsidRPr="003D4E03">
        <w:rPr>
          <w:rFonts w:ascii="Arial" w:hAnsi="Arial" w:cs="Arial"/>
          <w:color w:val="000000"/>
          <w:lang w:val="en-US"/>
        </w:rPr>
        <w:t xml:space="preserve"> some tasks in order to define </w:t>
      </w:r>
      <w:r w:rsidR="004A6739" w:rsidRPr="003D4E03">
        <w:rPr>
          <w:rFonts w:ascii="Arial" w:hAnsi="Arial" w:cs="Arial"/>
          <w:color w:val="000000"/>
          <w:lang w:val="en-US"/>
        </w:rPr>
        <w:t>evaluation and statistical methods to compare systems.  </w:t>
      </w:r>
    </w:p>
    <w:p w14:paraId="56FABCEE" w14:textId="634A6376" w:rsidR="00A0717B" w:rsidRPr="003D4E03" w:rsidRDefault="00A0717B" w:rsidP="002C1600">
      <w:pPr>
        <w:spacing w:line="360" w:lineRule="auto"/>
        <w:jc w:val="both"/>
        <w:rPr>
          <w:rFonts w:ascii="Arial" w:hAnsi="Arial" w:cs="Arial"/>
          <w:color w:val="000000"/>
          <w:lang w:val="en-US"/>
        </w:rPr>
      </w:pPr>
    </w:p>
    <w:p w14:paraId="52E31BBD" w14:textId="0614974B" w:rsidR="00617A69" w:rsidRPr="003D4E03" w:rsidRDefault="00617A69" w:rsidP="00617A69">
      <w:pPr>
        <w:spacing w:line="360" w:lineRule="auto"/>
        <w:jc w:val="both"/>
        <w:rPr>
          <w:rFonts w:ascii="Arial" w:hAnsi="Arial" w:cs="Arial"/>
          <w:color w:val="000000"/>
          <w:lang w:val="en-US"/>
        </w:rPr>
      </w:pPr>
      <w:r w:rsidRPr="003D4E03">
        <w:rPr>
          <w:rFonts w:ascii="Arial" w:hAnsi="Arial" w:cs="Arial"/>
          <w:color w:val="000000"/>
          <w:lang w:val="en-US"/>
        </w:rPr>
        <w:t xml:space="preserve">- </w:t>
      </w:r>
      <w:r w:rsidR="002C1600" w:rsidRPr="003D4E03">
        <w:rPr>
          <w:rFonts w:ascii="Arial" w:hAnsi="Arial" w:cs="Arial"/>
          <w:color w:val="000000"/>
          <w:lang w:val="en-US"/>
        </w:rPr>
        <w:t xml:space="preserve">In 2005, the </w:t>
      </w:r>
      <w:r w:rsidR="002C1600" w:rsidRPr="003D4E03">
        <w:rPr>
          <w:rFonts w:ascii="Arial" w:hAnsi="Arial" w:cs="Arial"/>
          <w:i/>
          <w:color w:val="000000"/>
          <w:lang w:val="en-US"/>
        </w:rPr>
        <w:t xml:space="preserve">MIREX </w:t>
      </w:r>
      <w:r w:rsidR="002C1600" w:rsidRPr="003D4E03">
        <w:rPr>
          <w:rStyle w:val="Refdenotaalpie"/>
          <w:rFonts w:ascii="Arial" w:hAnsi="Arial" w:cs="Arial"/>
          <w:i/>
          <w:color w:val="000000"/>
          <w:lang w:val="en-US"/>
        </w:rPr>
        <w:footnoteReference w:id="6"/>
      </w:r>
      <w:r w:rsidR="002C1600" w:rsidRPr="003D4E03">
        <w:rPr>
          <w:rFonts w:ascii="Arial" w:hAnsi="Arial" w:cs="Arial"/>
          <w:i/>
          <w:color w:val="000000"/>
          <w:lang w:val="en-US"/>
        </w:rPr>
        <w:t>(Music Information Retrieval Evaluation eXchange)</w:t>
      </w:r>
      <w:r w:rsidR="002C1600" w:rsidRPr="003D4E03">
        <w:rPr>
          <w:rFonts w:ascii="Arial" w:hAnsi="Arial" w:cs="Arial"/>
          <w:color w:val="000000"/>
          <w:lang w:val="en-US"/>
        </w:rPr>
        <w:t xml:space="preserve"> run for the first time as the community-based framework for the formal evaluation of Music Information Retrieval (MIR) systems and algorithms. MIREX is coordinated and managed by the International Music Information Retrieval Systems Evaluation Laboratory (IMIRSEL) at the University of Illinois at Urbana- Champaign. </w:t>
      </w:r>
    </w:p>
    <w:p w14:paraId="51BB0E7E" w14:textId="510B5033" w:rsidR="00A54FCF" w:rsidRPr="003D4E03" w:rsidRDefault="00A54FCF" w:rsidP="007567F1">
      <w:pPr>
        <w:pStyle w:val="NormalWeb"/>
        <w:spacing w:line="360" w:lineRule="auto"/>
        <w:jc w:val="both"/>
        <w:rPr>
          <w:rFonts w:ascii="Arial" w:hAnsi="Arial" w:cs="Arial"/>
          <w:sz w:val="24"/>
          <w:szCs w:val="24"/>
          <w:lang w:val="en-US"/>
        </w:rPr>
      </w:pPr>
      <w:r w:rsidRPr="003D4E03">
        <w:rPr>
          <w:rFonts w:ascii="Arial" w:hAnsi="Arial" w:cs="Arial"/>
          <w:i/>
          <w:color w:val="000000"/>
          <w:sz w:val="24"/>
          <w:szCs w:val="24"/>
          <w:lang w:val="en-US"/>
        </w:rPr>
        <w:t xml:space="preserve">- </w:t>
      </w:r>
      <w:r w:rsidR="002C1600" w:rsidRPr="003D4E03">
        <w:rPr>
          <w:rFonts w:ascii="Arial" w:hAnsi="Arial" w:cs="Arial"/>
          <w:i/>
          <w:color w:val="000000"/>
          <w:sz w:val="24"/>
          <w:szCs w:val="24"/>
          <w:lang w:val="en-US"/>
        </w:rPr>
        <w:t>MusicClef</w:t>
      </w:r>
      <w:r w:rsidR="002C1600" w:rsidRPr="003D4E03">
        <w:rPr>
          <w:rFonts w:ascii="Arial" w:hAnsi="Arial" w:cs="Arial"/>
          <w:color w:val="000000"/>
          <w:sz w:val="24"/>
          <w:szCs w:val="24"/>
          <w:lang w:val="en-US"/>
        </w:rPr>
        <w:t xml:space="preserve">, which run from 2011-2013 covered multimodal music tagging </w:t>
      </w:r>
      <w:r w:rsidR="002C1600" w:rsidRPr="003D4E03">
        <w:rPr>
          <w:rFonts w:ascii="Arial" w:hAnsi="Arial" w:cs="Arial"/>
          <w:color w:val="000000"/>
          <w:sz w:val="24"/>
          <w:szCs w:val="24"/>
          <w:lang w:val="en-US"/>
        </w:rPr>
        <w:fldChar w:fldCharType="begin" w:fldLock="1"/>
      </w:r>
      <w:r w:rsidR="002C1600" w:rsidRPr="003D4E03">
        <w:rPr>
          <w:rFonts w:ascii="Arial" w:hAnsi="Arial" w:cs="Arial"/>
          <w:color w:val="000000"/>
          <w:sz w:val="24"/>
          <w:szCs w:val="24"/>
          <w:lang w:val="en-US"/>
        </w:rPr>
        <w:instrText>ADDIN CSL_CITATION { "citationItems" : [ { "id" : "ITEM-1", "itemData" : { "DOI" : "10.1007/978-3-642-33247-0_5", "ISBN" : "9783642332463", "ISSN" : "03029743", "author" : [ { "dropping-particle" : "", "family" : "Orio", "given" : "Nicola", "non-dropping-particle" : "", "parse-names" : false, "suffix" : "" }, { "dropping-particle" : "", "family" : "Liem", "given" : "Cynthia C S", "non-dropping-particle" : "", "parse-names" : false, "suffix" : "" }, { "dropping-particle" : "", "family" : "Peeters", "given" : "Geoffroy", "non-dropping-particle" : "", "parse-names" : false, "suffix" : "" }, { "dropping-particle" : "", "family" : "Schedl", "given" : "Markus", "non-dropping-particle" : "", "parse-names" : false, "suffix" : "" } ], "container-title" : "Lecture Notes in Computer Science (including subseries Lecture Notes in Artificial Intelligence and Lecture Notes in Bioinformatics)", "id" : "ITEM-1", "issued" : { "date-parts" : [ [ "2012" ] ] }, "page" : "36-41", "title" : "MusiClef: Multimodal music tagging task", "type" : "article-journal", "volume" : "7488 LNCS" }, "uris" : [ "http://www.mendeley.com/documents/?uuid=8efd31d3-ed11-4e8c-8af0-6f0d1db73aff" ] } ], "mendeley" : { "formattedCitation" : "(Orio, Liem, Peeters, &amp; Schedl, 2012)", "plainTextFormattedCitation" : "(Orio, Liem, Peeters, &amp; Schedl, 2012)", "previouslyFormattedCitation" : "(Orio, Liem, Peeters, &amp; Schedl, 2012)" }, "properties" : { "noteIndex" : 0 }, "schema" : "https://github.com/citation-style-language/schema/raw/master/csl-citation.json" }</w:instrText>
      </w:r>
      <w:r w:rsidR="002C1600" w:rsidRPr="003D4E03">
        <w:rPr>
          <w:rFonts w:ascii="Arial" w:hAnsi="Arial" w:cs="Arial"/>
          <w:color w:val="000000"/>
          <w:sz w:val="24"/>
          <w:szCs w:val="24"/>
          <w:lang w:val="en-US"/>
        </w:rPr>
        <w:fldChar w:fldCharType="separate"/>
      </w:r>
      <w:r w:rsidR="002C1600" w:rsidRPr="003D4E03">
        <w:rPr>
          <w:rFonts w:ascii="Arial" w:hAnsi="Arial" w:cs="Arial"/>
          <w:noProof/>
          <w:color w:val="000000"/>
          <w:sz w:val="24"/>
          <w:szCs w:val="24"/>
          <w:lang w:val="en-US"/>
        </w:rPr>
        <w:t>(Orio, Liem, Peeters, &amp; Schedl, 2012)</w:t>
      </w:r>
      <w:r w:rsidR="002C1600" w:rsidRPr="003D4E03">
        <w:rPr>
          <w:rFonts w:ascii="Arial" w:hAnsi="Arial" w:cs="Arial"/>
          <w:color w:val="000000"/>
          <w:sz w:val="24"/>
          <w:szCs w:val="24"/>
          <w:lang w:val="en-US"/>
        </w:rPr>
        <w:fldChar w:fldCharType="end"/>
      </w:r>
      <w:r w:rsidR="00CF5C98" w:rsidRPr="003D4E03">
        <w:rPr>
          <w:rFonts w:ascii="Arial" w:hAnsi="Arial" w:cs="Arial"/>
          <w:color w:val="000000"/>
          <w:sz w:val="24"/>
          <w:szCs w:val="24"/>
          <w:lang w:val="en-US"/>
        </w:rPr>
        <w:t xml:space="preserve"> </w:t>
      </w:r>
      <w:r w:rsidR="00CF5C98" w:rsidRPr="003D4E03">
        <w:rPr>
          <w:rFonts w:ascii="Arial" w:hAnsi="Arial" w:cs="Arial"/>
          <w:sz w:val="24"/>
          <w:szCs w:val="24"/>
          <w:lang w:val="en-US"/>
        </w:rPr>
        <w:t>and focus evaluation on professional application scenarios</w:t>
      </w:r>
      <w:r w:rsidR="007567F1" w:rsidRPr="003D4E03">
        <w:rPr>
          <w:rFonts w:ascii="Arial" w:hAnsi="Arial" w:cs="Arial"/>
          <w:color w:val="2D2D2D"/>
          <w:sz w:val="24"/>
          <w:szCs w:val="24"/>
          <w:lang w:val="en-US"/>
        </w:rPr>
        <w:t>.</w:t>
      </w:r>
    </w:p>
    <w:p w14:paraId="2BAD95BB" w14:textId="77777777" w:rsidR="007567F1" w:rsidRPr="003D4E03" w:rsidRDefault="00A54FCF" w:rsidP="00A54FCF">
      <w:pPr>
        <w:spacing w:line="360" w:lineRule="auto"/>
        <w:jc w:val="both"/>
        <w:rPr>
          <w:rFonts w:ascii="Arial" w:hAnsi="Arial" w:cs="Arial"/>
          <w:color w:val="000000"/>
          <w:lang w:val="en-US"/>
        </w:rPr>
      </w:pPr>
      <w:r w:rsidRPr="003D4E03">
        <w:rPr>
          <w:rFonts w:ascii="Arial" w:hAnsi="Arial" w:cs="Arial"/>
          <w:color w:val="000000"/>
          <w:lang w:val="en-US"/>
        </w:rPr>
        <w:t xml:space="preserve">- </w:t>
      </w:r>
      <w:r w:rsidR="002C1600" w:rsidRPr="003D4E03">
        <w:rPr>
          <w:rFonts w:ascii="Arial" w:hAnsi="Arial" w:cs="Arial"/>
          <w:color w:val="000000"/>
          <w:lang w:val="en-US"/>
        </w:rPr>
        <w:t xml:space="preserve">The </w:t>
      </w:r>
      <w:r w:rsidR="002C1600" w:rsidRPr="003D4E03">
        <w:rPr>
          <w:rFonts w:ascii="Arial" w:hAnsi="Arial" w:cs="Arial"/>
          <w:i/>
          <w:color w:val="000000"/>
          <w:lang w:val="en-US"/>
        </w:rPr>
        <w:t>Million Song Dataset Challenge</w:t>
      </w:r>
      <w:r w:rsidR="002C1600" w:rsidRPr="003D4E03">
        <w:rPr>
          <w:rFonts w:ascii="Arial" w:hAnsi="Arial" w:cs="Arial"/>
          <w:color w:val="000000"/>
          <w:lang w:val="en-US"/>
        </w:rPr>
        <w:t xml:space="preserve"> (</w:t>
      </w:r>
      <w:r w:rsidR="002C1600" w:rsidRPr="003D4E03">
        <w:rPr>
          <w:rFonts w:ascii="Arial" w:hAnsi="Arial" w:cs="Arial"/>
          <w:i/>
          <w:color w:val="000000"/>
          <w:lang w:val="en-US"/>
        </w:rPr>
        <w:t>MSD</w:t>
      </w:r>
      <w:r w:rsidR="002C1600" w:rsidRPr="003D4E03">
        <w:rPr>
          <w:rFonts w:ascii="Arial" w:hAnsi="Arial" w:cs="Arial"/>
          <w:color w:val="000000"/>
          <w:lang w:val="en-US"/>
        </w:rPr>
        <w:t xml:space="preserve">, 2012) </w:t>
      </w:r>
      <w:r w:rsidR="007567F1" w:rsidRPr="003D4E03">
        <w:rPr>
          <w:rFonts w:ascii="Arial" w:hAnsi="Arial" w:cs="Arial"/>
          <w:color w:val="000000"/>
          <w:lang w:val="en-US"/>
        </w:rPr>
        <w:t xml:space="preserve">was created </w:t>
      </w:r>
      <w:r w:rsidR="002C1600" w:rsidRPr="003D4E03">
        <w:rPr>
          <w:rFonts w:ascii="Arial" w:hAnsi="Arial" w:cs="Arial"/>
          <w:color w:val="000000"/>
          <w:lang w:val="en-US"/>
        </w:rPr>
        <w:t xml:space="preserve">to overcome music dataset sharing limitations </w:t>
      </w:r>
      <w:r w:rsidR="002C1600" w:rsidRPr="003D4E03">
        <w:rPr>
          <w:rFonts w:ascii="Arial" w:hAnsi="Arial" w:cs="Arial"/>
          <w:color w:val="000000"/>
          <w:lang w:val="en-US"/>
        </w:rPr>
        <w:fldChar w:fldCharType="begin" w:fldLock="1"/>
      </w:r>
      <w:r w:rsidR="002C1600" w:rsidRPr="003D4E03">
        <w:rPr>
          <w:rFonts w:ascii="Arial" w:hAnsi="Arial" w:cs="Arial"/>
          <w:color w:val="000000"/>
          <w:lang w:val="en-US"/>
        </w:rPr>
        <w:instrText>ADDIN CSL_CITATION { "citationItems" : [ { "id" : "ITEM-1", "itemData" : { "DOI" : "10.1145/2187980.2188222", "ISBN" : "9781450312301", "ISSN" : "1450312306", "abstract" : "We introduce the Million Song Dataset, a freely-available collection of audio features and metadata for a million con- temporary popular music tracks. We describe its creation process, its content, and its possible uses. Attractive fea- tures of the Million Song Database include the range of ex- isting resources to which it is linked, and the fact that it is the largest current research dataset in our \ufb01eld. As an illustra- tion, we present year prediction as an example application, a task that has, until now, been dif\ufb01cult to study owing to the absence of a large set of suitable data. We show positive results on year prediction, and discuss more generally the future development of the dataset.", "author" : [ { "dropping-particle" : "", "family" : "Bertin-Mahieux", "given" : "Thierry", "non-dropping-particle" : "", "parse-names" : false, "suffix" : "" }, { "dropping-particle" : "", "family" : "Ellis", "given" : "Daniel P.W.", "non-dropping-particle" : "", "parse-names" : false, "suffix" : "" }, { "dropping-particle" : "", "family" : "Whitman", "given" : "Brian", "non-dropping-particle" : "", "parse-names" : false, "suffix" : "" }, { "dropping-particle" : "", "family" : "Lamere", "given" : "Paul", "non-dropping-particle" : "", "parse-names" : false, "suffix" : "" } ], "container-title" : "Ismir", "id" : "ITEM-1", "issue" : "Ismir", "issued" : { "date-parts" : [ [ "2011" ] ] }, "page" : "591-596", "title" : "The Million Song Dataset", "type" : "article-journal" }, "uris" : [ "http://www.mendeley.com/documents/?uuid=b43aa5fc-d8c8-4a20-8d6a-1b52d13d5da5" ] } ], "mendeley" : { "formattedCitation" : "(Bertin-Mahieux, Ellis, Whitman, &amp; Lamere, 2011)", "plainTextFormattedCitation" : "(Bertin-Mahieux, Ellis, Whitman, &amp; Lamere, 2011)", "previouslyFormattedCitation" : "(Bertin-Mahieux, Ellis, Whitman, &amp; Lamere, 2011)" }, "properties" : { "noteIndex" : 0 }, "schema" : "https://github.com/citation-style-language/schema/raw/master/csl-citation.json" }</w:instrText>
      </w:r>
      <w:r w:rsidR="002C1600" w:rsidRPr="003D4E03">
        <w:rPr>
          <w:rFonts w:ascii="Arial" w:hAnsi="Arial" w:cs="Arial"/>
          <w:color w:val="000000"/>
          <w:lang w:val="en-US"/>
        </w:rPr>
        <w:fldChar w:fldCharType="separate"/>
      </w:r>
      <w:r w:rsidR="002C1600" w:rsidRPr="003D4E03">
        <w:rPr>
          <w:rFonts w:ascii="Arial" w:hAnsi="Arial" w:cs="Arial"/>
          <w:noProof/>
          <w:color w:val="000000"/>
          <w:lang w:val="en-US"/>
        </w:rPr>
        <w:t>(Bertin-Mahieux, Ellis, Whitman, &amp; Lamere, 2011)</w:t>
      </w:r>
      <w:r w:rsidR="002C1600" w:rsidRPr="003D4E03">
        <w:rPr>
          <w:rFonts w:ascii="Arial" w:hAnsi="Arial" w:cs="Arial"/>
          <w:color w:val="000000"/>
          <w:lang w:val="en-US"/>
        </w:rPr>
        <w:fldChar w:fldCharType="end"/>
      </w:r>
      <w:r w:rsidR="002C1600" w:rsidRPr="003D4E03">
        <w:rPr>
          <w:rFonts w:ascii="Arial" w:hAnsi="Arial" w:cs="Arial"/>
          <w:color w:val="000000"/>
          <w:lang w:val="en-US"/>
        </w:rPr>
        <w:t xml:space="preserve">. With this approach, researchers could grant access to a number of features but not to the algorithm that performs the process, neither to the audio. </w:t>
      </w:r>
    </w:p>
    <w:p w14:paraId="14F5CF07" w14:textId="77777777" w:rsidR="007567F1" w:rsidRPr="003D4E03" w:rsidRDefault="007567F1" w:rsidP="00A54FCF">
      <w:pPr>
        <w:spacing w:line="360" w:lineRule="auto"/>
        <w:jc w:val="both"/>
        <w:rPr>
          <w:rFonts w:ascii="Arial" w:hAnsi="Arial" w:cs="Arial"/>
          <w:color w:val="000000"/>
          <w:lang w:val="en-US"/>
        </w:rPr>
      </w:pPr>
    </w:p>
    <w:p w14:paraId="2CCD70F3" w14:textId="330C09A1" w:rsidR="007567F1" w:rsidRPr="003D4E03" w:rsidRDefault="007567F1" w:rsidP="007567F1">
      <w:pPr>
        <w:spacing w:line="360" w:lineRule="auto"/>
        <w:jc w:val="both"/>
        <w:rPr>
          <w:rFonts w:ascii="Arial" w:hAnsi="Arial" w:cs="Arial"/>
          <w:color w:val="000000"/>
          <w:lang w:val="en-US"/>
        </w:rPr>
      </w:pPr>
      <w:r w:rsidRPr="003D4E03">
        <w:rPr>
          <w:rFonts w:ascii="Arial" w:hAnsi="Arial" w:cs="Arial"/>
          <w:i/>
          <w:color w:val="000000"/>
          <w:lang w:val="en-US"/>
        </w:rPr>
        <w:t xml:space="preserve">- </w:t>
      </w:r>
      <w:r w:rsidR="002C1600" w:rsidRPr="003D4E03">
        <w:rPr>
          <w:rFonts w:ascii="Arial" w:hAnsi="Arial" w:cs="Arial"/>
          <w:i/>
          <w:color w:val="000000"/>
          <w:lang w:val="en-US"/>
        </w:rPr>
        <w:t>Quaero-Eval</w:t>
      </w:r>
      <w:r w:rsidR="002C1600" w:rsidRPr="003D4E03">
        <w:rPr>
          <w:rFonts w:ascii="Arial" w:hAnsi="Arial" w:cs="Arial"/>
          <w:color w:val="000000"/>
          <w:lang w:val="en-US"/>
        </w:rPr>
        <w:t xml:space="preserve">, </w:t>
      </w:r>
      <w:r w:rsidRPr="003D4E03">
        <w:rPr>
          <w:rFonts w:ascii="Arial" w:hAnsi="Arial" w:cs="Arial"/>
          <w:color w:val="000000"/>
          <w:lang w:val="en-US"/>
        </w:rPr>
        <w:t xml:space="preserve">inspired by NIST and MIREX evaluations, since 2012 </w:t>
      </w:r>
      <w:r w:rsidR="002C1600" w:rsidRPr="003D4E03">
        <w:rPr>
          <w:rFonts w:ascii="Arial" w:hAnsi="Arial" w:cs="Arial"/>
          <w:color w:val="000000"/>
          <w:lang w:val="en-US"/>
        </w:rPr>
        <w:t>focuses on audio and music processing</w:t>
      </w:r>
      <w:r w:rsidRPr="003D4E03">
        <w:rPr>
          <w:rFonts w:ascii="Arial" w:hAnsi="Arial" w:cs="Arial"/>
          <w:color w:val="000000"/>
          <w:lang w:val="en-US"/>
        </w:rPr>
        <w:t>. In</w:t>
      </w:r>
      <w:r w:rsidR="002C1600" w:rsidRPr="003D4E03">
        <w:rPr>
          <w:rFonts w:ascii="Arial" w:hAnsi="Arial" w:cs="Arial"/>
          <w:color w:val="000000"/>
          <w:lang w:val="en-US"/>
        </w:rPr>
        <w:t xml:space="preserve"> this </w:t>
      </w:r>
      <w:r w:rsidRPr="003D4E03">
        <w:rPr>
          <w:rFonts w:ascii="Arial" w:hAnsi="Arial" w:cs="Arial"/>
          <w:color w:val="000000"/>
          <w:lang w:val="en-US"/>
        </w:rPr>
        <w:t xml:space="preserve">venue </w:t>
      </w:r>
      <w:r w:rsidR="002C1600" w:rsidRPr="003D4E03">
        <w:rPr>
          <w:rFonts w:ascii="Arial" w:hAnsi="Arial" w:cs="Arial"/>
          <w:color w:val="000000"/>
          <w:lang w:val="en-US"/>
        </w:rPr>
        <w:t>the tasks are agreed first with the participants and then a common repository</w:t>
      </w:r>
      <w:r w:rsidRPr="003D4E03">
        <w:rPr>
          <w:rFonts w:ascii="Arial" w:hAnsi="Arial" w:cs="Arial"/>
          <w:color w:val="000000"/>
          <w:lang w:val="en-US"/>
        </w:rPr>
        <w:t xml:space="preserve"> is shared</w:t>
      </w:r>
      <w:r w:rsidR="002C1600" w:rsidRPr="003D4E03">
        <w:rPr>
          <w:rFonts w:ascii="Arial" w:hAnsi="Arial" w:cs="Arial"/>
          <w:color w:val="000000"/>
          <w:lang w:val="en-US"/>
        </w:rPr>
        <w:t>.  The algorithms are run in a test sets with evaluation frameworks by an independent body that does not participate in the evaluation</w:t>
      </w:r>
      <w:r w:rsidRPr="003D4E03">
        <w:rPr>
          <w:rFonts w:ascii="Arial" w:hAnsi="Arial" w:cs="Arial"/>
          <w:color w:val="000000"/>
          <w:lang w:val="en-US"/>
        </w:rPr>
        <w:t xml:space="preserve"> process</w:t>
      </w:r>
      <w:r w:rsidR="002C1600" w:rsidRPr="003D4E03">
        <w:rPr>
          <w:rFonts w:ascii="Arial" w:hAnsi="Arial" w:cs="Arial"/>
          <w:color w:val="000000"/>
          <w:lang w:val="en-US"/>
        </w:rPr>
        <w:t>.  </w:t>
      </w:r>
    </w:p>
    <w:p w14:paraId="3112F851" w14:textId="77777777" w:rsidR="007567F1" w:rsidRPr="003D4E03" w:rsidRDefault="007567F1" w:rsidP="007567F1">
      <w:pPr>
        <w:spacing w:line="360" w:lineRule="auto"/>
        <w:jc w:val="both"/>
        <w:rPr>
          <w:rFonts w:ascii="Arial" w:hAnsi="Arial" w:cs="Arial"/>
          <w:color w:val="000000"/>
          <w:lang w:val="en-US"/>
        </w:rPr>
      </w:pPr>
    </w:p>
    <w:p w14:paraId="743E50E7" w14:textId="5EEE9D00" w:rsidR="007567F1" w:rsidRPr="003D4E03" w:rsidRDefault="007567F1" w:rsidP="007567F1">
      <w:pPr>
        <w:spacing w:line="360" w:lineRule="auto"/>
        <w:jc w:val="both"/>
        <w:rPr>
          <w:rFonts w:ascii="Arial" w:hAnsi="Arial" w:cs="Arial"/>
          <w:color w:val="000000"/>
          <w:lang w:val="en-US"/>
        </w:rPr>
      </w:pPr>
      <w:r w:rsidRPr="003D4E03">
        <w:rPr>
          <w:rFonts w:ascii="Arial" w:hAnsi="Arial" w:cs="Arial"/>
          <w:i/>
          <w:color w:val="000000"/>
          <w:sz w:val="22"/>
          <w:szCs w:val="22"/>
          <w:lang w:val="en-US"/>
        </w:rPr>
        <w:t xml:space="preserve">- </w:t>
      </w:r>
      <w:r w:rsidR="002C1600" w:rsidRPr="003D4E03">
        <w:rPr>
          <w:rFonts w:ascii="Arial" w:hAnsi="Arial" w:cs="Arial"/>
          <w:i/>
          <w:color w:val="000000"/>
          <w:lang w:val="en-US"/>
        </w:rPr>
        <w:t>MediaEval</w:t>
      </w:r>
      <w:r w:rsidR="002C1600" w:rsidRPr="003D4E03">
        <w:rPr>
          <w:rFonts w:ascii="Arial" w:hAnsi="Arial" w:cs="Arial"/>
          <w:color w:val="000000"/>
          <w:lang w:val="en-US"/>
        </w:rPr>
        <w:t>, 2010, is a inititiave focuses in multimodal approaches involving</w:t>
      </w:r>
      <w:r w:rsidR="00185A7F" w:rsidRPr="003D4E03">
        <w:rPr>
          <w:rFonts w:ascii="Times New Roman" w:hAnsi="Times New Roman" w:cs="Times New Roman"/>
          <w:lang w:val="en-US"/>
        </w:rPr>
        <w:t xml:space="preserve"> </w:t>
      </w:r>
      <w:r w:rsidR="00185A7F" w:rsidRPr="003D4E03">
        <w:rPr>
          <w:rFonts w:ascii="Arial" w:hAnsi="Arial" w:cs="Arial"/>
          <w:lang w:val="en-US"/>
        </w:rPr>
        <w:t>human and social aspects of multimedia</w:t>
      </w:r>
      <w:r w:rsidR="002C1600" w:rsidRPr="003D4E03">
        <w:rPr>
          <w:rFonts w:ascii="Arial" w:hAnsi="Arial" w:cs="Arial"/>
          <w:color w:val="000000"/>
          <w:lang w:val="en-US"/>
        </w:rPr>
        <w:t xml:space="preserve"> e.g., speech recognition, multimedia content analysis, music and audio analysis, user-contributed information (tags, tweets), </w:t>
      </w:r>
      <w:r w:rsidRPr="003D4E03">
        <w:rPr>
          <w:rFonts w:ascii="Arial" w:hAnsi="Arial" w:cs="Arial"/>
          <w:color w:val="000000"/>
          <w:lang w:val="en-US"/>
        </w:rPr>
        <w:t>etc.</w:t>
      </w:r>
      <w:r w:rsidR="002C1600" w:rsidRPr="003D4E03">
        <w:rPr>
          <w:rFonts w:ascii="Arial" w:hAnsi="Arial" w:cs="Arial"/>
          <w:color w:val="000000"/>
          <w:lang w:val="en-US"/>
        </w:rPr>
        <w:t xml:space="preserve"> </w:t>
      </w:r>
      <w:r w:rsidR="002C1600" w:rsidRPr="003D4E03">
        <w:rPr>
          <w:rStyle w:val="Refdenotaalpie"/>
          <w:rFonts w:ascii="Arial" w:hAnsi="Arial" w:cs="Arial"/>
          <w:color w:val="000000"/>
          <w:lang w:val="en-US"/>
        </w:rPr>
        <w:footnoteReference w:id="7"/>
      </w:r>
      <w:r w:rsidR="002C1600" w:rsidRPr="003D4E03">
        <w:rPr>
          <w:rFonts w:ascii="Arial" w:hAnsi="Arial" w:cs="Arial"/>
          <w:color w:val="000000"/>
          <w:lang w:val="en-US"/>
        </w:rPr>
        <w:t xml:space="preserve">.  </w:t>
      </w:r>
      <w:r w:rsidRPr="003D4E03">
        <w:rPr>
          <w:rFonts w:ascii="Arial" w:hAnsi="Arial" w:cs="Arial"/>
          <w:color w:val="000000"/>
          <w:lang w:val="en-US"/>
        </w:rPr>
        <w:t xml:space="preserve"> </w:t>
      </w:r>
    </w:p>
    <w:p w14:paraId="22711E5E" w14:textId="77777777" w:rsidR="007567F1" w:rsidRPr="003D4E03" w:rsidRDefault="007567F1" w:rsidP="00E10411">
      <w:pPr>
        <w:pStyle w:val="Prrafodelista"/>
        <w:spacing w:line="360" w:lineRule="auto"/>
        <w:jc w:val="both"/>
        <w:rPr>
          <w:rFonts w:ascii="Arial" w:hAnsi="Arial" w:cs="Arial"/>
          <w:color w:val="000000"/>
          <w:lang w:val="en-US"/>
        </w:rPr>
      </w:pPr>
    </w:p>
    <w:p w14:paraId="361D2E71" w14:textId="77777777" w:rsidR="007567F1" w:rsidRPr="003D4E03" w:rsidRDefault="007567F1" w:rsidP="007567F1">
      <w:pPr>
        <w:spacing w:line="360" w:lineRule="auto"/>
        <w:jc w:val="both"/>
        <w:rPr>
          <w:rFonts w:ascii="Arial" w:hAnsi="Arial" w:cs="Arial"/>
          <w:color w:val="000000"/>
          <w:sz w:val="22"/>
          <w:szCs w:val="22"/>
          <w:lang w:val="en-US"/>
        </w:rPr>
      </w:pPr>
    </w:p>
    <w:p w14:paraId="4D34DE31" w14:textId="0601A8AC" w:rsidR="002C1600" w:rsidRPr="003D4E03" w:rsidRDefault="002C1600" w:rsidP="007567F1">
      <w:pPr>
        <w:spacing w:line="360" w:lineRule="auto"/>
        <w:jc w:val="both"/>
        <w:rPr>
          <w:rFonts w:ascii="Arial" w:hAnsi="Arial" w:cs="Arial"/>
          <w:color w:val="000000"/>
          <w:lang w:val="en-US"/>
        </w:rPr>
      </w:pPr>
      <w:r w:rsidRPr="003D4E03">
        <w:rPr>
          <w:rFonts w:ascii="Arial" w:hAnsi="Arial" w:cs="Arial"/>
          <w:color w:val="000000"/>
          <w:sz w:val="22"/>
          <w:szCs w:val="22"/>
          <w:lang w:val="en-US"/>
        </w:rPr>
        <w:t xml:space="preserve"> </w:t>
      </w:r>
      <w:r w:rsidRPr="003D4E03">
        <w:rPr>
          <w:rFonts w:ascii="Arial" w:hAnsi="Arial" w:cs="Arial"/>
          <w:i/>
          <w:color w:val="000000"/>
          <w:lang w:val="en-US"/>
        </w:rPr>
        <w:t>Fig 1</w:t>
      </w:r>
      <w:r w:rsidRPr="003D4E03">
        <w:rPr>
          <w:rFonts w:ascii="Arial" w:hAnsi="Arial" w:cs="Arial"/>
          <w:color w:val="000000"/>
          <w:lang w:val="en-US"/>
        </w:rPr>
        <w:t xml:space="preserve"> graphically </w:t>
      </w:r>
      <w:r w:rsidR="00AB4751" w:rsidRPr="003D4E03">
        <w:rPr>
          <w:rFonts w:ascii="Arial" w:hAnsi="Arial" w:cs="Arial"/>
          <w:color w:val="000000"/>
          <w:lang w:val="en-US"/>
        </w:rPr>
        <w:t>encompasses both</w:t>
      </w:r>
      <w:r w:rsidRPr="003D4E03">
        <w:rPr>
          <w:rFonts w:ascii="Arial" w:hAnsi="Arial" w:cs="Arial"/>
          <w:color w:val="000000"/>
          <w:lang w:val="en-US"/>
        </w:rPr>
        <w:t xml:space="preserve"> text and music evaluation initiatives.</w:t>
      </w:r>
    </w:p>
    <w:p w14:paraId="003CD8C5" w14:textId="77777777" w:rsidR="002C1600" w:rsidRPr="003D4E03" w:rsidRDefault="002C1600" w:rsidP="002C1600">
      <w:pPr>
        <w:spacing w:line="360" w:lineRule="auto"/>
        <w:jc w:val="both"/>
        <w:rPr>
          <w:rFonts w:ascii="Arial" w:hAnsi="Arial" w:cs="Arial"/>
          <w:sz w:val="22"/>
          <w:szCs w:val="22"/>
          <w:lang w:val="en-US"/>
        </w:rPr>
      </w:pPr>
      <w:r w:rsidRPr="003D4E03">
        <w:rPr>
          <w:rFonts w:ascii="Arial" w:hAnsi="Arial" w:cs="Arial"/>
          <w:color w:val="000000"/>
          <w:sz w:val="22"/>
          <w:szCs w:val="22"/>
          <w:lang w:val="en-US"/>
        </w:rPr>
        <w:tab/>
      </w:r>
      <w:r w:rsidRPr="003D4E03">
        <w:rPr>
          <w:rFonts w:ascii="Arial" w:hAnsi="Arial" w:cs="Arial"/>
          <w:color w:val="000000"/>
          <w:sz w:val="22"/>
          <w:szCs w:val="22"/>
          <w:lang w:val="en-US"/>
        </w:rPr>
        <w:tab/>
      </w:r>
      <w:r w:rsidRPr="003D4E03">
        <w:rPr>
          <w:rFonts w:ascii="Arial" w:hAnsi="Arial" w:cs="Arial"/>
          <w:color w:val="000000"/>
          <w:sz w:val="22"/>
          <w:szCs w:val="22"/>
          <w:lang w:val="en-US"/>
        </w:rPr>
        <w:tab/>
      </w:r>
    </w:p>
    <w:p w14:paraId="4BC65ECA" w14:textId="77777777" w:rsidR="005B03F0" w:rsidRPr="003D4E03" w:rsidRDefault="005B03F0" w:rsidP="005B03F0">
      <w:pPr>
        <w:spacing w:line="360" w:lineRule="auto"/>
        <w:jc w:val="both"/>
        <w:rPr>
          <w:rFonts w:ascii="Arial" w:eastAsia="Times New Roman" w:hAnsi="Arial" w:cs="Arial"/>
          <w:color w:val="000000"/>
          <w:sz w:val="22"/>
          <w:szCs w:val="22"/>
          <w:lang w:val="en-US"/>
        </w:rPr>
      </w:pPr>
      <w:r w:rsidRPr="003D4E03">
        <w:rPr>
          <w:noProof/>
          <w:lang w:val="es-ES"/>
        </w:rPr>
        <w:drawing>
          <wp:inline distT="0" distB="0" distL="0" distR="0" wp14:anchorId="75370916" wp14:editId="5B649371">
            <wp:extent cx="5396230" cy="4128413"/>
            <wp:effectExtent l="0" t="0" r="0" b="12065"/>
            <wp:docPr id="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6230" cy="4128413"/>
                    </a:xfrm>
                    <a:prstGeom prst="rect">
                      <a:avLst/>
                    </a:prstGeom>
                    <a:noFill/>
                    <a:ln>
                      <a:noFill/>
                    </a:ln>
                  </pic:spPr>
                </pic:pic>
              </a:graphicData>
            </a:graphic>
          </wp:inline>
        </w:drawing>
      </w:r>
    </w:p>
    <w:p w14:paraId="142F4A03" w14:textId="77777777" w:rsidR="005B03F0" w:rsidRPr="003D4E03" w:rsidRDefault="005B03F0" w:rsidP="005B03F0">
      <w:pPr>
        <w:spacing w:line="360" w:lineRule="auto"/>
        <w:jc w:val="center"/>
        <w:rPr>
          <w:rFonts w:ascii="Arial" w:eastAsia="Times New Roman" w:hAnsi="Arial" w:cs="Arial"/>
          <w:color w:val="000000"/>
          <w:sz w:val="16"/>
          <w:szCs w:val="16"/>
          <w:lang w:val="en-US"/>
        </w:rPr>
      </w:pPr>
      <w:r w:rsidRPr="003D4E03">
        <w:rPr>
          <w:rFonts w:ascii="Arial" w:eastAsia="Times New Roman" w:hAnsi="Arial" w:cs="Arial"/>
          <w:i/>
          <w:color w:val="000000"/>
          <w:sz w:val="16"/>
          <w:szCs w:val="16"/>
          <w:lang w:val="en-US"/>
        </w:rPr>
        <w:t>Fig 1.</w:t>
      </w:r>
      <w:r w:rsidRPr="003D4E03">
        <w:rPr>
          <w:rFonts w:ascii="Arial" w:eastAsia="Times New Roman" w:hAnsi="Arial" w:cs="Arial"/>
          <w:color w:val="000000"/>
          <w:sz w:val="16"/>
          <w:szCs w:val="16"/>
          <w:lang w:val="en-US"/>
        </w:rPr>
        <w:t xml:space="preserve">  </w:t>
      </w:r>
      <w:r w:rsidRPr="003D4E03">
        <w:rPr>
          <w:rFonts w:ascii="Arial" w:hAnsi="Arial" w:cs="Arial"/>
          <w:sz w:val="16"/>
          <w:szCs w:val="16"/>
          <w:lang w:val="en-US"/>
        </w:rPr>
        <w:t>Timeline of Evaluation in Text IR (top) and Music IR (bottom).</w:t>
      </w:r>
    </w:p>
    <w:p w14:paraId="48663033" w14:textId="77777777" w:rsidR="00161643" w:rsidRPr="003D4E03" w:rsidRDefault="00161643">
      <w:pPr>
        <w:rPr>
          <w:rFonts w:ascii="Arial" w:hAnsi="Arial" w:cs="Arial"/>
          <w:color w:val="000000"/>
          <w:sz w:val="22"/>
          <w:szCs w:val="22"/>
          <w:lang w:val="en-US"/>
        </w:rPr>
      </w:pPr>
    </w:p>
    <w:p w14:paraId="151F2FFF" w14:textId="77777777" w:rsidR="00E10411" w:rsidRPr="003D4E03" w:rsidRDefault="00E10411">
      <w:pPr>
        <w:rPr>
          <w:rFonts w:ascii="Arial" w:hAnsi="Arial" w:cs="Arial"/>
          <w:color w:val="000000"/>
          <w:sz w:val="22"/>
          <w:szCs w:val="22"/>
          <w:lang w:val="en-US"/>
        </w:rPr>
      </w:pPr>
    </w:p>
    <w:p w14:paraId="68811430" w14:textId="77777777" w:rsidR="00E10411" w:rsidRPr="003D4E03" w:rsidRDefault="00E10411">
      <w:pPr>
        <w:rPr>
          <w:rFonts w:ascii="Arial" w:hAnsi="Arial" w:cs="Arial"/>
          <w:color w:val="000000"/>
          <w:sz w:val="22"/>
          <w:szCs w:val="22"/>
          <w:lang w:val="en-US"/>
        </w:rPr>
      </w:pPr>
    </w:p>
    <w:p w14:paraId="156BFF40" w14:textId="77777777" w:rsidR="00EF6B20" w:rsidRPr="003D4E03" w:rsidRDefault="00EF6B20">
      <w:pPr>
        <w:rPr>
          <w:rFonts w:ascii="Arial" w:hAnsi="Arial" w:cs="Arial"/>
          <w:color w:val="000000"/>
          <w:sz w:val="22"/>
          <w:szCs w:val="22"/>
          <w:lang w:val="en-US"/>
        </w:rPr>
      </w:pPr>
    </w:p>
    <w:p w14:paraId="1353ED8C" w14:textId="09D43966" w:rsidR="00161643" w:rsidRPr="003D4E03" w:rsidRDefault="00757E07" w:rsidP="00757E07">
      <w:pPr>
        <w:spacing w:line="360" w:lineRule="auto"/>
        <w:jc w:val="both"/>
        <w:rPr>
          <w:rFonts w:ascii="Arial" w:hAnsi="Arial"/>
          <w:b/>
          <w:lang w:val="en-US"/>
        </w:rPr>
      </w:pPr>
      <w:r w:rsidRPr="003D4E03">
        <w:rPr>
          <w:rFonts w:ascii="Arial" w:hAnsi="Arial"/>
          <w:b/>
          <w:lang w:val="en-US"/>
        </w:rPr>
        <w:t xml:space="preserve">1.3.  Audio Music Similarity  </w:t>
      </w:r>
    </w:p>
    <w:p w14:paraId="5F53AAEF" w14:textId="4487FA7B" w:rsidR="005C0666" w:rsidRPr="003D4E03" w:rsidRDefault="00BD778F" w:rsidP="007C6D25">
      <w:pPr>
        <w:pStyle w:val="NormalWeb"/>
        <w:spacing w:line="360" w:lineRule="auto"/>
        <w:jc w:val="both"/>
        <w:rPr>
          <w:rFonts w:ascii="Arial" w:hAnsi="Arial" w:cs="Arial"/>
          <w:sz w:val="24"/>
          <w:szCs w:val="24"/>
          <w:lang w:val="en-US"/>
        </w:rPr>
      </w:pPr>
      <w:r w:rsidRPr="003D4E03">
        <w:rPr>
          <w:rFonts w:ascii="Arial" w:hAnsi="Arial" w:cs="Arial"/>
          <w:sz w:val="24"/>
          <w:szCs w:val="24"/>
          <w:lang w:val="en-US"/>
        </w:rPr>
        <w:t>Audio Music Similarity</w:t>
      </w:r>
      <w:r w:rsidR="00F82EE2" w:rsidRPr="003D4E03">
        <w:rPr>
          <w:rFonts w:ascii="Arial" w:hAnsi="Arial" w:cs="Arial"/>
          <w:sz w:val="24"/>
          <w:szCs w:val="24"/>
          <w:lang w:val="en-US"/>
        </w:rPr>
        <w:t xml:space="preserve"> (AMS</w:t>
      </w:r>
      <w:r w:rsidR="00626185" w:rsidRPr="003D4E03">
        <w:rPr>
          <w:rFonts w:ascii="Arial" w:hAnsi="Arial" w:cs="Arial"/>
          <w:sz w:val="24"/>
          <w:szCs w:val="24"/>
          <w:lang w:val="en-US"/>
        </w:rPr>
        <w:t>) deals</w:t>
      </w:r>
      <w:r w:rsidRPr="003D4E03">
        <w:rPr>
          <w:rFonts w:ascii="Arial" w:hAnsi="Arial" w:cs="Arial"/>
          <w:sz w:val="24"/>
          <w:szCs w:val="24"/>
          <w:lang w:val="en-US"/>
        </w:rPr>
        <w:t xml:space="preserve"> with the challenge of</w:t>
      </w:r>
      <w:r w:rsidR="00E61CA7" w:rsidRPr="003D4E03">
        <w:rPr>
          <w:rFonts w:ascii="Arial" w:hAnsi="Arial" w:cs="Arial"/>
          <w:i/>
          <w:sz w:val="24"/>
          <w:szCs w:val="24"/>
          <w:lang w:val="en-US"/>
        </w:rPr>
        <w:t xml:space="preserve"> </w:t>
      </w:r>
      <w:r w:rsidRPr="003D4E03">
        <w:rPr>
          <w:rFonts w:ascii="Arial" w:hAnsi="Arial" w:cs="Arial"/>
          <w:sz w:val="24"/>
          <w:szCs w:val="24"/>
          <w:lang w:val="en-US"/>
        </w:rPr>
        <w:t xml:space="preserve">discovering similar songs. </w:t>
      </w:r>
      <w:r w:rsidR="002C73A2" w:rsidRPr="003D4E03">
        <w:rPr>
          <w:rFonts w:ascii="Arial" w:hAnsi="Arial" w:cs="Arial"/>
          <w:sz w:val="24"/>
          <w:szCs w:val="24"/>
          <w:lang w:val="en-US"/>
        </w:rPr>
        <w:t xml:space="preserve">It is generally used in MIR task such as music recommendation, playlist generation or plagiarism detection.  AMS is </w:t>
      </w:r>
      <w:r w:rsidR="007752BD" w:rsidRPr="003D4E03">
        <w:rPr>
          <w:rFonts w:ascii="Arial" w:hAnsi="Arial" w:cs="Arial"/>
          <w:color w:val="000000"/>
          <w:sz w:val="24"/>
          <w:szCs w:val="24"/>
          <w:lang w:val="en-US"/>
        </w:rPr>
        <w:t>one of the most important tasks in MIR and has participated in MIREX since 2006</w:t>
      </w:r>
      <w:r w:rsidR="005C0666" w:rsidRPr="003D4E03">
        <w:rPr>
          <w:rFonts w:ascii="Arial" w:hAnsi="Arial" w:cs="Arial"/>
          <w:color w:val="000000"/>
          <w:sz w:val="24"/>
          <w:szCs w:val="24"/>
          <w:lang w:val="en-US"/>
        </w:rPr>
        <w:t>, evaluating so far</w:t>
      </w:r>
      <w:r w:rsidR="00F1735B" w:rsidRPr="003D4E03">
        <w:rPr>
          <w:rFonts w:ascii="Arial" w:hAnsi="Arial" w:cs="Arial"/>
          <w:sz w:val="24"/>
          <w:szCs w:val="24"/>
          <w:lang w:val="en-US"/>
        </w:rPr>
        <w:t xml:space="preserve"> </w:t>
      </w:r>
      <w:r w:rsidR="005C0666" w:rsidRPr="003D4E03">
        <w:rPr>
          <w:rFonts w:ascii="Arial" w:hAnsi="Arial" w:cs="Arial"/>
          <w:sz w:val="24"/>
          <w:szCs w:val="24"/>
          <w:lang w:val="en-US"/>
        </w:rPr>
        <w:t xml:space="preserve">85 systems. </w:t>
      </w:r>
      <w:r w:rsidR="009E4DEB" w:rsidRPr="003D4E03">
        <w:rPr>
          <w:rFonts w:ascii="Arial" w:hAnsi="Arial" w:cs="Arial"/>
          <w:sz w:val="24"/>
          <w:szCs w:val="24"/>
          <w:lang w:val="en-US"/>
        </w:rPr>
        <w:t>Furthermore, the same document collection with 7,000 audio documents has been used since 2007.</w:t>
      </w:r>
    </w:p>
    <w:p w14:paraId="64024881" w14:textId="27D188B0" w:rsidR="00196E68" w:rsidRPr="003D4E03" w:rsidRDefault="00C8586E" w:rsidP="007C6D25">
      <w:pPr>
        <w:pStyle w:val="NormalWeb"/>
        <w:spacing w:line="360" w:lineRule="auto"/>
        <w:jc w:val="both"/>
        <w:rPr>
          <w:rFonts w:ascii="Arial" w:hAnsi="Arial" w:cs="Arial"/>
          <w:sz w:val="24"/>
          <w:szCs w:val="24"/>
          <w:lang w:val="en-US"/>
        </w:rPr>
      </w:pPr>
      <w:r w:rsidRPr="003D4E03">
        <w:rPr>
          <w:rFonts w:ascii="Arial" w:hAnsi="Arial" w:cs="Arial"/>
          <w:sz w:val="24"/>
          <w:szCs w:val="24"/>
          <w:lang w:val="en-US"/>
        </w:rPr>
        <w:t xml:space="preserve">In the context of MIREX </w:t>
      </w:r>
      <w:r w:rsidR="00C76F55" w:rsidRPr="003D4E03">
        <w:rPr>
          <w:rFonts w:ascii="Arial" w:hAnsi="Arial" w:cs="Arial"/>
          <w:sz w:val="24"/>
          <w:szCs w:val="24"/>
          <w:lang w:val="en-US"/>
        </w:rPr>
        <w:t>this task</w:t>
      </w:r>
      <w:r w:rsidRPr="003D4E03">
        <w:rPr>
          <w:rFonts w:ascii="Arial" w:hAnsi="Arial" w:cs="Arial"/>
          <w:sz w:val="24"/>
          <w:szCs w:val="24"/>
          <w:lang w:val="en-US"/>
        </w:rPr>
        <w:t xml:space="preserve"> resembles the Text IR scenario: for a </w:t>
      </w:r>
      <w:r w:rsidR="001C187D" w:rsidRPr="003D4E03">
        <w:rPr>
          <w:rFonts w:ascii="Arial" w:hAnsi="Arial" w:cs="Arial"/>
          <w:sz w:val="24"/>
          <w:szCs w:val="24"/>
          <w:lang w:val="en-US"/>
        </w:rPr>
        <w:t>given audio clip (the query), a system</w:t>
      </w:r>
      <w:r w:rsidRPr="003D4E03">
        <w:rPr>
          <w:rFonts w:ascii="Arial" w:hAnsi="Arial" w:cs="Arial"/>
          <w:sz w:val="24"/>
          <w:szCs w:val="24"/>
          <w:lang w:val="en-US"/>
        </w:rPr>
        <w:t xml:space="preserve"> returns a list of songs from a corpus (candidate songs), sorted by their musical similarity to the query. </w:t>
      </w:r>
    </w:p>
    <w:p w14:paraId="3DE39DA5" w14:textId="4E4B8481" w:rsidR="00395D38" w:rsidRPr="003D4E03" w:rsidRDefault="00395D38" w:rsidP="00395D38">
      <w:pPr>
        <w:widowControl w:val="0"/>
        <w:autoSpaceDE w:val="0"/>
        <w:autoSpaceDN w:val="0"/>
        <w:adjustRightInd w:val="0"/>
        <w:spacing w:line="360" w:lineRule="auto"/>
        <w:jc w:val="both"/>
        <w:rPr>
          <w:rFonts w:ascii="Arial" w:hAnsi="Arial" w:cs="Arial"/>
          <w:lang w:val="en-US"/>
        </w:rPr>
      </w:pPr>
    </w:p>
    <w:p w14:paraId="1CA88098" w14:textId="77777777" w:rsidR="00C76F55" w:rsidRPr="003D4E03" w:rsidRDefault="00C76F55" w:rsidP="00395D38">
      <w:pPr>
        <w:widowControl w:val="0"/>
        <w:autoSpaceDE w:val="0"/>
        <w:autoSpaceDN w:val="0"/>
        <w:adjustRightInd w:val="0"/>
        <w:spacing w:line="360" w:lineRule="auto"/>
        <w:jc w:val="both"/>
        <w:rPr>
          <w:rFonts w:ascii="Times New Roman" w:hAnsi="Times New Roman" w:cs="Times New Roman"/>
          <w:color w:val="000000"/>
          <w:lang w:val="en-US"/>
        </w:rPr>
      </w:pPr>
    </w:p>
    <w:p w14:paraId="43E21626" w14:textId="77777777" w:rsidR="00A31EAA" w:rsidRPr="003D4E03" w:rsidRDefault="00A31EAA" w:rsidP="00395D38">
      <w:pPr>
        <w:widowControl w:val="0"/>
        <w:autoSpaceDE w:val="0"/>
        <w:autoSpaceDN w:val="0"/>
        <w:adjustRightInd w:val="0"/>
        <w:spacing w:line="360" w:lineRule="auto"/>
        <w:jc w:val="both"/>
        <w:rPr>
          <w:rFonts w:ascii="Times New Roman" w:hAnsi="Times New Roman" w:cs="Times New Roman"/>
          <w:color w:val="000000"/>
          <w:lang w:val="en-US"/>
        </w:rPr>
      </w:pPr>
    </w:p>
    <w:p w14:paraId="3916D555" w14:textId="70713F9F" w:rsidR="009E0716" w:rsidRPr="003D4E03" w:rsidRDefault="009E0716" w:rsidP="009E0716">
      <w:pPr>
        <w:spacing w:line="360" w:lineRule="auto"/>
        <w:jc w:val="both"/>
        <w:rPr>
          <w:rFonts w:ascii="Arial" w:hAnsi="Arial"/>
          <w:b/>
          <w:lang w:val="en-US"/>
        </w:rPr>
      </w:pPr>
      <w:r w:rsidRPr="003D4E03">
        <w:rPr>
          <w:rFonts w:ascii="Arial" w:hAnsi="Arial"/>
          <w:b/>
          <w:lang w:val="en-US"/>
        </w:rPr>
        <w:t xml:space="preserve">1.4 Importance of Evaluation in Music Information and </w:t>
      </w:r>
      <w:r w:rsidR="003072E9" w:rsidRPr="003D4E03">
        <w:rPr>
          <w:rFonts w:ascii="Arial" w:hAnsi="Arial"/>
          <w:b/>
          <w:lang w:val="en-US"/>
        </w:rPr>
        <w:t>Retrieval and</w:t>
      </w:r>
      <w:r w:rsidR="002770F0" w:rsidRPr="003D4E03">
        <w:rPr>
          <w:rFonts w:ascii="Arial" w:hAnsi="Arial"/>
          <w:b/>
          <w:lang w:val="en-US"/>
        </w:rPr>
        <w:t xml:space="preserve"> Motivation</w:t>
      </w:r>
    </w:p>
    <w:p w14:paraId="3C030283" w14:textId="77777777" w:rsidR="009E0716" w:rsidRPr="003D4E03" w:rsidRDefault="009E0716" w:rsidP="009E0716">
      <w:pPr>
        <w:spacing w:line="360" w:lineRule="auto"/>
        <w:jc w:val="both"/>
        <w:rPr>
          <w:rFonts w:ascii="Arial" w:hAnsi="Arial" w:cs="Arial"/>
          <w:color w:val="000000"/>
          <w:lang w:val="en-US"/>
        </w:rPr>
      </w:pPr>
    </w:p>
    <w:p w14:paraId="3B07D226" w14:textId="052B2DD2" w:rsidR="009677BC" w:rsidRPr="003D4E03" w:rsidRDefault="009E0716" w:rsidP="00145F11">
      <w:pPr>
        <w:widowControl w:val="0"/>
        <w:autoSpaceDE w:val="0"/>
        <w:autoSpaceDN w:val="0"/>
        <w:adjustRightInd w:val="0"/>
        <w:spacing w:line="360" w:lineRule="auto"/>
        <w:jc w:val="both"/>
        <w:rPr>
          <w:rFonts w:ascii="Arial" w:hAnsi="Arial" w:cs="Arial"/>
          <w:color w:val="000000"/>
          <w:lang w:val="en-US"/>
        </w:rPr>
      </w:pPr>
      <w:r w:rsidRPr="003D4E03">
        <w:rPr>
          <w:rFonts w:ascii="Arial" w:hAnsi="Arial" w:cs="Arial"/>
          <w:color w:val="000000"/>
          <w:lang w:val="en-US"/>
        </w:rPr>
        <w:t xml:space="preserve">The Roadmap for Music Information Research, created for the expansion of the context of research from the perspectives of technological advances, stated as one of the main challenges: “vi) promoting best practice evaluation methodology, defining meaningful evaluation methodologies and targeting long-term sustainability of MIR </w:t>
      </w:r>
      <w:r w:rsidRPr="003D4E03">
        <w:rPr>
          <w:rFonts w:ascii="Arial" w:hAnsi="Arial" w:cs="Arial"/>
          <w:color w:val="000000"/>
          <w:lang w:val="en-US"/>
        </w:rPr>
        <w:fldChar w:fldCharType="begin" w:fldLock="1"/>
      </w:r>
      <w:r w:rsidR="00175CA3" w:rsidRPr="003D4E03">
        <w:rPr>
          <w:rFonts w:ascii="Arial" w:hAnsi="Arial" w:cs="Arial"/>
          <w:color w:val="000000"/>
          <w:lang w:val="en-US"/>
        </w:rPr>
        <w:instrText>ADDIN CSL_CITATION { "citationItems" : [ { "id" : "ITEM-1", "itemData" : { "ISBN" : "978-2-9540351-1-6", "abstract" : "This document proposes a Roadmap for Music Information Research with the aim to expand the context of this research field from the perspectives of technological advances, user behaviour, social and cultural aspects, and exploitation methods. The Roadmap embraces the themes of multimodality, multidisciplinarity and multiculturalism, and promotes ideas of personalisation, interpretation, embodiment, findability and community. From the perspective of technological advances, the Roadmap defines Music Information Research as a research field which focuses on the processing of digital data related to music, including gathering and organisation of machine-readable musical data, development of data representations, and methodologies to process and understand that data. More specically, this section of the Roadmap examines (i) musically relevant data; (ii) music representations; (iii) data processing methodologies; (iv) knowledge-driven methodologies; (v) estimation of elements related to musical concepts; and (vi) evaluation methodologies. A series of challenges are identied, related to each of these research subjects, including: (i) identifying all relevant types of data sources describing music, ensuring quality of data, and addressing legal and ethical issues concerning data; (ii) investigating more meaningful features and representations, unifying formats and extending the scope of ontologies; (iii) enabling cross-disciplinary transfer of methodologies, integrating multiple modalities of data, and adopting recent machine learning techniques; (iv) integrating insights from relevant disciplines, incorporating musicological knowledge and strengthening links to music psychology and neurology; (v) separating the various sources of an audio signal, developing style-specific musical representations and considering non-Western notation systems; (vi) promoting best practice evaluation methodology, defining meaningful evaluation methodologies and targeting long-term sustainability of MIR. Further challenges can be found by referring to the Specic Challenges section under each subject in the Roadmap. In terms of user behaviour, the Roadmap addresses the user perspective, both in order to understand the user roles within the music communication chain and to develop technologies for the interaction of these users with music data. User behaviour is examined by identifying the types of users related to listening, performing or creating music. User interaction is analysed \u2026", "author" : [ { "dropping-particle" : "", "family" : "Serra", "given" : "Xavier", "non-dropping-particle" : "", "parse-names" : false, "suffix" : "" }, { "dropping-particle" : "", "family" : "Magas", "given" : "Michela", "non-dropping-particle" : "", "parse-names" : false, "suffix" : "" }, { "dropping-particle" : "", "family" : "Benetos", "given" : "Emmanouil", "non-dropping-particle" : "", "parse-names" : false, "suffix" : "" }, { "dropping-particle" : "", "family" : "Chudy", "given" : "Magdalena", "non-dropping-particle" : "", "parse-names" : false, "suffix" : "" }, { "dropping-particle" : "", "family" : "Dixon", "given" : "S", "non-dropping-particle" : "", "parse-names" : false, "suffix" : "" }, { "dropping-particle" : "", "family" : "Flexer", "given" : "Arthur", "non-dropping-particle" : "", "parse-names" : false, "suffix" : "" }, { "dropping-particle" : "", "family" : "G\u00f3mez", "given" : "Emilia", "non-dropping-particle" : "", "parse-names" : false, "suffix" : "" }, { "dropping-particle" : "", "family" : "Gouyon", "given" : "F", "non-dropping-particle" : "", "parse-names" : false, "suffix" : "" }, { "dropping-particle" : "", "family" : "Herrera", "given" : "P", "non-dropping-particle" : "", "parse-names" : false, "suffix" : "" }, { "dropping-particle" : "", "family" : "Jord\u00e0", "given" : "S", "non-dropping-particle" : "", "parse-names" : false, "suffix" : "" }, { "dropping-particle" : "", "family" : "Paytuvi", "given" : "Oscar", "non-dropping-particle" : "", "parse-names" : false, "suffix" : "" }, { "dropping-particle" : "", "family" : "Peeters", "given" : "G", "non-dropping-particle" : "", "parse-names" : false, "suffix" : "" }, { "dropping-particle" : "", "family" : "Schl\u00fcter", "given" : "Jan", "non-dropping-particle" : "", "parse-names" : false, "suffix" : "" }, { "dropping-particle" : "", "family" : "Vinet", "given" : "H", "non-dropping-particle" : "", "parse-names" : false, "suffix" : "" }, { "dropping-particle" : "", "family" : "Widmer", "given" : "G", "non-dropping-particle" : "", "parse-names" : false, "suffix" : "" } ], "id" : "ITEM-1", "issued" : { "date-parts" : [ [ "2013" ] ] }, "title" : "Roadmap for Music Information ReSearch", "type" : "book" }, "uris" : [ "http://www.mendeley.com/documents/?uuid=d67a6bae-a9bb-40be-a1d3-9fce22fbdda0" ] } ], "mendeley" : { "formattedCitation" : "(Serra et al., 2013)", "manualFormatting" : "(Serra, Magas, Benetos, Chudy, Dixon, Flexer, Widmer, 2013)", "plainTextFormattedCitation" : "(Serra et al., 2013)", "previouslyFormattedCitation" : "(Serra et al., 2013)" }, "properties" : { "noteIndex" : 0 }, "schema" : "https://github.com/citation-style-language/schema/raw/master/csl-citation.json" }</w:instrText>
      </w:r>
      <w:r w:rsidRPr="003D4E03">
        <w:rPr>
          <w:rFonts w:ascii="Arial" w:hAnsi="Arial" w:cs="Arial"/>
          <w:color w:val="000000"/>
          <w:lang w:val="en-US"/>
        </w:rPr>
        <w:fldChar w:fldCharType="separate"/>
      </w:r>
      <w:r w:rsidRPr="003D4E03">
        <w:rPr>
          <w:rFonts w:ascii="Arial" w:hAnsi="Arial" w:cs="Arial"/>
          <w:noProof/>
          <w:color w:val="000000"/>
          <w:lang w:val="en-US"/>
        </w:rPr>
        <w:t>(</w:t>
      </w:r>
      <w:r w:rsidR="001E0F94" w:rsidRPr="003D4E03">
        <w:rPr>
          <w:rFonts w:ascii="Arial" w:hAnsi="Arial" w:cs="Arial"/>
          <w:noProof/>
          <w:lang w:val="en-US"/>
        </w:rPr>
        <w:t xml:space="preserve">Serra, Magas, Benetos, Chudy, Dixon, Flexer, Widmer, </w:t>
      </w:r>
      <w:r w:rsidRPr="003D4E03">
        <w:rPr>
          <w:rFonts w:ascii="Arial" w:hAnsi="Arial" w:cs="Arial"/>
          <w:noProof/>
          <w:color w:val="000000"/>
          <w:lang w:val="en-US"/>
        </w:rPr>
        <w:t>2013)</w:t>
      </w:r>
      <w:r w:rsidRPr="003D4E03">
        <w:rPr>
          <w:rFonts w:ascii="Arial" w:hAnsi="Arial" w:cs="Arial"/>
          <w:color w:val="000000"/>
          <w:lang w:val="en-US"/>
        </w:rPr>
        <w:fldChar w:fldCharType="end"/>
      </w:r>
      <w:r w:rsidRPr="003D4E03">
        <w:rPr>
          <w:rFonts w:ascii="Arial" w:hAnsi="Arial" w:cs="Arial"/>
          <w:color w:val="000000"/>
          <w:lang w:val="en-US"/>
        </w:rPr>
        <w:t xml:space="preserve">. </w:t>
      </w:r>
      <w:r w:rsidR="00145F11" w:rsidRPr="003D4E03">
        <w:rPr>
          <w:rFonts w:ascii="Arial" w:hAnsi="Arial" w:cs="Arial"/>
          <w:color w:val="000000"/>
          <w:lang w:val="en-US"/>
        </w:rPr>
        <w:t xml:space="preserve"> </w:t>
      </w:r>
    </w:p>
    <w:p w14:paraId="2C4B9441" w14:textId="77777777" w:rsidR="001E0F94" w:rsidRPr="003D4E03" w:rsidRDefault="001E0F94" w:rsidP="00A07260">
      <w:pPr>
        <w:widowControl w:val="0"/>
        <w:autoSpaceDE w:val="0"/>
        <w:autoSpaceDN w:val="0"/>
        <w:adjustRightInd w:val="0"/>
        <w:spacing w:line="360" w:lineRule="auto"/>
        <w:jc w:val="both"/>
        <w:rPr>
          <w:rFonts w:ascii="Arial" w:hAnsi="Arial" w:cs="Arial"/>
          <w:color w:val="000000"/>
          <w:lang w:val="en-US"/>
        </w:rPr>
      </w:pPr>
    </w:p>
    <w:p w14:paraId="5A8423E5" w14:textId="19802C18" w:rsidR="00A07260" w:rsidRPr="003D4E03" w:rsidRDefault="003C6F64" w:rsidP="00A07260">
      <w:pPr>
        <w:widowControl w:val="0"/>
        <w:autoSpaceDE w:val="0"/>
        <w:autoSpaceDN w:val="0"/>
        <w:adjustRightInd w:val="0"/>
        <w:spacing w:line="360" w:lineRule="auto"/>
        <w:jc w:val="both"/>
        <w:rPr>
          <w:rFonts w:ascii="Arial" w:hAnsi="Arial" w:cs="Arial"/>
          <w:color w:val="000000"/>
          <w:lang w:val="en-US"/>
        </w:rPr>
      </w:pPr>
      <w:r w:rsidRPr="003D4E03">
        <w:rPr>
          <w:rFonts w:ascii="Arial" w:hAnsi="Arial" w:cs="Arial"/>
          <w:color w:val="000000"/>
          <w:lang w:val="en-US"/>
        </w:rPr>
        <w:t>In spite of all</w:t>
      </w:r>
      <w:r w:rsidR="009677BC" w:rsidRPr="003D4E03">
        <w:rPr>
          <w:rFonts w:ascii="Arial" w:hAnsi="Arial" w:cs="Arial"/>
          <w:color w:val="000000"/>
          <w:lang w:val="en-US"/>
        </w:rPr>
        <w:t xml:space="preserve"> initiatives </w:t>
      </w:r>
      <w:r w:rsidR="00154B6B" w:rsidRPr="003D4E03">
        <w:rPr>
          <w:rFonts w:ascii="Arial" w:hAnsi="Arial" w:cs="Arial"/>
          <w:color w:val="000000"/>
          <w:lang w:val="en-US"/>
        </w:rPr>
        <w:t xml:space="preserve">created </w:t>
      </w:r>
      <w:r w:rsidR="009677BC" w:rsidRPr="003D4E03">
        <w:rPr>
          <w:rFonts w:ascii="Arial" w:hAnsi="Arial" w:cs="Arial"/>
          <w:color w:val="000000"/>
          <w:lang w:val="en-US"/>
        </w:rPr>
        <w:t>to widen the scope of evaluation</w:t>
      </w:r>
      <w:r w:rsidR="002128CF" w:rsidRPr="003D4E03">
        <w:rPr>
          <w:rFonts w:ascii="Arial" w:hAnsi="Arial" w:cs="Arial"/>
          <w:color w:val="000000"/>
          <w:lang w:val="en-US"/>
        </w:rPr>
        <w:t xml:space="preserve">, </w:t>
      </w:r>
      <w:r w:rsidR="009677BC" w:rsidRPr="003D4E03">
        <w:rPr>
          <w:rFonts w:ascii="Arial" w:hAnsi="Arial" w:cs="Arial"/>
          <w:color w:val="000000"/>
          <w:lang w:val="en-US"/>
        </w:rPr>
        <w:t xml:space="preserve">MIR community is </w:t>
      </w:r>
      <w:r w:rsidR="00E22EE8" w:rsidRPr="003D4E03">
        <w:rPr>
          <w:rFonts w:ascii="Arial" w:hAnsi="Arial" w:cs="Arial"/>
          <w:color w:val="000000"/>
          <w:lang w:val="en-US"/>
        </w:rPr>
        <w:t xml:space="preserve">still </w:t>
      </w:r>
      <w:r w:rsidR="009677BC" w:rsidRPr="003D4E03">
        <w:rPr>
          <w:rFonts w:ascii="Arial" w:hAnsi="Arial" w:cs="Arial"/>
          <w:color w:val="000000"/>
          <w:lang w:val="en-US"/>
        </w:rPr>
        <w:t>con</w:t>
      </w:r>
      <w:r w:rsidRPr="003D4E03">
        <w:rPr>
          <w:rFonts w:ascii="Arial" w:hAnsi="Arial" w:cs="Arial"/>
          <w:color w:val="000000"/>
          <w:lang w:val="en-US"/>
        </w:rPr>
        <w:t xml:space="preserve">cern </w:t>
      </w:r>
      <w:r w:rsidR="003A23F7" w:rsidRPr="003D4E03">
        <w:rPr>
          <w:rFonts w:ascii="Arial" w:hAnsi="Arial" w:cs="Arial"/>
          <w:color w:val="000000"/>
          <w:lang w:val="en-US"/>
        </w:rPr>
        <w:t>on the</w:t>
      </w:r>
      <w:r w:rsidR="009677BC" w:rsidRPr="003D4E03">
        <w:rPr>
          <w:rFonts w:ascii="Arial" w:hAnsi="Arial" w:cs="Arial"/>
          <w:color w:val="000000"/>
          <w:lang w:val="en-US"/>
        </w:rPr>
        <w:t xml:space="preserve"> way that systems are evaluated </w:t>
      </w:r>
      <w:r w:rsidR="00E22EE8" w:rsidRPr="003D4E03">
        <w:rPr>
          <w:rFonts w:ascii="Arial" w:hAnsi="Arial" w:cs="Arial"/>
          <w:color w:val="000000"/>
          <w:lang w:val="en-US"/>
        </w:rPr>
        <w:t xml:space="preserve">because </w:t>
      </w:r>
      <w:r w:rsidR="002128CF" w:rsidRPr="003D4E03">
        <w:rPr>
          <w:rFonts w:ascii="Arial" w:hAnsi="Arial" w:cs="Arial"/>
          <w:color w:val="000000"/>
          <w:lang w:val="en-US"/>
        </w:rPr>
        <w:t xml:space="preserve">current evaluation practices do not fully allow them </w:t>
      </w:r>
      <w:r w:rsidR="00A07260" w:rsidRPr="003D4E03">
        <w:rPr>
          <w:rFonts w:ascii="Arial" w:hAnsi="Arial" w:cs="Arial"/>
          <w:color w:val="000000"/>
          <w:lang w:val="en-US"/>
        </w:rPr>
        <w:t xml:space="preserve">to improve as much as they wish </w:t>
      </w:r>
      <w:r w:rsidR="002128CF" w:rsidRPr="003D4E03">
        <w:rPr>
          <w:rFonts w:ascii="Arial" w:hAnsi="Arial" w:cs="Times New Roman"/>
          <w:color w:val="131413"/>
          <w:lang w:val="en-US"/>
        </w:rPr>
        <w:fldChar w:fldCharType="begin" w:fldLock="1"/>
      </w:r>
      <w:r w:rsidR="00D67A90" w:rsidRPr="003D4E03">
        <w:rPr>
          <w:rFonts w:ascii="Arial" w:hAnsi="Arial" w:cs="Times New Roman"/>
          <w:color w:val="131413"/>
          <w:lang w:val="en-US"/>
        </w:rPr>
        <w:instrText>ADDIN CSL_CITATION { "citationItems" : [ { "id" : "ITEM-1", "itemData" : { "author" : [ { "dropping-particle" : "", "family" : "Peeters", "given" : "Geoffroy", "non-dropping-particle" : "", "parse-names" : false, "suffix" : "" }, { "dropping-particle" : "", "family" : "Urbano", "given" : "Juli\u00e1n", "non-dropping-particle" : "", "parse-names" : false, "suffix" : "" }, { "dropping-particle" : "", "family" : "Jones", "given" : "Gareth J F", "non-dropping-particle" : "", "parse-names" : false, "suffix" : "" } ], "container-title" : "Late-breaking and demo session, ISMIR", "id" : "ITEM-1", "issued" : { "date-parts" : [ [ "2012" ] ] }, "title" : "Notes from the ISMIR 2012 late-breaking session on evaluation in music information retrieval", "type" : "article-journal" }, "uris" : [ "http://www.mendeley.com/documents/?uuid=b0c8791b-9d66-4ec9-a3c8-c6f09c5df204" ] } ], "mendeley" : { "formattedCitation" : "(Peeters, Urbano, &amp; Jones, 2012)", "plainTextFormattedCitation" : "(Peeters, Urbano, &amp; Jones, 2012)", "previouslyFormattedCitation" : "(Peeters, Urbano, &amp; Jones, 2012)" }, "properties" : { "noteIndex" : 0 }, "schema" : "https://github.com/citation-style-language/schema/raw/master/csl-citation.json" }</w:instrText>
      </w:r>
      <w:r w:rsidR="002128CF" w:rsidRPr="003D4E03">
        <w:rPr>
          <w:rFonts w:ascii="Arial" w:hAnsi="Arial" w:cs="Times New Roman"/>
          <w:color w:val="131413"/>
          <w:lang w:val="en-US"/>
        </w:rPr>
        <w:fldChar w:fldCharType="separate"/>
      </w:r>
      <w:r w:rsidR="002128CF" w:rsidRPr="003D4E03">
        <w:rPr>
          <w:rFonts w:ascii="Arial" w:hAnsi="Arial" w:cs="Times New Roman"/>
          <w:noProof/>
          <w:color w:val="131413"/>
          <w:lang w:val="en-US"/>
        </w:rPr>
        <w:t>(Peeters, Urbano, &amp; Jones, 2012)</w:t>
      </w:r>
      <w:r w:rsidR="002128CF" w:rsidRPr="003D4E03">
        <w:rPr>
          <w:rFonts w:ascii="Arial" w:hAnsi="Arial" w:cs="Times New Roman"/>
          <w:color w:val="131413"/>
          <w:lang w:val="en-US"/>
        </w:rPr>
        <w:fldChar w:fldCharType="end"/>
      </w:r>
      <w:r w:rsidR="00A07260" w:rsidRPr="003D4E03">
        <w:rPr>
          <w:rFonts w:ascii="Arial" w:hAnsi="Arial" w:cs="Times New Roman"/>
          <w:color w:val="131413"/>
          <w:lang w:val="en-US"/>
        </w:rPr>
        <w:t xml:space="preserve">.  </w:t>
      </w:r>
      <w:r w:rsidRPr="003D4E03">
        <w:rPr>
          <w:rFonts w:ascii="Arial" w:hAnsi="Arial" w:cs="Arial"/>
          <w:color w:val="131413"/>
          <w:lang w:val="en-US"/>
        </w:rPr>
        <w:t xml:space="preserve">Furthermore, research by </w:t>
      </w:r>
      <w:r w:rsidR="00174B9F" w:rsidRPr="003D4E03">
        <w:rPr>
          <w:rFonts w:ascii="Arial" w:hAnsi="Arial" w:cs="Arial"/>
          <w:color w:val="000000"/>
          <w:lang w:val="en-US"/>
        </w:rPr>
        <w:fldChar w:fldCharType="begin" w:fldLock="1"/>
      </w:r>
      <w:r w:rsidR="00577A36" w:rsidRPr="003D4E03">
        <w:rPr>
          <w:rFonts w:ascii="Arial" w:hAnsi="Arial" w:cs="Arial"/>
          <w:color w:val="000000"/>
          <w:lang w:val="en-US"/>
        </w:rPr>
        <w:instrText>ADDIN CSL_CITATION { "citationItems" : [ { "id" : "ITEM-1", "itemData" : { "author" : [ { "dropping-particle" : "", "family" : "Urbano", "given" : "J", "non-dropping-particle" : "", "parse-names" : false, "suffix" : "" }, { "dropping-particle" : "", "family" : "Schedl", "given" : "Markus", "non-dropping-particle" : "", "parse-names" : false, "suffix" : "" }, { "dropping-particle" : "", "family" : "Serra", "given" : "Xavier", "non-dropping-particle" : "", "parse-names" : false, "suffix" : "" } ], "id" : "ITEM-1", "issue" : "November 2012", "issued" : { "date-parts" : [ [ "2013" ] ] }, "title" : "Evaluation in music information retrieval", "type" : "article-journal" }, "uris" : [ "http://www.mendeley.com/documents/?uuid=5051930b-5a47-461f-a4ee-0dc23dee73eb" ] } ], "mendeley" : { "formattedCitation" : "(J Urbano, Schedl, &amp; Serra, 2013)", "plainTextFormattedCitation" : "(J Urbano, Schedl, &amp; Serra, 2013)", "previouslyFormattedCitation" : "(J Urbano, Schedl, &amp; Serra, 2013)" }, "properties" : { "noteIndex" : 0 }, "schema" : "https://github.com/citation-style-language/schema/raw/master/csl-citation.json" }</w:instrText>
      </w:r>
      <w:r w:rsidR="00174B9F" w:rsidRPr="003D4E03">
        <w:rPr>
          <w:rFonts w:ascii="Arial" w:hAnsi="Arial" w:cs="Arial"/>
          <w:color w:val="000000"/>
          <w:lang w:val="en-US"/>
        </w:rPr>
        <w:fldChar w:fldCharType="separate"/>
      </w:r>
      <w:r w:rsidR="00175CA3" w:rsidRPr="003D4E03">
        <w:rPr>
          <w:rFonts w:ascii="Arial" w:hAnsi="Arial" w:cs="Arial"/>
          <w:noProof/>
          <w:color w:val="000000"/>
          <w:lang w:val="en-US"/>
        </w:rPr>
        <w:t>(J Urbano, Schedl, &amp; Serra, 2013)</w:t>
      </w:r>
      <w:r w:rsidR="00174B9F" w:rsidRPr="003D4E03">
        <w:rPr>
          <w:rFonts w:ascii="Arial" w:hAnsi="Arial" w:cs="Arial"/>
          <w:color w:val="000000"/>
          <w:lang w:val="en-US"/>
        </w:rPr>
        <w:fldChar w:fldCharType="end"/>
      </w:r>
      <w:r w:rsidR="00174B9F" w:rsidRPr="003D4E03">
        <w:rPr>
          <w:rFonts w:ascii="Arial" w:hAnsi="Arial" w:cs="Arial"/>
          <w:color w:val="000000"/>
          <w:lang w:val="en-US"/>
        </w:rPr>
        <w:t xml:space="preserve">, demonstrated </w:t>
      </w:r>
      <w:r w:rsidR="009E0716" w:rsidRPr="003D4E03">
        <w:rPr>
          <w:rFonts w:ascii="Arial" w:hAnsi="Arial" w:cs="Arial"/>
          <w:color w:val="000000"/>
          <w:lang w:val="en-US"/>
        </w:rPr>
        <w:t xml:space="preserve">that evaluation in </w:t>
      </w:r>
      <w:r w:rsidR="00414F3E" w:rsidRPr="003D4E03">
        <w:rPr>
          <w:rFonts w:ascii="Arial" w:hAnsi="Arial" w:cs="Arial"/>
          <w:color w:val="000000"/>
          <w:lang w:val="en-US"/>
        </w:rPr>
        <w:t>ISMIR</w:t>
      </w:r>
      <w:r w:rsidR="009E0716" w:rsidRPr="003D4E03">
        <w:rPr>
          <w:rFonts w:ascii="Arial" w:hAnsi="Arial" w:cs="Arial"/>
          <w:color w:val="000000"/>
          <w:lang w:val="en-US"/>
        </w:rPr>
        <w:t xml:space="preserve"> comprised </w:t>
      </w:r>
      <w:r w:rsidR="003A23F7" w:rsidRPr="003D4E03">
        <w:rPr>
          <w:rFonts w:ascii="Arial" w:hAnsi="Arial" w:cs="Arial"/>
          <w:color w:val="000000"/>
          <w:lang w:val="en-US"/>
        </w:rPr>
        <w:t xml:space="preserve">only </w:t>
      </w:r>
      <w:r w:rsidR="00414F3E" w:rsidRPr="003D4E03">
        <w:rPr>
          <w:rFonts w:ascii="Arial" w:hAnsi="Arial" w:cs="Arial"/>
          <w:color w:val="000000"/>
          <w:lang w:val="en-US"/>
        </w:rPr>
        <w:t>6</w:t>
      </w:r>
      <w:r w:rsidR="009E0716" w:rsidRPr="003D4E03">
        <w:rPr>
          <w:rFonts w:ascii="Arial" w:hAnsi="Arial" w:cs="Arial"/>
          <w:color w:val="000000"/>
          <w:lang w:val="en-US"/>
        </w:rPr>
        <w:t>% of research</w:t>
      </w:r>
      <w:r w:rsidR="00414F3E" w:rsidRPr="003D4E03">
        <w:rPr>
          <w:rFonts w:ascii="Arial" w:hAnsi="Arial" w:cs="Arial"/>
          <w:color w:val="000000"/>
          <w:lang w:val="en-US"/>
        </w:rPr>
        <w:t>.</w:t>
      </w:r>
    </w:p>
    <w:p w14:paraId="41FECA0B" w14:textId="77777777" w:rsidR="00DB13E4" w:rsidRPr="003D4E03" w:rsidRDefault="00DB13E4" w:rsidP="00A07260">
      <w:pPr>
        <w:widowControl w:val="0"/>
        <w:autoSpaceDE w:val="0"/>
        <w:autoSpaceDN w:val="0"/>
        <w:adjustRightInd w:val="0"/>
        <w:spacing w:line="360" w:lineRule="auto"/>
        <w:jc w:val="both"/>
        <w:rPr>
          <w:rFonts w:ascii="Arial" w:hAnsi="Arial" w:cs="Arial"/>
          <w:color w:val="000000"/>
          <w:lang w:val="en-US"/>
        </w:rPr>
      </w:pPr>
    </w:p>
    <w:p w14:paraId="34673460" w14:textId="0CF3B83A" w:rsidR="00DB13E4" w:rsidRPr="003D4E03" w:rsidRDefault="002955A2" w:rsidP="00A07260">
      <w:pPr>
        <w:widowControl w:val="0"/>
        <w:autoSpaceDE w:val="0"/>
        <w:autoSpaceDN w:val="0"/>
        <w:adjustRightInd w:val="0"/>
        <w:spacing w:line="360" w:lineRule="auto"/>
        <w:jc w:val="both"/>
        <w:rPr>
          <w:rFonts w:ascii="Arial" w:hAnsi="Arial" w:cs="Arial"/>
          <w:color w:val="000000"/>
          <w:lang w:val="en-US"/>
        </w:rPr>
      </w:pPr>
      <w:r w:rsidRPr="003D4E03">
        <w:rPr>
          <w:rFonts w:ascii="Arial" w:hAnsi="Arial" w:cs="Arial"/>
          <w:color w:val="000000"/>
          <w:lang w:val="en-US"/>
        </w:rPr>
        <w:t xml:space="preserve">MIREX </w:t>
      </w:r>
      <w:r w:rsidR="000A27DE" w:rsidRPr="003D4E03">
        <w:rPr>
          <w:rFonts w:ascii="Arial" w:hAnsi="Arial" w:cs="Arial"/>
          <w:color w:val="000000"/>
          <w:lang w:val="en-US"/>
        </w:rPr>
        <w:t xml:space="preserve">has been a significant venue </w:t>
      </w:r>
      <w:r w:rsidR="002B4B87" w:rsidRPr="003D4E03">
        <w:rPr>
          <w:rFonts w:ascii="Arial" w:hAnsi="Arial" w:cs="Arial"/>
          <w:color w:val="000000"/>
          <w:lang w:val="en-US"/>
        </w:rPr>
        <w:t>to convey the study and establishment</w:t>
      </w:r>
      <w:r w:rsidR="000A27DE" w:rsidRPr="003D4E03">
        <w:rPr>
          <w:rFonts w:ascii="Arial" w:hAnsi="Arial" w:cs="Arial"/>
          <w:color w:val="000000"/>
          <w:lang w:val="en-US"/>
        </w:rPr>
        <w:t xml:space="preserve"> of MIR evaluation frameworks</w:t>
      </w:r>
      <w:r w:rsidR="00C97966" w:rsidRPr="003D4E03">
        <w:rPr>
          <w:rFonts w:ascii="Arial" w:hAnsi="Arial" w:cs="Arial"/>
          <w:color w:val="000000"/>
          <w:lang w:val="en-US"/>
        </w:rPr>
        <w:t xml:space="preserve">; </w:t>
      </w:r>
      <w:r w:rsidR="002B4B87" w:rsidRPr="003D4E03">
        <w:rPr>
          <w:rFonts w:ascii="Arial" w:hAnsi="Arial" w:cs="Arial"/>
          <w:color w:val="000000"/>
          <w:lang w:val="en-US"/>
        </w:rPr>
        <w:t xml:space="preserve">although </w:t>
      </w:r>
      <w:r w:rsidR="00C97966" w:rsidRPr="003D4E03">
        <w:rPr>
          <w:rFonts w:ascii="Arial" w:hAnsi="Arial" w:cs="Arial"/>
          <w:color w:val="000000"/>
          <w:lang w:val="en-US"/>
        </w:rPr>
        <w:t>it was created mirroring TREC methodologies</w:t>
      </w:r>
      <w:r w:rsidR="002B4B87" w:rsidRPr="003D4E03">
        <w:rPr>
          <w:rFonts w:ascii="Arial" w:hAnsi="Arial" w:cs="Arial"/>
          <w:color w:val="000000"/>
          <w:lang w:val="en-US"/>
        </w:rPr>
        <w:t xml:space="preserve">, eventually the </w:t>
      </w:r>
      <w:r w:rsidR="00C83619" w:rsidRPr="003D4E03">
        <w:rPr>
          <w:rFonts w:ascii="Arial" w:hAnsi="Arial" w:cs="Arial"/>
          <w:color w:val="000000"/>
          <w:lang w:val="en-US"/>
        </w:rPr>
        <w:t xml:space="preserve">Music </w:t>
      </w:r>
      <w:r w:rsidR="002B4B87" w:rsidRPr="003D4E03">
        <w:rPr>
          <w:rFonts w:ascii="Arial" w:hAnsi="Arial" w:cs="Arial"/>
          <w:color w:val="000000"/>
          <w:lang w:val="en-US"/>
        </w:rPr>
        <w:t>IR community has realized that not everything</w:t>
      </w:r>
      <w:r w:rsidR="00C97966" w:rsidRPr="003D4E03">
        <w:rPr>
          <w:rFonts w:ascii="Arial" w:hAnsi="Arial" w:cs="Arial"/>
          <w:color w:val="000000"/>
          <w:lang w:val="en-US"/>
        </w:rPr>
        <w:t xml:space="preserve"> from text applies to music.</w:t>
      </w:r>
      <w:r w:rsidR="002B4B87" w:rsidRPr="003D4E03">
        <w:rPr>
          <w:rFonts w:ascii="Arial" w:hAnsi="Arial" w:cs="Arial"/>
          <w:color w:val="000000"/>
          <w:lang w:val="en-US"/>
        </w:rPr>
        <w:t xml:space="preserve">  Also their </w:t>
      </w:r>
      <w:r w:rsidR="00C97966" w:rsidRPr="003D4E03">
        <w:rPr>
          <w:rFonts w:ascii="Arial" w:hAnsi="Arial" w:cs="Arial"/>
          <w:color w:val="000000"/>
          <w:lang w:val="en-US"/>
        </w:rPr>
        <w:t xml:space="preserve">evolution </w:t>
      </w:r>
      <w:r w:rsidR="002B4B87" w:rsidRPr="003D4E03">
        <w:rPr>
          <w:rFonts w:ascii="Arial" w:hAnsi="Arial" w:cs="Arial"/>
          <w:color w:val="000000"/>
          <w:lang w:val="en-US"/>
        </w:rPr>
        <w:t>in time</w:t>
      </w:r>
      <w:r w:rsidR="00C97966" w:rsidRPr="003D4E03">
        <w:rPr>
          <w:rFonts w:ascii="Arial" w:hAnsi="Arial" w:cs="Arial"/>
          <w:color w:val="000000"/>
          <w:lang w:val="en-US"/>
        </w:rPr>
        <w:t xml:space="preserve"> have been different; in text for instance, </w:t>
      </w:r>
      <w:r w:rsidRPr="003D4E03">
        <w:rPr>
          <w:rFonts w:ascii="Arial" w:hAnsi="Arial" w:cs="Arial"/>
          <w:color w:val="000000"/>
          <w:lang w:val="en-US"/>
        </w:rPr>
        <w:t xml:space="preserve">research </w:t>
      </w:r>
      <w:r w:rsidR="00077CFC" w:rsidRPr="003D4E03">
        <w:rPr>
          <w:rFonts w:ascii="Arial" w:hAnsi="Arial" w:cs="Arial"/>
          <w:color w:val="000000"/>
          <w:lang w:val="en-US"/>
        </w:rPr>
        <w:t xml:space="preserve">in evaluation </w:t>
      </w:r>
      <w:r w:rsidRPr="003D4E03">
        <w:rPr>
          <w:rFonts w:ascii="Arial" w:hAnsi="Arial" w:cs="Arial"/>
          <w:color w:val="000000"/>
          <w:lang w:val="en-US"/>
        </w:rPr>
        <w:t xml:space="preserve">has </w:t>
      </w:r>
      <w:r w:rsidR="00C83619" w:rsidRPr="003D4E03">
        <w:rPr>
          <w:rFonts w:ascii="Arial" w:hAnsi="Arial" w:cs="Arial"/>
          <w:color w:val="000000"/>
          <w:lang w:val="en-US"/>
        </w:rPr>
        <w:t xml:space="preserve">produced </w:t>
      </w:r>
      <w:r w:rsidRPr="003D4E03">
        <w:rPr>
          <w:rFonts w:ascii="Arial" w:hAnsi="Arial" w:cs="Arial"/>
          <w:color w:val="000000"/>
          <w:lang w:val="en-US"/>
        </w:rPr>
        <w:t>an environment of continuous improvement</w:t>
      </w:r>
      <w:r w:rsidR="00C126F3" w:rsidRPr="003D4E03">
        <w:rPr>
          <w:rFonts w:ascii="Arial" w:hAnsi="Arial" w:cs="Arial"/>
          <w:color w:val="000000"/>
          <w:lang w:val="en-US"/>
        </w:rPr>
        <w:t>, which</w:t>
      </w:r>
      <w:r w:rsidRPr="003D4E03">
        <w:rPr>
          <w:rFonts w:ascii="Arial" w:hAnsi="Arial" w:cs="Arial"/>
          <w:color w:val="000000"/>
          <w:lang w:val="en-US"/>
        </w:rPr>
        <w:t xml:space="preserve"> has not </w:t>
      </w:r>
      <w:r w:rsidR="00C126F3" w:rsidRPr="003D4E03">
        <w:rPr>
          <w:rFonts w:ascii="Arial" w:hAnsi="Arial" w:cs="Arial"/>
          <w:color w:val="000000"/>
          <w:lang w:val="en-US"/>
        </w:rPr>
        <w:t xml:space="preserve">been </w:t>
      </w:r>
      <w:r w:rsidR="00077CFC" w:rsidRPr="003D4E03">
        <w:rPr>
          <w:rFonts w:ascii="Arial" w:hAnsi="Arial" w:cs="Arial"/>
          <w:color w:val="000000"/>
          <w:lang w:val="en-US"/>
        </w:rPr>
        <w:t>the case in</w:t>
      </w:r>
      <w:r w:rsidR="00C126F3" w:rsidRPr="003D4E03">
        <w:rPr>
          <w:rFonts w:ascii="Arial" w:hAnsi="Arial" w:cs="Arial"/>
          <w:color w:val="000000"/>
          <w:lang w:val="en-US"/>
        </w:rPr>
        <w:t xml:space="preserve"> Music IR.  It seems that </w:t>
      </w:r>
      <w:r w:rsidR="00E6470F" w:rsidRPr="003D4E03">
        <w:rPr>
          <w:rFonts w:ascii="Arial" w:hAnsi="Arial" w:cs="Arial"/>
          <w:color w:val="000000"/>
          <w:lang w:val="en-US"/>
        </w:rPr>
        <w:t>MIR community does not seem to pay as much attention as evaluation as it should.</w:t>
      </w:r>
    </w:p>
    <w:p w14:paraId="0A421CEE" w14:textId="77777777" w:rsidR="00165212" w:rsidRPr="003D4E03" w:rsidRDefault="00165212" w:rsidP="005F4AEA">
      <w:pPr>
        <w:widowControl w:val="0"/>
        <w:autoSpaceDE w:val="0"/>
        <w:autoSpaceDN w:val="0"/>
        <w:adjustRightInd w:val="0"/>
        <w:spacing w:line="360" w:lineRule="auto"/>
        <w:jc w:val="both"/>
        <w:rPr>
          <w:rFonts w:ascii="Arial" w:hAnsi="Arial" w:cs="Arial"/>
          <w:color w:val="000000"/>
          <w:lang w:val="en-US"/>
        </w:rPr>
      </w:pPr>
    </w:p>
    <w:p w14:paraId="6E1E6B53" w14:textId="5DC4CF48" w:rsidR="002770F0" w:rsidRPr="003D4E03" w:rsidRDefault="00895DEA" w:rsidP="005F4AEA">
      <w:pPr>
        <w:widowControl w:val="0"/>
        <w:autoSpaceDE w:val="0"/>
        <w:autoSpaceDN w:val="0"/>
        <w:adjustRightInd w:val="0"/>
        <w:spacing w:line="360" w:lineRule="auto"/>
        <w:jc w:val="both"/>
        <w:rPr>
          <w:rFonts w:ascii="Arial" w:hAnsi="Arial" w:cs="Arial"/>
          <w:color w:val="000000"/>
          <w:lang w:val="en-US"/>
        </w:rPr>
      </w:pPr>
      <w:r w:rsidRPr="003D4E03">
        <w:rPr>
          <w:rFonts w:ascii="Arial" w:hAnsi="Arial" w:cs="Arial"/>
          <w:color w:val="000000"/>
          <w:lang w:val="en-US"/>
        </w:rPr>
        <w:t>Particularly, in the case of A</w:t>
      </w:r>
      <w:r w:rsidR="009E0716" w:rsidRPr="003D4E03">
        <w:rPr>
          <w:rFonts w:ascii="Arial" w:hAnsi="Arial" w:cs="Arial"/>
          <w:color w:val="000000"/>
          <w:lang w:val="en-US"/>
        </w:rPr>
        <w:t xml:space="preserve">udio Music Similarity, </w:t>
      </w:r>
      <w:r w:rsidR="002770F0" w:rsidRPr="003D4E03">
        <w:rPr>
          <w:rFonts w:ascii="Arial" w:hAnsi="Arial" w:cs="Arial"/>
          <w:color w:val="000000"/>
          <w:lang w:val="en-US"/>
        </w:rPr>
        <w:t xml:space="preserve">few studies about the influence of this TREC-like approach have been done.  </w:t>
      </w:r>
    </w:p>
    <w:p w14:paraId="40CCF3BC" w14:textId="77777777" w:rsidR="009E0716" w:rsidRPr="003D4E03" w:rsidRDefault="009E0716" w:rsidP="009E0716">
      <w:pPr>
        <w:spacing w:line="360" w:lineRule="auto"/>
        <w:jc w:val="both"/>
        <w:rPr>
          <w:rFonts w:ascii="Arial" w:hAnsi="Arial" w:cs="Arial"/>
          <w:color w:val="000000"/>
          <w:lang w:val="en-US"/>
        </w:rPr>
      </w:pPr>
    </w:p>
    <w:p w14:paraId="38EFE469" w14:textId="48B1BB0E" w:rsidR="00895DEA" w:rsidRPr="003D4E03" w:rsidRDefault="009E0716" w:rsidP="009E0716">
      <w:pPr>
        <w:spacing w:line="360" w:lineRule="auto"/>
        <w:jc w:val="both"/>
        <w:rPr>
          <w:rFonts w:ascii="Arial" w:hAnsi="Arial" w:cs="Arial"/>
          <w:color w:val="000000"/>
          <w:lang w:val="en-US"/>
        </w:rPr>
      </w:pPr>
      <w:r w:rsidRPr="003D4E03">
        <w:rPr>
          <w:rFonts w:ascii="Arial" w:hAnsi="Arial" w:cs="Arial"/>
          <w:color w:val="000000"/>
          <w:lang w:val="en-US"/>
        </w:rPr>
        <w:t xml:space="preserve">The purpose of this thesis is to improve the evaluation </w:t>
      </w:r>
      <w:r w:rsidR="00895DEA" w:rsidRPr="003D4E03">
        <w:rPr>
          <w:rFonts w:ascii="Arial" w:hAnsi="Arial" w:cs="Arial"/>
          <w:color w:val="000000"/>
          <w:lang w:val="en-US"/>
        </w:rPr>
        <w:t xml:space="preserve">process </w:t>
      </w:r>
      <w:r w:rsidRPr="003D4E03">
        <w:rPr>
          <w:rFonts w:ascii="Arial" w:hAnsi="Arial" w:cs="Arial"/>
          <w:color w:val="000000"/>
          <w:lang w:val="en-US"/>
        </w:rPr>
        <w:t>in Audio Music Similarity task</w:t>
      </w:r>
      <w:r w:rsidR="00895DEA" w:rsidRPr="003D4E03">
        <w:rPr>
          <w:rFonts w:ascii="Arial" w:hAnsi="Arial" w:cs="Arial"/>
          <w:color w:val="000000"/>
          <w:lang w:val="en-US"/>
        </w:rPr>
        <w:t xml:space="preserve"> in MIREX, studied from the perspective of efficiency with emphasis in the reduction of annotation cost.</w:t>
      </w:r>
    </w:p>
    <w:p w14:paraId="1D35C7AC" w14:textId="77777777" w:rsidR="00895DEA" w:rsidRPr="003D4E03" w:rsidRDefault="00895DEA" w:rsidP="009E0716">
      <w:pPr>
        <w:spacing w:line="360" w:lineRule="auto"/>
        <w:jc w:val="both"/>
        <w:rPr>
          <w:rFonts w:ascii="Arial" w:hAnsi="Arial" w:cs="Arial"/>
          <w:color w:val="000000"/>
          <w:lang w:val="en-US"/>
        </w:rPr>
      </w:pPr>
    </w:p>
    <w:p w14:paraId="6BF14CBC" w14:textId="128EEAA6" w:rsidR="009E0716" w:rsidRPr="003D4E03" w:rsidRDefault="009E0716" w:rsidP="009E0716">
      <w:pPr>
        <w:spacing w:line="360" w:lineRule="auto"/>
        <w:jc w:val="both"/>
        <w:rPr>
          <w:rFonts w:ascii="Arial" w:hAnsi="Arial" w:cs="Arial"/>
          <w:color w:val="000000"/>
          <w:lang w:val="en-US"/>
        </w:rPr>
      </w:pPr>
      <w:r w:rsidRPr="003D4E03">
        <w:rPr>
          <w:rFonts w:ascii="Arial" w:hAnsi="Arial" w:cs="Arial"/>
          <w:color w:val="000000"/>
          <w:lang w:val="en-US"/>
        </w:rPr>
        <w:t xml:space="preserve">The approach to follow </w:t>
      </w:r>
      <w:r w:rsidR="00687FB1" w:rsidRPr="003D4E03">
        <w:rPr>
          <w:rFonts w:ascii="Arial" w:hAnsi="Arial" w:cs="Arial"/>
          <w:color w:val="000000"/>
          <w:lang w:val="en-US"/>
        </w:rPr>
        <w:t>twofold</w:t>
      </w:r>
      <w:r w:rsidR="004E5B5C" w:rsidRPr="003D4E03">
        <w:rPr>
          <w:rFonts w:ascii="Arial" w:hAnsi="Arial" w:cs="Arial"/>
          <w:color w:val="000000"/>
          <w:lang w:val="en-US"/>
        </w:rPr>
        <w:t xml:space="preserve">: first, study the literature of low cost evaluation in Audio Music Similarity.  Second, </w:t>
      </w:r>
      <w:r w:rsidR="00687FB1" w:rsidRPr="003D4E03">
        <w:rPr>
          <w:rFonts w:ascii="Arial" w:hAnsi="Arial" w:cs="Arial"/>
          <w:color w:val="000000"/>
          <w:lang w:val="en-US"/>
        </w:rPr>
        <w:t xml:space="preserve">study models and methods in order to </w:t>
      </w:r>
      <w:r w:rsidR="004E5B5C" w:rsidRPr="003D4E03">
        <w:rPr>
          <w:rFonts w:ascii="Arial" w:hAnsi="Arial" w:cs="Arial"/>
          <w:color w:val="000000"/>
          <w:lang w:val="en-US"/>
        </w:rPr>
        <w:t xml:space="preserve">propose a probabilistic framework to </w:t>
      </w:r>
      <w:r w:rsidR="00687FB1" w:rsidRPr="003D4E03">
        <w:rPr>
          <w:rFonts w:ascii="Arial" w:hAnsi="Arial" w:cs="Arial"/>
          <w:color w:val="000000"/>
          <w:lang w:val="en-US"/>
        </w:rPr>
        <w:t>estimate the relevance judgments in Audio Music Similarity.</w:t>
      </w:r>
    </w:p>
    <w:p w14:paraId="2319C115" w14:textId="77777777" w:rsidR="009E0716" w:rsidRPr="003D4E03" w:rsidRDefault="009E0716" w:rsidP="009E0716">
      <w:pPr>
        <w:spacing w:line="360" w:lineRule="auto"/>
        <w:jc w:val="both"/>
        <w:rPr>
          <w:rFonts w:ascii="Arial" w:hAnsi="Arial" w:cs="Arial"/>
          <w:color w:val="000000"/>
          <w:lang w:val="en-US"/>
        </w:rPr>
      </w:pPr>
    </w:p>
    <w:p w14:paraId="78AB850F" w14:textId="77777777" w:rsidR="00687FB1" w:rsidRPr="003D4E03" w:rsidRDefault="00687FB1" w:rsidP="009E0716">
      <w:pPr>
        <w:spacing w:line="360" w:lineRule="auto"/>
        <w:jc w:val="both"/>
        <w:rPr>
          <w:rFonts w:ascii="Arial" w:hAnsi="Arial" w:cs="Arial"/>
          <w:color w:val="000000"/>
          <w:lang w:val="en-US"/>
        </w:rPr>
      </w:pPr>
    </w:p>
    <w:p w14:paraId="605E8632" w14:textId="77777777" w:rsidR="009E0716" w:rsidRPr="003D4E03" w:rsidRDefault="009E0716" w:rsidP="009E0716">
      <w:pPr>
        <w:spacing w:line="360" w:lineRule="auto"/>
        <w:jc w:val="both"/>
        <w:rPr>
          <w:rFonts w:ascii="Arial" w:hAnsi="Arial" w:cs="Arial"/>
          <w:color w:val="000000"/>
          <w:sz w:val="23"/>
          <w:szCs w:val="23"/>
          <w:lang w:val="en-US"/>
        </w:rPr>
      </w:pPr>
    </w:p>
    <w:p w14:paraId="6B2BFCDC" w14:textId="77777777" w:rsidR="00EF6B20" w:rsidRPr="003D4E03" w:rsidRDefault="00EF6B20" w:rsidP="009E0716">
      <w:pPr>
        <w:spacing w:line="360" w:lineRule="auto"/>
        <w:jc w:val="both"/>
        <w:rPr>
          <w:rFonts w:ascii="Arial" w:hAnsi="Arial" w:cs="Arial"/>
          <w:color w:val="000000"/>
          <w:sz w:val="23"/>
          <w:szCs w:val="23"/>
          <w:lang w:val="en-US"/>
        </w:rPr>
      </w:pPr>
    </w:p>
    <w:p w14:paraId="1190701F" w14:textId="77777777" w:rsidR="00EF6B20" w:rsidRPr="003D4E03" w:rsidRDefault="00EF6B20" w:rsidP="009E0716">
      <w:pPr>
        <w:spacing w:line="360" w:lineRule="auto"/>
        <w:jc w:val="both"/>
        <w:rPr>
          <w:rFonts w:ascii="Arial" w:hAnsi="Arial" w:cs="Arial"/>
          <w:color w:val="000000"/>
          <w:sz w:val="23"/>
          <w:szCs w:val="23"/>
          <w:lang w:val="en-US"/>
        </w:rPr>
      </w:pPr>
    </w:p>
    <w:p w14:paraId="6D2A13D3" w14:textId="77777777" w:rsidR="00EF6B20" w:rsidRPr="003D4E03" w:rsidRDefault="00EF6B20" w:rsidP="009E0716">
      <w:pPr>
        <w:spacing w:line="360" w:lineRule="auto"/>
        <w:jc w:val="both"/>
        <w:rPr>
          <w:rFonts w:ascii="Arial" w:hAnsi="Arial" w:cs="Arial"/>
          <w:color w:val="000000"/>
          <w:sz w:val="23"/>
          <w:szCs w:val="23"/>
          <w:lang w:val="en-US"/>
        </w:rPr>
      </w:pPr>
    </w:p>
    <w:p w14:paraId="02477932" w14:textId="77777777" w:rsidR="00EF6B20" w:rsidRPr="003D4E03" w:rsidRDefault="00EF6B20" w:rsidP="009E0716">
      <w:pPr>
        <w:spacing w:line="360" w:lineRule="auto"/>
        <w:jc w:val="both"/>
        <w:rPr>
          <w:rFonts w:ascii="Arial" w:hAnsi="Arial" w:cs="Arial"/>
          <w:color w:val="000000"/>
          <w:sz w:val="23"/>
          <w:szCs w:val="23"/>
          <w:lang w:val="en-US"/>
        </w:rPr>
      </w:pPr>
    </w:p>
    <w:p w14:paraId="0B012A3D" w14:textId="77777777" w:rsidR="00EF6B20" w:rsidRPr="003D4E03" w:rsidRDefault="00EF6B20" w:rsidP="009E0716">
      <w:pPr>
        <w:spacing w:line="360" w:lineRule="auto"/>
        <w:jc w:val="both"/>
        <w:rPr>
          <w:rFonts w:ascii="Arial" w:hAnsi="Arial" w:cs="Arial"/>
          <w:color w:val="000000"/>
          <w:sz w:val="23"/>
          <w:szCs w:val="23"/>
          <w:lang w:val="en-US"/>
        </w:rPr>
      </w:pPr>
    </w:p>
    <w:p w14:paraId="46BE2D0B" w14:textId="77777777" w:rsidR="00EF6B20" w:rsidRPr="003D4E03" w:rsidRDefault="00EF6B20" w:rsidP="009E0716">
      <w:pPr>
        <w:spacing w:line="360" w:lineRule="auto"/>
        <w:jc w:val="both"/>
        <w:rPr>
          <w:rFonts w:ascii="Arial" w:hAnsi="Arial" w:cs="Arial"/>
          <w:color w:val="000000"/>
          <w:sz w:val="23"/>
          <w:szCs w:val="23"/>
          <w:lang w:val="en-US"/>
        </w:rPr>
      </w:pPr>
    </w:p>
    <w:p w14:paraId="08D2E963" w14:textId="77777777" w:rsidR="00EF6B20" w:rsidRPr="003D4E03" w:rsidRDefault="00EF6B20" w:rsidP="009E0716">
      <w:pPr>
        <w:spacing w:line="360" w:lineRule="auto"/>
        <w:jc w:val="both"/>
        <w:rPr>
          <w:rFonts w:ascii="Arial" w:hAnsi="Arial" w:cs="Arial"/>
          <w:color w:val="000000"/>
          <w:sz w:val="23"/>
          <w:szCs w:val="23"/>
          <w:lang w:val="en-US"/>
        </w:rPr>
      </w:pPr>
    </w:p>
    <w:p w14:paraId="1E5042D3" w14:textId="77777777" w:rsidR="00EF6B20" w:rsidRPr="003D4E03" w:rsidRDefault="00EF6B20" w:rsidP="009E0716">
      <w:pPr>
        <w:spacing w:line="360" w:lineRule="auto"/>
        <w:jc w:val="both"/>
        <w:rPr>
          <w:rFonts w:ascii="Arial" w:hAnsi="Arial" w:cs="Arial"/>
          <w:color w:val="000000"/>
          <w:sz w:val="23"/>
          <w:szCs w:val="23"/>
          <w:lang w:val="en-US"/>
        </w:rPr>
      </w:pPr>
    </w:p>
    <w:p w14:paraId="0820538D" w14:textId="77777777" w:rsidR="00EF6B20" w:rsidRPr="003D4E03" w:rsidRDefault="00EF6B20" w:rsidP="009E0716">
      <w:pPr>
        <w:spacing w:line="360" w:lineRule="auto"/>
        <w:jc w:val="both"/>
        <w:rPr>
          <w:rFonts w:ascii="Arial" w:hAnsi="Arial" w:cs="Arial"/>
          <w:color w:val="000000"/>
          <w:sz w:val="23"/>
          <w:szCs w:val="23"/>
          <w:lang w:val="en-US"/>
        </w:rPr>
      </w:pPr>
    </w:p>
    <w:p w14:paraId="5B31F2DB" w14:textId="77777777" w:rsidR="00EF6B20" w:rsidRPr="003D4E03" w:rsidRDefault="00EF6B20" w:rsidP="009E0716">
      <w:pPr>
        <w:spacing w:line="360" w:lineRule="auto"/>
        <w:jc w:val="both"/>
        <w:rPr>
          <w:rFonts w:ascii="Arial" w:hAnsi="Arial" w:cs="Arial"/>
          <w:color w:val="000000"/>
          <w:sz w:val="23"/>
          <w:szCs w:val="23"/>
          <w:lang w:val="en-US"/>
        </w:rPr>
      </w:pPr>
    </w:p>
    <w:p w14:paraId="4BFE8451" w14:textId="77777777" w:rsidR="00EF6B20" w:rsidRPr="003D4E03" w:rsidRDefault="00EF6B20" w:rsidP="009E0716">
      <w:pPr>
        <w:spacing w:line="360" w:lineRule="auto"/>
        <w:jc w:val="both"/>
        <w:rPr>
          <w:rFonts w:ascii="Arial" w:hAnsi="Arial" w:cs="Arial"/>
          <w:color w:val="000000"/>
          <w:sz w:val="23"/>
          <w:szCs w:val="23"/>
          <w:lang w:val="en-US"/>
        </w:rPr>
      </w:pPr>
    </w:p>
    <w:p w14:paraId="67D935AA" w14:textId="1EFE4B74" w:rsidR="009E0716" w:rsidRPr="003D4E03" w:rsidRDefault="00904DD5" w:rsidP="00904DD5">
      <w:pPr>
        <w:widowControl w:val="0"/>
        <w:autoSpaceDE w:val="0"/>
        <w:autoSpaceDN w:val="0"/>
        <w:adjustRightInd w:val="0"/>
        <w:jc w:val="right"/>
        <w:rPr>
          <w:rFonts w:ascii="Arial" w:hAnsi="Arial" w:cs="Arial"/>
          <w:b/>
          <w:sz w:val="40"/>
          <w:szCs w:val="40"/>
          <w:lang w:val="en-US"/>
        </w:rPr>
      </w:pPr>
      <w:r w:rsidRPr="003D4E03">
        <w:rPr>
          <w:rFonts w:ascii="Arial" w:hAnsi="Arial" w:cs="Arial"/>
          <w:b/>
          <w:sz w:val="40"/>
          <w:szCs w:val="40"/>
          <w:lang w:val="en-US"/>
        </w:rPr>
        <w:t>Chapter 2</w:t>
      </w:r>
    </w:p>
    <w:p w14:paraId="0B8F7961" w14:textId="77777777" w:rsidR="003072E9" w:rsidRPr="003D4E03" w:rsidRDefault="003072E9" w:rsidP="00286F5F">
      <w:pPr>
        <w:pStyle w:val="Prrafodelista"/>
        <w:spacing w:line="360" w:lineRule="auto"/>
        <w:jc w:val="right"/>
        <w:rPr>
          <w:rFonts w:ascii="Arial" w:hAnsi="Arial" w:cs="Arial"/>
          <w:b/>
          <w:sz w:val="40"/>
          <w:szCs w:val="40"/>
          <w:lang w:val="en-US"/>
        </w:rPr>
      </w:pPr>
      <w:r w:rsidRPr="003D4E03">
        <w:rPr>
          <w:rFonts w:ascii="Arial" w:hAnsi="Arial" w:cs="Arial"/>
          <w:b/>
          <w:sz w:val="40"/>
          <w:szCs w:val="40"/>
          <w:lang w:val="en-US"/>
        </w:rPr>
        <w:t>State of the Art</w:t>
      </w:r>
    </w:p>
    <w:p w14:paraId="1A30249B" w14:textId="77777777" w:rsidR="003072E9" w:rsidRPr="003D4E03" w:rsidRDefault="003072E9" w:rsidP="003072E9">
      <w:pPr>
        <w:spacing w:line="276" w:lineRule="auto"/>
        <w:jc w:val="both"/>
        <w:rPr>
          <w:rFonts w:ascii="Arial" w:hAnsi="Arial"/>
          <w:b/>
          <w:lang w:val="en-US"/>
        </w:rPr>
      </w:pPr>
    </w:p>
    <w:p w14:paraId="43F918C7" w14:textId="77777777" w:rsidR="003072E9" w:rsidRPr="003D4E03" w:rsidRDefault="003072E9" w:rsidP="003072E9">
      <w:pPr>
        <w:spacing w:line="360" w:lineRule="auto"/>
        <w:jc w:val="both"/>
        <w:rPr>
          <w:rFonts w:ascii="Arial" w:hAnsi="Arial" w:cs="Arial"/>
          <w:lang w:val="en-US"/>
        </w:rPr>
      </w:pPr>
      <w:r w:rsidRPr="003D4E03">
        <w:rPr>
          <w:rFonts w:ascii="Arial" w:hAnsi="Arial" w:cs="Arial"/>
          <w:b/>
          <w:bCs/>
          <w:color w:val="000000"/>
          <w:lang w:val="en-US"/>
        </w:rPr>
        <w:t>2.1 MIREX Evaluation Process</w:t>
      </w:r>
    </w:p>
    <w:p w14:paraId="46386A04" w14:textId="77777777" w:rsidR="003072E9" w:rsidRPr="003D4E03" w:rsidRDefault="003072E9" w:rsidP="003072E9">
      <w:pPr>
        <w:spacing w:line="360" w:lineRule="auto"/>
        <w:jc w:val="both"/>
        <w:rPr>
          <w:rFonts w:ascii="Arial" w:eastAsia="Times New Roman" w:hAnsi="Arial" w:cs="Arial"/>
          <w:lang w:val="en-US"/>
        </w:rPr>
      </w:pPr>
    </w:p>
    <w:p w14:paraId="7D47E3D5" w14:textId="77777777" w:rsidR="003072E9" w:rsidRPr="003D4E03" w:rsidRDefault="003072E9" w:rsidP="003072E9">
      <w:pPr>
        <w:spacing w:line="360" w:lineRule="auto"/>
        <w:jc w:val="both"/>
        <w:rPr>
          <w:rFonts w:ascii="Arial" w:eastAsia="Times New Roman" w:hAnsi="Arial" w:cs="Arial"/>
          <w:b/>
          <w:lang w:val="en-US"/>
        </w:rPr>
      </w:pPr>
      <w:r w:rsidRPr="003D4E03">
        <w:rPr>
          <w:rFonts w:ascii="Arial" w:eastAsia="Times New Roman" w:hAnsi="Arial" w:cs="Arial"/>
          <w:b/>
          <w:lang w:val="en-US"/>
        </w:rPr>
        <w:t>2.1.1 The Cranfield Paradigm</w:t>
      </w:r>
    </w:p>
    <w:p w14:paraId="49FC4E0D" w14:textId="77777777" w:rsidR="003072E9" w:rsidRPr="003D4E03" w:rsidRDefault="003072E9" w:rsidP="003072E9">
      <w:pPr>
        <w:spacing w:line="360" w:lineRule="auto"/>
        <w:jc w:val="both"/>
        <w:rPr>
          <w:rFonts w:ascii="Arial" w:eastAsia="Times New Roman" w:hAnsi="Arial" w:cs="Arial"/>
          <w:lang w:val="en-US"/>
        </w:rPr>
      </w:pPr>
    </w:p>
    <w:p w14:paraId="5977302A" w14:textId="33361725" w:rsidR="00553D45" w:rsidRPr="003D4E03" w:rsidRDefault="00664EDF" w:rsidP="003072E9">
      <w:pPr>
        <w:widowControl w:val="0"/>
        <w:autoSpaceDE w:val="0"/>
        <w:autoSpaceDN w:val="0"/>
        <w:adjustRightInd w:val="0"/>
        <w:spacing w:line="360" w:lineRule="auto"/>
        <w:jc w:val="both"/>
        <w:rPr>
          <w:rFonts w:ascii="Arial" w:hAnsi="Arial" w:cs="Arial"/>
          <w:lang w:val="en-US"/>
        </w:rPr>
      </w:pPr>
      <w:r w:rsidRPr="003D4E03">
        <w:rPr>
          <w:rFonts w:ascii="Arial" w:hAnsi="Arial" w:cs="Arial"/>
          <w:color w:val="000000"/>
          <w:lang w:val="en-US"/>
        </w:rPr>
        <w:t>MIREX</w:t>
      </w:r>
      <w:r w:rsidR="003072E9" w:rsidRPr="003D4E03">
        <w:rPr>
          <w:rFonts w:ascii="Arial" w:hAnsi="Arial" w:cs="Arial"/>
          <w:color w:val="000000"/>
          <w:lang w:val="en-US"/>
        </w:rPr>
        <w:t xml:space="preserve"> </w:t>
      </w:r>
      <w:r w:rsidR="00A141F5" w:rsidRPr="003D4E03">
        <w:rPr>
          <w:rFonts w:ascii="Arial" w:hAnsi="Arial" w:cs="Arial"/>
          <w:lang w:val="en-US"/>
        </w:rPr>
        <w:t>provides an evaluation framework</w:t>
      </w:r>
      <w:r w:rsidR="000B396E" w:rsidRPr="003D4E03">
        <w:rPr>
          <w:rFonts w:ascii="Arial" w:hAnsi="Arial" w:cs="Arial"/>
          <w:lang w:val="en-US"/>
        </w:rPr>
        <w:t xml:space="preserve"> </w:t>
      </w:r>
      <w:r w:rsidR="00AB1B2C" w:rsidRPr="003D4E03">
        <w:rPr>
          <w:rFonts w:ascii="Arial" w:hAnsi="Arial" w:cs="Arial"/>
          <w:lang w:val="en-US"/>
        </w:rPr>
        <w:t>for MIR researches to compare, contrast and discuss</w:t>
      </w:r>
      <w:r w:rsidR="00A141F5" w:rsidRPr="003D4E03">
        <w:rPr>
          <w:rFonts w:ascii="Arial" w:hAnsi="Arial" w:cs="Arial"/>
          <w:lang w:val="en-US"/>
        </w:rPr>
        <w:t xml:space="preserve"> the result of their algorithms and techniques in the same </w:t>
      </w:r>
      <w:r w:rsidR="00FE2D4B" w:rsidRPr="003D4E03">
        <w:rPr>
          <w:rFonts w:ascii="Arial" w:hAnsi="Arial" w:cs="Arial"/>
          <w:lang w:val="en-US"/>
        </w:rPr>
        <w:t>way than</w:t>
      </w:r>
      <w:r w:rsidR="00A141F5" w:rsidRPr="003D4E03">
        <w:rPr>
          <w:rFonts w:ascii="Arial" w:hAnsi="Arial" w:cs="Arial"/>
          <w:lang w:val="en-US"/>
        </w:rPr>
        <w:t xml:space="preserve"> TREC has done </w:t>
      </w:r>
      <w:r w:rsidR="00BF3295" w:rsidRPr="003D4E03">
        <w:rPr>
          <w:rFonts w:ascii="Arial" w:hAnsi="Arial" w:cs="Arial"/>
          <w:lang w:val="en-US"/>
        </w:rPr>
        <w:t>it to</w:t>
      </w:r>
      <w:r w:rsidR="00A141F5" w:rsidRPr="003D4E03">
        <w:rPr>
          <w:rFonts w:ascii="Arial" w:hAnsi="Arial" w:cs="Arial"/>
          <w:lang w:val="en-US"/>
        </w:rPr>
        <w:t xml:space="preserve"> the text Information retrieval community </w:t>
      </w:r>
      <w:r w:rsidR="00FE2D4B" w:rsidRPr="003D4E03">
        <w:rPr>
          <w:rFonts w:ascii="Arial" w:hAnsi="Arial" w:cs="Arial"/>
          <w:lang w:val="en-US"/>
        </w:rPr>
        <w:fldChar w:fldCharType="begin" w:fldLock="1"/>
      </w:r>
      <w:r w:rsidR="00175CA3" w:rsidRPr="003D4E03">
        <w:rPr>
          <w:rFonts w:ascii="Arial" w:hAnsi="Arial" w:cs="Arial"/>
          <w:lang w:val="en-US"/>
        </w:rPr>
        <w:instrText>ADDIN CSL_CITATION { "citationItems" : [ { "id" : "ITEM-1", "itemData" : { "author" : [ { "dropping-particle" : "", "family" : "Downie", "given" : "J. Stephen", "non-dropping-particle" : "", "parse-names" : false, "suffix" : "" }, { "dropping-particle" : "", "family" : "Hu", "given" : "Xiao", "non-dropping-particle" : "", "parse-names" : false, "suffix" : "" }, { "dropping-particle" : "", "family" : "Lee", "given" : "Jin", "non-dropping-particle" : "", "parse-names" : false, "suffix" : "" }, { "dropping-particle" : "", "family" : "Ha", "given" : "Choi Kahyun", "non-dropping-particle" : "", "parse-names" : false, "suffix" : "" }, { "dropping-particle" : "", "family" : "Cunningham", "given" : "Sally Jo", "non-dropping-particle" : "", "parse-names" : false, "suffix" : "" }, { "dropping-particle" : "", "family" : "Yun", "given" : "Hao", "non-dropping-particle" : "", "parse-names" : false, "suffix" : "" } ], "id" : "ITEM-1", "issue" : "Ismir", "issued" : { "date-parts" : [ [ "2014" ] ] }, "page" : "657-662", "title" : "15th International Society for Music Information Retrieval Conference ( ISMIR 2014 ) TE EN N Y EA RS S OF IR RE R EX E X : X : R EF RE E F LE L EC E CT C TI T IO NS S , , C HA H AL A LL L LE L E N GE ES S AN A ND N D OP OR R T UN RT IT TI", "type" : "article-journal" }, "uris" : [ "http://www.mendeley.com/documents/?uuid=e12c7412-90ed-4af6-a4d2-2edc8ac2382a" ] } ], "mendeley" : { "formattedCitation" : "(Downie et al., 2014)", "plainTextFormattedCitation" : "(Downie et al., 2014)", "previouslyFormattedCitation" : "(Downie et al., 2014)" }, "properties" : { "noteIndex" : 0 }, "schema" : "https://github.com/citation-style-language/schema/raw/master/csl-citation.json" }</w:instrText>
      </w:r>
      <w:r w:rsidR="00FE2D4B" w:rsidRPr="003D4E03">
        <w:rPr>
          <w:rFonts w:ascii="Arial" w:hAnsi="Arial" w:cs="Arial"/>
          <w:lang w:val="en-US"/>
        </w:rPr>
        <w:fldChar w:fldCharType="separate"/>
      </w:r>
      <w:r w:rsidR="001E0F94" w:rsidRPr="003D4E03">
        <w:rPr>
          <w:rFonts w:ascii="Arial" w:hAnsi="Arial" w:cs="Arial"/>
          <w:noProof/>
          <w:lang w:val="en-US"/>
        </w:rPr>
        <w:t>(Downie et al., 2014)</w:t>
      </w:r>
      <w:r w:rsidR="00FE2D4B" w:rsidRPr="003D4E03">
        <w:rPr>
          <w:rFonts w:ascii="Arial" w:hAnsi="Arial" w:cs="Arial"/>
          <w:lang w:val="en-US"/>
        </w:rPr>
        <w:fldChar w:fldCharType="end"/>
      </w:r>
      <w:r w:rsidR="00553D45" w:rsidRPr="003D4E03">
        <w:rPr>
          <w:rFonts w:ascii="Arial" w:hAnsi="Arial" w:cs="Arial"/>
          <w:lang w:val="en-US"/>
        </w:rPr>
        <w:t xml:space="preserve">. </w:t>
      </w:r>
      <w:r w:rsidR="003072E9" w:rsidRPr="003D4E03">
        <w:rPr>
          <w:rFonts w:ascii="Arial" w:hAnsi="Arial" w:cs="Arial"/>
          <w:lang w:val="en-US"/>
        </w:rPr>
        <w:t>In general, MIREX and TREC</w:t>
      </w:r>
      <w:r w:rsidR="00553D45" w:rsidRPr="003D4E03">
        <w:rPr>
          <w:rFonts w:ascii="Arial" w:hAnsi="Arial" w:cs="Arial"/>
          <w:lang w:val="en-US"/>
        </w:rPr>
        <w:t xml:space="preserve"> use test collection with evaluation measures in order to assess effectiveness of their systems.  Test collection are a resource used to test and compare search strategies in a laboratory environment. </w:t>
      </w:r>
      <w:r w:rsidR="00424FB6" w:rsidRPr="003D4E03">
        <w:rPr>
          <w:rFonts w:ascii="Arial" w:hAnsi="Arial" w:cs="Arial"/>
          <w:lang w:val="en-US"/>
        </w:rPr>
        <w:t xml:space="preserve">They are composed by: </w:t>
      </w:r>
    </w:p>
    <w:p w14:paraId="30967EB1" w14:textId="77777777" w:rsidR="003072E9" w:rsidRPr="003D4E03" w:rsidRDefault="003072E9" w:rsidP="003072E9">
      <w:pPr>
        <w:widowControl w:val="0"/>
        <w:autoSpaceDE w:val="0"/>
        <w:autoSpaceDN w:val="0"/>
        <w:adjustRightInd w:val="0"/>
        <w:spacing w:line="360" w:lineRule="auto"/>
        <w:jc w:val="both"/>
        <w:rPr>
          <w:rFonts w:ascii="Arial" w:hAnsi="Arial" w:cs="Arial"/>
          <w:lang w:val="en-US"/>
        </w:rPr>
      </w:pPr>
    </w:p>
    <w:p w14:paraId="1DA3B550" w14:textId="03577A90" w:rsidR="005F667A" w:rsidRPr="003D4E03" w:rsidRDefault="002322C5" w:rsidP="005F667A">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1. </w:t>
      </w:r>
      <w:r w:rsidR="00553D45" w:rsidRPr="003D4E03">
        <w:rPr>
          <w:rFonts w:ascii="Arial" w:hAnsi="Arial" w:cs="Arial"/>
          <w:lang w:val="en-US"/>
        </w:rPr>
        <w:t xml:space="preserve">Collection of </w:t>
      </w:r>
      <w:r w:rsidR="00424FB6" w:rsidRPr="003D4E03">
        <w:rPr>
          <w:rFonts w:ascii="Arial" w:hAnsi="Arial" w:cs="Arial"/>
          <w:i/>
          <w:lang w:val="en-US"/>
        </w:rPr>
        <w:t>documents</w:t>
      </w:r>
      <w:r w:rsidR="00424FB6" w:rsidRPr="003D4E03">
        <w:rPr>
          <w:rFonts w:ascii="Arial" w:hAnsi="Arial" w:cs="Arial"/>
          <w:lang w:val="en-US"/>
        </w:rPr>
        <w:t xml:space="preserve"> of</w:t>
      </w:r>
      <w:r w:rsidR="003072E9" w:rsidRPr="003D4E03">
        <w:rPr>
          <w:rFonts w:ascii="Arial" w:hAnsi="Arial" w:cs="Arial"/>
          <w:lang w:val="en-US"/>
        </w:rPr>
        <w:t xml:space="preserve"> significant size</w:t>
      </w:r>
      <w:r w:rsidR="00424FB6" w:rsidRPr="003D4E03">
        <w:rPr>
          <w:rFonts w:ascii="Arial" w:hAnsi="Arial" w:cs="Arial"/>
          <w:lang w:val="en-US"/>
        </w:rPr>
        <w:t>.</w:t>
      </w:r>
      <w:r w:rsidR="005F667A" w:rsidRPr="003D4E03">
        <w:rPr>
          <w:rFonts w:ascii="Arial" w:hAnsi="Arial" w:cs="Arial"/>
          <w:lang w:val="en-US"/>
        </w:rPr>
        <w:t xml:space="preserve"> </w:t>
      </w:r>
    </w:p>
    <w:p w14:paraId="13508A71" w14:textId="4FC62BFC" w:rsidR="003072E9" w:rsidRPr="003D4E03" w:rsidRDefault="003072E9" w:rsidP="003072E9">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2. </w:t>
      </w:r>
      <w:r w:rsidR="00553D45" w:rsidRPr="003D4E03">
        <w:rPr>
          <w:rFonts w:ascii="Arial" w:hAnsi="Arial" w:cs="Arial"/>
          <w:lang w:val="en-US"/>
        </w:rPr>
        <w:t xml:space="preserve"> </w:t>
      </w:r>
      <w:r w:rsidRPr="003D4E03">
        <w:rPr>
          <w:rFonts w:ascii="Arial" w:hAnsi="Arial" w:cs="Arial"/>
          <w:lang w:val="en-US"/>
        </w:rPr>
        <w:t xml:space="preserve">Tasks and/or </w:t>
      </w:r>
      <w:r w:rsidRPr="003D4E03">
        <w:rPr>
          <w:rFonts w:ascii="Arial" w:hAnsi="Arial" w:cs="Arial"/>
          <w:i/>
          <w:lang w:val="en-US"/>
        </w:rPr>
        <w:t xml:space="preserve">queries </w:t>
      </w:r>
      <w:r w:rsidRPr="003D4E03">
        <w:rPr>
          <w:rFonts w:ascii="Arial" w:hAnsi="Arial" w:cs="Arial"/>
          <w:lang w:val="en-US"/>
        </w:rPr>
        <w:t>to be performed on the test collections; and,</w:t>
      </w:r>
    </w:p>
    <w:p w14:paraId="5E76B74A" w14:textId="220EA17A" w:rsidR="00606D1A" w:rsidRPr="003D4E03" w:rsidRDefault="003072E9" w:rsidP="003072E9">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3. </w:t>
      </w:r>
      <w:r w:rsidR="00606D1A" w:rsidRPr="003D4E03">
        <w:rPr>
          <w:rFonts w:ascii="Arial" w:hAnsi="Arial" w:cs="Arial"/>
          <w:i/>
          <w:lang w:val="en-US"/>
        </w:rPr>
        <w:t>Relevance judgments</w:t>
      </w:r>
      <w:r w:rsidR="00606D1A" w:rsidRPr="003D4E03">
        <w:rPr>
          <w:rFonts w:ascii="Arial" w:hAnsi="Arial" w:cs="Arial"/>
          <w:lang w:val="en-US"/>
        </w:rPr>
        <w:t xml:space="preserve"> (qrels) compose of a list of document/pair describing the relevance of documents to topics.</w:t>
      </w:r>
    </w:p>
    <w:p w14:paraId="5ADC7D97" w14:textId="77777777" w:rsidR="00606D1A" w:rsidRPr="003D4E03" w:rsidRDefault="00606D1A" w:rsidP="003072E9">
      <w:pPr>
        <w:widowControl w:val="0"/>
        <w:autoSpaceDE w:val="0"/>
        <w:autoSpaceDN w:val="0"/>
        <w:adjustRightInd w:val="0"/>
        <w:spacing w:line="360" w:lineRule="auto"/>
        <w:jc w:val="both"/>
        <w:rPr>
          <w:rFonts w:ascii="Arial" w:hAnsi="Arial" w:cs="Arial"/>
          <w:lang w:val="en-US"/>
        </w:rPr>
      </w:pPr>
    </w:p>
    <w:p w14:paraId="069EE292" w14:textId="034E2647" w:rsidR="00553D45" w:rsidRPr="003D4E03" w:rsidRDefault="00424FB6" w:rsidP="003072E9">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Test </w:t>
      </w:r>
      <w:r w:rsidR="00E023F0" w:rsidRPr="003D4E03">
        <w:rPr>
          <w:rFonts w:ascii="Arial" w:hAnsi="Arial" w:cs="Arial"/>
          <w:lang w:val="en-US"/>
        </w:rPr>
        <w:t>collection along with evaluation measures stipulates</w:t>
      </w:r>
      <w:r w:rsidRPr="003D4E03">
        <w:rPr>
          <w:rFonts w:ascii="Arial" w:hAnsi="Arial" w:cs="Arial"/>
          <w:lang w:val="en-US"/>
        </w:rPr>
        <w:t xml:space="preserve"> a simulation of users in a real searching environment.</w:t>
      </w:r>
      <w:r w:rsidR="00E023F0" w:rsidRPr="003D4E03">
        <w:rPr>
          <w:rFonts w:ascii="Arial" w:hAnsi="Arial" w:cs="Arial"/>
          <w:lang w:val="en-US"/>
        </w:rPr>
        <w:t xml:space="preserve">  </w:t>
      </w:r>
      <w:r w:rsidR="00B155A6" w:rsidRPr="003D4E03">
        <w:rPr>
          <w:rFonts w:ascii="Arial" w:hAnsi="Arial" w:cs="Arial"/>
          <w:lang w:val="en-US"/>
        </w:rPr>
        <w:t>They are generally used by r</w:t>
      </w:r>
      <w:r w:rsidR="00E023F0" w:rsidRPr="003D4E03">
        <w:rPr>
          <w:rFonts w:ascii="Arial" w:hAnsi="Arial" w:cs="Arial"/>
          <w:lang w:val="en-US"/>
        </w:rPr>
        <w:t xml:space="preserve">esearchers </w:t>
      </w:r>
      <w:r w:rsidR="00B155A6" w:rsidRPr="003D4E03">
        <w:rPr>
          <w:rFonts w:ascii="Arial" w:hAnsi="Arial" w:cs="Arial"/>
          <w:lang w:val="en-US"/>
        </w:rPr>
        <w:t>for instance to asses</w:t>
      </w:r>
      <w:r w:rsidR="00E023F0" w:rsidRPr="003D4E03">
        <w:rPr>
          <w:rFonts w:ascii="Arial" w:hAnsi="Arial" w:cs="Arial"/>
          <w:lang w:val="en-US"/>
        </w:rPr>
        <w:t xml:space="preserve"> retrieval systems </w:t>
      </w:r>
      <w:r w:rsidR="00B155A6" w:rsidRPr="003D4E03">
        <w:rPr>
          <w:rFonts w:ascii="Arial" w:hAnsi="Arial" w:cs="Arial"/>
          <w:lang w:val="en-US"/>
        </w:rPr>
        <w:t>in isolation helping finding failures inside their applications and comparing effectiveness among them</w:t>
      </w:r>
      <w:r w:rsidR="00BE7B82" w:rsidRPr="003D4E03">
        <w:rPr>
          <w:rFonts w:ascii="Arial" w:hAnsi="Arial" w:cs="Arial"/>
          <w:lang w:val="en-US"/>
        </w:rPr>
        <w:t>.</w:t>
      </w:r>
    </w:p>
    <w:p w14:paraId="1866A72D" w14:textId="77777777" w:rsidR="00553D45" w:rsidRPr="003D4E03" w:rsidRDefault="00553D45" w:rsidP="003072E9">
      <w:pPr>
        <w:widowControl w:val="0"/>
        <w:autoSpaceDE w:val="0"/>
        <w:autoSpaceDN w:val="0"/>
        <w:adjustRightInd w:val="0"/>
        <w:spacing w:line="360" w:lineRule="auto"/>
        <w:jc w:val="both"/>
        <w:rPr>
          <w:rFonts w:ascii="Arial" w:hAnsi="Arial" w:cs="Arial"/>
          <w:lang w:val="en-US"/>
        </w:rPr>
      </w:pPr>
    </w:p>
    <w:p w14:paraId="19DDE9DB" w14:textId="65823B0C" w:rsidR="003072E9" w:rsidRPr="003D4E03" w:rsidRDefault="001320AE" w:rsidP="003072E9">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Both TREC and MIREX  </w:t>
      </w:r>
      <w:r w:rsidR="003072E9" w:rsidRPr="003D4E03">
        <w:rPr>
          <w:rFonts w:ascii="Arial" w:hAnsi="Arial" w:cs="Arial"/>
          <w:lang w:val="en-US"/>
        </w:rPr>
        <w:t xml:space="preserve"> follow the Cranfield</w:t>
      </w:r>
      <w:r w:rsidR="00286F5F" w:rsidRPr="003D4E03">
        <w:rPr>
          <w:rFonts w:ascii="Arial" w:hAnsi="Arial" w:cs="Arial"/>
          <w:lang w:val="en-US"/>
        </w:rPr>
        <w:t xml:space="preserve">’s </w:t>
      </w:r>
      <w:r w:rsidR="00664EDF" w:rsidRPr="003D4E03">
        <w:rPr>
          <w:rFonts w:ascii="Arial" w:hAnsi="Arial" w:cs="Arial"/>
          <w:lang w:val="en-US"/>
        </w:rPr>
        <w:t>paradigm, which</w:t>
      </w:r>
      <w:r w:rsidR="003072E9" w:rsidRPr="003D4E03">
        <w:rPr>
          <w:rFonts w:ascii="Arial" w:hAnsi="Arial" w:cs="Arial"/>
          <w:lang w:val="en-US"/>
        </w:rPr>
        <w:t xml:space="preserve"> </w:t>
      </w:r>
      <w:r w:rsidR="00D42F1A" w:rsidRPr="003D4E03">
        <w:rPr>
          <w:rFonts w:ascii="Arial" w:hAnsi="Arial" w:cs="Arial"/>
          <w:lang w:val="en-US"/>
        </w:rPr>
        <w:t xml:space="preserve">in order to asses the performance of systems they implement a test bed consisting in a </w:t>
      </w:r>
      <w:r w:rsidR="003072E9" w:rsidRPr="003D4E03">
        <w:rPr>
          <w:rFonts w:ascii="Arial" w:hAnsi="Arial" w:cs="Arial"/>
          <w:lang w:val="en-US"/>
        </w:rPr>
        <w:t xml:space="preserve">set of documents </w:t>
      </w:r>
      <w:r w:rsidR="003072E9" w:rsidRPr="003D4E03">
        <w:rPr>
          <w:rFonts w:ascii="Arial" w:hAnsi="Arial" w:cs="Arial"/>
          <w:b/>
          <w:i/>
          <w:lang w:val="en-US"/>
        </w:rPr>
        <w:t>D</w:t>
      </w:r>
      <w:r w:rsidR="003072E9" w:rsidRPr="003D4E03">
        <w:rPr>
          <w:rFonts w:ascii="Arial" w:hAnsi="Arial" w:cs="Arial"/>
          <w:lang w:val="en-US"/>
        </w:rPr>
        <w:t xml:space="preserve">, a set of Information need statements </w:t>
      </w:r>
      <w:r w:rsidR="00286F5F" w:rsidRPr="003D4E03">
        <w:rPr>
          <w:rFonts w:ascii="Arial" w:hAnsi="Arial" w:cs="Arial"/>
          <w:lang w:val="en-US"/>
        </w:rPr>
        <w:t>or</w:t>
      </w:r>
      <w:r w:rsidR="003072E9" w:rsidRPr="003D4E03">
        <w:rPr>
          <w:rFonts w:ascii="Arial" w:hAnsi="Arial" w:cs="Arial"/>
          <w:lang w:val="en-US"/>
        </w:rPr>
        <w:t xml:space="preserve"> queries </w:t>
      </w:r>
      <w:r w:rsidR="003072E9" w:rsidRPr="003D4E03">
        <w:rPr>
          <w:rFonts w:ascii="Arial" w:hAnsi="Arial" w:cs="Arial"/>
          <w:b/>
          <w:i/>
          <w:lang w:val="en-US"/>
        </w:rPr>
        <w:t>Q</w:t>
      </w:r>
      <w:r w:rsidR="003072E9" w:rsidRPr="003D4E03">
        <w:rPr>
          <w:rFonts w:ascii="Arial" w:hAnsi="Arial" w:cs="Arial"/>
          <w:lang w:val="en-US"/>
        </w:rPr>
        <w:t xml:space="preserve"> and a set of relevance judgments </w:t>
      </w:r>
      <w:r w:rsidR="003072E9" w:rsidRPr="003D4E03">
        <w:rPr>
          <w:rFonts w:ascii="Arial" w:hAnsi="Arial" w:cs="Arial"/>
          <w:b/>
          <w:i/>
          <w:lang w:val="en-US"/>
        </w:rPr>
        <w:t>R</w:t>
      </w:r>
      <w:r w:rsidR="003072E9" w:rsidRPr="003D4E03">
        <w:rPr>
          <w:rFonts w:ascii="Arial" w:hAnsi="Arial" w:cs="Arial"/>
          <w:lang w:val="en-US"/>
        </w:rPr>
        <w:t xml:space="preserve"> that is compiled by human assessors </w:t>
      </w:r>
      <w:r w:rsidR="003072E9" w:rsidRPr="003D4E03">
        <w:rPr>
          <w:rFonts w:ascii="Arial" w:hAnsi="Arial" w:cs="Arial"/>
          <w:b/>
          <w:i/>
          <w:lang w:val="en-US"/>
        </w:rPr>
        <w:t>H</w:t>
      </w:r>
      <w:r w:rsidR="003072E9" w:rsidRPr="003D4E03">
        <w:rPr>
          <w:rFonts w:ascii="Arial" w:hAnsi="Arial" w:cs="Arial"/>
          <w:i/>
          <w:lang w:val="en-US"/>
        </w:rPr>
        <w:t xml:space="preserve"> </w:t>
      </w:r>
      <w:r w:rsidR="003072E9" w:rsidRPr="003D4E03">
        <w:rPr>
          <w:rFonts w:ascii="Arial" w:hAnsi="Arial" w:cs="Arial"/>
          <w:lang w:val="en-US"/>
        </w:rPr>
        <w:t xml:space="preserve">which tell what documents should be retrieved for which query (ground truth). </w:t>
      </w:r>
      <w:r w:rsidR="00664EDF" w:rsidRPr="003D4E03">
        <w:rPr>
          <w:rFonts w:ascii="Arial" w:hAnsi="Arial" w:cs="Arial"/>
          <w:lang w:val="en-US"/>
        </w:rPr>
        <w:t xml:space="preserve">In </w:t>
      </w:r>
      <w:r w:rsidR="003072E9" w:rsidRPr="003D4E03">
        <w:rPr>
          <w:rFonts w:ascii="Arial" w:hAnsi="Arial" w:cs="Arial"/>
          <w:lang w:val="en-US"/>
        </w:rPr>
        <w:t xml:space="preserve">Music Information Retrieval </w:t>
      </w:r>
      <w:r w:rsidR="00664EDF" w:rsidRPr="003D4E03">
        <w:rPr>
          <w:rFonts w:ascii="Arial" w:hAnsi="Arial" w:cs="Arial"/>
          <w:lang w:val="en-US"/>
        </w:rPr>
        <w:t xml:space="preserve">one of the task that emulate this behavior is </w:t>
      </w:r>
      <w:r w:rsidR="003072E9" w:rsidRPr="003D4E03">
        <w:rPr>
          <w:rFonts w:ascii="Arial" w:hAnsi="Arial" w:cs="Arial"/>
          <w:lang w:val="en-US"/>
        </w:rPr>
        <w:t>Audio Music Similarity</w:t>
      </w:r>
      <w:r w:rsidR="00664EDF" w:rsidRPr="003D4E03">
        <w:rPr>
          <w:rFonts w:ascii="Arial" w:hAnsi="Arial" w:cs="Arial"/>
          <w:lang w:val="en-US"/>
        </w:rPr>
        <w:t xml:space="preserve">: for </w:t>
      </w:r>
      <w:r w:rsidR="003072E9" w:rsidRPr="003D4E03">
        <w:rPr>
          <w:rFonts w:ascii="Arial" w:hAnsi="Arial" w:cs="Arial"/>
          <w:lang w:val="en-US"/>
        </w:rPr>
        <w:t xml:space="preserve">a </w:t>
      </w:r>
      <w:r w:rsidR="003072E9" w:rsidRPr="003D4E03">
        <w:rPr>
          <w:rFonts w:ascii="Arial" w:hAnsi="Arial" w:cs="Arial"/>
          <w:color w:val="000000"/>
          <w:lang w:val="en-US"/>
        </w:rPr>
        <w:t>given audio clip (the query), an AMS</w:t>
      </w:r>
      <w:r w:rsidR="003072E9" w:rsidRPr="003D4E03">
        <w:rPr>
          <w:rFonts w:ascii="Arial" w:hAnsi="Arial" w:cs="Arial"/>
          <w:lang w:val="en-US"/>
        </w:rPr>
        <w:t xml:space="preserve"> </w:t>
      </w:r>
      <w:r w:rsidR="003072E9" w:rsidRPr="003D4E03">
        <w:rPr>
          <w:rFonts w:ascii="Arial" w:hAnsi="Arial" w:cs="Arial"/>
          <w:color w:val="000000"/>
          <w:lang w:val="en-US"/>
        </w:rPr>
        <w:t xml:space="preserve">system returns a list of music pieces </w:t>
      </w:r>
      <w:r w:rsidR="00A60EF5" w:rsidRPr="003D4E03">
        <w:rPr>
          <w:rFonts w:ascii="Arial" w:hAnsi="Arial" w:cs="Arial"/>
          <w:color w:val="000000"/>
          <w:lang w:val="en-US"/>
        </w:rPr>
        <w:t>considered to</w:t>
      </w:r>
      <w:r w:rsidR="003072E9" w:rsidRPr="003D4E03">
        <w:rPr>
          <w:rFonts w:ascii="Arial" w:hAnsi="Arial" w:cs="Arial"/>
          <w:color w:val="000000"/>
          <w:lang w:val="en-US"/>
        </w:rPr>
        <w:t xml:space="preserve"> be similar to it</w:t>
      </w:r>
      <w:r w:rsidR="00664EDF" w:rsidRPr="003D4E03">
        <w:rPr>
          <w:rFonts w:ascii="Arial" w:hAnsi="Arial" w:cs="Arial"/>
          <w:color w:val="000000"/>
          <w:lang w:val="en-US"/>
        </w:rPr>
        <w:t>.</w:t>
      </w:r>
    </w:p>
    <w:p w14:paraId="2E987A75" w14:textId="77777777" w:rsidR="00161643" w:rsidRPr="003D4E03" w:rsidRDefault="00161643">
      <w:pPr>
        <w:rPr>
          <w:rFonts w:ascii="Arial" w:hAnsi="Arial" w:cs="Arial"/>
          <w:color w:val="000000"/>
          <w:lang w:val="en-US"/>
        </w:rPr>
      </w:pPr>
    </w:p>
    <w:p w14:paraId="2A9EA9EE" w14:textId="77777777" w:rsidR="00161643" w:rsidRPr="003D4E03" w:rsidRDefault="00161643">
      <w:pPr>
        <w:rPr>
          <w:rFonts w:ascii="Arial" w:hAnsi="Arial" w:cs="Arial"/>
          <w:color w:val="000000"/>
          <w:lang w:val="en-US"/>
        </w:rPr>
      </w:pPr>
    </w:p>
    <w:p w14:paraId="23E9D79E" w14:textId="77777777" w:rsidR="00161643" w:rsidRPr="003D4E03" w:rsidRDefault="00161643">
      <w:pPr>
        <w:rPr>
          <w:rFonts w:ascii="Arial" w:hAnsi="Arial" w:cs="Arial"/>
          <w:color w:val="000000"/>
          <w:lang w:val="en-US"/>
        </w:rPr>
      </w:pPr>
    </w:p>
    <w:p w14:paraId="1CA15C56" w14:textId="77777777" w:rsidR="00904DD5" w:rsidRPr="003D4E03" w:rsidRDefault="00904DD5">
      <w:pPr>
        <w:rPr>
          <w:rFonts w:ascii="Arial" w:hAnsi="Arial" w:cs="Arial"/>
          <w:color w:val="000000"/>
          <w:lang w:val="en-US"/>
        </w:rPr>
      </w:pPr>
    </w:p>
    <w:p w14:paraId="7CF80D89" w14:textId="3B793B1B" w:rsidR="00611811" w:rsidRPr="003D4E03" w:rsidRDefault="00A60EF5" w:rsidP="00557D32">
      <w:pPr>
        <w:spacing w:line="360" w:lineRule="auto"/>
        <w:jc w:val="both"/>
        <w:rPr>
          <w:rFonts w:ascii="Arial" w:eastAsia="Times New Roman" w:hAnsi="Arial" w:cs="Arial"/>
          <w:b/>
          <w:lang w:val="en-US"/>
        </w:rPr>
      </w:pPr>
      <w:r w:rsidRPr="003D4E03">
        <w:rPr>
          <w:rFonts w:ascii="Arial" w:eastAsia="Times New Roman" w:hAnsi="Arial" w:cs="Arial"/>
          <w:b/>
          <w:lang w:val="en-US"/>
        </w:rPr>
        <w:t>2.2.2 MIREX Evaluation in Audio Music Similarity</w:t>
      </w:r>
    </w:p>
    <w:p w14:paraId="3968913D" w14:textId="345B29A4" w:rsidR="007D5E03" w:rsidRPr="003D4E03" w:rsidRDefault="00D05E8D" w:rsidP="007D5E03">
      <w:pPr>
        <w:pStyle w:val="NormalWeb"/>
        <w:spacing w:line="360" w:lineRule="auto"/>
        <w:jc w:val="both"/>
        <w:rPr>
          <w:rFonts w:ascii="Arial" w:hAnsi="Arial" w:cs="Arial"/>
          <w:sz w:val="24"/>
          <w:szCs w:val="24"/>
          <w:lang w:val="en-US"/>
        </w:rPr>
      </w:pPr>
      <w:r w:rsidRPr="003D4E03">
        <w:rPr>
          <w:rFonts w:ascii="Arial" w:hAnsi="Arial" w:cs="Arial"/>
          <w:sz w:val="24"/>
          <w:szCs w:val="24"/>
          <w:lang w:val="en-US"/>
        </w:rPr>
        <w:t xml:space="preserve">For the evaluation of system’s effectiveness in the task of Audio Music Similarity in MIREX, both relevance judgments and effectiveness measures are utilized. </w:t>
      </w:r>
      <w:r w:rsidR="00A60EF5" w:rsidRPr="003D4E03">
        <w:rPr>
          <w:rFonts w:ascii="Arial" w:hAnsi="Arial" w:cs="Arial"/>
          <w:sz w:val="24"/>
          <w:szCs w:val="24"/>
          <w:lang w:val="en-US"/>
        </w:rPr>
        <w:t xml:space="preserve">The relevance judgments </w:t>
      </w:r>
      <w:r w:rsidR="009A708B" w:rsidRPr="003D4E03">
        <w:rPr>
          <w:rFonts w:ascii="Arial" w:hAnsi="Arial" w:cs="Arial"/>
          <w:sz w:val="24"/>
          <w:szCs w:val="24"/>
          <w:lang w:val="en-US"/>
        </w:rPr>
        <w:t xml:space="preserve">in this context </w:t>
      </w:r>
      <w:r w:rsidR="00A60EF5" w:rsidRPr="003D4E03">
        <w:rPr>
          <w:rFonts w:ascii="Arial" w:hAnsi="Arial" w:cs="Arial"/>
          <w:sz w:val="24"/>
          <w:szCs w:val="24"/>
          <w:lang w:val="en-US"/>
        </w:rPr>
        <w:t xml:space="preserve">are scores </w:t>
      </w:r>
      <w:r w:rsidR="00D628FF" w:rsidRPr="003D4E03">
        <w:rPr>
          <w:rFonts w:ascii="Arial" w:hAnsi="Arial" w:cs="Arial"/>
          <w:sz w:val="24"/>
          <w:szCs w:val="24"/>
          <w:lang w:val="en-US"/>
        </w:rPr>
        <w:t>given to each query-candidate</w:t>
      </w:r>
      <w:r w:rsidR="00A60EF5" w:rsidRPr="003D4E03">
        <w:rPr>
          <w:rFonts w:ascii="Arial" w:hAnsi="Arial" w:cs="Arial"/>
          <w:sz w:val="24"/>
          <w:szCs w:val="24"/>
          <w:lang w:val="en-US"/>
        </w:rPr>
        <w:t xml:space="preserve">, representing their </w:t>
      </w:r>
      <w:r w:rsidR="009A708B" w:rsidRPr="003D4E03">
        <w:rPr>
          <w:rFonts w:ascii="Arial" w:hAnsi="Arial" w:cs="Arial"/>
          <w:sz w:val="24"/>
          <w:szCs w:val="24"/>
          <w:lang w:val="en-US"/>
        </w:rPr>
        <w:t>similarity</w:t>
      </w:r>
      <w:r w:rsidR="00A60EF5" w:rsidRPr="003D4E03">
        <w:rPr>
          <w:rFonts w:ascii="Arial" w:hAnsi="Arial" w:cs="Arial"/>
          <w:sz w:val="24"/>
          <w:szCs w:val="24"/>
          <w:lang w:val="en-US"/>
        </w:rPr>
        <w:t xml:space="preserve">. </w:t>
      </w:r>
      <w:r w:rsidR="007D5E03" w:rsidRPr="003D4E03">
        <w:rPr>
          <w:rFonts w:ascii="Arial" w:hAnsi="Arial" w:cs="Arial"/>
          <w:sz w:val="24"/>
          <w:szCs w:val="24"/>
          <w:lang w:val="en-US"/>
        </w:rPr>
        <w:t xml:space="preserve"> In a In a real scenario, the task of collecting these judgments takes several days or weeks </w:t>
      </w:r>
      <w:r w:rsidR="007D5E03" w:rsidRPr="003D4E03">
        <w:rPr>
          <w:rFonts w:ascii="Arial" w:hAnsi="Arial" w:cs="Arial"/>
          <w:sz w:val="24"/>
          <w:szCs w:val="24"/>
          <w:lang w:val="en-US"/>
        </w:rPr>
        <w:fldChar w:fldCharType="begin" w:fldLock="1"/>
      </w:r>
      <w:r w:rsidR="007D5E03" w:rsidRPr="003D4E03">
        <w:rPr>
          <w:rFonts w:ascii="Arial" w:hAnsi="Arial" w:cs="Arial"/>
          <w:sz w:val="24"/>
          <w:szCs w:val="24"/>
          <w:lang w:val="en-US"/>
        </w:rPr>
        <w:instrText>ADDIN CSL_CITATION { "citationItems" : [ { "id" : "ITEM-1", "itemData" : { "author" : [ { "dropping-particle" : "", "family" : "Urbano", "given" : "J", "non-dropping-particle" : "", "parse-names" : false, "suffix" : "" }, { "dropping-particle" : "", "family" : "Schedl", "given" : "Markus", "non-dropping-particle" : "", "parse-names" : false, "suffix" : "" } ], "container-title" : "International Journal of Multimedia Information \u2026", "id" : "ITEM-1", "issued" : { "date-parts" : [ [ "2013" ] ] }, "title" : "Minimal test collections for low-cost evaluation of audio music similarity and retrieval systems", "type" : "article-journal" }, "uris" : [ "http://www.mendeley.com/documents/?uuid=0c75a130-c83e-485d-b96b-03ae686548c7" ] } ], "mendeley" : { "formattedCitation" : "(J Urbano &amp; Schedl, 2013)", "plainTextFormattedCitation" : "(J Urbano &amp; Schedl, 2013)", "previouslyFormattedCitation" : "(J Urbano &amp; Schedl, 2013)" }, "properties" : { "noteIndex" : 0 }, "schema" : "https://github.com/citation-style-language/schema/raw/master/csl-citation.json" }</w:instrText>
      </w:r>
      <w:r w:rsidR="007D5E03" w:rsidRPr="003D4E03">
        <w:rPr>
          <w:rFonts w:ascii="Arial" w:hAnsi="Arial" w:cs="Arial"/>
          <w:sz w:val="24"/>
          <w:szCs w:val="24"/>
          <w:lang w:val="en-US"/>
        </w:rPr>
        <w:fldChar w:fldCharType="separate"/>
      </w:r>
      <w:r w:rsidR="007D5E03" w:rsidRPr="003D4E03">
        <w:rPr>
          <w:rFonts w:ascii="Arial" w:hAnsi="Arial" w:cs="Arial"/>
          <w:noProof/>
          <w:sz w:val="24"/>
          <w:szCs w:val="24"/>
          <w:lang w:val="en-US"/>
        </w:rPr>
        <w:t>(J Urbano &amp; Schedl, 2013)</w:t>
      </w:r>
      <w:r w:rsidR="007D5E03" w:rsidRPr="003D4E03">
        <w:rPr>
          <w:rFonts w:ascii="Arial" w:hAnsi="Arial" w:cs="Arial"/>
          <w:sz w:val="24"/>
          <w:szCs w:val="24"/>
          <w:lang w:val="en-US"/>
        </w:rPr>
        <w:fldChar w:fldCharType="end"/>
      </w:r>
    </w:p>
    <w:p w14:paraId="753A1BA5" w14:textId="525C48FA" w:rsidR="00A60EF5" w:rsidRPr="003D4E03" w:rsidRDefault="00A60EF5" w:rsidP="007D5E03">
      <w:pPr>
        <w:pStyle w:val="NormalWeb"/>
        <w:spacing w:line="360" w:lineRule="auto"/>
        <w:jc w:val="both"/>
        <w:rPr>
          <w:rFonts w:ascii="Arial" w:hAnsi="Arial" w:cs="Arial"/>
          <w:color w:val="000000"/>
          <w:sz w:val="24"/>
          <w:szCs w:val="24"/>
          <w:lang w:val="en-US"/>
        </w:rPr>
      </w:pPr>
      <w:r w:rsidRPr="003D4E03">
        <w:rPr>
          <w:rFonts w:ascii="Arial" w:hAnsi="Arial" w:cs="Arial"/>
          <w:sz w:val="24"/>
          <w:szCs w:val="24"/>
          <w:lang w:val="en-US"/>
        </w:rPr>
        <w:t xml:space="preserve">In general terms, the evaluation </w:t>
      </w:r>
      <w:r w:rsidRPr="003D4E03">
        <w:rPr>
          <w:rFonts w:ascii="Arial" w:hAnsi="Arial" w:cs="Arial"/>
          <w:color w:val="000000"/>
          <w:sz w:val="24"/>
          <w:szCs w:val="24"/>
          <w:lang w:val="en-US"/>
        </w:rPr>
        <w:t>process in MIREX runs as follows:</w:t>
      </w:r>
    </w:p>
    <w:p w14:paraId="51436D45" w14:textId="77777777" w:rsidR="00A60EF5" w:rsidRPr="003D4E03" w:rsidRDefault="00A60EF5" w:rsidP="00A60EF5">
      <w:pPr>
        <w:widowControl w:val="0"/>
        <w:autoSpaceDE w:val="0"/>
        <w:autoSpaceDN w:val="0"/>
        <w:adjustRightInd w:val="0"/>
        <w:spacing w:line="360" w:lineRule="auto"/>
        <w:jc w:val="both"/>
        <w:rPr>
          <w:rFonts w:ascii="Arial" w:hAnsi="Arial" w:cs="Arial"/>
          <w:lang w:val="en-US"/>
        </w:rPr>
      </w:pPr>
    </w:p>
    <w:p w14:paraId="22C3D24D" w14:textId="44BA7706" w:rsidR="00A60EF5" w:rsidRPr="003D4E03" w:rsidRDefault="00A60EF5" w:rsidP="00A60EF5">
      <w:pPr>
        <w:pStyle w:val="Prrafodelista"/>
        <w:widowControl w:val="0"/>
        <w:numPr>
          <w:ilvl w:val="0"/>
          <w:numId w:val="15"/>
        </w:numPr>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~50 </w:t>
      </w:r>
      <w:r w:rsidR="000B6B20" w:rsidRPr="003D4E03">
        <w:rPr>
          <w:rStyle w:val="Refdenotaalpie"/>
          <w:rFonts w:ascii="Arial" w:hAnsi="Arial" w:cs="Arial"/>
          <w:lang w:val="en-US"/>
        </w:rPr>
        <w:footnoteReference w:id="8"/>
      </w:r>
      <w:r w:rsidR="000B6B20" w:rsidRPr="003D4E03">
        <w:rPr>
          <w:rFonts w:ascii="Arial" w:hAnsi="Arial" w:cs="Arial"/>
          <w:lang w:val="en-US"/>
        </w:rPr>
        <w:t xml:space="preserve"> </w:t>
      </w:r>
      <w:r w:rsidRPr="003D4E03">
        <w:rPr>
          <w:rFonts w:ascii="Arial" w:hAnsi="Arial" w:cs="Arial"/>
          <w:lang w:val="en-US"/>
        </w:rPr>
        <w:t xml:space="preserve">queries </w:t>
      </w:r>
      <w:r w:rsidRPr="003D4E03">
        <w:rPr>
          <w:rFonts w:ascii="Arial" w:hAnsi="Arial" w:cs="Arial"/>
          <w:b/>
          <w:i/>
          <w:lang w:val="en-US"/>
        </w:rPr>
        <w:t>Q</w:t>
      </w:r>
      <w:r w:rsidRPr="003D4E03">
        <w:rPr>
          <w:rFonts w:ascii="Arial" w:hAnsi="Arial" w:cs="Arial"/>
          <w:lang w:val="en-US"/>
        </w:rPr>
        <w:t xml:space="preserve"> are selected randomly and deliver to the participants. </w:t>
      </w:r>
    </w:p>
    <w:p w14:paraId="4D678C78" w14:textId="05D0E052" w:rsidR="00A60EF5" w:rsidRPr="003D4E03" w:rsidRDefault="00FA2E56" w:rsidP="00A60EF5">
      <w:pPr>
        <w:pStyle w:val="Prrafodelista"/>
        <w:widowControl w:val="0"/>
        <w:numPr>
          <w:ilvl w:val="0"/>
          <w:numId w:val="15"/>
        </w:numPr>
        <w:autoSpaceDE w:val="0"/>
        <w:autoSpaceDN w:val="0"/>
        <w:adjustRightInd w:val="0"/>
        <w:spacing w:line="360" w:lineRule="auto"/>
        <w:jc w:val="both"/>
        <w:rPr>
          <w:rFonts w:ascii="Arial" w:hAnsi="Arial" w:cs="Arial"/>
          <w:lang w:val="en-US"/>
        </w:rPr>
      </w:pPr>
      <w:r w:rsidRPr="003D4E03">
        <w:rPr>
          <w:rFonts w:ascii="Arial" w:hAnsi="Arial" w:cs="Arial"/>
          <w:lang w:val="en-US"/>
        </w:rPr>
        <w:t>The</w:t>
      </w:r>
      <w:r w:rsidR="00F11370" w:rsidRPr="003D4E03">
        <w:rPr>
          <w:rFonts w:ascii="Arial" w:hAnsi="Arial" w:cs="Arial"/>
          <w:lang w:val="en-US"/>
        </w:rPr>
        <w:t xml:space="preserve"> participant </w:t>
      </w:r>
      <w:r w:rsidR="00CB7941" w:rsidRPr="003D4E03">
        <w:rPr>
          <w:rFonts w:ascii="Arial" w:hAnsi="Arial" w:cs="Arial"/>
          <w:lang w:val="en-US"/>
        </w:rPr>
        <w:t>systems retrieved</w:t>
      </w:r>
      <w:r w:rsidRPr="003D4E03">
        <w:rPr>
          <w:rFonts w:ascii="Arial" w:hAnsi="Arial" w:cs="Arial"/>
          <w:lang w:val="en-US"/>
        </w:rPr>
        <w:t xml:space="preserve"> a </w:t>
      </w:r>
      <w:r w:rsidR="00A60EF5" w:rsidRPr="003D4E03">
        <w:rPr>
          <w:rFonts w:ascii="Arial" w:hAnsi="Arial" w:cs="Arial"/>
          <w:lang w:val="en-US"/>
        </w:rPr>
        <w:t xml:space="preserve">ranked list with the </w:t>
      </w:r>
      <w:r w:rsidR="000B6B20" w:rsidRPr="003D4E03">
        <w:rPr>
          <w:rFonts w:ascii="Arial" w:hAnsi="Arial" w:cs="Arial"/>
          <w:lang w:val="en-US"/>
        </w:rPr>
        <w:t xml:space="preserve">10 </w:t>
      </w:r>
      <w:r w:rsidR="000B6B20" w:rsidRPr="003D4E03">
        <w:rPr>
          <w:rStyle w:val="Refdenotaalpie"/>
          <w:rFonts w:ascii="Arial" w:hAnsi="Arial" w:cs="Arial"/>
          <w:lang w:val="en-US"/>
        </w:rPr>
        <w:footnoteReference w:id="9"/>
      </w:r>
      <w:r w:rsidR="00A60EF5" w:rsidRPr="003D4E03">
        <w:rPr>
          <w:rFonts w:ascii="Arial" w:hAnsi="Arial" w:cs="Arial"/>
          <w:lang w:val="en-US"/>
        </w:rPr>
        <w:t xml:space="preserve"> most similar pieces of music </w:t>
      </w:r>
      <w:r w:rsidR="004B67C1" w:rsidRPr="003D4E03">
        <w:rPr>
          <w:rFonts w:ascii="Arial" w:hAnsi="Arial" w:cs="Arial"/>
          <w:lang w:val="en-US"/>
        </w:rPr>
        <w:t xml:space="preserve">from </w:t>
      </w:r>
      <w:r w:rsidR="00A60EF5" w:rsidRPr="003D4E03">
        <w:rPr>
          <w:rFonts w:ascii="Arial" w:hAnsi="Arial" w:cs="Arial"/>
          <w:lang w:val="en-US"/>
        </w:rPr>
        <w:t xml:space="preserve">a music collection </w:t>
      </w:r>
      <w:r w:rsidR="00A60EF5" w:rsidRPr="003D4E03">
        <w:rPr>
          <w:rFonts w:ascii="Arial" w:hAnsi="Arial" w:cs="Arial"/>
          <w:b/>
          <w:i/>
          <w:lang w:val="en-US"/>
        </w:rPr>
        <w:t>D.</w:t>
      </w:r>
      <w:r w:rsidR="00A60EF5" w:rsidRPr="003D4E03">
        <w:rPr>
          <w:rFonts w:ascii="Arial" w:hAnsi="Arial" w:cs="Arial"/>
          <w:lang w:val="en-US"/>
        </w:rPr>
        <w:t xml:space="preserve"> These music pieces are </w:t>
      </w:r>
      <w:r w:rsidR="004B67C1" w:rsidRPr="003D4E03">
        <w:rPr>
          <w:rFonts w:ascii="Arial" w:hAnsi="Arial" w:cs="Arial"/>
          <w:lang w:val="en-US"/>
        </w:rPr>
        <w:t>30-second</w:t>
      </w:r>
      <w:r w:rsidR="00A60EF5" w:rsidRPr="003D4E03">
        <w:rPr>
          <w:rFonts w:ascii="Arial" w:hAnsi="Arial" w:cs="Arial"/>
          <w:lang w:val="en-US"/>
        </w:rPr>
        <w:t xml:space="preserve"> audio clips of music material</w:t>
      </w:r>
      <w:r w:rsidR="004B67C1" w:rsidRPr="003D4E03">
        <w:rPr>
          <w:rFonts w:ascii="Arial" w:hAnsi="Arial" w:cs="Arial"/>
          <w:lang w:val="en-US"/>
        </w:rPr>
        <w:t>.</w:t>
      </w:r>
    </w:p>
    <w:p w14:paraId="1884AFC9" w14:textId="6D1DA2DE" w:rsidR="00A60EF5" w:rsidRPr="003D4E03" w:rsidRDefault="00A60EF5" w:rsidP="00A60EF5">
      <w:pPr>
        <w:pStyle w:val="Prrafodelista"/>
        <w:widowControl w:val="0"/>
        <w:numPr>
          <w:ilvl w:val="0"/>
          <w:numId w:val="15"/>
        </w:numPr>
        <w:autoSpaceDE w:val="0"/>
        <w:autoSpaceDN w:val="0"/>
        <w:adjustRightInd w:val="0"/>
        <w:spacing w:line="360" w:lineRule="auto"/>
        <w:jc w:val="both"/>
        <w:rPr>
          <w:rFonts w:ascii="Arial" w:hAnsi="Arial" w:cs="Arial"/>
          <w:lang w:val="en-US"/>
        </w:rPr>
      </w:pPr>
      <w:r w:rsidRPr="003D4E03">
        <w:rPr>
          <w:rFonts w:ascii="Arial" w:hAnsi="Arial" w:cs="Arial"/>
          <w:lang w:val="en-US"/>
        </w:rPr>
        <w:t>All the results are con</w:t>
      </w:r>
      <w:r w:rsidR="00D628FF" w:rsidRPr="003D4E03">
        <w:rPr>
          <w:rFonts w:ascii="Arial" w:hAnsi="Arial" w:cs="Arial"/>
          <w:lang w:val="en-US"/>
        </w:rPr>
        <w:t>s</w:t>
      </w:r>
      <w:r w:rsidRPr="003D4E03">
        <w:rPr>
          <w:rFonts w:ascii="Arial" w:hAnsi="Arial" w:cs="Arial"/>
          <w:lang w:val="en-US"/>
        </w:rPr>
        <w:t xml:space="preserve">olidated and evaluated </w:t>
      </w:r>
      <w:r w:rsidR="00F11370" w:rsidRPr="003D4E03">
        <w:rPr>
          <w:rFonts w:ascii="Arial" w:hAnsi="Arial" w:cs="Arial"/>
          <w:lang w:val="en-US"/>
        </w:rPr>
        <w:t xml:space="preserve">this time </w:t>
      </w:r>
      <w:r w:rsidRPr="003D4E03">
        <w:rPr>
          <w:rFonts w:ascii="Arial" w:hAnsi="Arial" w:cs="Arial"/>
          <w:lang w:val="en-US"/>
        </w:rPr>
        <w:t>using subjective judgments (ground truth) by human assessor using a software tool called  “Evaluatron 6000” (E6K).</w:t>
      </w:r>
    </w:p>
    <w:p w14:paraId="355883D8" w14:textId="1AB26E30" w:rsidR="00A60EF5" w:rsidRPr="003D4E03" w:rsidRDefault="00A60EF5" w:rsidP="00A60EF5">
      <w:pPr>
        <w:pStyle w:val="Prrafodelista"/>
        <w:widowControl w:val="0"/>
        <w:numPr>
          <w:ilvl w:val="0"/>
          <w:numId w:val="15"/>
        </w:numPr>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After listening to each query-candidate pair, graders were asked to rate the degree of similarity of the candidate </w:t>
      </w:r>
      <w:r w:rsidR="004B67C1" w:rsidRPr="003D4E03">
        <w:rPr>
          <w:rFonts w:ascii="Arial" w:hAnsi="Arial" w:cs="Arial"/>
          <w:lang w:val="en-US"/>
        </w:rPr>
        <w:t xml:space="preserve">audio excerpt </w:t>
      </w:r>
      <w:r w:rsidRPr="003D4E03">
        <w:rPr>
          <w:rFonts w:ascii="Arial" w:hAnsi="Arial" w:cs="Arial"/>
          <w:lang w:val="en-US"/>
        </w:rPr>
        <w:t xml:space="preserve">to the query in two ways: </w:t>
      </w:r>
    </w:p>
    <w:p w14:paraId="1FC6B66F" w14:textId="77777777" w:rsidR="00A60EF5" w:rsidRPr="003D4E03" w:rsidRDefault="00A60EF5" w:rsidP="00A60EF5">
      <w:pPr>
        <w:pStyle w:val="Prrafodelista"/>
        <w:widowControl w:val="0"/>
        <w:autoSpaceDE w:val="0"/>
        <w:autoSpaceDN w:val="0"/>
        <w:adjustRightInd w:val="0"/>
        <w:spacing w:line="360" w:lineRule="auto"/>
        <w:jc w:val="both"/>
        <w:rPr>
          <w:rFonts w:ascii="Arial" w:hAnsi="Arial" w:cs="Arial"/>
          <w:lang w:val="en-US"/>
        </w:rPr>
      </w:pPr>
    </w:p>
    <w:p w14:paraId="2551864F" w14:textId="77777777" w:rsidR="00A60EF5" w:rsidRPr="003D4E03" w:rsidRDefault="00A60EF5" w:rsidP="00A60EF5">
      <w:pPr>
        <w:pStyle w:val="Prrafodelista"/>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a) By selecting one of the three BROAD categories of similarity: Not Similar (NS), Somewhat Similar (SS), and Very Similar (VS); and, </w:t>
      </w:r>
    </w:p>
    <w:p w14:paraId="439A5133" w14:textId="77777777" w:rsidR="00A60EF5" w:rsidRPr="003D4E03" w:rsidRDefault="00A60EF5" w:rsidP="00A60EF5">
      <w:pPr>
        <w:pStyle w:val="Prrafodelista"/>
        <w:widowControl w:val="0"/>
        <w:autoSpaceDE w:val="0"/>
        <w:autoSpaceDN w:val="0"/>
        <w:adjustRightInd w:val="0"/>
        <w:spacing w:line="360" w:lineRule="auto"/>
        <w:jc w:val="both"/>
        <w:rPr>
          <w:rFonts w:ascii="Arial" w:hAnsi="Arial" w:cs="Arial"/>
          <w:lang w:val="en-US"/>
        </w:rPr>
      </w:pPr>
    </w:p>
    <w:p w14:paraId="1229FCD4" w14:textId="1261210E" w:rsidR="00A60EF5" w:rsidRPr="003D4E03" w:rsidRDefault="00A60EF5" w:rsidP="00A60EF5">
      <w:pPr>
        <w:pStyle w:val="Prrafodelista"/>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b) By assigning a FINE</w:t>
      </w:r>
      <w:r w:rsidR="00412EDA" w:rsidRPr="003D4E03">
        <w:rPr>
          <w:rStyle w:val="Refdenotaalpie"/>
          <w:rFonts w:ascii="Arial" w:hAnsi="Arial" w:cs="Arial"/>
          <w:lang w:val="en-US"/>
        </w:rPr>
        <w:footnoteReference w:id="10"/>
      </w:r>
      <w:r w:rsidRPr="003D4E03">
        <w:rPr>
          <w:rFonts w:ascii="Arial" w:hAnsi="Arial" w:cs="Arial"/>
          <w:lang w:val="en-US"/>
        </w:rPr>
        <w:t xml:space="preserve"> score between 0.0 (Least similar) and 10.0 (Most similar) </w:t>
      </w:r>
    </w:p>
    <w:p w14:paraId="6FD508AF" w14:textId="77777777" w:rsidR="00A60EF5" w:rsidRPr="003D4E03" w:rsidRDefault="00A60EF5" w:rsidP="00A60EF5">
      <w:pPr>
        <w:widowControl w:val="0"/>
        <w:autoSpaceDE w:val="0"/>
        <w:autoSpaceDN w:val="0"/>
        <w:adjustRightInd w:val="0"/>
        <w:jc w:val="both"/>
        <w:rPr>
          <w:rFonts w:ascii="Arial" w:hAnsi="Arial" w:cs="Arial"/>
          <w:lang w:val="en-US"/>
        </w:rPr>
      </w:pPr>
    </w:p>
    <w:p w14:paraId="5ABB2034" w14:textId="77777777" w:rsidR="00A60EF5" w:rsidRPr="003D4E03" w:rsidRDefault="00A60EF5" w:rsidP="00A60EF5">
      <w:pPr>
        <w:widowControl w:val="0"/>
        <w:autoSpaceDE w:val="0"/>
        <w:autoSpaceDN w:val="0"/>
        <w:adjustRightInd w:val="0"/>
        <w:jc w:val="both"/>
        <w:rPr>
          <w:rFonts w:ascii="Arial" w:hAnsi="Arial" w:cs="Arial"/>
          <w:lang w:val="en-US"/>
        </w:rPr>
      </w:pPr>
    </w:p>
    <w:p w14:paraId="57CF43D4" w14:textId="69D3C42E" w:rsidR="00A60EF5" w:rsidRPr="003D4E03" w:rsidRDefault="00A60EF5" w:rsidP="00E4474D">
      <w:pPr>
        <w:pStyle w:val="NormalWeb"/>
        <w:spacing w:line="360" w:lineRule="auto"/>
        <w:jc w:val="both"/>
        <w:rPr>
          <w:rFonts w:ascii="Arial" w:hAnsi="Arial" w:cs="Arial"/>
          <w:noProof/>
          <w:sz w:val="24"/>
          <w:szCs w:val="24"/>
          <w:lang w:val="en-US"/>
        </w:rPr>
      </w:pPr>
      <w:r w:rsidRPr="003D4E03">
        <w:rPr>
          <w:rFonts w:ascii="Arial" w:hAnsi="Arial" w:cs="Arial"/>
          <w:sz w:val="24"/>
          <w:szCs w:val="24"/>
          <w:lang w:val="en-US"/>
        </w:rPr>
        <w:t xml:space="preserve">In the case of effectiveness measures, the one reported to assess effectiveness in Audio Music Similarity is </w:t>
      </w:r>
      <w:r w:rsidR="00671693" w:rsidRPr="003D4E03">
        <w:rPr>
          <w:rFonts w:ascii="Arial" w:hAnsi="Arial" w:cs="Arial"/>
          <w:b/>
          <w:sz w:val="24"/>
          <w:szCs w:val="24"/>
          <w:lang w:val="en-US"/>
        </w:rPr>
        <w:t>C</w:t>
      </w:r>
      <w:r w:rsidRPr="003D4E03">
        <w:rPr>
          <w:rFonts w:ascii="Arial" w:hAnsi="Arial" w:cs="Arial"/>
          <w:b/>
          <w:sz w:val="24"/>
          <w:szCs w:val="24"/>
          <w:lang w:val="en-US"/>
        </w:rPr>
        <w:t>G@</w:t>
      </w:r>
      <w:r w:rsidR="00412EDA" w:rsidRPr="003D4E03">
        <w:rPr>
          <w:rFonts w:ascii="Arial" w:hAnsi="Arial" w:cs="Arial"/>
          <w:b/>
          <w:sz w:val="24"/>
          <w:szCs w:val="24"/>
          <w:lang w:val="en-US"/>
        </w:rPr>
        <w:t>10</w:t>
      </w:r>
      <w:r w:rsidRPr="003D4E03">
        <w:rPr>
          <w:rFonts w:ascii="Arial" w:hAnsi="Arial" w:cs="Arial"/>
          <w:sz w:val="24"/>
          <w:szCs w:val="24"/>
          <w:lang w:val="en-US"/>
        </w:rPr>
        <w:t xml:space="preserve">  (Average Gain after </w:t>
      </w:r>
      <w:r w:rsidR="00412EDA" w:rsidRPr="003D4E03">
        <w:rPr>
          <w:rFonts w:ascii="Arial" w:hAnsi="Arial" w:cs="Arial"/>
          <w:sz w:val="24"/>
          <w:szCs w:val="24"/>
          <w:lang w:val="en-US"/>
        </w:rPr>
        <w:t>10</w:t>
      </w:r>
      <w:r w:rsidRPr="003D4E03">
        <w:rPr>
          <w:rFonts w:ascii="Arial" w:hAnsi="Arial" w:cs="Arial"/>
          <w:sz w:val="24"/>
          <w:szCs w:val="24"/>
          <w:lang w:val="en-US"/>
        </w:rPr>
        <w:t xml:space="preserve"> </w:t>
      </w:r>
      <w:r w:rsidR="000B5A71" w:rsidRPr="003D4E03">
        <w:rPr>
          <w:rFonts w:ascii="Arial" w:hAnsi="Arial" w:cs="Arial"/>
          <w:sz w:val="24"/>
          <w:szCs w:val="24"/>
          <w:lang w:val="en-US"/>
        </w:rPr>
        <w:t xml:space="preserve">audio </w:t>
      </w:r>
      <w:r w:rsidRPr="003D4E03">
        <w:rPr>
          <w:rFonts w:ascii="Arial" w:hAnsi="Arial" w:cs="Arial"/>
          <w:sz w:val="24"/>
          <w:szCs w:val="24"/>
          <w:lang w:val="en-US"/>
        </w:rPr>
        <w:t>documents retrieved)</w:t>
      </w:r>
      <w:r w:rsidR="00495D54" w:rsidRPr="003D4E03">
        <w:rPr>
          <w:rFonts w:ascii="Arial" w:hAnsi="Arial" w:cs="Arial"/>
          <w:sz w:val="24"/>
          <w:szCs w:val="24"/>
          <w:lang w:val="en-US"/>
        </w:rPr>
        <w:t xml:space="preserve"> </w:t>
      </w:r>
      <w:r w:rsidR="00E4474D" w:rsidRPr="003D4E03">
        <w:rPr>
          <w:rFonts w:ascii="Arial" w:hAnsi="Arial" w:cs="Arial"/>
          <w:noProof/>
          <w:sz w:val="24"/>
          <w:szCs w:val="24"/>
          <w:lang w:val="en-US"/>
        </w:rPr>
        <w:t xml:space="preserve">(Downie,Ehmann,Bay,Jones,2010). </w:t>
      </w:r>
      <w:r w:rsidRPr="003D4E03">
        <w:rPr>
          <w:rFonts w:ascii="Arial" w:hAnsi="Arial" w:cs="Arial"/>
          <w:sz w:val="24"/>
          <w:szCs w:val="24"/>
          <w:lang w:val="en-US"/>
        </w:rPr>
        <w:t xml:space="preserve">For an arbitrary system </w:t>
      </w:r>
      <w:r w:rsidRPr="003D4E03">
        <w:rPr>
          <w:rFonts w:ascii="Arial" w:hAnsi="Arial" w:cs="Arial"/>
          <w:i/>
          <w:sz w:val="24"/>
          <w:szCs w:val="24"/>
          <w:lang w:val="en-US"/>
        </w:rPr>
        <w:t>A</w:t>
      </w:r>
      <w:r w:rsidRPr="003D4E03">
        <w:rPr>
          <w:rFonts w:ascii="Arial" w:hAnsi="Arial" w:cs="Arial"/>
          <w:sz w:val="24"/>
          <w:szCs w:val="24"/>
          <w:lang w:val="en-US"/>
        </w:rPr>
        <w:t xml:space="preserve">:  </w:t>
      </w:r>
    </w:p>
    <w:p w14:paraId="456A0D28" w14:textId="77777777" w:rsidR="00A60EF5" w:rsidRPr="003D4E03" w:rsidRDefault="00A60EF5" w:rsidP="00A60EF5">
      <w:pPr>
        <w:widowControl w:val="0"/>
        <w:autoSpaceDE w:val="0"/>
        <w:autoSpaceDN w:val="0"/>
        <w:adjustRightInd w:val="0"/>
        <w:spacing w:line="360" w:lineRule="auto"/>
        <w:jc w:val="both"/>
        <w:rPr>
          <w:rFonts w:ascii="Arial" w:hAnsi="Arial" w:cs="Arial"/>
          <w:lang w:val="en-US"/>
        </w:rPr>
      </w:pPr>
    </w:p>
    <w:p w14:paraId="10879C03" w14:textId="38ECDE7D" w:rsidR="00A60EF5" w:rsidRPr="003D4E03" w:rsidRDefault="00744B12" w:rsidP="00744B12">
      <w:pPr>
        <w:widowControl w:val="0"/>
        <w:autoSpaceDE w:val="0"/>
        <w:autoSpaceDN w:val="0"/>
        <w:adjustRightInd w:val="0"/>
        <w:spacing w:line="480" w:lineRule="auto"/>
        <w:jc w:val="center"/>
        <w:rPr>
          <w:rFonts w:ascii="Arial" w:hAnsi="Arial" w:cs="Arial"/>
          <w:i/>
          <w:lang w:val="en-US"/>
        </w:rPr>
      </w:pPr>
      <m:oMath>
        <m:r>
          <w:rPr>
            <w:rFonts w:ascii="Cambria Math" w:hAnsi="Cambria Math" w:cs="Arial"/>
            <w:lang w:val="en-US"/>
          </w:rPr>
          <m:t>CG@k=</m:t>
        </m:r>
        <m:f>
          <m:fPr>
            <m:ctrlPr>
              <w:rPr>
                <w:rFonts w:ascii="Cambria Math" w:hAnsi="Cambria Math" w:cs="Arial"/>
                <w:i/>
                <w:lang w:val="en-US"/>
              </w:rPr>
            </m:ctrlPr>
          </m:fPr>
          <m:num>
            <m:r>
              <w:rPr>
                <w:rFonts w:ascii="Cambria Math" w:hAnsi="Cambria Math" w:cs="Arial"/>
                <w:lang w:val="en-US"/>
              </w:rPr>
              <m:t>1</m:t>
            </m:r>
          </m:num>
          <m:den>
            <m:r>
              <w:rPr>
                <w:rFonts w:ascii="Cambria Math" w:hAnsi="Cambria Math" w:cs="Arial"/>
                <w:lang w:val="en-US"/>
              </w:rPr>
              <m:t>k</m:t>
            </m:r>
          </m:den>
        </m:f>
        <m:r>
          <w:rPr>
            <w:rFonts w:ascii="Cambria Math" w:hAnsi="Cambria Math" w:cs="Arial"/>
            <w:lang w:val="en-US"/>
          </w:rPr>
          <m:t xml:space="preserve"> </m:t>
        </m:r>
        <m:nary>
          <m:naryPr>
            <m:chr m:val="∑"/>
            <m:ctrlPr>
              <w:rPr>
                <w:rFonts w:ascii="Cambria Math" w:hAnsi="Cambria Math" w:cs="Arial"/>
                <w:i/>
                <w:lang w:val="en-US"/>
              </w:rPr>
            </m:ctrlPr>
          </m:naryPr>
          <m:sub>
            <m:r>
              <w:rPr>
                <w:rFonts w:ascii="Cambria Math" w:hAnsi="Cambria Math" w:cs="Arial"/>
                <w:lang w:val="en-US"/>
              </w:rPr>
              <m:t>i=1</m:t>
            </m:r>
          </m:sub>
          <m:sup>
            <m:r>
              <w:rPr>
                <w:rFonts w:ascii="Cambria Math" w:hAnsi="Cambria Math" w:cs="Arial"/>
                <w:lang w:val="en-US"/>
              </w:rPr>
              <m:t>k</m:t>
            </m:r>
          </m:sup>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nary>
      </m:oMath>
      <w:r w:rsidR="00AB772C" w:rsidRPr="003D4E03">
        <w:rPr>
          <w:rFonts w:ascii="Arial" w:hAnsi="Arial" w:cs="Arial"/>
          <w:lang w:val="en-US"/>
        </w:rPr>
        <w:t xml:space="preserve">     (1)</w:t>
      </w:r>
    </w:p>
    <w:p w14:paraId="3D78E8D2" w14:textId="77777777" w:rsidR="00A60EF5" w:rsidRPr="003D4E03" w:rsidRDefault="00A60EF5" w:rsidP="00A60EF5">
      <w:pPr>
        <w:widowControl w:val="0"/>
        <w:autoSpaceDE w:val="0"/>
        <w:autoSpaceDN w:val="0"/>
        <w:adjustRightInd w:val="0"/>
        <w:spacing w:line="360" w:lineRule="auto"/>
        <w:jc w:val="both"/>
        <w:rPr>
          <w:rFonts w:ascii="Arial" w:hAnsi="Arial" w:cs="Arial"/>
          <w:lang w:val="en-US"/>
        </w:rPr>
      </w:pPr>
    </w:p>
    <w:p w14:paraId="62888FF0" w14:textId="219F8DB2" w:rsidR="00A60EF5" w:rsidRPr="003D4E03" w:rsidRDefault="00A60EF5" w:rsidP="00A60EF5">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Where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oMath>
      <w:r w:rsidR="00671693" w:rsidRPr="003D4E03">
        <w:rPr>
          <w:rFonts w:ascii="Arial" w:hAnsi="Arial" w:cs="Arial"/>
          <w:lang w:val="en-US"/>
        </w:rPr>
        <w:t xml:space="preserve"> is</w:t>
      </w:r>
      <w:r w:rsidRPr="003D4E03">
        <w:rPr>
          <w:rFonts w:ascii="Arial" w:hAnsi="Arial" w:cs="Arial"/>
          <w:lang w:val="en-US"/>
        </w:rPr>
        <w:t xml:space="preserve"> the gain of the </w:t>
      </w:r>
      <w:r w:rsidRPr="003D4E03">
        <w:rPr>
          <w:rFonts w:ascii="Arial" w:hAnsi="Arial" w:cs="Arial"/>
          <w:i/>
          <w:lang w:val="en-US"/>
        </w:rPr>
        <w:t>i-th</w:t>
      </w:r>
      <w:r w:rsidRPr="003D4E03">
        <w:rPr>
          <w:rFonts w:ascii="Arial" w:hAnsi="Arial" w:cs="Arial"/>
          <w:lang w:val="en-US"/>
        </w:rPr>
        <w:t xml:space="preserve"> document </w:t>
      </w:r>
      <w:r w:rsidR="00F82EE2" w:rsidRPr="003D4E03">
        <w:rPr>
          <w:rFonts w:ascii="Arial" w:hAnsi="Arial" w:cs="Arial"/>
          <w:lang w:val="en-US"/>
        </w:rPr>
        <w:t xml:space="preserve">(song) </w:t>
      </w:r>
      <w:r w:rsidR="00DE1121" w:rsidRPr="003D4E03">
        <w:rPr>
          <w:rFonts w:ascii="Arial" w:hAnsi="Arial" w:cs="Arial"/>
          <w:lang w:val="en-US"/>
        </w:rPr>
        <w:t>retrieved - the similarity scored assigned-</w:t>
      </w:r>
      <w:r w:rsidRPr="003D4E03">
        <w:rPr>
          <w:rFonts w:ascii="Arial" w:hAnsi="Arial" w:cs="Arial"/>
          <w:lang w:val="en-US"/>
        </w:rPr>
        <w:t xml:space="preserve"> by graders, using FINE or BROAD scale</w:t>
      </w:r>
      <w:r w:rsidR="003446B6" w:rsidRPr="003D4E03">
        <w:rPr>
          <w:rFonts w:ascii="Arial" w:hAnsi="Arial" w:cs="Arial"/>
          <w:lang w:val="en-US"/>
        </w:rPr>
        <w:t xml:space="preserve">. </w:t>
      </w:r>
      <w:r w:rsidRPr="003D4E03">
        <w:rPr>
          <w:rFonts w:ascii="Arial" w:hAnsi="Arial" w:cs="Arial"/>
          <w:color w:val="000000"/>
          <w:lang w:val="en-US"/>
        </w:rPr>
        <w:t xml:space="preserve">After the process of judging is done, the mean score of the gains obtained for every </w:t>
      </w:r>
      <w:r w:rsidR="00F82EE2" w:rsidRPr="003D4E03">
        <w:rPr>
          <w:rFonts w:ascii="Arial" w:hAnsi="Arial" w:cs="Arial"/>
          <w:color w:val="000000"/>
          <w:lang w:val="en-US"/>
        </w:rPr>
        <w:t xml:space="preserve">executed </w:t>
      </w:r>
      <w:r w:rsidRPr="003D4E03">
        <w:rPr>
          <w:rFonts w:ascii="Arial" w:hAnsi="Arial" w:cs="Arial"/>
          <w:color w:val="000000"/>
          <w:lang w:val="en-US"/>
        </w:rPr>
        <w:t>query ranks the systems.  In order to minimize random effects the Friedman test is run with the Average Gain score of every system and</w:t>
      </w:r>
      <w:r w:rsidR="00F82EE2" w:rsidRPr="003D4E03">
        <w:rPr>
          <w:rFonts w:ascii="Arial" w:hAnsi="Arial" w:cs="Arial"/>
          <w:color w:val="000000"/>
          <w:lang w:val="en-US"/>
        </w:rPr>
        <w:t xml:space="preserve"> also</w:t>
      </w:r>
      <w:r w:rsidRPr="003D4E03">
        <w:rPr>
          <w:rFonts w:ascii="Arial" w:hAnsi="Arial" w:cs="Arial"/>
          <w:color w:val="000000"/>
          <w:lang w:val="en-US"/>
        </w:rPr>
        <w:t xml:space="preserve"> the Tukey’s HSD to correct the experiment-wide Type I error rate.  The result of this evaluation is</w:t>
      </w:r>
      <w:r w:rsidRPr="003D4E03">
        <w:rPr>
          <w:rFonts w:ascii="Arial" w:hAnsi="Arial" w:cs="Arial"/>
          <w:lang w:val="en-US"/>
        </w:rPr>
        <w:t xml:space="preserve"> a scale-dependent pairwise comparisons between systems, telling which one is better for the current set of queries </w:t>
      </w:r>
      <w:r w:rsidRPr="003D4E03">
        <w:rPr>
          <w:rFonts w:ascii="Arial" w:hAnsi="Arial" w:cs="Arial"/>
          <w:i/>
          <w:lang w:val="en-US"/>
        </w:rPr>
        <w:t>Q</w:t>
      </w:r>
      <w:r w:rsidR="00E4474D" w:rsidRPr="003D4E03">
        <w:rPr>
          <w:rFonts w:ascii="Arial" w:hAnsi="Arial" w:cs="Arial"/>
          <w:i/>
          <w:lang w:val="en-US"/>
        </w:rPr>
        <w:t>.</w:t>
      </w:r>
    </w:p>
    <w:p w14:paraId="1B16ACA8" w14:textId="77777777" w:rsidR="00A60EF5" w:rsidRPr="003D4E03" w:rsidRDefault="00A60EF5" w:rsidP="00A60EF5">
      <w:pPr>
        <w:widowControl w:val="0"/>
        <w:autoSpaceDE w:val="0"/>
        <w:autoSpaceDN w:val="0"/>
        <w:adjustRightInd w:val="0"/>
        <w:spacing w:line="360" w:lineRule="auto"/>
        <w:jc w:val="both"/>
        <w:rPr>
          <w:rFonts w:ascii="Arial" w:hAnsi="Arial" w:cs="Arial"/>
          <w:color w:val="000000"/>
          <w:lang w:val="en-US"/>
        </w:rPr>
      </w:pPr>
    </w:p>
    <w:p w14:paraId="0562B458" w14:textId="77777777" w:rsidR="004E2359" w:rsidRPr="003D4E03" w:rsidRDefault="004E2359" w:rsidP="00A60EF5">
      <w:pPr>
        <w:widowControl w:val="0"/>
        <w:autoSpaceDE w:val="0"/>
        <w:autoSpaceDN w:val="0"/>
        <w:adjustRightInd w:val="0"/>
        <w:spacing w:line="360" w:lineRule="auto"/>
        <w:jc w:val="both"/>
        <w:rPr>
          <w:rFonts w:ascii="Arial" w:hAnsi="Arial" w:cs="Arial"/>
          <w:color w:val="000000"/>
          <w:lang w:val="en-US"/>
        </w:rPr>
      </w:pPr>
    </w:p>
    <w:p w14:paraId="01DE66C3" w14:textId="22D1C439" w:rsidR="00107BCF" w:rsidRPr="003D4E03" w:rsidRDefault="00107BCF" w:rsidP="00107BCF">
      <w:pPr>
        <w:widowControl w:val="0"/>
        <w:autoSpaceDE w:val="0"/>
        <w:autoSpaceDN w:val="0"/>
        <w:adjustRightInd w:val="0"/>
        <w:jc w:val="both"/>
        <w:rPr>
          <w:rFonts w:ascii="Arial" w:hAnsi="Arial" w:cs="Arial"/>
          <w:b/>
          <w:lang w:val="en-US"/>
        </w:rPr>
      </w:pPr>
      <w:r w:rsidRPr="003D4E03">
        <w:rPr>
          <w:rFonts w:ascii="Arial" w:hAnsi="Arial" w:cs="Arial"/>
          <w:b/>
          <w:lang w:val="en-US"/>
        </w:rPr>
        <w:t xml:space="preserve">2.2 </w:t>
      </w:r>
      <w:r w:rsidR="007968BE" w:rsidRPr="003D4E03">
        <w:rPr>
          <w:rFonts w:ascii="Arial" w:hAnsi="Arial" w:cs="Arial"/>
          <w:b/>
          <w:lang w:val="en-US"/>
        </w:rPr>
        <w:t>Validity, Reliability and Effectiveness</w:t>
      </w:r>
    </w:p>
    <w:p w14:paraId="4A800D9C" w14:textId="393A5B05" w:rsidR="00107BCF" w:rsidRPr="003D4E03" w:rsidRDefault="007968BE" w:rsidP="002C3943">
      <w:pPr>
        <w:pStyle w:val="NormalWeb"/>
        <w:spacing w:line="360" w:lineRule="auto"/>
        <w:jc w:val="both"/>
        <w:rPr>
          <w:rFonts w:ascii="Arial" w:hAnsi="Arial" w:cs="Arial"/>
          <w:sz w:val="24"/>
          <w:szCs w:val="24"/>
          <w:lang w:val="en-US"/>
        </w:rPr>
      </w:pPr>
      <w:r w:rsidRPr="003D4E03">
        <w:rPr>
          <w:rFonts w:ascii="Arial" w:hAnsi="Arial" w:cs="Arial"/>
          <w:color w:val="191917"/>
          <w:sz w:val="24"/>
          <w:szCs w:val="24"/>
          <w:lang w:val="en-US"/>
        </w:rPr>
        <w:t xml:space="preserve">Validity, reliability and effectiveness are </w:t>
      </w:r>
      <w:r w:rsidR="00A054F8" w:rsidRPr="003D4E03">
        <w:rPr>
          <w:rFonts w:ascii="Arial" w:hAnsi="Arial" w:cs="Arial"/>
          <w:color w:val="191917"/>
          <w:sz w:val="24"/>
          <w:szCs w:val="24"/>
          <w:lang w:val="en-US"/>
        </w:rPr>
        <w:t xml:space="preserve">crucial aspects of testing. </w:t>
      </w:r>
      <w:r w:rsidR="00A054F8" w:rsidRPr="003D4E03">
        <w:rPr>
          <w:rFonts w:ascii="Arial" w:hAnsi="Arial" w:cs="Arial"/>
          <w:sz w:val="24"/>
          <w:szCs w:val="24"/>
          <w:lang w:val="en-US"/>
        </w:rPr>
        <w:t xml:space="preserve">All IR evaluation experiments need to be guided </w:t>
      </w:r>
      <w:r w:rsidR="00107BCF" w:rsidRPr="003D4E03">
        <w:rPr>
          <w:rFonts w:ascii="Arial" w:hAnsi="Arial" w:cs="Arial"/>
          <w:sz w:val="24"/>
          <w:szCs w:val="24"/>
          <w:lang w:val="en-US"/>
        </w:rPr>
        <w:t xml:space="preserve">considering </w:t>
      </w:r>
      <w:r w:rsidRPr="003D4E03">
        <w:rPr>
          <w:rFonts w:ascii="Arial" w:hAnsi="Arial" w:cs="Arial"/>
          <w:sz w:val="24"/>
          <w:szCs w:val="24"/>
          <w:lang w:val="en-US"/>
        </w:rPr>
        <w:t>them</w:t>
      </w:r>
      <w:r w:rsidR="00107BCF" w:rsidRPr="003D4E03">
        <w:rPr>
          <w:rFonts w:ascii="Arial" w:hAnsi="Arial" w:cs="Arial"/>
          <w:sz w:val="24"/>
          <w:szCs w:val="24"/>
          <w:lang w:val="en-US"/>
        </w:rPr>
        <w:t xml:space="preserve">. </w:t>
      </w:r>
      <w:r w:rsidR="00BF3295" w:rsidRPr="003D4E03">
        <w:rPr>
          <w:rFonts w:ascii="Arial" w:hAnsi="Arial" w:cs="Arial"/>
          <w:sz w:val="24"/>
          <w:szCs w:val="24"/>
          <w:lang w:val="en-US"/>
        </w:rPr>
        <w:t xml:space="preserve">This thesis </w:t>
      </w:r>
      <w:r w:rsidR="00CB7941" w:rsidRPr="003D4E03">
        <w:rPr>
          <w:rFonts w:ascii="Arial" w:hAnsi="Arial" w:cs="Arial"/>
          <w:sz w:val="24"/>
          <w:szCs w:val="24"/>
          <w:lang w:val="en-US"/>
        </w:rPr>
        <w:t xml:space="preserve">work </w:t>
      </w:r>
      <w:r w:rsidR="00BF3295" w:rsidRPr="003D4E03">
        <w:rPr>
          <w:rFonts w:ascii="Arial" w:hAnsi="Arial" w:cs="Arial"/>
          <w:sz w:val="24"/>
          <w:szCs w:val="24"/>
          <w:lang w:val="en-US"/>
        </w:rPr>
        <w:t xml:space="preserve">will be focus from the point of view of efficiency. </w:t>
      </w:r>
    </w:p>
    <w:p w14:paraId="6B0D30B7" w14:textId="77EECDBA" w:rsidR="0046525F" w:rsidRPr="003D4E03" w:rsidRDefault="00107BCF" w:rsidP="00107BCF">
      <w:pPr>
        <w:widowControl w:val="0"/>
        <w:autoSpaceDE w:val="0"/>
        <w:autoSpaceDN w:val="0"/>
        <w:adjustRightInd w:val="0"/>
        <w:spacing w:line="360" w:lineRule="auto"/>
        <w:jc w:val="both"/>
        <w:rPr>
          <w:rFonts w:ascii="Arial" w:hAnsi="Arial" w:cs="Arial"/>
          <w:lang w:val="en-US"/>
        </w:rPr>
      </w:pPr>
      <w:r w:rsidRPr="003D4E03">
        <w:rPr>
          <w:rFonts w:ascii="Arial" w:hAnsi="Arial" w:cs="Arial"/>
          <w:i/>
          <w:lang w:val="en-US"/>
        </w:rPr>
        <w:t>Validity</w:t>
      </w:r>
      <w:r w:rsidRPr="003D4E03">
        <w:rPr>
          <w:rFonts w:ascii="Arial" w:hAnsi="Arial" w:cs="Arial"/>
          <w:lang w:val="en-US"/>
        </w:rPr>
        <w:t xml:space="preserve"> is the extent to which the experiment actually determines what the experimenter wishes to determine </w:t>
      </w:r>
      <w:r w:rsidRPr="003D4E03">
        <w:rPr>
          <w:rFonts w:ascii="Arial" w:hAnsi="Arial" w:cs="Arial"/>
          <w:lang w:val="en-US"/>
        </w:rPr>
        <w:fldChar w:fldCharType="begin" w:fldLock="1"/>
      </w:r>
      <w:r w:rsidRPr="003D4E03">
        <w:rPr>
          <w:rFonts w:ascii="Arial" w:hAnsi="Arial" w:cs="Arial"/>
          <w:lang w:val="en-US"/>
        </w:rPr>
        <w:instrText>ADDIN CSL_CITATION { "citationItems" : [ { "id" : "ITEM-1", "itemData" : { "DOI" : "10.1016/0306-4573(92)90005-K", "ISBN" : "03064573 (ISSN)", "ISSN" : "03064573", "abstract" : "The decisions that must be made by an investigator in carrying out an information retrieval experiment are described. Guidance is provided on a number of issues, specifically determining the need for testing, choosing the type of test (laboratory or operational), defining the variables, developing or using databases, finding queries, processing queries, assigning treatments to experimental units, collecting the data, analyzing the data, and presenting the results.", "author" : [ { "dropping-particle" : "", "family" : "Tague-Sutcliffe", "given" : "Jean", "non-dropping-particle" : "", "parse-names" : false, "suffix" : "" } ], "container-title" : "Information Processing and Management", "id" : "ITEM-1", "issue" : "4", "issued" : { "date-parts" : [ [ "1992" ] ] }, "page" : "467-490", "title" : "The pragmatics of information retrieval experimentation, revisited", "type" : "article-journal", "volume" : "28" }, "uris" : [ "http://www.mendeley.com/documents/?uuid=7c0d00af-a6dd-425c-a611-fd188b185ec7" ] } ], "mendeley" : { "formattedCitation" : "(Tague-Sutcliffe, 1992)", "plainTextFormattedCitation" : "(Tague-Sutcliffe, 1992)", "previouslyFormattedCitation" : "(Tague-Sutcliffe, 1992)" }, "properties" : { "noteIndex" : 0 }, "schema" : "https://github.com/citation-style-language/schema/raw/master/csl-citation.json" }</w:instrText>
      </w:r>
      <w:r w:rsidRPr="003D4E03">
        <w:rPr>
          <w:rFonts w:ascii="Arial" w:hAnsi="Arial" w:cs="Arial"/>
          <w:lang w:val="en-US"/>
        </w:rPr>
        <w:fldChar w:fldCharType="separate"/>
      </w:r>
      <w:r w:rsidRPr="003D4E03">
        <w:rPr>
          <w:rFonts w:ascii="Arial" w:hAnsi="Arial" w:cs="Arial"/>
          <w:noProof/>
          <w:lang w:val="en-US"/>
        </w:rPr>
        <w:t>(Tague-Sutcliffe, 1992)</w:t>
      </w:r>
      <w:r w:rsidRPr="003D4E03">
        <w:rPr>
          <w:rFonts w:ascii="Arial" w:hAnsi="Arial" w:cs="Arial"/>
          <w:lang w:val="en-US"/>
        </w:rPr>
        <w:fldChar w:fldCharType="end"/>
      </w:r>
      <w:r w:rsidRPr="003D4E03">
        <w:rPr>
          <w:rFonts w:ascii="Arial" w:hAnsi="Arial" w:cs="Arial"/>
          <w:lang w:val="en-US"/>
        </w:rPr>
        <w:t xml:space="preserve">.  For example, </w:t>
      </w:r>
      <w:r w:rsidR="004924CF" w:rsidRPr="003D4E03">
        <w:rPr>
          <w:rFonts w:ascii="Arial" w:hAnsi="Arial" w:cs="Arial"/>
          <w:lang w:val="en-US"/>
        </w:rPr>
        <w:t xml:space="preserve">are the selected variables really representatives or the </w:t>
      </w:r>
      <w:r w:rsidR="00C207E8" w:rsidRPr="003D4E03">
        <w:rPr>
          <w:rFonts w:ascii="Arial" w:hAnsi="Arial" w:cs="Arial"/>
          <w:lang w:val="en-US"/>
        </w:rPr>
        <w:t>experiment?</w:t>
      </w:r>
      <w:r w:rsidR="004924CF" w:rsidRPr="003D4E03">
        <w:rPr>
          <w:rFonts w:ascii="Arial" w:hAnsi="Arial" w:cs="Arial"/>
          <w:lang w:val="en-US"/>
        </w:rPr>
        <w:t xml:space="preserve"> Or in a</w:t>
      </w:r>
      <w:r w:rsidR="00DE33AD" w:rsidRPr="003D4E03">
        <w:rPr>
          <w:rFonts w:ascii="Arial" w:hAnsi="Arial" w:cs="Arial"/>
          <w:lang w:val="en-US"/>
        </w:rPr>
        <w:t>n</w:t>
      </w:r>
      <w:r w:rsidR="004924CF" w:rsidRPr="003D4E03">
        <w:rPr>
          <w:rFonts w:ascii="Arial" w:hAnsi="Arial" w:cs="Arial"/>
          <w:lang w:val="en-US"/>
        </w:rPr>
        <w:t xml:space="preserve"> evaluation </w:t>
      </w:r>
      <w:r w:rsidR="009210DE" w:rsidRPr="003D4E03">
        <w:rPr>
          <w:rFonts w:ascii="Arial" w:hAnsi="Arial" w:cs="Arial"/>
          <w:lang w:val="en-US"/>
        </w:rPr>
        <w:t>experiment, is</w:t>
      </w:r>
      <w:r w:rsidR="000A4C5C" w:rsidRPr="003D4E03">
        <w:rPr>
          <w:rFonts w:ascii="Arial" w:hAnsi="Arial" w:cs="Arial"/>
          <w:lang w:val="en-US"/>
        </w:rPr>
        <w:t xml:space="preserve"> system A better than system B? </w:t>
      </w:r>
    </w:p>
    <w:p w14:paraId="4A4321E9" w14:textId="77777777" w:rsidR="002C3943" w:rsidRPr="003D4E03" w:rsidRDefault="002C3943" w:rsidP="00107BCF">
      <w:pPr>
        <w:widowControl w:val="0"/>
        <w:autoSpaceDE w:val="0"/>
        <w:autoSpaceDN w:val="0"/>
        <w:adjustRightInd w:val="0"/>
        <w:jc w:val="both"/>
        <w:rPr>
          <w:rFonts w:ascii="Arial" w:hAnsi="Arial" w:cs="Arial"/>
          <w:b/>
          <w:highlight w:val="yellow"/>
          <w:lang w:val="en-US"/>
        </w:rPr>
      </w:pPr>
    </w:p>
    <w:p w14:paraId="6A84C1B1" w14:textId="4D881086" w:rsidR="00107BCF" w:rsidRPr="003D4E03" w:rsidRDefault="004924CF" w:rsidP="002C3943">
      <w:pPr>
        <w:widowControl w:val="0"/>
        <w:autoSpaceDE w:val="0"/>
        <w:autoSpaceDN w:val="0"/>
        <w:adjustRightInd w:val="0"/>
        <w:spacing w:line="360" w:lineRule="auto"/>
        <w:jc w:val="both"/>
        <w:rPr>
          <w:rFonts w:ascii="Arial" w:hAnsi="Arial" w:cs="Arial"/>
          <w:lang w:val="en-US"/>
        </w:rPr>
      </w:pPr>
      <w:r w:rsidRPr="003D4E03">
        <w:rPr>
          <w:rFonts w:ascii="Arial" w:hAnsi="Arial" w:cs="Arial"/>
          <w:i/>
          <w:lang w:val="en-US"/>
        </w:rPr>
        <w:t>Reliability is</w:t>
      </w:r>
      <w:r w:rsidR="00107BCF" w:rsidRPr="003D4E03">
        <w:rPr>
          <w:rFonts w:ascii="Arial" w:hAnsi="Arial" w:cs="Arial"/>
          <w:lang w:val="en-US"/>
        </w:rPr>
        <w:t xml:space="preserve"> the extent to which the experimental results can be replicated. </w:t>
      </w:r>
      <w:r w:rsidR="00107BCF" w:rsidRPr="003D4E03">
        <w:rPr>
          <w:rFonts w:ascii="Arial" w:hAnsi="Arial" w:cs="Arial"/>
          <w:lang w:val="en-US"/>
        </w:rPr>
        <w:fldChar w:fldCharType="begin" w:fldLock="1"/>
      </w:r>
      <w:r w:rsidR="00107BCF" w:rsidRPr="003D4E03">
        <w:rPr>
          <w:rFonts w:ascii="Arial" w:hAnsi="Arial" w:cs="Arial"/>
          <w:lang w:val="en-US"/>
        </w:rPr>
        <w:instrText>ADDIN CSL_CITATION { "citationItems" : [ { "id" : "ITEM-1", "itemData" : { "DOI" : "10.1016/0306-4573(92)90005-K", "ISBN" : "03064573 (ISSN)", "ISSN" : "03064573", "abstract" : "The decisions that must be made by an investigator in carrying out an information retrieval experiment are described. Guidance is provided on a number of issues, specifically determining the need for testing, choosing the type of test (laboratory or operational), defining the variables, developing or using databases, finding queries, processing queries, assigning treatments to experimental units, collecting the data, analyzing the data, and presenting the results.", "author" : [ { "dropping-particle" : "", "family" : "Tague-Sutcliffe", "given" : "Jean", "non-dropping-particle" : "", "parse-names" : false, "suffix" : "" } ], "container-title" : "Information Processing and Management", "id" : "ITEM-1", "issue" : "4", "issued" : { "date-parts" : [ [ "1992" ] ] }, "page" : "467-490", "title" : "The pragmatics of information retrieval experimentation, revisited", "type" : "article-journal", "volume" : "28" }, "uris" : [ "http://www.mendeley.com/documents/?uuid=7c0d00af-a6dd-425c-a611-fd188b185ec7" ] } ], "mendeley" : { "formattedCitation" : "(Tague-Sutcliffe, 1992)", "plainTextFormattedCitation" : "(Tague-Sutcliffe, 1992)", "previouslyFormattedCitation" : "(Tague-Sutcliffe, 1992)" }, "properties" : { "noteIndex" : 0 }, "schema" : "https://github.com/citation-style-language/schema/raw/master/csl-citation.json" }</w:instrText>
      </w:r>
      <w:r w:rsidR="00107BCF" w:rsidRPr="003D4E03">
        <w:rPr>
          <w:rFonts w:ascii="Arial" w:hAnsi="Arial" w:cs="Arial"/>
          <w:lang w:val="en-US"/>
        </w:rPr>
        <w:fldChar w:fldCharType="separate"/>
      </w:r>
      <w:r w:rsidR="00107BCF" w:rsidRPr="003D4E03">
        <w:rPr>
          <w:rFonts w:ascii="Arial" w:hAnsi="Arial" w:cs="Arial"/>
          <w:noProof/>
          <w:lang w:val="en-US"/>
        </w:rPr>
        <w:t>(Tague-Sutcliffe, 1992)</w:t>
      </w:r>
      <w:r w:rsidR="00107BCF" w:rsidRPr="003D4E03">
        <w:rPr>
          <w:rFonts w:ascii="Arial" w:hAnsi="Arial" w:cs="Arial"/>
          <w:lang w:val="en-US"/>
        </w:rPr>
        <w:fldChar w:fldCharType="end"/>
      </w:r>
      <w:r w:rsidR="00107BCF" w:rsidRPr="003D4E03">
        <w:rPr>
          <w:rFonts w:ascii="Arial" w:hAnsi="Arial" w:cs="Arial"/>
          <w:lang w:val="en-US"/>
        </w:rPr>
        <w:t xml:space="preserve">. </w:t>
      </w:r>
      <w:r w:rsidR="00C207E8" w:rsidRPr="003D4E03">
        <w:rPr>
          <w:rFonts w:ascii="Arial" w:hAnsi="Arial" w:cs="Arial"/>
          <w:lang w:val="en-US"/>
        </w:rPr>
        <w:t xml:space="preserve"> </w:t>
      </w:r>
      <w:r w:rsidR="00E03B45" w:rsidRPr="003D4E03">
        <w:rPr>
          <w:rFonts w:ascii="Arial" w:hAnsi="Arial" w:cs="Arial"/>
          <w:lang w:val="en-US"/>
        </w:rPr>
        <w:t xml:space="preserve">Thus, if an experiment is replicated, will we obtain similar results? </w:t>
      </w:r>
      <w:r w:rsidR="009210DE" w:rsidRPr="003D4E03">
        <w:rPr>
          <w:rFonts w:ascii="Arial" w:hAnsi="Arial" w:cs="Arial"/>
          <w:lang w:val="en-US"/>
        </w:rPr>
        <w:t xml:space="preserve">There is a close relationship between validity and reliability.  For example, if </w:t>
      </w:r>
      <w:r w:rsidR="00DE33AD" w:rsidRPr="003D4E03">
        <w:rPr>
          <w:rFonts w:ascii="Arial" w:hAnsi="Arial" w:cs="Arial"/>
          <w:lang w:val="en-US"/>
        </w:rPr>
        <w:t>with one</w:t>
      </w:r>
      <w:r w:rsidR="009210DE" w:rsidRPr="003D4E03">
        <w:rPr>
          <w:rFonts w:ascii="Arial" w:hAnsi="Arial" w:cs="Arial"/>
          <w:lang w:val="en-US"/>
        </w:rPr>
        <w:t xml:space="preserve"> sample system A performs better than system B, but with a different sample is the opposite case, our results then can not be repeatable; hence they will be unreliable.</w:t>
      </w:r>
    </w:p>
    <w:p w14:paraId="686F91B0" w14:textId="77777777" w:rsidR="00107BCF" w:rsidRPr="003D4E03" w:rsidRDefault="00107BCF" w:rsidP="00107BCF">
      <w:pPr>
        <w:widowControl w:val="0"/>
        <w:autoSpaceDE w:val="0"/>
        <w:autoSpaceDN w:val="0"/>
        <w:adjustRightInd w:val="0"/>
        <w:spacing w:line="360" w:lineRule="auto"/>
        <w:jc w:val="both"/>
        <w:rPr>
          <w:rFonts w:ascii="Arial" w:hAnsi="Arial" w:cs="Arial"/>
          <w:lang w:val="en-US"/>
        </w:rPr>
      </w:pPr>
    </w:p>
    <w:p w14:paraId="1B34F3D1" w14:textId="08383EF9" w:rsidR="00107BCF" w:rsidRPr="003D4E03" w:rsidRDefault="00107BCF" w:rsidP="00107BCF">
      <w:pPr>
        <w:widowControl w:val="0"/>
        <w:autoSpaceDE w:val="0"/>
        <w:autoSpaceDN w:val="0"/>
        <w:adjustRightInd w:val="0"/>
        <w:spacing w:line="360" w:lineRule="auto"/>
        <w:jc w:val="both"/>
        <w:rPr>
          <w:rFonts w:ascii="Arial" w:hAnsi="Arial" w:cs="Arial"/>
          <w:lang w:val="en-US"/>
        </w:rPr>
      </w:pPr>
      <w:r w:rsidRPr="003D4E03">
        <w:rPr>
          <w:rFonts w:ascii="Arial" w:hAnsi="Arial" w:cs="Arial"/>
          <w:i/>
          <w:lang w:val="en-US"/>
        </w:rPr>
        <w:t>Efficiency</w:t>
      </w:r>
      <w:r w:rsidRPr="003D4E03">
        <w:rPr>
          <w:rFonts w:ascii="Arial" w:hAnsi="Arial" w:cs="Arial"/>
          <w:lang w:val="en-US"/>
        </w:rPr>
        <w:t xml:space="preserve"> is the extent to which an experiment is effective (valid and reliable) </w:t>
      </w:r>
      <w:r w:rsidRPr="003D4E03">
        <w:rPr>
          <w:rFonts w:ascii="Arial" w:hAnsi="Arial" w:cs="Arial"/>
          <w:lang w:val="en-US"/>
        </w:rPr>
        <w:fldChar w:fldCharType="begin" w:fldLock="1"/>
      </w:r>
      <w:r w:rsidRPr="003D4E03">
        <w:rPr>
          <w:rFonts w:ascii="Arial" w:hAnsi="Arial" w:cs="Arial"/>
          <w:lang w:val="en-US"/>
        </w:rPr>
        <w:instrText>ADDIN CSL_CITATION { "citationItems" : [ { "id" : "ITEM-1", "itemData" : { "DOI" : "10.1016/0306-4573(92)90005-K", "ISBN" : "03064573 (ISSN)", "ISSN" : "03064573", "abstract" : "The decisions that must be made by an investigator in carrying out an information retrieval experiment are described. Guidance is provided on a number of issues, specifically determining the need for testing, choosing the type of test (laboratory or operational), defining the variables, developing or using databases, finding queries, processing queries, assigning treatments to experimental units, collecting the data, analyzing the data, and presenting the results.", "author" : [ { "dropping-particle" : "", "family" : "Tague-Sutcliffe", "given" : "Jean", "non-dropping-particle" : "", "parse-names" : false, "suffix" : "" } ], "container-title" : "Information Processing and Management", "id" : "ITEM-1", "issue" : "4", "issued" : { "date-parts" : [ [ "1992" ] ] }, "page" : "467-490", "title" : "The pragmatics of information retrieval experimentation, revisited", "type" : "article-journal", "volume" : "28" }, "uris" : [ "http://www.mendeley.com/documents/?uuid=7c0d00af-a6dd-425c-a611-fd188b185ec7" ] } ], "mendeley" : { "formattedCitation" : "(Tague-Sutcliffe, 1992)", "plainTextFormattedCitation" : "(Tague-Sutcliffe, 1992)", "previouslyFormattedCitation" : "(Tague-Sutcliffe, 1992)" }, "properties" : { "noteIndex" : 0 }, "schema" : "https://github.com/citation-style-language/schema/raw/master/csl-citation.json" }</w:instrText>
      </w:r>
      <w:r w:rsidRPr="003D4E03">
        <w:rPr>
          <w:rFonts w:ascii="Arial" w:hAnsi="Arial" w:cs="Arial"/>
          <w:lang w:val="en-US"/>
        </w:rPr>
        <w:fldChar w:fldCharType="separate"/>
      </w:r>
      <w:r w:rsidRPr="003D4E03">
        <w:rPr>
          <w:rFonts w:ascii="Arial" w:hAnsi="Arial" w:cs="Arial"/>
          <w:noProof/>
          <w:lang w:val="en-US"/>
        </w:rPr>
        <w:t>(Tague-Sutcliffe, 1992)</w:t>
      </w:r>
      <w:r w:rsidRPr="003D4E03">
        <w:rPr>
          <w:rFonts w:ascii="Arial" w:hAnsi="Arial" w:cs="Arial"/>
          <w:lang w:val="en-US"/>
        </w:rPr>
        <w:fldChar w:fldCharType="end"/>
      </w:r>
      <w:r w:rsidRPr="003D4E03">
        <w:rPr>
          <w:rFonts w:ascii="Arial" w:hAnsi="Arial" w:cs="Arial"/>
          <w:lang w:val="en-US"/>
        </w:rPr>
        <w:t xml:space="preserve">.  </w:t>
      </w:r>
      <w:r w:rsidR="002964C1" w:rsidRPr="003D4E03">
        <w:rPr>
          <w:rFonts w:ascii="Arial" w:hAnsi="Arial" w:cs="Arial"/>
          <w:lang w:val="en-US"/>
        </w:rPr>
        <w:t>For instance, if in a</w:t>
      </w:r>
      <w:r w:rsidR="00BB660F" w:rsidRPr="003D4E03">
        <w:rPr>
          <w:rFonts w:ascii="Arial" w:hAnsi="Arial" w:cs="Arial"/>
          <w:lang w:val="en-US"/>
        </w:rPr>
        <w:t>n</w:t>
      </w:r>
      <w:r w:rsidR="002964C1" w:rsidRPr="003D4E03">
        <w:rPr>
          <w:rFonts w:ascii="Arial" w:hAnsi="Arial" w:cs="Arial"/>
          <w:lang w:val="en-US"/>
        </w:rPr>
        <w:t xml:space="preserve"> evaluation experiment the ground truth annotation process is inaccurate, the validity of the result can be affected.  On the other hand, if this ground truth is not efficient enough (as stated before, this process can be tedious and expensive) the reliability of the results may be impact</w:t>
      </w:r>
      <w:r w:rsidR="00BB660F" w:rsidRPr="003D4E03">
        <w:rPr>
          <w:rFonts w:ascii="Arial" w:hAnsi="Arial" w:cs="Arial"/>
          <w:lang w:val="en-US"/>
        </w:rPr>
        <w:t>ed</w:t>
      </w:r>
      <w:r w:rsidR="002964C1" w:rsidRPr="003D4E03">
        <w:rPr>
          <w:rFonts w:ascii="Arial" w:hAnsi="Arial" w:cs="Arial"/>
          <w:lang w:val="en-US"/>
        </w:rPr>
        <w:t xml:space="preserve"> as well.</w:t>
      </w:r>
      <w:r w:rsidR="00BB660F" w:rsidRPr="003D4E03">
        <w:rPr>
          <w:rFonts w:ascii="Arial" w:hAnsi="Arial" w:cs="Arial"/>
          <w:lang w:val="en-US"/>
        </w:rPr>
        <w:t xml:space="preserve">  Therefore, evaluation experiments must find a balance between validity and reliability and the efficient cost of the annotation process.</w:t>
      </w:r>
      <w:r w:rsidR="00C25B25" w:rsidRPr="003D4E03">
        <w:rPr>
          <w:rFonts w:ascii="Arial" w:hAnsi="Arial" w:cs="Arial"/>
          <w:lang w:val="en-US"/>
        </w:rPr>
        <w:t xml:space="preserve"> In this context, do</w:t>
      </w:r>
      <w:r w:rsidRPr="003D4E03">
        <w:rPr>
          <w:rFonts w:ascii="Arial" w:hAnsi="Arial" w:cs="Arial"/>
          <w:lang w:val="en-US"/>
        </w:rPr>
        <w:t xml:space="preserve"> exist others experiments related to low cost annotations </w:t>
      </w:r>
      <w:r w:rsidR="00BB660F" w:rsidRPr="003D4E03">
        <w:rPr>
          <w:rFonts w:ascii="Arial" w:hAnsi="Arial" w:cs="Arial"/>
          <w:lang w:val="en-US"/>
        </w:rPr>
        <w:t>process to obtain valid and reliable results</w:t>
      </w:r>
      <w:r w:rsidRPr="003D4E03">
        <w:rPr>
          <w:rFonts w:ascii="Arial" w:hAnsi="Arial" w:cs="Arial"/>
          <w:lang w:val="en-US"/>
        </w:rPr>
        <w:t xml:space="preserve">? </w:t>
      </w:r>
    </w:p>
    <w:p w14:paraId="597A5B76" w14:textId="77777777" w:rsidR="00107BCF" w:rsidRPr="003D4E03" w:rsidRDefault="00107BCF" w:rsidP="00107BCF">
      <w:pPr>
        <w:widowControl w:val="0"/>
        <w:autoSpaceDE w:val="0"/>
        <w:autoSpaceDN w:val="0"/>
        <w:adjustRightInd w:val="0"/>
        <w:spacing w:line="360" w:lineRule="auto"/>
        <w:jc w:val="both"/>
        <w:rPr>
          <w:rFonts w:ascii="Arial" w:hAnsi="Arial" w:cs="Arial"/>
          <w:b/>
          <w:lang w:val="en-US"/>
        </w:rPr>
      </w:pPr>
    </w:p>
    <w:p w14:paraId="4613A318" w14:textId="77777777" w:rsidR="00107BCF" w:rsidRPr="003D4E03" w:rsidRDefault="00107BCF" w:rsidP="00107BCF">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For this reason, searching in the present literature in response to the latter question is a must.</w:t>
      </w:r>
    </w:p>
    <w:p w14:paraId="7A64B8C4" w14:textId="77777777" w:rsidR="00107BCF" w:rsidRPr="003D4E03" w:rsidRDefault="00107BCF" w:rsidP="00107BCF">
      <w:pPr>
        <w:widowControl w:val="0"/>
        <w:autoSpaceDE w:val="0"/>
        <w:autoSpaceDN w:val="0"/>
        <w:adjustRightInd w:val="0"/>
        <w:spacing w:line="360" w:lineRule="auto"/>
        <w:jc w:val="both"/>
        <w:rPr>
          <w:rFonts w:ascii="Arial" w:hAnsi="Arial" w:cs="Arial"/>
          <w:lang w:val="en-US"/>
        </w:rPr>
      </w:pPr>
    </w:p>
    <w:p w14:paraId="7E933907" w14:textId="7C8BBE6B" w:rsidR="00107BCF" w:rsidRPr="003D4E03" w:rsidRDefault="00107BCF" w:rsidP="00107BCF">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For example, some studies presents that judgments are affected by </w:t>
      </w:r>
      <w:r w:rsidRPr="003D4E03">
        <w:rPr>
          <w:rFonts w:ascii="Arial" w:hAnsi="Arial" w:cs="Arial"/>
          <w:i/>
          <w:lang w:val="en-US"/>
        </w:rPr>
        <w:t>many characteristics of retrieved records and users</w:t>
      </w:r>
      <w:r w:rsidRPr="003D4E03">
        <w:rPr>
          <w:rFonts w:ascii="Arial" w:hAnsi="Arial" w:cs="Arial"/>
          <w:lang w:val="en-US"/>
        </w:rPr>
        <w:t xml:space="preserve">, and also by situational factors </w:t>
      </w:r>
      <w:r w:rsidRPr="003D4E03">
        <w:rPr>
          <w:rFonts w:ascii="Arial" w:hAnsi="Arial" w:cs="Arial"/>
          <w:lang w:val="en-US"/>
        </w:rPr>
        <w:fldChar w:fldCharType="begin" w:fldLock="1"/>
      </w:r>
      <w:r w:rsidRPr="003D4E03">
        <w:rPr>
          <w:rFonts w:ascii="Arial" w:hAnsi="Arial" w:cs="Arial"/>
          <w:lang w:val="en-US"/>
        </w:rPr>
        <w:instrText>ADDIN CSL_CITATION { "citationItems" : [ { "id" : "ITEM-1", "itemData" : { "DOI" : "10.1002/(SICI)1097-4571(199601)47:1&lt;37::AID-ASI4&gt;3.0.CO;2-3", "ISBN" : "0002-8231", "ISSN" : "00028231 (ISSN)", "abstract" : "The purpose of this article is to bring attention to the problem of variations in relevance assessments and the effects that these may have on measures of retrieval effectiveness. Through an analytical review of the literature, I show that despite known wide variations in relevance assessments in experimental test collections, their effects on the measurement of retrieval performance are almost completely unstudied. I will further argue that what we know about the many variables that have been found to affect relevance assessments under experimental conditions, as well as our new understanding of psychological, situational, user-based relevance, point to a single conclusion. We can no longer rest the evaluation of information retrieval systems on the assumption that such variations do not significantly affect the measurement of information retrieval performance. A series of thorough, rigorous, and extensive tests is needed, of precisely how, and under what conditions, variations in relevance assessments do, and do not, affect measures of retrieval performance. We need to develop approaches to evaluation that are sensitive to these variations and to human factors and individual differences more generally. Our approaches to evaluation must reflect the real world of real users.", "author" : [ { "dropping-particle" : "", "family" : "Harter", "given" : "S P", "non-dropping-particle" : "", "parse-names" : false, "suffix" : "" } ], "container-title" : "Journal of the American Society for Information Science", "id" : "ITEM-1", "issue" : "1", "issued" : { "date-parts" : [ [ "1996" ] ] }, "page" : "37-49", "title" : "Variations in relevance assessments and the measurement of retrieval effectiveness", "type" : "article-journal", "volume" : "47" }, "uris" : [ "http://www.mendeley.com/documents/?uuid=e61018d0-d2af-4f4c-bda9-02908e06a821" ] } ], "mendeley" : { "formattedCitation" : "(Harter, 1996)", "plainTextFormattedCitation" : "(Harter, 1996)", "previouslyFormattedCitation" : "(Harter, 1996)" }, "properties" : { "noteIndex" : 0 }, "schema" : "https://github.com/citation-style-language/schema/raw/master/csl-citation.json" }</w:instrText>
      </w:r>
      <w:r w:rsidRPr="003D4E03">
        <w:rPr>
          <w:rFonts w:ascii="Arial" w:hAnsi="Arial" w:cs="Arial"/>
          <w:lang w:val="en-US"/>
        </w:rPr>
        <w:fldChar w:fldCharType="separate"/>
      </w:r>
      <w:r w:rsidRPr="003D4E03">
        <w:rPr>
          <w:rFonts w:ascii="Arial" w:hAnsi="Arial" w:cs="Arial"/>
          <w:noProof/>
          <w:lang w:val="en-US"/>
        </w:rPr>
        <w:t>(Harter, 1996)</w:t>
      </w:r>
      <w:r w:rsidRPr="003D4E03">
        <w:rPr>
          <w:rFonts w:ascii="Arial" w:hAnsi="Arial" w:cs="Arial"/>
          <w:lang w:val="en-US"/>
        </w:rPr>
        <w:fldChar w:fldCharType="end"/>
      </w:r>
      <w:r w:rsidRPr="003D4E03">
        <w:rPr>
          <w:rFonts w:ascii="Arial" w:hAnsi="Arial" w:cs="Arial"/>
          <w:lang w:val="en-US"/>
        </w:rPr>
        <w:t xml:space="preserve">.  Therefore, some research shows that </w:t>
      </w:r>
      <w:r w:rsidRPr="003D4E03">
        <w:rPr>
          <w:rFonts w:ascii="Arial" w:hAnsi="Arial" w:cs="Arial"/>
          <w:i/>
          <w:lang w:val="en-US"/>
        </w:rPr>
        <w:t>crowdsourcing</w:t>
      </w:r>
      <w:r w:rsidRPr="003D4E03">
        <w:rPr>
          <w:rFonts w:ascii="Arial" w:hAnsi="Arial" w:cs="Arial"/>
          <w:lang w:val="en-US"/>
        </w:rPr>
        <w:t xml:space="preserve"> is a viable alternative for the creation of relevance judgment; however because of diversity in the backgrounds of the participants, some control methods need to be established </w:t>
      </w:r>
      <w:r w:rsidRPr="003D4E03">
        <w:rPr>
          <w:rFonts w:ascii="Arial" w:hAnsi="Arial" w:cs="Arial"/>
          <w:lang w:val="en-US"/>
        </w:rPr>
        <w:fldChar w:fldCharType="begin" w:fldLock="1"/>
      </w:r>
      <w:r w:rsidRPr="003D4E03">
        <w:rPr>
          <w:rFonts w:ascii="Arial" w:hAnsi="Arial" w:cs="Arial"/>
          <w:lang w:val="en-US"/>
        </w:rPr>
        <w:instrText>ADDIN CSL_CITATION { "citationItems" : [ { "id" : "ITEM-1", "itemData" : { "DOI" : "10.1145/1480506.1480508", "ISBN" : "0163-5840", "ISSN" : "01635840", "abstract" : "Relevance evaluation is an essential part of the development and maintenance of information retrieval systems. Yet traditional evaluation approaches have several limitations; in particular, conducting new editorial evaluations of a search system can be very expensive. We describe a new approach to evaluation called TERC, based on the crowdsourcing paradigm, in which many online users, drawn from a large community, each performs a small evaluation task.", "author" : [ { "dropping-particle" : "", "family" : "Alonso", "given" : "Omar", "non-dropping-particle" : "", "parse-names" : false, "suffix" : "" }, { "dropping-particle" : "", "family" : "Rose", "given" : "Daniel E.", "non-dropping-particle" : "", "parse-names" : false, "suffix" : "" }, { "dropping-particle" : "", "family" : "Stewart", "given" : "Benjamin", "non-dropping-particle" : "", "parse-names" : false, "suffix" : "" } ], "container-title" : "ACM SIGIR Forum", "id" : "ITEM-1", "issue" : "2", "issued" : { "date-parts" : [ [ "2008" ] ] }, "page" : "9", "title" : "Crowdsourcing for relevance evaluation", "type" : "article-journal", "volume" : "42" }, "uris" : [ "http://www.mendeley.com/documents/?uuid=e7829436-8296-4672-b2ec-6501b6e2be41" ] } ], "mendeley" : { "formattedCitation" : "(Alonso, Rose, &amp; Stewart, 2008)", "plainTextFormattedCitation" : "(Alonso, Rose, &amp; Stewart, 2008)", "previouslyFormattedCitation" : "(Alonso, Rose, &amp; Stewart, 2008)" }, "properties" : { "noteIndex" : 0 }, "schema" : "https://github.com/citation-style-language/schema/raw/master/csl-citation.json" }</w:instrText>
      </w:r>
      <w:r w:rsidRPr="003D4E03">
        <w:rPr>
          <w:rFonts w:ascii="Arial" w:hAnsi="Arial" w:cs="Arial"/>
          <w:lang w:val="en-US"/>
        </w:rPr>
        <w:fldChar w:fldCharType="separate"/>
      </w:r>
      <w:r w:rsidRPr="003D4E03">
        <w:rPr>
          <w:rFonts w:ascii="Arial" w:hAnsi="Arial" w:cs="Arial"/>
          <w:noProof/>
          <w:lang w:val="en-US"/>
        </w:rPr>
        <w:t>(Alonso, Rose, &amp; Stewart, 2008)</w:t>
      </w:r>
      <w:r w:rsidRPr="003D4E03">
        <w:rPr>
          <w:rFonts w:ascii="Arial" w:hAnsi="Arial" w:cs="Arial"/>
          <w:lang w:val="en-US"/>
        </w:rPr>
        <w:fldChar w:fldCharType="end"/>
      </w:r>
      <w:r w:rsidRPr="003D4E03">
        <w:rPr>
          <w:rFonts w:ascii="Arial" w:hAnsi="Arial" w:cs="Arial"/>
          <w:lang w:val="en-US"/>
        </w:rPr>
        <w:t xml:space="preserve">.   </w:t>
      </w:r>
    </w:p>
    <w:p w14:paraId="388622AF" w14:textId="77777777" w:rsidR="002C62E8" w:rsidRPr="003D4E03" w:rsidRDefault="002C62E8" w:rsidP="00107BCF">
      <w:pPr>
        <w:widowControl w:val="0"/>
        <w:autoSpaceDE w:val="0"/>
        <w:autoSpaceDN w:val="0"/>
        <w:adjustRightInd w:val="0"/>
        <w:spacing w:line="360" w:lineRule="auto"/>
        <w:jc w:val="both"/>
        <w:rPr>
          <w:rFonts w:ascii="Arial" w:hAnsi="Arial" w:cs="Arial"/>
          <w:lang w:val="en-US"/>
        </w:rPr>
      </w:pPr>
    </w:p>
    <w:p w14:paraId="70FFBC6C" w14:textId="4293DAA1" w:rsidR="00107BCF" w:rsidRPr="003D4E03" w:rsidRDefault="00107BCF" w:rsidP="00107BCF">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Another approach to this matter is to </w:t>
      </w:r>
      <w:r w:rsidRPr="003D4E03">
        <w:rPr>
          <w:rFonts w:ascii="Arial" w:hAnsi="Arial" w:cs="Arial"/>
          <w:i/>
          <w:lang w:val="en-US"/>
        </w:rPr>
        <w:t>decrease the necessary number of judgments</w:t>
      </w:r>
      <w:r w:rsidRPr="003D4E03">
        <w:rPr>
          <w:rFonts w:ascii="Arial" w:hAnsi="Arial" w:cs="Arial"/>
          <w:lang w:val="en-US"/>
        </w:rPr>
        <w:t xml:space="preserve">.  For example, in the </w:t>
      </w:r>
      <w:r w:rsidRPr="003D4E03">
        <w:rPr>
          <w:rFonts w:ascii="Arial" w:hAnsi="Arial" w:cs="Arial"/>
          <w:i/>
          <w:lang w:val="en-US"/>
        </w:rPr>
        <w:t>pooling method</w:t>
      </w:r>
      <w:r w:rsidRPr="003D4E03">
        <w:rPr>
          <w:rFonts w:ascii="Arial" w:hAnsi="Arial" w:cs="Arial"/>
          <w:lang w:val="en-US"/>
        </w:rPr>
        <w:t xml:space="preserve">, </w:t>
      </w:r>
      <w:r w:rsidR="00095997" w:rsidRPr="003D4E03">
        <w:rPr>
          <w:rFonts w:ascii="Arial" w:hAnsi="Arial" w:cs="Arial"/>
          <w:lang w:val="en-US"/>
        </w:rPr>
        <w:t xml:space="preserve">a set of top </w:t>
      </w:r>
      <w:r w:rsidR="00095997" w:rsidRPr="003D4E03">
        <w:rPr>
          <w:rFonts w:ascii="Arial" w:hAnsi="Arial" w:cs="Arial"/>
          <w:b/>
          <w:i/>
          <w:lang w:val="en-US"/>
        </w:rPr>
        <w:t>d</w:t>
      </w:r>
      <w:r w:rsidR="00095997" w:rsidRPr="003D4E03">
        <w:rPr>
          <w:rFonts w:ascii="Arial" w:hAnsi="Arial" w:cs="Arial"/>
          <w:lang w:val="en-US"/>
        </w:rPr>
        <w:t xml:space="preserve"> ranked documents returned by participating systems is selected</w:t>
      </w:r>
      <w:r w:rsidRPr="003D4E03">
        <w:rPr>
          <w:rFonts w:ascii="Arial" w:hAnsi="Arial" w:cs="Arial"/>
          <w:lang w:val="en-US"/>
        </w:rPr>
        <w:t xml:space="preserve"> to create the pool of documents that need to be judged (Spärk Jones &amp; van Rijsbergen, 1975).   Next, all the duplicates documents into the pool are eliminated (considered non-relevant) and the remaining ones are evaluated by assessors.  TREC was the first event that used these partial relevance judgments. This technique has its drawbacks, for example, the existence of defective systems could affect the pooling methods</w:t>
      </w:r>
      <w:r w:rsidR="0097161E" w:rsidRPr="003D4E03">
        <w:rPr>
          <w:rFonts w:ascii="Arial" w:hAnsi="Arial" w:cs="Arial"/>
          <w:lang w:val="en-US"/>
        </w:rPr>
        <w:t xml:space="preserve"> and </w:t>
      </w:r>
      <w:r w:rsidRPr="003D4E03">
        <w:rPr>
          <w:rFonts w:ascii="Arial" w:hAnsi="Arial" w:cs="Arial"/>
          <w:lang w:val="en-US"/>
        </w:rPr>
        <w:t xml:space="preserve">assessors </w:t>
      </w:r>
      <w:r w:rsidR="00250816" w:rsidRPr="003D4E03">
        <w:rPr>
          <w:rFonts w:ascii="Arial" w:hAnsi="Arial" w:cs="Arial"/>
          <w:lang w:val="en-US"/>
        </w:rPr>
        <w:t xml:space="preserve">can </w:t>
      </w:r>
      <w:r w:rsidRPr="003D4E03">
        <w:rPr>
          <w:rFonts w:ascii="Arial" w:hAnsi="Arial" w:cs="Arial"/>
          <w:lang w:val="en-US"/>
        </w:rPr>
        <w:t>evaluat</w:t>
      </w:r>
      <w:r w:rsidR="00250816" w:rsidRPr="003D4E03">
        <w:rPr>
          <w:rFonts w:ascii="Arial" w:hAnsi="Arial" w:cs="Arial"/>
          <w:lang w:val="en-US"/>
        </w:rPr>
        <w:t>e thousands of irrelevant items.</w:t>
      </w:r>
    </w:p>
    <w:p w14:paraId="1DEC773E" w14:textId="77777777" w:rsidR="00107BCF" w:rsidRPr="003D4E03" w:rsidRDefault="00107BCF" w:rsidP="00107BCF">
      <w:pPr>
        <w:widowControl w:val="0"/>
        <w:autoSpaceDE w:val="0"/>
        <w:autoSpaceDN w:val="0"/>
        <w:adjustRightInd w:val="0"/>
        <w:spacing w:line="360" w:lineRule="auto"/>
        <w:jc w:val="both"/>
        <w:rPr>
          <w:rFonts w:ascii="Arial" w:hAnsi="Arial" w:cs="Arial"/>
          <w:lang w:val="en-US"/>
        </w:rPr>
      </w:pPr>
    </w:p>
    <w:p w14:paraId="0ABCE15E" w14:textId="52F47080" w:rsidR="00915731" w:rsidRPr="003D4E03" w:rsidRDefault="007C24C5" w:rsidP="00915731">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Some research is focus in how </w:t>
      </w:r>
      <w:r w:rsidRPr="003D4E03">
        <w:rPr>
          <w:rFonts w:ascii="Arial" w:hAnsi="Arial" w:cs="Arial"/>
          <w:i/>
          <w:lang w:val="en-US"/>
        </w:rPr>
        <w:t>evaluate systems with incomplete judgments</w:t>
      </w:r>
      <w:r w:rsidRPr="003D4E03">
        <w:rPr>
          <w:rFonts w:ascii="Arial" w:hAnsi="Arial" w:cs="Arial"/>
          <w:lang w:val="en-US"/>
        </w:rPr>
        <w:t xml:space="preserve"> and still b</w:t>
      </w:r>
      <w:r w:rsidR="00844EFB" w:rsidRPr="003D4E03">
        <w:rPr>
          <w:rFonts w:ascii="Arial" w:hAnsi="Arial" w:cs="Arial"/>
          <w:lang w:val="en-US"/>
        </w:rPr>
        <w:t xml:space="preserve">e </w:t>
      </w:r>
      <w:r w:rsidRPr="003D4E03">
        <w:rPr>
          <w:rFonts w:ascii="Arial" w:hAnsi="Arial" w:cs="Arial"/>
          <w:lang w:val="en-US"/>
        </w:rPr>
        <w:t>confident with the results of the experiments</w:t>
      </w:r>
      <w:r w:rsidR="00844EFB" w:rsidRPr="003D4E03">
        <w:rPr>
          <w:rFonts w:ascii="Arial" w:hAnsi="Arial" w:cs="Arial"/>
          <w:lang w:val="en-US"/>
        </w:rPr>
        <w:t>.  The idea is to use random variables t</w:t>
      </w:r>
      <w:r w:rsidR="00915731" w:rsidRPr="003D4E03">
        <w:rPr>
          <w:rFonts w:ascii="Arial" w:hAnsi="Arial" w:cs="Arial"/>
          <w:lang w:val="en-US"/>
        </w:rPr>
        <w:t xml:space="preserve">o represent relevance judgments; the estimation of these values though can have some degree of error and uncertainty, but also, for most documents they are pretty good. </w:t>
      </w:r>
    </w:p>
    <w:p w14:paraId="0B1E84D4" w14:textId="77777777" w:rsidR="00915731" w:rsidRPr="003D4E03" w:rsidRDefault="00915731" w:rsidP="00915731">
      <w:pPr>
        <w:widowControl w:val="0"/>
        <w:autoSpaceDE w:val="0"/>
        <w:autoSpaceDN w:val="0"/>
        <w:adjustRightInd w:val="0"/>
        <w:spacing w:line="360" w:lineRule="auto"/>
        <w:jc w:val="both"/>
        <w:rPr>
          <w:rFonts w:ascii="Arial" w:hAnsi="Arial" w:cs="Arial"/>
          <w:lang w:val="en-US"/>
        </w:rPr>
      </w:pPr>
    </w:p>
    <w:p w14:paraId="2CDA7CE7" w14:textId="5E7F88B5" w:rsidR="00915731" w:rsidRPr="003D4E03" w:rsidRDefault="00915731" w:rsidP="00915731">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Let </w:t>
      </w:r>
      <w:r w:rsidRPr="003D4E03">
        <w:rPr>
          <w:rFonts w:ascii="Arial" w:hAnsi="Arial" w:cs="Arial"/>
          <w:i/>
          <w:lang w:val="en-US"/>
        </w:rPr>
        <w:t xml:space="preserve">Gi </w:t>
      </w:r>
      <w:r w:rsidRPr="003D4E03">
        <w:rPr>
          <w:rFonts w:ascii="Arial" w:hAnsi="Arial" w:cs="Arial"/>
          <w:lang w:val="en-US"/>
        </w:rPr>
        <w:t xml:space="preserve">being a Random Variable representing the relevance level assigned to document </w:t>
      </w:r>
      <w:r w:rsidRPr="003D4E03">
        <w:rPr>
          <w:rFonts w:ascii="Arial" w:hAnsi="Arial" w:cs="Arial"/>
          <w:i/>
          <w:iCs/>
          <w:lang w:val="en-US"/>
        </w:rPr>
        <w:t>d</w:t>
      </w:r>
      <w:r w:rsidRPr="003D4E03">
        <w:rPr>
          <w:rFonts w:ascii="Arial" w:hAnsi="Arial" w:cs="Arial"/>
          <w:lang w:val="en-US"/>
        </w:rPr>
        <w:t xml:space="preserve">. It presents a multinomial distribution and depends of the scale used by human assessors. </w:t>
      </w:r>
    </w:p>
    <w:p w14:paraId="54F6731F" w14:textId="77777777" w:rsidR="00915731" w:rsidRPr="003D4E03" w:rsidRDefault="00915731" w:rsidP="00915731">
      <w:pPr>
        <w:widowControl w:val="0"/>
        <w:autoSpaceDE w:val="0"/>
        <w:autoSpaceDN w:val="0"/>
        <w:adjustRightInd w:val="0"/>
        <w:spacing w:line="360" w:lineRule="auto"/>
        <w:jc w:val="both"/>
        <w:rPr>
          <w:rFonts w:ascii="Arial" w:hAnsi="Arial" w:cs="Arial"/>
          <w:lang w:val="en-US"/>
        </w:rPr>
      </w:pPr>
    </w:p>
    <w:p w14:paraId="0DAB57DD" w14:textId="77777777" w:rsidR="00915731" w:rsidRPr="003D4E03" w:rsidRDefault="00915731" w:rsidP="00915731">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The expectation and variances can be defined as random variables as well:</w:t>
      </w:r>
    </w:p>
    <w:p w14:paraId="01566679" w14:textId="77845B94" w:rsidR="00915731" w:rsidRPr="003D4E03" w:rsidRDefault="00915731" w:rsidP="00915731">
      <w:pPr>
        <w:widowControl w:val="0"/>
        <w:autoSpaceDE w:val="0"/>
        <w:autoSpaceDN w:val="0"/>
        <w:adjustRightInd w:val="0"/>
        <w:spacing w:line="360" w:lineRule="auto"/>
        <w:jc w:val="both"/>
        <w:rPr>
          <w:rFonts w:ascii="Arial" w:hAnsi="Arial" w:cs="Arial"/>
          <w:lang w:val="en-US"/>
        </w:rPr>
      </w:pPr>
    </w:p>
    <w:p w14:paraId="47E32397" w14:textId="46B2BC90" w:rsidR="003D3658" w:rsidRPr="003D4E03" w:rsidRDefault="00DE1121" w:rsidP="003D3658">
      <w:pPr>
        <w:widowControl w:val="0"/>
        <w:autoSpaceDE w:val="0"/>
        <w:autoSpaceDN w:val="0"/>
        <w:adjustRightInd w:val="0"/>
        <w:jc w:val="center"/>
        <w:rPr>
          <w:rFonts w:ascii="Arial" w:hAnsi="Arial" w:cs="Arial"/>
          <w:lang w:val="en-US"/>
        </w:rPr>
      </w:pPr>
      <m:oMath>
        <m:r>
          <w:rPr>
            <w:rFonts w:ascii="Cambria Math" w:hAnsi="Cambria Math" w:cs="Arial"/>
            <w:lang w:val="en-US"/>
          </w:rPr>
          <m:t>E</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r>
          <w:rPr>
            <w:rFonts w:ascii="Cambria Math" w:hAnsi="Cambria Math" w:cs="Arial"/>
            <w:lang w:val="en-US"/>
          </w:rPr>
          <m:t>=</m:t>
        </m:r>
        <m:nary>
          <m:naryPr>
            <m:chr m:val="∑"/>
            <m:limLoc m:val="subSup"/>
            <m:supHide m:val="1"/>
            <m:ctrlPr>
              <w:rPr>
                <w:rFonts w:ascii="Cambria Math" w:hAnsi="Cambria Math" w:cs="Arial"/>
                <w:i/>
                <w:lang w:val="en-US"/>
              </w:rPr>
            </m:ctrlPr>
          </m:naryPr>
          <m:sub>
            <m:r>
              <w:rPr>
                <w:rFonts w:ascii="Cambria Math" w:hAnsi="Cambria Math" w:cs="Arial"/>
                <w:lang w:val="en-US"/>
              </w:rPr>
              <m:t>l∈L</m:t>
            </m:r>
          </m:sub>
          <m:sup/>
          <m:e>
            <m:r>
              <m:rPr>
                <m:sty m:val="p"/>
              </m:rPr>
              <w:rPr>
                <w:rFonts w:ascii="Cambria Math" w:hAnsi="Cambria Math" w:cs="Arial"/>
                <w:lang w:val="en-US"/>
              </w:rPr>
              <m:t xml:space="preserve">P </m:t>
            </m:r>
            <m:d>
              <m:dPr>
                <m:ctrlPr>
                  <w:rPr>
                    <w:rFonts w:ascii="Cambria Math" w:hAnsi="Cambria Math" w:cs="Arial"/>
                    <w:lang w:val="en-US"/>
                  </w:rPr>
                </m:ctrlPr>
              </m:dPr>
              <m:e>
                <m:sSub>
                  <m:sSubPr>
                    <m:ctrlPr>
                      <w:rPr>
                        <w:rFonts w:ascii="Cambria Math" w:hAnsi="Cambria Math" w:cs="Arial"/>
                        <w:lang w:val="en-US"/>
                      </w:rPr>
                    </m:ctrlPr>
                  </m:sSubPr>
                  <m:e>
                    <m:r>
                      <m:rPr>
                        <m:sty m:val="p"/>
                      </m:rPr>
                      <w:rPr>
                        <w:rFonts w:ascii="Cambria Math" w:hAnsi="Cambria Math" w:cs="Arial"/>
                        <w:lang w:val="en-US"/>
                      </w:rPr>
                      <m:t>G</m:t>
                    </m:r>
                  </m:e>
                  <m:sub>
                    <m:r>
                      <m:rPr>
                        <m:sty m:val="p"/>
                      </m:rPr>
                      <w:rPr>
                        <w:rFonts w:ascii="Cambria Math" w:hAnsi="Cambria Math" w:cs="Arial"/>
                        <w:lang w:val="en-US"/>
                      </w:rPr>
                      <m:t>i</m:t>
                    </m:r>
                  </m:sub>
                </m:sSub>
                <m:r>
                  <m:rPr>
                    <m:sty m:val="p"/>
                  </m:rPr>
                  <w:rPr>
                    <w:rFonts w:ascii="Cambria Math" w:hAnsi="Cambria Math" w:cs="Arial"/>
                    <w:lang w:val="en-US"/>
                  </w:rPr>
                  <m:t>=l</m:t>
                </m:r>
              </m:e>
            </m:d>
            <m:r>
              <m:rPr>
                <m:sty m:val="p"/>
              </m:rPr>
              <w:rPr>
                <w:rFonts w:ascii="Cambria Math" w:hAnsi="Cambria Math" w:cs="Arial"/>
                <w:lang w:val="en-US"/>
              </w:rPr>
              <m:t>·l</m:t>
            </m:r>
          </m:e>
        </m:nary>
      </m:oMath>
      <w:r w:rsidR="003D3658" w:rsidRPr="003D4E03">
        <w:rPr>
          <w:rFonts w:ascii="Arial" w:hAnsi="Arial" w:cs="Arial"/>
          <w:lang w:val="en-US"/>
        </w:rPr>
        <w:t xml:space="preserve">                                                      </w:t>
      </w:r>
    </w:p>
    <w:p w14:paraId="6AA5D15F" w14:textId="7255D2BD" w:rsidR="00915731" w:rsidRPr="003D4E03" w:rsidRDefault="003D3658" w:rsidP="003D3658">
      <w:pPr>
        <w:widowControl w:val="0"/>
        <w:autoSpaceDE w:val="0"/>
        <w:autoSpaceDN w:val="0"/>
        <w:adjustRightInd w:val="0"/>
        <w:jc w:val="center"/>
        <w:rPr>
          <w:rFonts w:ascii="Arial" w:hAnsi="Arial" w:cs="Arial"/>
          <w:lang w:val="en-US"/>
        </w:rPr>
      </w:pPr>
      <w:r w:rsidRPr="003D4E03">
        <w:rPr>
          <w:rFonts w:ascii="Arial" w:hAnsi="Arial" w:cs="Arial"/>
          <w:lang w:val="en-US"/>
        </w:rPr>
        <w:t xml:space="preserve">                                                                                            (2)</w:t>
      </w:r>
    </w:p>
    <w:p w14:paraId="75C985AD" w14:textId="77777777" w:rsidR="00DE1121" w:rsidRPr="003D4E03" w:rsidRDefault="00DE1121" w:rsidP="00915731">
      <w:pPr>
        <w:widowControl w:val="0"/>
        <w:autoSpaceDE w:val="0"/>
        <w:autoSpaceDN w:val="0"/>
        <w:adjustRightInd w:val="0"/>
        <w:jc w:val="center"/>
        <w:rPr>
          <w:rFonts w:ascii="Arial" w:hAnsi="Arial" w:cs="Arial"/>
          <w:lang w:val="en-US"/>
        </w:rPr>
      </w:pPr>
    </w:p>
    <w:p w14:paraId="765E2A29" w14:textId="51F8AAF1" w:rsidR="00915731" w:rsidRPr="003D4E03" w:rsidRDefault="00DE1121" w:rsidP="00915731">
      <w:pPr>
        <w:widowControl w:val="0"/>
        <w:autoSpaceDE w:val="0"/>
        <w:autoSpaceDN w:val="0"/>
        <w:adjustRightInd w:val="0"/>
        <w:rPr>
          <w:rFonts w:ascii="Arial" w:hAnsi="Arial" w:cs="Arial"/>
          <w:lang w:val="en-US"/>
        </w:rPr>
      </w:pPr>
      <m:oMathPara>
        <m:oMathParaPr>
          <m:jc m:val="center"/>
        </m:oMathParaPr>
        <m:oMath>
          <m:r>
            <w:rPr>
              <w:rFonts w:ascii="Cambria Math" w:hAnsi="Cambria Math" w:cs="Arial"/>
              <w:lang w:val="en-US"/>
            </w:rPr>
            <m:t xml:space="preserve">Var </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r>
            <w:rPr>
              <w:rFonts w:ascii="Cambria Math" w:hAnsi="Cambria Math" w:cs="Arial"/>
              <w:lang w:val="en-US"/>
            </w:rPr>
            <m:t>=</m:t>
          </m:r>
          <m:sSup>
            <m:sSupPr>
              <m:ctrlPr>
                <w:rPr>
                  <w:rFonts w:ascii="Cambria Math" w:hAnsi="Cambria Math" w:cs="Arial"/>
                  <w:i/>
                  <w:lang w:val="en-US"/>
                </w:rPr>
              </m:ctrlPr>
            </m:sSupPr>
            <m:e>
              <m:nary>
                <m:naryPr>
                  <m:chr m:val="∑"/>
                  <m:limLoc m:val="subSup"/>
                  <m:supHide m:val="1"/>
                  <m:ctrlPr>
                    <w:rPr>
                      <w:rFonts w:ascii="Cambria Math" w:hAnsi="Cambria Math" w:cs="Arial"/>
                      <w:i/>
                      <w:lang w:val="en-US"/>
                    </w:rPr>
                  </m:ctrlPr>
                </m:naryPr>
                <m:sub>
                  <m:r>
                    <w:rPr>
                      <w:rFonts w:ascii="Cambria Math" w:hAnsi="Cambria Math" w:cs="Arial"/>
                      <w:lang w:val="en-US"/>
                    </w:rPr>
                    <m:t>l∈L</m:t>
                  </m:r>
                </m:sub>
                <m:sup/>
                <m:e>
                  <m:r>
                    <m:rPr>
                      <m:sty m:val="p"/>
                    </m:rPr>
                    <w:rPr>
                      <w:rFonts w:ascii="Cambria Math" w:hAnsi="Cambria Math" w:cs="Arial"/>
                      <w:lang w:val="en-US"/>
                    </w:rPr>
                    <m:t xml:space="preserve">P </m:t>
                  </m:r>
                  <m:d>
                    <m:dPr>
                      <m:ctrlPr>
                        <w:rPr>
                          <w:rFonts w:ascii="Cambria Math" w:hAnsi="Cambria Math" w:cs="Arial"/>
                          <w:lang w:val="en-US"/>
                        </w:rPr>
                      </m:ctrlPr>
                    </m:dPr>
                    <m:e>
                      <m:sSub>
                        <m:sSubPr>
                          <m:ctrlPr>
                            <w:rPr>
                              <w:rFonts w:ascii="Cambria Math" w:hAnsi="Cambria Math" w:cs="Arial"/>
                              <w:lang w:val="en-US"/>
                            </w:rPr>
                          </m:ctrlPr>
                        </m:sSubPr>
                        <m:e>
                          <m:r>
                            <m:rPr>
                              <m:sty m:val="p"/>
                            </m:rPr>
                            <w:rPr>
                              <w:rFonts w:ascii="Cambria Math" w:hAnsi="Cambria Math" w:cs="Arial"/>
                              <w:lang w:val="en-US"/>
                            </w:rPr>
                            <m:t>G</m:t>
                          </m:r>
                        </m:e>
                        <m:sub>
                          <m:r>
                            <m:rPr>
                              <m:sty m:val="p"/>
                            </m:rPr>
                            <w:rPr>
                              <w:rFonts w:ascii="Cambria Math" w:hAnsi="Cambria Math" w:cs="Arial"/>
                              <w:lang w:val="en-US"/>
                            </w:rPr>
                            <m:t>i</m:t>
                          </m:r>
                        </m:sub>
                      </m:sSub>
                      <m:r>
                        <m:rPr>
                          <m:sty m:val="p"/>
                        </m:rPr>
                        <w:rPr>
                          <w:rFonts w:ascii="Cambria Math" w:hAnsi="Cambria Math" w:cs="Arial"/>
                          <w:lang w:val="en-US"/>
                        </w:rPr>
                        <m:t>=l</m:t>
                      </m:r>
                    </m:e>
                  </m:d>
                  <m:r>
                    <m:rPr>
                      <m:sty m:val="p"/>
                    </m:rPr>
                    <w:rPr>
                      <w:rFonts w:ascii="Cambria Math" w:hAnsi="Cambria Math" w:cs="Arial"/>
                      <w:lang w:val="en-US"/>
                    </w:rPr>
                    <m:t>·l</m:t>
                  </m:r>
                </m:e>
              </m:nary>
            </m:e>
            <m:sup>
              <m:r>
                <w:rPr>
                  <w:rFonts w:ascii="Cambria Math" w:hAnsi="Cambria Math" w:cs="Arial"/>
                  <w:lang w:val="en-US"/>
                </w:rPr>
                <m:t>2</m:t>
              </m:r>
            </m:sup>
          </m:sSup>
          <m:r>
            <w:rPr>
              <w:rFonts w:ascii="Cambria Math" w:hAnsi="Cambria Math" w:cs="Arial"/>
              <w:lang w:val="en-US"/>
            </w:rPr>
            <m:t>-E</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oMath>
      </m:oMathPara>
    </w:p>
    <w:p w14:paraId="15846DD8" w14:textId="4014B751" w:rsidR="00915731" w:rsidRPr="003D4E03" w:rsidRDefault="00915731" w:rsidP="00915731">
      <w:pPr>
        <w:widowControl w:val="0"/>
        <w:autoSpaceDE w:val="0"/>
        <w:autoSpaceDN w:val="0"/>
        <w:adjustRightInd w:val="0"/>
        <w:jc w:val="center"/>
        <w:rPr>
          <w:rFonts w:ascii="Arial" w:hAnsi="Arial" w:cs="Arial"/>
          <w:lang w:val="en-US"/>
        </w:rPr>
      </w:pPr>
    </w:p>
    <w:p w14:paraId="1476B031" w14:textId="77777777" w:rsidR="00915731" w:rsidRPr="003D4E03" w:rsidRDefault="00915731" w:rsidP="00915731">
      <w:pPr>
        <w:widowControl w:val="0"/>
        <w:autoSpaceDE w:val="0"/>
        <w:autoSpaceDN w:val="0"/>
        <w:adjustRightInd w:val="0"/>
        <w:jc w:val="center"/>
        <w:rPr>
          <w:rFonts w:ascii="Arial" w:hAnsi="Arial" w:cs="Arial"/>
          <w:lang w:val="en-US"/>
        </w:rPr>
      </w:pPr>
    </w:p>
    <w:p w14:paraId="66F0BAF6" w14:textId="3651B1B6" w:rsidR="009D76C8" w:rsidRPr="003D4E03" w:rsidRDefault="009D76C8" w:rsidP="00DE33AD">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Every time a human assessor makes an </w:t>
      </w:r>
      <w:r w:rsidR="003E2BE5" w:rsidRPr="003D4E03">
        <w:rPr>
          <w:rFonts w:ascii="Arial" w:hAnsi="Arial" w:cs="Arial"/>
          <w:lang w:val="en-US"/>
        </w:rPr>
        <w:t xml:space="preserve">annotation </w:t>
      </w:r>
      <m:oMath>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oMath>
      <w:r w:rsidR="003E2BE5" w:rsidRPr="003D4E03">
        <w:rPr>
          <w:rFonts w:ascii="Arial" w:hAnsi="Arial" w:cs="Arial"/>
          <w:lang w:val="en-US"/>
        </w:rPr>
        <w:t xml:space="preserve"> then </w:t>
      </w:r>
      <m:oMath>
        <m:r>
          <w:rPr>
            <w:rFonts w:ascii="Cambria Math" w:hAnsi="Cambria Math" w:cs="Arial"/>
            <w:lang w:val="en-US"/>
          </w:rPr>
          <m:t>E</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oMath>
      <w:r w:rsidR="00DE33AD" w:rsidRPr="003D4E03">
        <w:rPr>
          <w:rFonts w:ascii="Arial" w:hAnsi="Arial" w:cs="Arial"/>
          <w:lang w:val="en-US"/>
        </w:rPr>
        <w:t xml:space="preserve"> and </w:t>
      </w:r>
      <m:oMath>
        <m:r>
          <w:rPr>
            <w:rFonts w:ascii="Cambria Math" w:hAnsi="Cambria Math" w:cs="Arial"/>
            <w:lang w:val="en-US"/>
          </w:rPr>
          <m:t xml:space="preserve">Var </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r>
          <w:rPr>
            <w:rFonts w:ascii="Cambria Math" w:hAnsi="Cambria Math" w:cs="Arial"/>
            <w:lang w:val="en-US"/>
          </w:rPr>
          <m:t>=0</m:t>
        </m:r>
      </m:oMath>
      <w:r w:rsidR="00BF3295" w:rsidRPr="003D4E03">
        <w:rPr>
          <w:rFonts w:ascii="Arial" w:hAnsi="Arial" w:cs="Arial"/>
          <w:lang w:val="en-US"/>
        </w:rPr>
        <w:t xml:space="preserve">; </w:t>
      </w:r>
      <w:r w:rsidR="00DE33AD" w:rsidRPr="003D4E03">
        <w:rPr>
          <w:rFonts w:ascii="Arial" w:hAnsi="Arial" w:cs="Arial"/>
          <w:lang w:val="en-US"/>
        </w:rPr>
        <w:t xml:space="preserve">it means there is no uncertainty of </w:t>
      </w:r>
      <m:oMath>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oMath>
      <w:r w:rsidR="00DE33AD" w:rsidRPr="003D4E03">
        <w:rPr>
          <w:rFonts w:ascii="Arial" w:hAnsi="Arial" w:cs="Arial"/>
          <w:lang w:val="en-US"/>
        </w:rPr>
        <w:t>.</w:t>
      </w:r>
    </w:p>
    <w:p w14:paraId="32B024C0" w14:textId="77777777" w:rsidR="009D76C8" w:rsidRPr="003D4E03" w:rsidRDefault="009D76C8" w:rsidP="009D76C8">
      <w:pPr>
        <w:widowControl w:val="0"/>
        <w:autoSpaceDE w:val="0"/>
        <w:autoSpaceDN w:val="0"/>
        <w:adjustRightInd w:val="0"/>
        <w:rPr>
          <w:rFonts w:ascii="Arial" w:hAnsi="Arial" w:cs="Arial"/>
          <w:lang w:val="en-US"/>
        </w:rPr>
      </w:pPr>
    </w:p>
    <w:p w14:paraId="773D5D73" w14:textId="35B5D50A" w:rsidR="006D31E2" w:rsidRPr="003D4E03" w:rsidRDefault="00DE33AD" w:rsidP="00107BCF">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Research about incomplete judgments </w:t>
      </w:r>
      <w:r w:rsidR="006D31E2" w:rsidRPr="003D4E03">
        <w:rPr>
          <w:rFonts w:ascii="Arial" w:hAnsi="Arial" w:cs="Arial"/>
          <w:lang w:val="en-US"/>
        </w:rPr>
        <w:t>can be described as follows:</w:t>
      </w:r>
    </w:p>
    <w:p w14:paraId="1BBABF6B" w14:textId="77777777" w:rsidR="006D31E2" w:rsidRPr="003D4E03" w:rsidRDefault="006D31E2" w:rsidP="00107BCF">
      <w:pPr>
        <w:widowControl w:val="0"/>
        <w:autoSpaceDE w:val="0"/>
        <w:autoSpaceDN w:val="0"/>
        <w:adjustRightInd w:val="0"/>
        <w:spacing w:line="360" w:lineRule="auto"/>
        <w:jc w:val="both"/>
        <w:rPr>
          <w:rFonts w:ascii="Arial" w:hAnsi="Arial" w:cs="Arial"/>
          <w:lang w:val="en-US"/>
        </w:rPr>
      </w:pPr>
    </w:p>
    <w:p w14:paraId="13A750AE" w14:textId="023B4818" w:rsidR="00107BCF" w:rsidRPr="003D4E03" w:rsidRDefault="00107BCF" w:rsidP="006D31E2">
      <w:pPr>
        <w:pStyle w:val="Prrafodelista"/>
        <w:widowControl w:val="0"/>
        <w:numPr>
          <w:ilvl w:val="0"/>
          <w:numId w:val="24"/>
        </w:numPr>
        <w:autoSpaceDE w:val="0"/>
        <w:autoSpaceDN w:val="0"/>
        <w:adjustRightInd w:val="0"/>
        <w:spacing w:line="360" w:lineRule="auto"/>
        <w:jc w:val="both"/>
        <w:rPr>
          <w:rFonts w:ascii="Arial" w:hAnsi="Arial" w:cs="Arial"/>
          <w:color w:val="000000"/>
          <w:lang w:val="en-US"/>
        </w:rPr>
      </w:pPr>
      <w:r w:rsidRPr="003D4E03">
        <w:rPr>
          <w:rFonts w:ascii="Arial" w:hAnsi="Arial" w:cs="Arial"/>
          <w:lang w:val="en-US"/>
        </w:rPr>
        <w:t>(Buckley and Voorhees, 2004)</w:t>
      </w:r>
      <w:r w:rsidR="006D31E2" w:rsidRPr="003D4E03">
        <w:rPr>
          <w:rFonts w:ascii="Arial" w:hAnsi="Arial" w:cs="Arial"/>
          <w:lang w:val="en-US"/>
        </w:rPr>
        <w:t xml:space="preserve"> investigated about </w:t>
      </w:r>
      <w:r w:rsidR="006D31E2" w:rsidRPr="003D4E03">
        <w:rPr>
          <w:rFonts w:ascii="Arial" w:hAnsi="Arial" w:cs="Arial"/>
          <w:i/>
          <w:lang w:val="en-US"/>
        </w:rPr>
        <w:t xml:space="preserve">evaluation measures robust enough to cater for incomplete judgments; </w:t>
      </w:r>
      <w:r w:rsidR="006D31E2" w:rsidRPr="003D4E03">
        <w:rPr>
          <w:rFonts w:ascii="Arial" w:hAnsi="Arial" w:cs="Arial"/>
          <w:lang w:val="en-US"/>
        </w:rPr>
        <w:t xml:space="preserve">this research </w:t>
      </w:r>
      <w:r w:rsidRPr="003D4E03">
        <w:rPr>
          <w:rFonts w:ascii="Arial" w:hAnsi="Arial" w:cs="Arial"/>
          <w:lang w:val="en-US"/>
        </w:rPr>
        <w:t xml:space="preserve">introduced the need of a proper evaluation measure for large collections </w:t>
      </w:r>
      <w:r w:rsidRPr="003D4E03">
        <w:rPr>
          <w:rFonts w:ascii="Arial" w:hAnsi="Arial" w:cs="Arial"/>
          <w:i/>
          <w:lang w:val="en-US"/>
        </w:rPr>
        <w:t>bpref,</w:t>
      </w:r>
      <w:r w:rsidRPr="003D4E03">
        <w:rPr>
          <w:rFonts w:ascii="Arial" w:hAnsi="Arial" w:cs="Arial"/>
          <w:lang w:val="en-US"/>
        </w:rPr>
        <w:t xml:space="preserve"> which calculated system’s scores having into account top non-relevant judgments rejected by the traditional pooling method. </w:t>
      </w:r>
    </w:p>
    <w:p w14:paraId="26EC5473" w14:textId="77777777" w:rsidR="00853658" w:rsidRPr="003D4E03" w:rsidRDefault="00853658" w:rsidP="00853658">
      <w:pPr>
        <w:widowControl w:val="0"/>
        <w:autoSpaceDE w:val="0"/>
        <w:autoSpaceDN w:val="0"/>
        <w:adjustRightInd w:val="0"/>
        <w:spacing w:line="360" w:lineRule="auto"/>
        <w:jc w:val="both"/>
        <w:rPr>
          <w:rFonts w:ascii="Arial" w:hAnsi="Arial" w:cs="Arial"/>
          <w:lang w:val="en-US"/>
        </w:rPr>
      </w:pPr>
    </w:p>
    <w:p w14:paraId="74B4F7E5" w14:textId="77777777" w:rsidR="00853658" w:rsidRPr="003D4E03" w:rsidRDefault="00853658" w:rsidP="00853658">
      <w:pPr>
        <w:pStyle w:val="Prrafodelista"/>
        <w:widowControl w:val="0"/>
        <w:numPr>
          <w:ilvl w:val="0"/>
          <w:numId w:val="24"/>
        </w:numPr>
        <w:autoSpaceDE w:val="0"/>
        <w:autoSpaceDN w:val="0"/>
        <w:adjustRightInd w:val="0"/>
        <w:spacing w:line="360" w:lineRule="auto"/>
        <w:jc w:val="both"/>
        <w:rPr>
          <w:rFonts w:ascii="Arial" w:hAnsi="Arial" w:cs="Arial"/>
          <w:lang w:val="en-US"/>
        </w:rPr>
      </w:pPr>
      <w:r w:rsidRPr="003D4E03">
        <w:rPr>
          <w:rFonts w:ascii="Arial" w:hAnsi="Arial" w:cs="Arial"/>
          <w:lang w:val="en-US"/>
        </w:rPr>
        <w:fldChar w:fldCharType="begin" w:fldLock="1"/>
      </w:r>
      <w:r w:rsidRPr="003D4E03">
        <w:rPr>
          <w:rFonts w:ascii="Arial" w:hAnsi="Arial" w:cs="Arial"/>
          <w:lang w:val="en-US"/>
        </w:rPr>
        <w:instrText>ADDIN CSL_CITATION { "citationItems" : [ { "id" : "ITEM-1", "itemData" : { "DOI" : "10.1145/1148170.1148219", "ISBN" : "1595933697", "abstract" : "Accurate estimation of information retrieval evaluation met- rics such as average precision require large sets of relevance judgments. Building sets large enough for evaluation of real- world implementations is at best inefficient, at worst infea- sible. In this work we link evaluation with test collection construction to gain an understanding of the minimal judg- ing effort that must be done to have high confidence in the outcome of an evaluation. A new way of looking at av- erage precision leads to a natural algorithm for selecting documents to judge and allows us to estimate the degree of confidence by defining a distribution over possible docu- ment judgments. A study with annotators shows that this method can be used by a small group of researchers to rank a set of systems in under three hours with 95% confidence.", "author" : [ { "dropping-particle" : "", "family" : "Carterette", "given" : "Ben", "non-dropping-particle" : "", "parse-names" : false, "suffix" : "" }, { "dropping-particle" : "", "family" : "Allan", "given" : "James", "non-dropping-particle" : "", "parse-names" : false, "suffix" : "" }, { "dropping-particle" : "", "family" : "Sitaraman", "given" : "Ramesh", "non-dropping-particle" : "", "parse-names" : false, "suffix" : "" } ], "container-title" : "Proceedings of the 29th annual international ACM SIGIR conference on Research and development in information retrieval - SIGIR '06", "id" : "ITEM-1", "issued" : { "date-parts" : [ [ "2006" ] ] }, "page" : "268", "title" : "Minimal test collections for retrieval evaluation", "type" : "article-journal" }, "uris" : [ "http://www.mendeley.com/documents/?uuid=19e50bce-1ca9-40a1-85ef-0a380d29f76b" ] } ], "mendeley" : { "formattedCitation" : "(Carterette, Allan, &amp; Sitaraman, 2006)", "plainTextFormattedCitation" : "(Carterette, Allan, &amp; Sitaraman, 2006)", "previouslyFormattedCitation" : "(Carterette, Allan, &amp; Sitaraman, 2006)" }, "properties" : { "noteIndex" : 0 }, "schema" : "https://github.com/citation-style-language/schema/raw/master/csl-citation.json" }</w:instrText>
      </w:r>
      <w:r w:rsidRPr="003D4E03">
        <w:rPr>
          <w:rFonts w:ascii="Arial" w:hAnsi="Arial" w:cs="Arial"/>
          <w:lang w:val="en-US"/>
        </w:rPr>
        <w:fldChar w:fldCharType="separate"/>
      </w:r>
      <w:r w:rsidRPr="003D4E03">
        <w:rPr>
          <w:rFonts w:ascii="Arial" w:hAnsi="Arial" w:cs="Arial"/>
          <w:noProof/>
          <w:lang w:val="en-US"/>
        </w:rPr>
        <w:t>(Carterette, Allan, &amp; Sitaraman, 2006)</w:t>
      </w:r>
      <w:r w:rsidRPr="003D4E03">
        <w:rPr>
          <w:rFonts w:ascii="Arial" w:hAnsi="Arial" w:cs="Arial"/>
          <w:lang w:val="en-US"/>
        </w:rPr>
        <w:fldChar w:fldCharType="end"/>
      </w:r>
      <w:r w:rsidRPr="003D4E03">
        <w:rPr>
          <w:rFonts w:ascii="Arial" w:hAnsi="Arial" w:cs="Arial"/>
          <w:lang w:val="en-US"/>
        </w:rPr>
        <w:t xml:space="preserve"> conduit an investigation about </w:t>
      </w:r>
      <w:r w:rsidRPr="003D4E03">
        <w:rPr>
          <w:rFonts w:ascii="Arial" w:hAnsi="Arial" w:cs="Arial"/>
          <w:i/>
          <w:lang w:val="en-US"/>
        </w:rPr>
        <w:t xml:space="preserve">Minimal Test collections for retrieval evaluation </w:t>
      </w:r>
      <w:r w:rsidRPr="003D4E03">
        <w:rPr>
          <w:rFonts w:ascii="Arial" w:hAnsi="Arial" w:cs="Arial"/>
          <w:lang w:val="en-US"/>
        </w:rPr>
        <w:t>which</w:t>
      </w:r>
      <w:r w:rsidRPr="003D4E03">
        <w:rPr>
          <w:rFonts w:ascii="Arial" w:hAnsi="Arial" w:cs="Arial"/>
          <w:i/>
          <w:lang w:val="en-US"/>
        </w:rPr>
        <w:t xml:space="preserve"> </w:t>
      </w:r>
      <w:r w:rsidRPr="003D4E03">
        <w:rPr>
          <w:rFonts w:ascii="Arial" w:hAnsi="Arial" w:cs="Arial"/>
          <w:lang w:val="en-US"/>
        </w:rPr>
        <w:t>has lead into an algorithm that in minimal time evaluate retrieval systems with high degree of confidence and using a minimal number of judgments.</w:t>
      </w:r>
    </w:p>
    <w:p w14:paraId="33F5B888" w14:textId="77777777" w:rsidR="00853658" w:rsidRPr="003D4E03" w:rsidRDefault="00853658" w:rsidP="00853658">
      <w:pPr>
        <w:widowControl w:val="0"/>
        <w:autoSpaceDE w:val="0"/>
        <w:autoSpaceDN w:val="0"/>
        <w:adjustRightInd w:val="0"/>
        <w:spacing w:line="360" w:lineRule="auto"/>
        <w:jc w:val="both"/>
        <w:rPr>
          <w:rFonts w:ascii="Arial" w:hAnsi="Arial" w:cs="Arial"/>
          <w:lang w:val="en-US"/>
        </w:rPr>
      </w:pPr>
    </w:p>
    <w:p w14:paraId="14CEDDCF" w14:textId="1752776B" w:rsidR="00107BCF" w:rsidRPr="003D4E03" w:rsidRDefault="00853658" w:rsidP="00107BCF">
      <w:pPr>
        <w:pStyle w:val="Prrafodelista"/>
        <w:widowControl w:val="0"/>
        <w:numPr>
          <w:ilvl w:val="0"/>
          <w:numId w:val="24"/>
        </w:numPr>
        <w:autoSpaceDE w:val="0"/>
        <w:autoSpaceDN w:val="0"/>
        <w:adjustRightInd w:val="0"/>
        <w:spacing w:line="360" w:lineRule="auto"/>
        <w:jc w:val="both"/>
        <w:rPr>
          <w:rFonts w:ascii="Arial" w:hAnsi="Arial" w:cs="Arial"/>
          <w:lang w:val="en-US"/>
        </w:rPr>
      </w:pPr>
      <w:r w:rsidRPr="003D4E03">
        <w:rPr>
          <w:rFonts w:ascii="Arial" w:hAnsi="Arial" w:cs="Arial"/>
          <w:lang w:val="en-US"/>
        </w:rPr>
        <w:fldChar w:fldCharType="begin" w:fldLock="1"/>
      </w:r>
      <w:r w:rsidRPr="003D4E03">
        <w:rPr>
          <w:rFonts w:ascii="Arial" w:hAnsi="Arial" w:cs="Arial"/>
          <w:lang w:val="en-US"/>
        </w:rPr>
        <w:instrText>ADDIN CSL_CITATION { "citationItems" : [ { "id" : "ITEM-1", "itemData" : { "ISBN" : "9781595938039", "author" : [ { "dropping-particle" : "", "family" : "Aslam", "given" : "Javed a", "non-dropping-particle" : "", "parse-names" : false, "suffix" : "" }, { "dropping-particle" : "", "family" : "Yilmaz", "given" : "Emine", "non-dropping-particle" : "", "parse-names" : false, "suffix" : "" }, { "dropping-particle" : "", "family" : "Ave", "given" : "Huntington", "non-dropping-particle" : "", "parse-names" : false, "suffix" : "" }, { "dropping-particle" : "", "family" : "Storage", "given" : "H Information", "non-dropping-particle" : "", "parse-names" : false, "suffix" : "" }, { "dropping-particle" : "", "family" : "Systems", "given" : "Retrieval", "non-dropping-particle" : "", "parse-names" : false, "suffix" : "" } ], "container-title" : "Evaluation", "id" : "ITEM-1", "issued" : { "date-parts" : [ [ "0" ] ] }, "page" : "633-642", "title" : "from Incomplete Information", "type" : "article-journal" }, "uris" : [ "http://www.mendeley.com/documents/?uuid=e259f46b-fbe1-4432-8e12-3f7c83e902af" ] } ], "mendeley" : { "formattedCitation" : "(Aslam, Yilmaz, Ave, Storage, &amp; Systems, n.d.)", "manualFormatting" : "(Aslam, Yilmaz, 2007)", "plainTextFormattedCitation" : "(Aslam, Yilmaz, Ave, Storage, &amp; Systems, n.d.)", "previouslyFormattedCitation" : "(Aslam, Yilmaz, Ave, Storage, &amp; Systems, n.d.)" }, "properties" : { "noteIndex" : 0 }, "schema" : "https://github.com/citation-style-language/schema/raw/master/csl-citation.json" }</w:instrText>
      </w:r>
      <w:r w:rsidRPr="003D4E03">
        <w:rPr>
          <w:rFonts w:ascii="Arial" w:hAnsi="Arial" w:cs="Arial"/>
          <w:lang w:val="en-US"/>
        </w:rPr>
        <w:fldChar w:fldCharType="separate"/>
      </w:r>
      <w:r w:rsidRPr="003D4E03">
        <w:rPr>
          <w:rFonts w:ascii="Arial" w:hAnsi="Arial" w:cs="Arial"/>
          <w:noProof/>
          <w:lang w:val="en-US"/>
        </w:rPr>
        <w:t>(Aslam, Yilmaz, 2007)</w:t>
      </w:r>
      <w:r w:rsidRPr="003D4E03">
        <w:rPr>
          <w:rFonts w:ascii="Arial" w:hAnsi="Arial" w:cs="Arial"/>
          <w:lang w:val="en-US"/>
        </w:rPr>
        <w:fldChar w:fldCharType="end"/>
      </w:r>
      <w:r w:rsidRPr="003D4E03">
        <w:rPr>
          <w:rFonts w:ascii="Arial" w:hAnsi="Arial" w:cs="Arial"/>
          <w:lang w:val="en-US"/>
        </w:rPr>
        <w:t xml:space="preserve">    have shown that giving the average precision of a minimal fraction of judge documents using a small number of relevance judgments, the</w:t>
      </w:r>
      <w:r w:rsidRPr="003D4E03">
        <w:rPr>
          <w:rFonts w:ascii="Arial" w:hAnsi="Arial" w:cs="Arial"/>
          <w:i/>
          <w:lang w:val="en-US"/>
        </w:rPr>
        <w:t xml:space="preserve"> relevance of the remaining unjudged documents can be inferred</w:t>
      </w:r>
      <w:r w:rsidRPr="003D4E03">
        <w:rPr>
          <w:rFonts w:ascii="Arial" w:hAnsi="Arial" w:cs="Arial"/>
          <w:lang w:val="en-US"/>
        </w:rPr>
        <w:t>.</w:t>
      </w:r>
    </w:p>
    <w:p w14:paraId="5A8DF852" w14:textId="77777777" w:rsidR="00A658FB" w:rsidRPr="003D4E03" w:rsidRDefault="00A658FB" w:rsidP="00107BCF">
      <w:pPr>
        <w:widowControl w:val="0"/>
        <w:autoSpaceDE w:val="0"/>
        <w:autoSpaceDN w:val="0"/>
        <w:adjustRightInd w:val="0"/>
        <w:spacing w:line="360" w:lineRule="auto"/>
        <w:jc w:val="both"/>
        <w:rPr>
          <w:rFonts w:ascii="Arial" w:hAnsi="Arial" w:cs="Arial"/>
          <w:lang w:val="en-US"/>
        </w:rPr>
      </w:pPr>
    </w:p>
    <w:p w14:paraId="5F200352" w14:textId="07D260CC" w:rsidR="00107BCF" w:rsidRPr="003D4E03" w:rsidRDefault="006D31E2" w:rsidP="006D31E2">
      <w:pPr>
        <w:pStyle w:val="Prrafodelista"/>
        <w:widowControl w:val="0"/>
        <w:numPr>
          <w:ilvl w:val="0"/>
          <w:numId w:val="24"/>
        </w:numPr>
        <w:autoSpaceDE w:val="0"/>
        <w:autoSpaceDN w:val="0"/>
        <w:adjustRightInd w:val="0"/>
        <w:spacing w:line="360" w:lineRule="auto"/>
        <w:jc w:val="both"/>
        <w:rPr>
          <w:rFonts w:ascii="Arial" w:hAnsi="Arial" w:cs="Arial"/>
          <w:lang w:val="en-US"/>
        </w:rPr>
      </w:pPr>
      <w:r w:rsidRPr="003D4E03">
        <w:rPr>
          <w:rFonts w:ascii="Arial" w:hAnsi="Arial" w:cs="Arial"/>
          <w:lang w:val="en-US"/>
        </w:rPr>
        <w:fldChar w:fldCharType="begin" w:fldLock="1"/>
      </w:r>
      <w:r w:rsidRPr="003D4E03">
        <w:rPr>
          <w:rFonts w:ascii="Arial" w:hAnsi="Arial" w:cs="Arial"/>
          <w:lang w:val="en-US"/>
        </w:rPr>
        <w:instrText>ADDIN CSL_CITATION { "citationItems" : [ { "id" : "ITEM-1", "itemData" : { "DOI" : "10.1145/1277741.1277754", "ISBN" : "9781595935977", "abstract" : "Low-cost methods for acquiring relevance judgments can be a boon to researchers who need to evaluate new retrieval tasks or topics but do not have the resources to make thousands of judgments. While these judgments are very useful for a one-time evaluation, it is not clear that they can be trusted when re-used to evaluate new systems. In this work, we formally define what it means for judgments to be reusable: the confidence in an evaluation of new systems can be accurately assessed from an existing set of relevance judgments. We then present a method for augmenting a set of relevance judgments with relevance estimates that require no additional assessor effort. Using this method practically guarantees reusability: with as few as five judgments per topic taken from only two systems, we can reliably evaluate a larger set of ten systems. Even the smallest sets of judgments can be useful for evaluation of new systems.", "author" : [ { "dropping-particle" : "", "family" : "Carterette", "given" : "Ben", "non-dropping-particle" : "", "parse-names" : false, "suffix" : "" } ], "container-title" : "Evaluation", "id" : "ITEM-1", "issued" : { "date-parts" : [ [ "2007" ] ] }, "page" : "55-62", "title" : "Robust Test Collections for Retrieval Evaluation", "type" : "article-journal" }, "uris" : [ "http://www.mendeley.com/documents/?uuid=07362eb3-ea06-48d1-b532-3de6d7d3bb17" ] } ], "mendeley" : { "formattedCitation" : "(Carterette, 2007)", "plainTextFormattedCitation" : "(Carterette, 2007)", "previouslyFormattedCitation" : "(Carterette, 2007)" }, "properties" : { "noteIndex" : 0 }, "schema" : "https://github.com/citation-style-language/schema/raw/master/csl-citation.json" }</w:instrText>
      </w:r>
      <w:r w:rsidRPr="003D4E03">
        <w:rPr>
          <w:rFonts w:ascii="Arial" w:hAnsi="Arial" w:cs="Arial"/>
          <w:lang w:val="en-US"/>
        </w:rPr>
        <w:fldChar w:fldCharType="separate"/>
      </w:r>
      <w:r w:rsidRPr="003D4E03">
        <w:rPr>
          <w:rFonts w:ascii="Arial" w:hAnsi="Arial" w:cs="Arial"/>
          <w:noProof/>
          <w:lang w:val="en-US"/>
        </w:rPr>
        <w:t>(Carterette, 2007)</w:t>
      </w:r>
      <w:r w:rsidRPr="003D4E03">
        <w:rPr>
          <w:rFonts w:ascii="Arial" w:hAnsi="Arial" w:cs="Arial"/>
          <w:lang w:val="en-US"/>
        </w:rPr>
        <w:fldChar w:fldCharType="end"/>
      </w:r>
      <w:r w:rsidRPr="003D4E03">
        <w:rPr>
          <w:rFonts w:ascii="Arial" w:hAnsi="Arial" w:cs="Arial"/>
          <w:lang w:val="en-US"/>
        </w:rPr>
        <w:t xml:space="preserve"> studied </w:t>
      </w:r>
      <w:r w:rsidR="00107BCF" w:rsidRPr="003D4E03">
        <w:rPr>
          <w:rFonts w:ascii="Arial" w:hAnsi="Arial" w:cs="Arial"/>
          <w:i/>
          <w:lang w:val="en-US"/>
        </w:rPr>
        <w:t>Robust Test Collections for Retrieval Evaluation</w:t>
      </w:r>
      <w:r w:rsidR="00107BCF" w:rsidRPr="003D4E03">
        <w:rPr>
          <w:rFonts w:ascii="Arial" w:hAnsi="Arial" w:cs="Arial"/>
          <w:lang w:val="en-US"/>
        </w:rPr>
        <w:t>, where a model able to achieve reusability with very small sets of relevance judgments per topic was presented</w:t>
      </w:r>
      <w:r w:rsidR="0086101B" w:rsidRPr="003D4E03">
        <w:rPr>
          <w:rFonts w:ascii="Arial" w:hAnsi="Arial" w:cs="Arial"/>
          <w:lang w:val="en-US"/>
        </w:rPr>
        <w:t>.</w:t>
      </w:r>
      <w:r w:rsidR="00107BCF" w:rsidRPr="003D4E03">
        <w:rPr>
          <w:rFonts w:ascii="Arial" w:hAnsi="Arial" w:cs="Arial"/>
          <w:lang w:val="en-US"/>
        </w:rPr>
        <w:t xml:space="preserve"> </w:t>
      </w:r>
    </w:p>
    <w:p w14:paraId="4FA040F9" w14:textId="77777777" w:rsidR="006D31E2" w:rsidRPr="003D4E03" w:rsidRDefault="006D31E2" w:rsidP="006D31E2">
      <w:pPr>
        <w:pStyle w:val="Prrafodelista"/>
        <w:widowControl w:val="0"/>
        <w:autoSpaceDE w:val="0"/>
        <w:autoSpaceDN w:val="0"/>
        <w:adjustRightInd w:val="0"/>
        <w:spacing w:line="360" w:lineRule="auto"/>
        <w:ind w:left="784"/>
        <w:jc w:val="both"/>
        <w:rPr>
          <w:rFonts w:ascii="Arial" w:hAnsi="Arial" w:cs="Arial"/>
          <w:lang w:val="en-US"/>
        </w:rPr>
      </w:pPr>
    </w:p>
    <w:p w14:paraId="4219614A" w14:textId="01D8666F" w:rsidR="00C03C2F" w:rsidRPr="003D4E03" w:rsidRDefault="006D31E2" w:rsidP="00C03C2F">
      <w:pPr>
        <w:pStyle w:val="Prrafodelista"/>
        <w:widowControl w:val="0"/>
        <w:numPr>
          <w:ilvl w:val="0"/>
          <w:numId w:val="24"/>
        </w:numPr>
        <w:autoSpaceDE w:val="0"/>
        <w:autoSpaceDN w:val="0"/>
        <w:adjustRightInd w:val="0"/>
        <w:spacing w:line="360" w:lineRule="auto"/>
        <w:jc w:val="both"/>
        <w:rPr>
          <w:rFonts w:ascii="Arial" w:hAnsi="Arial" w:cs="Arial"/>
          <w:lang w:val="en-US"/>
        </w:rPr>
      </w:pPr>
      <w:r w:rsidRPr="003D4E03">
        <w:rPr>
          <w:rFonts w:ascii="Arial" w:hAnsi="Arial" w:cs="Arial"/>
          <w:i/>
          <w:lang w:val="en-US"/>
        </w:rPr>
        <w:fldChar w:fldCharType="begin" w:fldLock="1"/>
      </w:r>
      <w:r w:rsidRPr="003D4E03">
        <w:rPr>
          <w:rFonts w:ascii="Arial" w:hAnsi="Arial" w:cs="Arial"/>
          <w:i/>
          <w:lang w:val="en-US"/>
        </w:rPr>
        <w:instrText>ADDIN CSL_CITATION { "citationItems" : [ { "id" : "ITEM-1", "itemData" : { "DOI" : "10.1145/1321440.1321564", "ISBN" : "9781595938039", "abstract" : "Semiautomatic evaluation of retrieval systems using document similarities.", "author" : [ { "dropping-particle" : "", "family" : "Carterette", "given" : "Ben", "non-dropping-particle" : "", "parse-names" : false, "suffix" : "" }, { "dropping-particle" : "", "family" : "Allan", "given" : "James", "non-dropping-particle" : "", "parse-names" : false, "suffix" : "" } ], "container-title" : "Proceedings of the sixteenth ACM conference on Conference on information and knowledge management - CIKM '07", "id" : "ITEM-1", "issued" : { "date-parts" : [ [ "2007" ] ] }, "page" : "873", "title" : "Semiautomatic evaluation of retrieval systems using document similarities", "type" : "article-journal" }, "uris" : [ "http://www.mendeley.com/documents/?uuid=a7ed8745-14f1-4236-b3e4-e11c55941b51" ] } ], "mendeley" : { "formattedCitation" : "(Carterette &amp; Allan, 2007)", "plainTextFormattedCitation" : "(Carterette &amp; Allan, 2007)", "previouslyFormattedCitation" : "(Carterette &amp; Allan, 2007)" }, "properties" : { "noteIndex" : 0 }, "schema" : "https://github.com/citation-style-language/schema/raw/master/csl-citation.json" }</w:instrText>
      </w:r>
      <w:r w:rsidRPr="003D4E03">
        <w:rPr>
          <w:rFonts w:ascii="Arial" w:hAnsi="Arial" w:cs="Arial"/>
          <w:i/>
          <w:lang w:val="en-US"/>
        </w:rPr>
        <w:fldChar w:fldCharType="separate"/>
      </w:r>
      <w:r w:rsidRPr="003D4E03">
        <w:rPr>
          <w:rFonts w:ascii="Arial" w:hAnsi="Arial" w:cs="Arial"/>
          <w:noProof/>
          <w:lang w:val="en-US"/>
        </w:rPr>
        <w:t>(Carterette &amp; Allan, 2007)</w:t>
      </w:r>
      <w:r w:rsidRPr="003D4E03">
        <w:rPr>
          <w:rFonts w:ascii="Arial" w:hAnsi="Arial" w:cs="Arial"/>
          <w:i/>
          <w:lang w:val="en-US"/>
        </w:rPr>
        <w:fldChar w:fldCharType="end"/>
      </w:r>
      <w:r w:rsidRPr="003D4E03">
        <w:rPr>
          <w:rFonts w:ascii="Arial" w:hAnsi="Arial" w:cs="Arial"/>
          <w:i/>
          <w:lang w:val="en-US"/>
        </w:rPr>
        <w:t xml:space="preserve"> </w:t>
      </w:r>
      <w:r w:rsidRPr="003D4E03">
        <w:rPr>
          <w:rFonts w:ascii="Arial" w:hAnsi="Arial" w:cs="Arial"/>
          <w:lang w:val="en-US"/>
        </w:rPr>
        <w:t xml:space="preserve">proposed </w:t>
      </w:r>
      <w:r w:rsidR="00C03C2F" w:rsidRPr="003D4E03">
        <w:rPr>
          <w:rFonts w:ascii="Arial" w:hAnsi="Arial" w:cs="Arial"/>
          <w:lang w:val="en-US"/>
        </w:rPr>
        <w:t xml:space="preserve">the use of </w:t>
      </w:r>
      <w:r w:rsidR="00C03C2F" w:rsidRPr="003D4E03">
        <w:rPr>
          <w:rFonts w:ascii="Arial" w:hAnsi="Arial" w:cs="Arial"/>
          <w:i/>
          <w:lang w:val="en-US"/>
        </w:rPr>
        <w:t xml:space="preserve">inter-document similarity, </w:t>
      </w:r>
      <w:r w:rsidRPr="003D4E03">
        <w:rPr>
          <w:rFonts w:ascii="Arial" w:hAnsi="Arial" w:cs="Arial"/>
          <w:lang w:val="en-US"/>
        </w:rPr>
        <w:t xml:space="preserve">in which </w:t>
      </w:r>
      <w:r w:rsidR="00C03C2F" w:rsidRPr="003D4E03">
        <w:rPr>
          <w:rFonts w:ascii="Arial" w:hAnsi="Arial" w:cs="Arial"/>
          <w:lang w:val="en-US"/>
        </w:rPr>
        <w:t xml:space="preserve">document similarity is the key to evaluate retrieval systems with </w:t>
      </w:r>
      <w:r w:rsidR="008A7642" w:rsidRPr="003D4E03">
        <w:rPr>
          <w:rFonts w:ascii="Arial" w:hAnsi="Arial" w:cs="Arial"/>
          <w:lang w:val="en-US"/>
        </w:rPr>
        <w:t xml:space="preserve">more </w:t>
      </w:r>
      <w:r w:rsidR="00C03C2F" w:rsidRPr="003D4E03">
        <w:rPr>
          <w:rFonts w:ascii="Arial" w:hAnsi="Arial" w:cs="Arial"/>
          <w:lang w:val="en-US"/>
        </w:rPr>
        <w:t>accurate and robust results</w:t>
      </w:r>
      <w:r w:rsidRPr="003D4E03">
        <w:rPr>
          <w:rFonts w:ascii="Arial" w:hAnsi="Arial" w:cs="Arial"/>
          <w:lang w:val="en-US"/>
        </w:rPr>
        <w:t xml:space="preserve">, </w:t>
      </w:r>
      <w:r w:rsidR="00C03C2F" w:rsidRPr="003D4E03">
        <w:rPr>
          <w:rFonts w:ascii="Arial" w:hAnsi="Arial" w:cs="Arial"/>
          <w:lang w:val="en-US"/>
        </w:rPr>
        <w:t>using 99</w:t>
      </w:r>
      <w:r w:rsidR="008A7642" w:rsidRPr="003D4E03">
        <w:rPr>
          <w:rFonts w:ascii="Arial" w:hAnsi="Arial" w:cs="Arial"/>
          <w:lang w:val="en-US"/>
        </w:rPr>
        <w:t>% less relevance</w:t>
      </w:r>
      <w:r w:rsidR="00C03C2F" w:rsidRPr="003D4E03">
        <w:rPr>
          <w:rFonts w:ascii="Arial" w:hAnsi="Arial" w:cs="Arial"/>
          <w:lang w:val="en-US"/>
        </w:rPr>
        <w:t xml:space="preserve"> judgments than TREC conferences.  </w:t>
      </w:r>
    </w:p>
    <w:p w14:paraId="5AEE7792" w14:textId="77777777" w:rsidR="00175CA3" w:rsidRPr="003D4E03" w:rsidRDefault="00175CA3" w:rsidP="00107BCF">
      <w:pPr>
        <w:widowControl w:val="0"/>
        <w:autoSpaceDE w:val="0"/>
        <w:autoSpaceDN w:val="0"/>
        <w:adjustRightInd w:val="0"/>
        <w:spacing w:line="360" w:lineRule="auto"/>
        <w:jc w:val="both"/>
        <w:rPr>
          <w:rFonts w:ascii="Arial" w:hAnsi="Arial" w:cs="Arial"/>
          <w:lang w:val="en-US"/>
        </w:rPr>
      </w:pPr>
    </w:p>
    <w:p w14:paraId="680E0271" w14:textId="77777777" w:rsidR="00107BCF" w:rsidRPr="003D4E03" w:rsidRDefault="00107BCF" w:rsidP="00107BCF">
      <w:pPr>
        <w:widowControl w:val="0"/>
        <w:autoSpaceDE w:val="0"/>
        <w:autoSpaceDN w:val="0"/>
        <w:adjustRightInd w:val="0"/>
        <w:jc w:val="both"/>
        <w:rPr>
          <w:rFonts w:ascii="Arial" w:hAnsi="Arial" w:cs="Arial"/>
          <w:lang w:val="en-US"/>
        </w:rPr>
      </w:pPr>
    </w:p>
    <w:p w14:paraId="48E0ACB7" w14:textId="03D23253" w:rsidR="00B82482" w:rsidRPr="003D4E03" w:rsidRDefault="000534BE" w:rsidP="00915731">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As stated before, research in text information retrieval has been meaningful for the </w:t>
      </w:r>
      <w:r w:rsidR="00AF548A" w:rsidRPr="003D4E03">
        <w:rPr>
          <w:rFonts w:ascii="Arial" w:hAnsi="Arial" w:cs="Arial"/>
          <w:lang w:val="en-US"/>
        </w:rPr>
        <w:t xml:space="preserve">creation of continuous improvement </w:t>
      </w:r>
      <w:r w:rsidR="0008783F" w:rsidRPr="003D4E03">
        <w:rPr>
          <w:rFonts w:ascii="Arial" w:hAnsi="Arial" w:cs="Arial"/>
          <w:lang w:val="en-US"/>
        </w:rPr>
        <w:t>in</w:t>
      </w:r>
      <w:r w:rsidR="00AF548A" w:rsidRPr="003D4E03">
        <w:rPr>
          <w:rFonts w:ascii="Arial" w:hAnsi="Arial" w:cs="Arial"/>
          <w:lang w:val="en-US"/>
        </w:rPr>
        <w:t xml:space="preserve"> evaluation tech</w:t>
      </w:r>
      <w:r w:rsidR="006E4630" w:rsidRPr="003D4E03">
        <w:rPr>
          <w:rFonts w:ascii="Arial" w:hAnsi="Arial" w:cs="Arial"/>
          <w:lang w:val="en-US"/>
        </w:rPr>
        <w:t xml:space="preserve">niques.   In music, this topic </w:t>
      </w:r>
      <w:r w:rsidR="0079503B" w:rsidRPr="003D4E03">
        <w:rPr>
          <w:rFonts w:ascii="Arial" w:hAnsi="Arial" w:cs="Arial"/>
          <w:lang w:val="en-US"/>
        </w:rPr>
        <w:t>has received</w:t>
      </w:r>
      <w:r w:rsidR="006E4630" w:rsidRPr="003D4E03">
        <w:rPr>
          <w:rFonts w:ascii="Arial" w:hAnsi="Arial" w:cs="Arial"/>
          <w:lang w:val="en-US"/>
        </w:rPr>
        <w:t xml:space="preserve"> about half of the attention but still the little research </w:t>
      </w:r>
      <w:r w:rsidR="0008783F" w:rsidRPr="003D4E03">
        <w:rPr>
          <w:rFonts w:ascii="Arial" w:hAnsi="Arial" w:cs="Arial"/>
          <w:lang w:val="en-US"/>
        </w:rPr>
        <w:t>conducted so far</w:t>
      </w:r>
      <w:r w:rsidR="00DC7E95" w:rsidRPr="003D4E03">
        <w:rPr>
          <w:rFonts w:ascii="Arial" w:hAnsi="Arial" w:cs="Arial"/>
          <w:lang w:val="en-US"/>
        </w:rPr>
        <w:t>, has</w:t>
      </w:r>
      <w:r w:rsidR="006E4630" w:rsidRPr="003D4E03">
        <w:rPr>
          <w:rFonts w:ascii="Arial" w:hAnsi="Arial" w:cs="Arial"/>
          <w:lang w:val="en-US"/>
        </w:rPr>
        <w:t xml:space="preserve"> been significant.  For example, in</w:t>
      </w:r>
      <w:r w:rsidR="00577A36" w:rsidRPr="003D4E03">
        <w:rPr>
          <w:rFonts w:ascii="Arial" w:hAnsi="Arial" w:cs="Arial"/>
          <w:lang w:val="en-US"/>
        </w:rPr>
        <w:t xml:space="preserve"> order to create large datasets and reduce the number of annotations needed, low-cost evaluation alternatives have been explored.  For instance</w:t>
      </w:r>
      <w:r w:rsidR="00E91AF9" w:rsidRPr="003D4E03">
        <w:rPr>
          <w:rFonts w:ascii="Arial" w:hAnsi="Arial" w:cs="Arial"/>
          <w:lang w:val="en-US"/>
        </w:rPr>
        <w:t xml:space="preserve">, </w:t>
      </w:r>
      <w:r w:rsidR="00577A36" w:rsidRPr="003D4E03">
        <w:rPr>
          <w:rFonts w:ascii="Arial" w:hAnsi="Arial" w:cs="Arial"/>
          <w:lang w:val="en-US"/>
        </w:rPr>
        <w:fldChar w:fldCharType="begin" w:fldLock="1"/>
      </w:r>
      <w:r w:rsidR="00907106" w:rsidRPr="003D4E03">
        <w:rPr>
          <w:rFonts w:ascii="Arial" w:hAnsi="Arial" w:cs="Arial"/>
          <w:lang w:val="en-US"/>
        </w:rPr>
        <w:instrText>ADDIN CSL_CITATION { "citationItems" : [ { "id" : "ITEM-1", "itemData" : { "author" : [ { "dropping-particle" : "", "family" : "Urbano", "given" : "J", "non-dropping-particle" : "", "parse-names" : false, "suffix" : "" }, { "dropping-particle" : "", "family" : "Schedl", "given" : "Markus", "non-dropping-particle" : "", "parse-names" : false, "suffix" : "" } ], "container-title" : "International Journal of Multimedia Information \u2026", "id" : "ITEM-1", "issued" : { "date-parts" : [ [ "2013" ] ] }, "title" : "Minimal test collections for low-cost evaluation of audio music similarity and retrieval systems", "type" : "article-journal" }, "uris" : [ "http://www.mendeley.com/documents/?uuid=0c75a130-c83e-485d-b96b-03ae686548c7" ] } ], "mendeley" : { "formattedCitation" : "(J Urbano &amp; Schedl, 2013)", "plainTextFormattedCitation" : "(J Urbano &amp; Schedl, 2013)", "previouslyFormattedCitation" : "(J Urbano &amp; Schedl, 2013)" }, "properties" : { "noteIndex" : 0 }, "schema" : "https://github.com/citation-style-language/schema/raw/master/csl-citation.json" }</w:instrText>
      </w:r>
      <w:r w:rsidR="00577A36" w:rsidRPr="003D4E03">
        <w:rPr>
          <w:rFonts w:ascii="Arial" w:hAnsi="Arial" w:cs="Arial"/>
          <w:lang w:val="en-US"/>
        </w:rPr>
        <w:fldChar w:fldCharType="separate"/>
      </w:r>
      <w:r w:rsidR="00577A36" w:rsidRPr="003D4E03">
        <w:rPr>
          <w:rFonts w:ascii="Arial" w:hAnsi="Arial" w:cs="Arial"/>
          <w:noProof/>
          <w:lang w:val="en-US"/>
        </w:rPr>
        <w:t>(J Urbano &amp; Schedl, 2013)</w:t>
      </w:r>
      <w:r w:rsidR="00577A36" w:rsidRPr="003D4E03">
        <w:rPr>
          <w:rFonts w:ascii="Arial" w:hAnsi="Arial" w:cs="Arial"/>
          <w:lang w:val="en-US"/>
        </w:rPr>
        <w:fldChar w:fldCharType="end"/>
      </w:r>
      <w:r w:rsidR="00577A36" w:rsidRPr="003D4E03">
        <w:rPr>
          <w:rFonts w:ascii="Arial" w:hAnsi="Arial" w:cs="Arial"/>
          <w:lang w:val="en-US"/>
        </w:rPr>
        <w:t xml:space="preserve"> </w:t>
      </w:r>
      <w:r w:rsidR="00E91AF9" w:rsidRPr="003D4E03">
        <w:rPr>
          <w:rFonts w:ascii="Arial" w:hAnsi="Arial" w:cs="Arial"/>
          <w:lang w:val="en-US"/>
        </w:rPr>
        <w:t xml:space="preserve">applied  Minimal Test Collection </w:t>
      </w:r>
      <w:r w:rsidR="00B95AEC" w:rsidRPr="003D4E03">
        <w:rPr>
          <w:rFonts w:ascii="Arial" w:hAnsi="Arial" w:cs="Arial"/>
          <w:lang w:val="en-US"/>
        </w:rPr>
        <w:t xml:space="preserve">(MTC) </w:t>
      </w:r>
      <w:r w:rsidR="00E91AF9" w:rsidRPr="003D4E03">
        <w:rPr>
          <w:rFonts w:ascii="Arial" w:hAnsi="Arial" w:cs="Arial"/>
          <w:lang w:val="en-US"/>
        </w:rPr>
        <w:t xml:space="preserve">algorithms to the evaluation of the Audio Music Similarity task in MIREX which </w:t>
      </w:r>
      <w:r w:rsidR="006E4630" w:rsidRPr="003D4E03">
        <w:rPr>
          <w:rFonts w:ascii="Arial" w:hAnsi="Arial" w:cs="Arial"/>
          <w:lang w:val="en-US"/>
        </w:rPr>
        <w:t xml:space="preserve"> </w:t>
      </w:r>
      <w:r w:rsidR="00E91AF9" w:rsidRPr="003D4E03">
        <w:rPr>
          <w:rFonts w:ascii="Arial" w:hAnsi="Arial" w:cs="Arial"/>
          <w:lang w:val="en-US"/>
        </w:rPr>
        <w:t xml:space="preserve">reduced the </w:t>
      </w:r>
      <w:r w:rsidR="006E4630" w:rsidRPr="003D4E03">
        <w:rPr>
          <w:rFonts w:ascii="Arial" w:hAnsi="Arial" w:cs="Arial"/>
          <w:lang w:val="en-US"/>
        </w:rPr>
        <w:t xml:space="preserve"> </w:t>
      </w:r>
      <w:r w:rsidR="00E91AF9" w:rsidRPr="003D4E03">
        <w:rPr>
          <w:rFonts w:ascii="Arial" w:hAnsi="Arial" w:cs="Arial"/>
          <w:lang w:val="en-US"/>
        </w:rPr>
        <w:t xml:space="preserve">annotation cost to less than 5%.  </w:t>
      </w:r>
      <w:r w:rsidR="00B82482" w:rsidRPr="003D4E03">
        <w:rPr>
          <w:rFonts w:ascii="Arial" w:hAnsi="Arial" w:cs="Arial"/>
          <w:lang w:val="en-US"/>
        </w:rPr>
        <w:t xml:space="preserve"> Therefore, the researches investigated how to compare systems when incompletes judgments are available and still be confident about the results</w:t>
      </w:r>
      <w:r w:rsidR="00853658" w:rsidRPr="003D4E03">
        <w:rPr>
          <w:rFonts w:ascii="Arial" w:hAnsi="Arial" w:cs="Arial"/>
          <w:lang w:val="en-US"/>
        </w:rPr>
        <w:t>.</w:t>
      </w:r>
    </w:p>
    <w:p w14:paraId="406B6F92" w14:textId="77777777" w:rsidR="00B82482" w:rsidRPr="003D4E03" w:rsidRDefault="00B82482" w:rsidP="00107BCF">
      <w:pPr>
        <w:widowControl w:val="0"/>
        <w:autoSpaceDE w:val="0"/>
        <w:autoSpaceDN w:val="0"/>
        <w:adjustRightInd w:val="0"/>
        <w:spacing w:line="360" w:lineRule="auto"/>
        <w:jc w:val="both"/>
        <w:rPr>
          <w:rFonts w:ascii="Arial" w:hAnsi="Arial" w:cs="Arial"/>
          <w:lang w:val="en-US"/>
        </w:rPr>
      </w:pPr>
    </w:p>
    <w:p w14:paraId="6B3E0CC1" w14:textId="2D3AB657" w:rsidR="00DC7E95" w:rsidRPr="003D4E03" w:rsidRDefault="00DC7E95" w:rsidP="00DC7E95">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The idea is to model probabilistically the relevance judgments</w:t>
      </w:r>
      <w:r w:rsidR="00256B45" w:rsidRPr="003D4E03">
        <w:rPr>
          <w:rFonts w:ascii="Arial" w:hAnsi="Arial" w:cs="Arial"/>
          <w:lang w:val="en-US"/>
        </w:rPr>
        <w:t xml:space="preserve"> provided </w:t>
      </w:r>
      <w:r w:rsidR="00853658" w:rsidRPr="003D4E03">
        <w:rPr>
          <w:rFonts w:ascii="Arial" w:hAnsi="Arial" w:cs="Arial"/>
          <w:lang w:val="en-US"/>
        </w:rPr>
        <w:t xml:space="preserve">by </w:t>
      </w:r>
      <w:r w:rsidR="00256B45" w:rsidRPr="003D4E03">
        <w:rPr>
          <w:rFonts w:ascii="Arial" w:hAnsi="Arial" w:cs="Arial"/>
          <w:lang w:val="en-US"/>
        </w:rPr>
        <w:t xml:space="preserve">human </w:t>
      </w:r>
      <w:r w:rsidR="00C71D2F" w:rsidRPr="003D4E03">
        <w:rPr>
          <w:rFonts w:ascii="Arial" w:hAnsi="Arial" w:cs="Arial"/>
          <w:lang w:val="en-US"/>
        </w:rPr>
        <w:t>assessors using</w:t>
      </w:r>
      <w:r w:rsidRPr="003D4E03">
        <w:rPr>
          <w:rFonts w:ascii="Arial" w:hAnsi="Arial" w:cs="Arial"/>
          <w:lang w:val="en-US"/>
        </w:rPr>
        <w:t xml:space="preserve"> the same concept of random variables.</w:t>
      </w:r>
      <w:r w:rsidR="003D3658" w:rsidRPr="003D4E03">
        <w:rPr>
          <w:rFonts w:ascii="Arial" w:hAnsi="Arial" w:cs="Arial"/>
          <w:lang w:val="en-US"/>
        </w:rPr>
        <w:t xml:space="preserve"> Then, they created </w:t>
      </w:r>
      <w:r w:rsidRPr="003D4E03">
        <w:rPr>
          <w:rFonts w:ascii="Arial" w:hAnsi="Arial" w:cs="Arial"/>
          <w:lang w:val="en-US"/>
        </w:rPr>
        <w:t xml:space="preserve">models to estimate these relevance judgments as accurately as possible and obtain good estimates of </w:t>
      </w:r>
      <w:r w:rsidR="00AD39C2" w:rsidRPr="003D4E03">
        <w:rPr>
          <w:rFonts w:ascii="Arial" w:hAnsi="Arial" w:cs="Arial"/>
          <w:lang w:val="en-US"/>
        </w:rPr>
        <w:t xml:space="preserve">systems </w:t>
      </w:r>
      <w:r w:rsidRPr="003D4E03">
        <w:rPr>
          <w:rFonts w:ascii="Arial" w:hAnsi="Arial" w:cs="Arial"/>
          <w:lang w:val="en-US"/>
        </w:rPr>
        <w:t xml:space="preserve">effectiveness even with few available judgments.  </w:t>
      </w:r>
    </w:p>
    <w:p w14:paraId="467C30A3" w14:textId="77777777" w:rsidR="00DC7E95" w:rsidRPr="003D4E03" w:rsidRDefault="00DC7E95" w:rsidP="00DC7E95">
      <w:pPr>
        <w:widowControl w:val="0"/>
        <w:autoSpaceDE w:val="0"/>
        <w:autoSpaceDN w:val="0"/>
        <w:adjustRightInd w:val="0"/>
        <w:spacing w:line="360" w:lineRule="auto"/>
        <w:jc w:val="both"/>
        <w:rPr>
          <w:rFonts w:ascii="Arial" w:hAnsi="Arial" w:cs="Arial"/>
          <w:lang w:val="en-US"/>
        </w:rPr>
      </w:pPr>
    </w:p>
    <w:p w14:paraId="2562C60B" w14:textId="18A961DA" w:rsidR="00DC7E95" w:rsidRPr="003D4E03" w:rsidRDefault="00DC7E95" w:rsidP="00DC7E95">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Let </w:t>
      </w:r>
      <w:r w:rsidRPr="003D4E03">
        <w:rPr>
          <w:rFonts w:ascii="Arial" w:hAnsi="Arial" w:cs="Arial"/>
          <w:i/>
          <w:lang w:val="en-US"/>
        </w:rPr>
        <w:t xml:space="preserve">Gi </w:t>
      </w:r>
      <w:r w:rsidRPr="003D4E03">
        <w:rPr>
          <w:rFonts w:ascii="Arial" w:hAnsi="Arial" w:cs="Arial"/>
          <w:lang w:val="en-US"/>
        </w:rPr>
        <w:t xml:space="preserve">being a Random Variable representing the relevance level assigned to document </w:t>
      </w:r>
      <w:r w:rsidRPr="003D4E03">
        <w:rPr>
          <w:rFonts w:ascii="Arial" w:hAnsi="Arial" w:cs="Arial"/>
          <w:i/>
          <w:iCs/>
          <w:lang w:val="en-US"/>
        </w:rPr>
        <w:t>d</w:t>
      </w:r>
      <w:r w:rsidRPr="003D4E03">
        <w:rPr>
          <w:rFonts w:ascii="Arial" w:hAnsi="Arial" w:cs="Arial"/>
          <w:lang w:val="en-US"/>
        </w:rPr>
        <w:t xml:space="preserve">. If the scale is </w:t>
      </w:r>
      <w:r w:rsidRPr="003D4E03">
        <w:rPr>
          <w:rFonts w:ascii="Arial" w:hAnsi="Arial" w:cs="Arial"/>
          <w:i/>
          <w:lang w:val="en-US"/>
        </w:rPr>
        <w:t>Fine</w:t>
      </w:r>
      <w:r w:rsidRPr="003D4E03">
        <w:rPr>
          <w:rFonts w:ascii="Arial" w:hAnsi="Arial" w:cs="Arial"/>
          <w:lang w:val="en-US"/>
        </w:rPr>
        <w:t xml:space="preserve">, </w:t>
      </w:r>
      <w:r w:rsidRPr="003D4E03">
        <w:rPr>
          <w:rFonts w:ascii="Arial" w:hAnsi="Arial" w:cs="Arial"/>
          <w:i/>
          <w:lang w:val="en-US"/>
        </w:rPr>
        <w:t>Gi</w:t>
      </w:r>
      <w:r w:rsidRPr="003D4E03">
        <w:rPr>
          <w:rFonts w:ascii="Arial" w:hAnsi="Arial" w:cs="Arial"/>
          <w:lang w:val="en-US"/>
        </w:rPr>
        <w:t xml:space="preserve"> can take one of three values and if this</w:t>
      </w:r>
      <w:r w:rsidR="003D3658" w:rsidRPr="003D4E03">
        <w:rPr>
          <w:rFonts w:ascii="Arial" w:hAnsi="Arial" w:cs="Arial"/>
          <w:lang w:val="en-US"/>
        </w:rPr>
        <w:t xml:space="preserve"> is Broad, it can take one of 1</w:t>
      </w:r>
      <w:r w:rsidRPr="003D4E03">
        <w:rPr>
          <w:rFonts w:ascii="Arial" w:hAnsi="Arial" w:cs="Arial"/>
          <w:lang w:val="en-US"/>
        </w:rPr>
        <w:t xml:space="preserve">1 values. </w:t>
      </w:r>
      <w:r w:rsidR="003D3658" w:rsidRPr="003D4E03">
        <w:rPr>
          <w:rFonts w:ascii="Arial" w:hAnsi="Arial" w:cs="Arial"/>
          <w:lang w:val="en-US"/>
        </w:rPr>
        <w:t xml:space="preserve"> From (2):</w:t>
      </w:r>
    </w:p>
    <w:p w14:paraId="3AABC8AB" w14:textId="77777777" w:rsidR="00DC7E95" w:rsidRPr="003D4E03" w:rsidRDefault="00DC7E95" w:rsidP="00DC7E95">
      <w:pPr>
        <w:widowControl w:val="0"/>
        <w:autoSpaceDE w:val="0"/>
        <w:autoSpaceDN w:val="0"/>
        <w:adjustRightInd w:val="0"/>
        <w:spacing w:line="360" w:lineRule="auto"/>
        <w:jc w:val="both"/>
        <w:rPr>
          <w:rFonts w:ascii="Arial" w:hAnsi="Arial" w:cs="Arial"/>
          <w:lang w:val="en-US"/>
        </w:rPr>
      </w:pPr>
    </w:p>
    <w:p w14:paraId="054D5F82" w14:textId="4E1F0FAE" w:rsidR="003D3658" w:rsidRPr="003D4E03" w:rsidRDefault="003D3658" w:rsidP="00DC7E95">
      <w:pPr>
        <w:widowControl w:val="0"/>
        <w:autoSpaceDE w:val="0"/>
        <w:autoSpaceDN w:val="0"/>
        <w:adjustRightInd w:val="0"/>
        <w:spacing w:line="360" w:lineRule="auto"/>
        <w:jc w:val="both"/>
        <w:rPr>
          <w:rFonts w:ascii="Arial" w:hAnsi="Arial" w:cs="Arial"/>
          <w:lang w:val="en-US"/>
        </w:rPr>
      </w:pPr>
      <m:oMathPara>
        <m:oMath>
          <m:r>
            <w:rPr>
              <w:rFonts w:ascii="Cambria Math" w:hAnsi="Cambria Math" w:cs="Arial"/>
              <w:lang w:val="en-US"/>
            </w:rPr>
            <m:t>E</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r>
            <w:rPr>
              <w:rFonts w:ascii="Cambria Math" w:hAnsi="Cambria Math" w:cs="Arial"/>
              <w:lang w:val="en-US"/>
            </w:rPr>
            <m:t>=</m:t>
          </m:r>
          <m:nary>
            <m:naryPr>
              <m:chr m:val="∑"/>
              <m:limLoc m:val="subSup"/>
              <m:supHide m:val="1"/>
              <m:ctrlPr>
                <w:rPr>
                  <w:rFonts w:ascii="Cambria Math" w:hAnsi="Cambria Math" w:cs="Arial"/>
                  <w:i/>
                  <w:lang w:val="en-US"/>
                </w:rPr>
              </m:ctrlPr>
            </m:naryPr>
            <m:sub>
              <m:r>
                <w:rPr>
                  <w:rFonts w:ascii="Cambria Math" w:hAnsi="Cambria Math" w:cs="Arial"/>
                  <w:lang w:val="en-US"/>
                </w:rPr>
                <m:t>l∈L</m:t>
              </m:r>
            </m:sub>
            <m:sup/>
            <m:e>
              <m:r>
                <m:rPr>
                  <m:sty m:val="p"/>
                </m:rPr>
                <w:rPr>
                  <w:rFonts w:ascii="Cambria Math" w:hAnsi="Cambria Math" w:cs="Arial"/>
                  <w:lang w:val="en-US"/>
                </w:rPr>
                <m:t xml:space="preserve">P </m:t>
              </m:r>
              <m:d>
                <m:dPr>
                  <m:ctrlPr>
                    <w:rPr>
                      <w:rFonts w:ascii="Cambria Math" w:hAnsi="Cambria Math" w:cs="Arial"/>
                      <w:lang w:val="en-US"/>
                    </w:rPr>
                  </m:ctrlPr>
                </m:dPr>
                <m:e>
                  <m:sSub>
                    <m:sSubPr>
                      <m:ctrlPr>
                        <w:rPr>
                          <w:rFonts w:ascii="Cambria Math" w:hAnsi="Cambria Math" w:cs="Arial"/>
                          <w:lang w:val="en-US"/>
                        </w:rPr>
                      </m:ctrlPr>
                    </m:sSubPr>
                    <m:e>
                      <m:r>
                        <m:rPr>
                          <m:sty m:val="p"/>
                        </m:rPr>
                        <w:rPr>
                          <w:rFonts w:ascii="Cambria Math" w:hAnsi="Cambria Math" w:cs="Arial"/>
                          <w:lang w:val="en-US"/>
                        </w:rPr>
                        <m:t>G</m:t>
                      </m:r>
                    </m:e>
                    <m:sub>
                      <m:r>
                        <m:rPr>
                          <m:sty m:val="p"/>
                        </m:rPr>
                        <w:rPr>
                          <w:rFonts w:ascii="Cambria Math" w:hAnsi="Cambria Math" w:cs="Arial"/>
                          <w:lang w:val="en-US"/>
                        </w:rPr>
                        <m:t>i</m:t>
                      </m:r>
                    </m:sub>
                  </m:sSub>
                  <m:r>
                    <m:rPr>
                      <m:sty m:val="p"/>
                    </m:rPr>
                    <w:rPr>
                      <w:rFonts w:ascii="Cambria Math" w:hAnsi="Cambria Math" w:cs="Arial"/>
                      <w:lang w:val="en-US"/>
                    </w:rPr>
                    <m:t>=l</m:t>
                  </m:r>
                </m:e>
              </m:d>
              <m:r>
                <m:rPr>
                  <m:sty m:val="p"/>
                </m:rPr>
                <w:rPr>
                  <w:rFonts w:ascii="Cambria Math" w:hAnsi="Cambria Math" w:cs="Arial"/>
                  <w:lang w:val="en-US"/>
                </w:rPr>
                <m:t>·l</m:t>
              </m:r>
            </m:e>
          </m:nary>
        </m:oMath>
      </m:oMathPara>
    </w:p>
    <w:p w14:paraId="0455A50B" w14:textId="741FC06E" w:rsidR="003D3658" w:rsidRPr="003D4E03" w:rsidRDefault="003D3658" w:rsidP="00DC7E95">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                                                                                                                  (3)</w:t>
      </w:r>
    </w:p>
    <w:p w14:paraId="64A94DEB" w14:textId="3A64C8B9" w:rsidR="003D3658" w:rsidRPr="003D4E03" w:rsidRDefault="003D3658" w:rsidP="00DC7E95">
      <w:pPr>
        <w:widowControl w:val="0"/>
        <w:autoSpaceDE w:val="0"/>
        <w:autoSpaceDN w:val="0"/>
        <w:adjustRightInd w:val="0"/>
        <w:spacing w:line="360" w:lineRule="auto"/>
        <w:jc w:val="both"/>
        <w:rPr>
          <w:rFonts w:ascii="Arial" w:hAnsi="Arial" w:cs="Arial"/>
          <w:lang w:val="en-US"/>
        </w:rPr>
      </w:pPr>
      <m:oMathPara>
        <m:oMath>
          <m:r>
            <w:rPr>
              <w:rFonts w:ascii="Cambria Math" w:hAnsi="Cambria Math" w:cs="Arial"/>
              <w:lang w:val="en-US"/>
            </w:rPr>
            <m:t xml:space="preserve">Var </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r>
            <w:rPr>
              <w:rFonts w:ascii="Cambria Math" w:hAnsi="Cambria Math" w:cs="Arial"/>
              <w:lang w:val="en-US"/>
            </w:rPr>
            <m:t>=</m:t>
          </m:r>
          <m:sSup>
            <m:sSupPr>
              <m:ctrlPr>
                <w:rPr>
                  <w:rFonts w:ascii="Cambria Math" w:hAnsi="Cambria Math" w:cs="Arial"/>
                  <w:i/>
                  <w:lang w:val="en-US"/>
                </w:rPr>
              </m:ctrlPr>
            </m:sSupPr>
            <m:e>
              <m:nary>
                <m:naryPr>
                  <m:chr m:val="∑"/>
                  <m:limLoc m:val="subSup"/>
                  <m:supHide m:val="1"/>
                  <m:ctrlPr>
                    <w:rPr>
                      <w:rFonts w:ascii="Cambria Math" w:hAnsi="Cambria Math" w:cs="Arial"/>
                      <w:i/>
                      <w:lang w:val="en-US"/>
                    </w:rPr>
                  </m:ctrlPr>
                </m:naryPr>
                <m:sub>
                  <m:r>
                    <w:rPr>
                      <w:rFonts w:ascii="Cambria Math" w:hAnsi="Cambria Math" w:cs="Arial"/>
                      <w:lang w:val="en-US"/>
                    </w:rPr>
                    <m:t>l∈L</m:t>
                  </m:r>
                </m:sub>
                <m:sup/>
                <m:e>
                  <m:r>
                    <m:rPr>
                      <m:sty m:val="p"/>
                    </m:rPr>
                    <w:rPr>
                      <w:rFonts w:ascii="Cambria Math" w:hAnsi="Cambria Math" w:cs="Arial"/>
                      <w:lang w:val="en-US"/>
                    </w:rPr>
                    <m:t xml:space="preserve">P </m:t>
                  </m:r>
                  <m:d>
                    <m:dPr>
                      <m:ctrlPr>
                        <w:rPr>
                          <w:rFonts w:ascii="Cambria Math" w:hAnsi="Cambria Math" w:cs="Arial"/>
                          <w:lang w:val="en-US"/>
                        </w:rPr>
                      </m:ctrlPr>
                    </m:dPr>
                    <m:e>
                      <m:sSub>
                        <m:sSubPr>
                          <m:ctrlPr>
                            <w:rPr>
                              <w:rFonts w:ascii="Cambria Math" w:hAnsi="Cambria Math" w:cs="Arial"/>
                              <w:lang w:val="en-US"/>
                            </w:rPr>
                          </m:ctrlPr>
                        </m:sSubPr>
                        <m:e>
                          <m:r>
                            <m:rPr>
                              <m:sty m:val="p"/>
                            </m:rPr>
                            <w:rPr>
                              <w:rFonts w:ascii="Cambria Math" w:hAnsi="Cambria Math" w:cs="Arial"/>
                              <w:lang w:val="en-US"/>
                            </w:rPr>
                            <m:t>G</m:t>
                          </m:r>
                        </m:e>
                        <m:sub>
                          <m:r>
                            <m:rPr>
                              <m:sty m:val="p"/>
                            </m:rPr>
                            <w:rPr>
                              <w:rFonts w:ascii="Cambria Math" w:hAnsi="Cambria Math" w:cs="Arial"/>
                              <w:lang w:val="en-US"/>
                            </w:rPr>
                            <m:t>i</m:t>
                          </m:r>
                        </m:sub>
                      </m:sSub>
                      <m:r>
                        <m:rPr>
                          <m:sty m:val="p"/>
                        </m:rPr>
                        <w:rPr>
                          <w:rFonts w:ascii="Cambria Math" w:hAnsi="Cambria Math" w:cs="Arial"/>
                          <w:lang w:val="en-US"/>
                        </w:rPr>
                        <m:t>=l</m:t>
                      </m:r>
                    </m:e>
                  </m:d>
                  <m:r>
                    <m:rPr>
                      <m:sty m:val="p"/>
                    </m:rPr>
                    <w:rPr>
                      <w:rFonts w:ascii="Cambria Math" w:hAnsi="Cambria Math" w:cs="Arial"/>
                      <w:lang w:val="en-US"/>
                    </w:rPr>
                    <m:t>·l</m:t>
                  </m:r>
                </m:e>
              </m:nary>
            </m:e>
            <m:sup>
              <m:r>
                <w:rPr>
                  <w:rFonts w:ascii="Cambria Math" w:hAnsi="Cambria Math" w:cs="Arial"/>
                  <w:lang w:val="en-US"/>
                </w:rPr>
                <m:t>2</m:t>
              </m:r>
            </m:sup>
          </m:sSup>
          <m:r>
            <w:rPr>
              <w:rFonts w:ascii="Cambria Math" w:hAnsi="Cambria Math" w:cs="Arial"/>
              <w:lang w:val="en-US"/>
            </w:rPr>
            <m:t>-E</m:t>
          </m:r>
          <m:d>
            <m:dPr>
              <m:begChr m:val="["/>
              <m:endChr m:val="]"/>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G</m:t>
                  </m:r>
                </m:e>
                <m:sub>
                  <m:r>
                    <w:rPr>
                      <w:rFonts w:ascii="Cambria Math" w:hAnsi="Cambria Math" w:cs="Arial"/>
                      <w:lang w:val="en-US"/>
                    </w:rPr>
                    <m:t>i</m:t>
                  </m:r>
                </m:sub>
              </m:sSub>
            </m:e>
          </m:d>
        </m:oMath>
      </m:oMathPara>
    </w:p>
    <w:p w14:paraId="42EB15E7" w14:textId="77777777" w:rsidR="00DC7E95" w:rsidRPr="003D4E03" w:rsidRDefault="00DC7E95" w:rsidP="00DC7E95">
      <w:pPr>
        <w:widowControl w:val="0"/>
        <w:autoSpaceDE w:val="0"/>
        <w:autoSpaceDN w:val="0"/>
        <w:adjustRightInd w:val="0"/>
        <w:spacing w:line="360" w:lineRule="auto"/>
        <w:jc w:val="both"/>
        <w:rPr>
          <w:rFonts w:ascii="Arial" w:hAnsi="Arial" w:cs="Arial"/>
          <w:lang w:val="en-US"/>
        </w:rPr>
      </w:pPr>
    </w:p>
    <w:p w14:paraId="3D897CC1" w14:textId="495256E9" w:rsidR="003D3658" w:rsidRPr="003D4E03" w:rsidRDefault="000B5A71" w:rsidP="000B5A71">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Relevance scale </w:t>
      </w:r>
      <w:r w:rsidRPr="003D4E03">
        <w:rPr>
          <w:rFonts w:ascii="Arial" w:hAnsi="Arial" w:cs="Arial"/>
          <w:i/>
          <w:lang w:val="en-US"/>
        </w:rPr>
        <w:t>L</w:t>
      </w:r>
      <w:r w:rsidRPr="003D4E03">
        <w:rPr>
          <w:rFonts w:ascii="Arial" w:hAnsi="Arial" w:cs="Arial"/>
          <w:lang w:val="en-US"/>
        </w:rPr>
        <w:t xml:space="preserve"> where </w:t>
      </w:r>
      <w:r w:rsidR="003D3658" w:rsidRPr="003D4E03">
        <w:rPr>
          <w:rFonts w:ascii="Arial" w:hAnsi="Arial" w:cs="Arial"/>
          <w:i/>
          <w:lang w:val="en-US"/>
        </w:rPr>
        <w:t>LBroad</w:t>
      </w:r>
      <w:r w:rsidR="003D3658" w:rsidRPr="003D4E03">
        <w:rPr>
          <w:rFonts w:ascii="Arial" w:hAnsi="Arial" w:cs="Arial"/>
          <w:lang w:val="en-US"/>
        </w:rPr>
        <w:t xml:space="preserve"> =  {0; 1; 2} and </w:t>
      </w:r>
      <w:r w:rsidR="003D3658" w:rsidRPr="003D4E03">
        <w:rPr>
          <w:rFonts w:ascii="Arial" w:hAnsi="Arial" w:cs="Arial"/>
          <w:i/>
          <w:lang w:val="en-US"/>
        </w:rPr>
        <w:t>LFine</w:t>
      </w:r>
      <w:r w:rsidR="003D3658" w:rsidRPr="003D4E03">
        <w:rPr>
          <w:rFonts w:ascii="Arial" w:hAnsi="Arial" w:cs="Arial"/>
          <w:lang w:val="en-US"/>
        </w:rPr>
        <w:t xml:space="preserve"> =  {0; 1; … 11}</w:t>
      </w:r>
    </w:p>
    <w:p w14:paraId="72199485" w14:textId="77777777" w:rsidR="003D3658" w:rsidRPr="003D4E03" w:rsidRDefault="003D3658" w:rsidP="00DC7E95">
      <w:pPr>
        <w:widowControl w:val="0"/>
        <w:autoSpaceDE w:val="0"/>
        <w:autoSpaceDN w:val="0"/>
        <w:adjustRightInd w:val="0"/>
        <w:spacing w:line="360" w:lineRule="auto"/>
        <w:jc w:val="both"/>
        <w:rPr>
          <w:rFonts w:ascii="Arial" w:hAnsi="Arial" w:cs="Arial"/>
          <w:lang w:val="en-US"/>
        </w:rPr>
      </w:pPr>
    </w:p>
    <w:p w14:paraId="07F08965" w14:textId="5D7B5751" w:rsidR="00E16DC8" w:rsidRPr="003D4E03" w:rsidRDefault="000B5A71" w:rsidP="00102CC0">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To estimate the relevance of a document with</w:t>
      </w:r>
      <w:r w:rsidRPr="003D4E03">
        <w:rPr>
          <w:rFonts w:ascii="Arial" w:hAnsi="Arial" w:cs="Arial"/>
          <w:i/>
          <w:lang w:val="en-US"/>
        </w:rPr>
        <w:t xml:space="preserve"> </w:t>
      </w:r>
      <w:r w:rsidRPr="003D4E03">
        <w:rPr>
          <w:rFonts w:ascii="Arial" w:hAnsi="Arial" w:cs="Arial"/>
          <w:lang w:val="en-US"/>
        </w:rPr>
        <w:t>(3)</w:t>
      </w:r>
      <w:r w:rsidRPr="003D4E03">
        <w:rPr>
          <w:rFonts w:ascii="Arial" w:hAnsi="Arial" w:cs="Arial"/>
          <w:i/>
          <w:lang w:val="en-US"/>
        </w:rPr>
        <w:t xml:space="preserve"> </w:t>
      </w:r>
      <w:r w:rsidR="001A40A2" w:rsidRPr="003D4E03">
        <w:rPr>
          <w:rFonts w:ascii="Arial" w:hAnsi="Arial" w:cs="Arial"/>
          <w:lang w:val="en-US"/>
        </w:rPr>
        <w:t>the</w:t>
      </w:r>
      <w:r w:rsidR="001A40A2" w:rsidRPr="003D4E03">
        <w:rPr>
          <w:rFonts w:ascii="Arial" w:hAnsi="Arial" w:cs="Arial"/>
          <w:i/>
          <w:lang w:val="en-US"/>
        </w:rPr>
        <w:t xml:space="preserve"> </w:t>
      </w:r>
      <m:oMath>
        <m:r>
          <m:rPr>
            <m:sty m:val="p"/>
          </m:rPr>
          <w:rPr>
            <w:rFonts w:ascii="Cambria Math" w:hAnsi="Cambria Math" w:cs="Arial"/>
            <w:lang w:val="en-US"/>
          </w:rPr>
          <m:t xml:space="preserve">P </m:t>
        </m:r>
        <m:d>
          <m:dPr>
            <m:ctrlPr>
              <w:rPr>
                <w:rFonts w:ascii="Cambria Math" w:hAnsi="Cambria Math" w:cs="Arial"/>
                <w:lang w:val="en-US"/>
              </w:rPr>
            </m:ctrlPr>
          </m:dPr>
          <m:e>
            <m:sSub>
              <m:sSubPr>
                <m:ctrlPr>
                  <w:rPr>
                    <w:rFonts w:ascii="Cambria Math" w:hAnsi="Cambria Math" w:cs="Arial"/>
                    <w:lang w:val="en-US"/>
                  </w:rPr>
                </m:ctrlPr>
              </m:sSubPr>
              <m:e>
                <m:r>
                  <m:rPr>
                    <m:sty m:val="p"/>
                  </m:rPr>
                  <w:rPr>
                    <w:rFonts w:ascii="Cambria Math" w:hAnsi="Cambria Math" w:cs="Arial"/>
                    <w:lang w:val="en-US"/>
                  </w:rPr>
                  <m:t>G</m:t>
                </m:r>
              </m:e>
              <m:sub>
                <m:r>
                  <m:rPr>
                    <m:sty m:val="p"/>
                  </m:rPr>
                  <w:rPr>
                    <w:rFonts w:ascii="Cambria Math" w:hAnsi="Cambria Math" w:cs="Arial"/>
                    <w:lang w:val="en-US"/>
                  </w:rPr>
                  <m:t>i</m:t>
                </m:r>
              </m:sub>
            </m:sSub>
            <m:r>
              <m:rPr>
                <m:sty m:val="p"/>
              </m:rPr>
              <w:rPr>
                <w:rFonts w:ascii="Cambria Math" w:hAnsi="Cambria Math" w:cs="Arial"/>
                <w:lang w:val="en-US"/>
              </w:rPr>
              <m:t>=l</m:t>
            </m:r>
          </m:e>
        </m:d>
        <m:r>
          <m:rPr>
            <m:sty m:val="p"/>
          </m:rPr>
          <w:rPr>
            <w:rFonts w:ascii="Cambria Math" w:hAnsi="Cambria Math" w:cs="Arial"/>
            <w:lang w:val="en-US"/>
          </w:rPr>
          <m:t xml:space="preserve"> </m:t>
        </m:r>
      </m:oMath>
      <w:r w:rsidR="001A40A2" w:rsidRPr="003D4E03">
        <w:rPr>
          <w:rFonts w:ascii="Arial" w:hAnsi="Arial" w:cs="Arial"/>
          <w:lang w:val="en-US"/>
        </w:rPr>
        <w:t>needs to be known</w:t>
      </w:r>
      <w:r w:rsidR="001A40A2" w:rsidRPr="003D4E03">
        <w:rPr>
          <w:rFonts w:ascii="Arial" w:hAnsi="Arial" w:cs="Arial"/>
          <w:i/>
          <w:lang w:val="en-US"/>
        </w:rPr>
        <w:t xml:space="preserve"> </w:t>
      </w:r>
      <w:r w:rsidR="001A40A2" w:rsidRPr="003D4E03">
        <w:rPr>
          <w:rFonts w:ascii="Arial" w:hAnsi="Arial" w:cs="Arial"/>
          <w:lang w:val="en-US"/>
        </w:rPr>
        <w:t>for</w:t>
      </w:r>
      <w:r w:rsidRPr="003D4E03">
        <w:rPr>
          <w:rFonts w:ascii="Arial" w:hAnsi="Arial" w:cs="Arial"/>
          <w:lang w:val="en-US"/>
        </w:rPr>
        <w:t xml:space="preserve"> each relevance level of </w:t>
      </w:r>
      <w:r w:rsidRPr="003D4E03">
        <w:rPr>
          <w:rFonts w:ascii="Arial" w:hAnsi="Arial" w:cs="Arial"/>
          <w:i/>
          <w:lang w:val="en-US"/>
        </w:rPr>
        <w:t>L</w:t>
      </w:r>
      <w:r w:rsidR="001A40A2" w:rsidRPr="003D4E03">
        <w:rPr>
          <w:rFonts w:ascii="Arial" w:hAnsi="Arial" w:cs="Arial"/>
          <w:lang w:val="en-US"/>
        </w:rPr>
        <w:t xml:space="preserve"> (the</w:t>
      </w:r>
      <w:r w:rsidRPr="003D4E03">
        <w:rPr>
          <w:rFonts w:ascii="Arial" w:hAnsi="Arial" w:cs="Arial"/>
          <w:lang w:val="en-US"/>
        </w:rPr>
        <w:t xml:space="preserve"> possible value giving by </w:t>
      </w:r>
      <w:r w:rsidR="001A40A2" w:rsidRPr="003D4E03">
        <w:rPr>
          <w:rFonts w:ascii="Arial" w:hAnsi="Arial" w:cs="Arial"/>
          <w:lang w:val="en-US"/>
        </w:rPr>
        <w:t>a</w:t>
      </w:r>
      <w:r w:rsidRPr="003D4E03">
        <w:rPr>
          <w:rFonts w:ascii="Arial" w:hAnsi="Arial" w:cs="Arial"/>
          <w:lang w:val="en-US"/>
        </w:rPr>
        <w:t xml:space="preserve"> human annotator using the scale L</w:t>
      </w:r>
      <w:r w:rsidR="001A40A2" w:rsidRPr="003D4E03">
        <w:rPr>
          <w:rFonts w:ascii="Arial" w:hAnsi="Arial" w:cs="Arial"/>
          <w:lang w:val="en-US"/>
        </w:rPr>
        <w:t>)</w:t>
      </w:r>
      <w:r w:rsidRPr="003D4E03">
        <w:rPr>
          <w:rFonts w:ascii="Arial" w:hAnsi="Arial" w:cs="Arial"/>
          <w:lang w:val="en-US"/>
        </w:rPr>
        <w:t>.</w:t>
      </w:r>
      <w:r w:rsidR="001A40A2" w:rsidRPr="003D4E03">
        <w:rPr>
          <w:rFonts w:ascii="Arial" w:hAnsi="Arial" w:cs="Arial"/>
          <w:lang w:val="en-US"/>
        </w:rPr>
        <w:t xml:space="preserve">  It means, the distribution of </w:t>
      </w:r>
      <w:r w:rsidR="00DD5C35" w:rsidRPr="003D4E03">
        <w:rPr>
          <w:rFonts w:ascii="Arial" w:hAnsi="Arial" w:cs="Arial"/>
          <w:i/>
          <w:lang w:val="en-US"/>
        </w:rPr>
        <w:t>Gi</w:t>
      </w:r>
      <w:r w:rsidR="00DD5C35" w:rsidRPr="003D4E03">
        <w:rPr>
          <w:rFonts w:ascii="Arial" w:hAnsi="Arial" w:cs="Arial"/>
          <w:lang w:val="en-US"/>
        </w:rPr>
        <w:t xml:space="preserve"> has to be calculated</w:t>
      </w:r>
      <w:r w:rsidR="001A40A2" w:rsidRPr="003D4E03">
        <w:rPr>
          <w:rFonts w:ascii="Arial" w:hAnsi="Arial" w:cs="Arial"/>
          <w:lang w:val="en-US"/>
        </w:rPr>
        <w:t xml:space="preserve">.  </w:t>
      </w:r>
      <w:r w:rsidR="00D64C7A" w:rsidRPr="003D4E03">
        <w:rPr>
          <w:rFonts w:ascii="Arial" w:hAnsi="Arial" w:cs="Arial"/>
          <w:lang w:val="en-US"/>
        </w:rPr>
        <w:t xml:space="preserve">The </w:t>
      </w:r>
      <w:r w:rsidR="00102CC0" w:rsidRPr="003D4E03">
        <w:rPr>
          <w:rFonts w:ascii="Arial" w:hAnsi="Arial" w:cs="Arial"/>
          <w:lang w:val="en-US"/>
        </w:rPr>
        <w:t xml:space="preserve">followed </w:t>
      </w:r>
      <w:r w:rsidR="00D64C7A" w:rsidRPr="003D4E03">
        <w:rPr>
          <w:rFonts w:ascii="Arial" w:hAnsi="Arial" w:cs="Arial"/>
          <w:lang w:val="en-US"/>
        </w:rPr>
        <w:t>approach was the estimation of the relevance of each document individually</w:t>
      </w:r>
      <w:r w:rsidR="00102CC0" w:rsidRPr="003D4E03">
        <w:rPr>
          <w:rFonts w:ascii="Arial" w:hAnsi="Arial" w:cs="Arial"/>
          <w:lang w:val="en-US"/>
        </w:rPr>
        <w:t>, creating two models fitted with features about every query-document.</w:t>
      </w:r>
      <w:r w:rsidR="00D64C7A" w:rsidRPr="003D4E03">
        <w:rPr>
          <w:rFonts w:ascii="Arial" w:hAnsi="Arial" w:cs="Arial"/>
          <w:lang w:val="en-US"/>
        </w:rPr>
        <w:t xml:space="preserve"> </w:t>
      </w:r>
    </w:p>
    <w:p w14:paraId="73FE6FBE" w14:textId="77777777" w:rsidR="00102CC0" w:rsidRPr="003D4E03" w:rsidRDefault="00102CC0" w:rsidP="00102CC0">
      <w:pPr>
        <w:widowControl w:val="0"/>
        <w:autoSpaceDE w:val="0"/>
        <w:autoSpaceDN w:val="0"/>
        <w:adjustRightInd w:val="0"/>
        <w:spacing w:line="360" w:lineRule="auto"/>
        <w:jc w:val="both"/>
        <w:rPr>
          <w:rFonts w:ascii="Arial" w:hAnsi="Arial" w:cs="Arial"/>
          <w:lang w:val="en-US"/>
        </w:rPr>
      </w:pPr>
    </w:p>
    <w:p w14:paraId="11806BD3" w14:textId="544C233C" w:rsidR="00087494" w:rsidRPr="003D4E03" w:rsidRDefault="00087494" w:rsidP="00131368">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These features are: </w:t>
      </w:r>
    </w:p>
    <w:p w14:paraId="5465B182" w14:textId="77777777" w:rsidR="00087494" w:rsidRPr="003D4E03" w:rsidRDefault="00087494" w:rsidP="00131368">
      <w:pPr>
        <w:widowControl w:val="0"/>
        <w:autoSpaceDE w:val="0"/>
        <w:autoSpaceDN w:val="0"/>
        <w:adjustRightInd w:val="0"/>
        <w:spacing w:line="360" w:lineRule="auto"/>
        <w:jc w:val="both"/>
        <w:rPr>
          <w:rFonts w:ascii="Arial" w:hAnsi="Arial" w:cs="Arial"/>
          <w:lang w:val="en-US"/>
        </w:rPr>
      </w:pPr>
    </w:p>
    <w:p w14:paraId="07D5CDEF" w14:textId="3D140EB1" w:rsidR="00131368" w:rsidRPr="003D4E03" w:rsidRDefault="00D10E3F" w:rsidP="00853658">
      <w:pPr>
        <w:pStyle w:val="Prrafodelista"/>
        <w:widowControl w:val="0"/>
        <w:numPr>
          <w:ilvl w:val="0"/>
          <w:numId w:val="19"/>
        </w:numPr>
        <w:autoSpaceDE w:val="0"/>
        <w:autoSpaceDN w:val="0"/>
        <w:adjustRightInd w:val="0"/>
        <w:spacing w:line="360" w:lineRule="auto"/>
        <w:ind w:left="284" w:hanging="284"/>
        <w:jc w:val="both"/>
        <w:rPr>
          <w:rFonts w:ascii="Arial" w:hAnsi="Arial" w:cs="Arial"/>
          <w:i/>
          <w:lang w:val="en-US"/>
        </w:rPr>
      </w:pPr>
      <w:r w:rsidRPr="003D4E03">
        <w:rPr>
          <w:rFonts w:ascii="Arial" w:hAnsi="Arial" w:cs="Arial"/>
          <w:b/>
          <w:i/>
          <w:lang w:val="en-US"/>
        </w:rPr>
        <w:t>Output</w:t>
      </w:r>
      <w:r w:rsidR="00087494" w:rsidRPr="003D4E03">
        <w:rPr>
          <w:rFonts w:ascii="Arial" w:hAnsi="Arial" w:cs="Arial"/>
          <w:b/>
          <w:i/>
          <w:lang w:val="en-US"/>
        </w:rPr>
        <w:t>-based:</w:t>
      </w:r>
      <w:r w:rsidR="00087494" w:rsidRPr="003D4E03">
        <w:rPr>
          <w:rFonts w:ascii="Arial" w:hAnsi="Arial" w:cs="Arial"/>
          <w:lang w:val="en-US"/>
        </w:rPr>
        <w:t xml:space="preserve">  used when there </w:t>
      </w:r>
      <w:r w:rsidR="00B164B2" w:rsidRPr="003D4E03">
        <w:rPr>
          <w:rFonts w:ascii="Arial" w:hAnsi="Arial" w:cs="Arial"/>
          <w:lang w:val="en-US"/>
        </w:rPr>
        <w:t>are no judgments available</w:t>
      </w:r>
      <w:r w:rsidR="00CA773F" w:rsidRPr="003D4E03">
        <w:rPr>
          <w:rFonts w:ascii="Arial" w:hAnsi="Arial" w:cs="Arial"/>
          <w:lang w:val="en-US"/>
        </w:rPr>
        <w:t xml:space="preserve">; </w:t>
      </w:r>
      <w:r w:rsidR="00087494" w:rsidRPr="003D4E03">
        <w:rPr>
          <w:rFonts w:ascii="Arial" w:hAnsi="Arial" w:cs="Arial"/>
          <w:lang w:val="en-US"/>
        </w:rPr>
        <w:t>represents aspects of the system outputs</w:t>
      </w:r>
      <w:r w:rsidR="00E16DC8" w:rsidRPr="003D4E03">
        <w:rPr>
          <w:rFonts w:ascii="Arial" w:hAnsi="Arial" w:cs="Arial"/>
          <w:lang w:val="en-US"/>
        </w:rPr>
        <w:t>. (See Table 1)</w:t>
      </w:r>
      <w:r w:rsidR="00087494" w:rsidRPr="003D4E03">
        <w:rPr>
          <w:rFonts w:ascii="Arial" w:hAnsi="Arial" w:cs="Arial"/>
          <w:lang w:val="en-US"/>
        </w:rPr>
        <w:t xml:space="preserve">.  For an arbitrary document </w:t>
      </w:r>
      <w:r w:rsidR="00087494" w:rsidRPr="003D4E03">
        <w:rPr>
          <w:rFonts w:ascii="Arial" w:hAnsi="Arial" w:cs="Arial"/>
          <w:i/>
          <w:lang w:val="en-US"/>
        </w:rPr>
        <w:t>d</w:t>
      </w:r>
      <w:r w:rsidR="00B164B2" w:rsidRPr="003D4E03">
        <w:rPr>
          <w:rFonts w:ascii="Arial" w:hAnsi="Arial" w:cs="Arial"/>
          <w:i/>
          <w:lang w:val="en-US"/>
        </w:rPr>
        <w:t>(song)</w:t>
      </w:r>
      <w:r w:rsidR="00087494" w:rsidRPr="003D4E03">
        <w:rPr>
          <w:rFonts w:ascii="Arial" w:hAnsi="Arial" w:cs="Arial"/>
          <w:i/>
          <w:lang w:val="en-US"/>
        </w:rPr>
        <w:t xml:space="preserve"> </w:t>
      </w:r>
      <w:r w:rsidR="00087494" w:rsidRPr="003D4E03">
        <w:rPr>
          <w:rFonts w:ascii="Arial" w:hAnsi="Arial" w:cs="Arial"/>
          <w:lang w:val="en-US"/>
        </w:rPr>
        <w:t xml:space="preserve">and query </w:t>
      </w:r>
      <w:r w:rsidR="00087494" w:rsidRPr="003D4E03">
        <w:rPr>
          <w:rFonts w:ascii="Arial" w:hAnsi="Arial" w:cs="Arial"/>
          <w:i/>
          <w:lang w:val="en-US"/>
        </w:rPr>
        <w:t>q</w:t>
      </w:r>
      <w:r w:rsidR="00B164B2" w:rsidRPr="003D4E03">
        <w:rPr>
          <w:rFonts w:ascii="Arial" w:hAnsi="Arial" w:cs="Arial"/>
          <w:i/>
          <w:lang w:val="en-US"/>
        </w:rPr>
        <w:t>(looking for similarity among songs)</w:t>
      </w:r>
      <w:r w:rsidR="00087494" w:rsidRPr="003D4E03">
        <w:rPr>
          <w:rFonts w:ascii="Arial" w:hAnsi="Arial" w:cs="Arial"/>
          <w:i/>
          <w:lang w:val="en-US"/>
        </w:rPr>
        <w:t>.</w:t>
      </w:r>
    </w:p>
    <w:p w14:paraId="756015BF" w14:textId="77777777" w:rsidR="00904DD5" w:rsidRPr="003D4E03" w:rsidRDefault="00904DD5" w:rsidP="00904DD5">
      <w:pPr>
        <w:widowControl w:val="0"/>
        <w:autoSpaceDE w:val="0"/>
        <w:autoSpaceDN w:val="0"/>
        <w:adjustRightInd w:val="0"/>
        <w:spacing w:line="360" w:lineRule="auto"/>
        <w:jc w:val="both"/>
        <w:rPr>
          <w:rFonts w:ascii="Arial" w:hAnsi="Arial" w:cs="Arial"/>
          <w:i/>
          <w:highlight w:val="yellow"/>
          <w:lang w:val="en-US"/>
        </w:rPr>
      </w:pPr>
    </w:p>
    <w:p w14:paraId="4071F5AE" w14:textId="77777777" w:rsidR="00853658" w:rsidRPr="003D4E03" w:rsidRDefault="00853658" w:rsidP="00904DD5">
      <w:pPr>
        <w:widowControl w:val="0"/>
        <w:autoSpaceDE w:val="0"/>
        <w:autoSpaceDN w:val="0"/>
        <w:adjustRightInd w:val="0"/>
        <w:spacing w:line="360" w:lineRule="auto"/>
        <w:jc w:val="both"/>
        <w:rPr>
          <w:rFonts w:ascii="Arial" w:hAnsi="Arial" w:cs="Arial"/>
          <w:i/>
          <w:sz w:val="22"/>
          <w:szCs w:val="22"/>
          <w:highlight w:val="yellow"/>
          <w:lang w:val="en-US"/>
        </w:rPr>
      </w:pPr>
    </w:p>
    <w:p w14:paraId="5411AC83" w14:textId="77777777" w:rsidR="008D5439" w:rsidRPr="003D4E03" w:rsidRDefault="008D5439" w:rsidP="00904DD5">
      <w:pPr>
        <w:widowControl w:val="0"/>
        <w:autoSpaceDE w:val="0"/>
        <w:autoSpaceDN w:val="0"/>
        <w:adjustRightInd w:val="0"/>
        <w:spacing w:line="360" w:lineRule="auto"/>
        <w:jc w:val="both"/>
        <w:rPr>
          <w:rFonts w:ascii="Arial" w:hAnsi="Arial" w:cs="Arial"/>
          <w:i/>
          <w:sz w:val="22"/>
          <w:szCs w:val="22"/>
          <w:highlight w:val="yellow"/>
          <w:lang w:val="en-US"/>
        </w:rPr>
      </w:pPr>
    </w:p>
    <w:p w14:paraId="4513F1CF" w14:textId="77777777" w:rsidR="008D5439" w:rsidRPr="003D4E03" w:rsidRDefault="008D5439" w:rsidP="00904DD5">
      <w:pPr>
        <w:widowControl w:val="0"/>
        <w:autoSpaceDE w:val="0"/>
        <w:autoSpaceDN w:val="0"/>
        <w:adjustRightInd w:val="0"/>
        <w:spacing w:line="360" w:lineRule="auto"/>
        <w:jc w:val="both"/>
        <w:rPr>
          <w:rFonts w:ascii="Arial" w:hAnsi="Arial" w:cs="Arial"/>
          <w:i/>
          <w:sz w:val="22"/>
          <w:szCs w:val="22"/>
          <w:highlight w:val="yellow"/>
          <w:lang w:val="en-US"/>
        </w:rPr>
      </w:pPr>
    </w:p>
    <w:p w14:paraId="4E87F0C1" w14:textId="77777777" w:rsidR="00FD16FB" w:rsidRPr="003D4E03" w:rsidRDefault="00FD16FB" w:rsidP="00904DD5">
      <w:pPr>
        <w:widowControl w:val="0"/>
        <w:autoSpaceDE w:val="0"/>
        <w:autoSpaceDN w:val="0"/>
        <w:adjustRightInd w:val="0"/>
        <w:spacing w:line="360" w:lineRule="auto"/>
        <w:jc w:val="both"/>
        <w:rPr>
          <w:rFonts w:ascii="Arial" w:hAnsi="Arial" w:cs="Arial"/>
          <w:i/>
          <w:sz w:val="22"/>
          <w:szCs w:val="22"/>
          <w:highlight w:val="yellow"/>
          <w:lang w:val="en-US"/>
        </w:rPr>
      </w:pPr>
    </w:p>
    <w:p w14:paraId="5C94AE09" w14:textId="77777777"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p>
    <w:tbl>
      <w:tblPr>
        <w:tblStyle w:val="Tablaconcuadrcula"/>
        <w:tblW w:w="5154" w:type="pct"/>
        <w:tblLook w:val="0420" w:firstRow="1" w:lastRow="0" w:firstColumn="0" w:lastColumn="0" w:noHBand="0" w:noVBand="1"/>
      </w:tblPr>
      <w:tblGrid>
        <w:gridCol w:w="1174"/>
        <w:gridCol w:w="8159"/>
      </w:tblGrid>
      <w:tr w:rsidR="00087494" w:rsidRPr="003D4E03" w14:paraId="637AC12D" w14:textId="77777777" w:rsidTr="004C68DC">
        <w:trPr>
          <w:trHeight w:val="584"/>
        </w:trPr>
        <w:tc>
          <w:tcPr>
            <w:tcW w:w="629" w:type="pct"/>
            <w:shd w:val="clear" w:color="auto" w:fill="CCCCCC"/>
            <w:vAlign w:val="bottom"/>
            <w:hideMark/>
          </w:tcPr>
          <w:p w14:paraId="6C6CF629" w14:textId="77777777" w:rsidR="00087494" w:rsidRPr="003D4E03" w:rsidRDefault="00087494" w:rsidP="00087494">
            <w:pPr>
              <w:widowControl w:val="0"/>
              <w:autoSpaceDE w:val="0"/>
              <w:autoSpaceDN w:val="0"/>
              <w:adjustRightInd w:val="0"/>
              <w:spacing w:line="360" w:lineRule="auto"/>
              <w:jc w:val="center"/>
              <w:rPr>
                <w:rFonts w:ascii="Arial" w:hAnsi="Arial" w:cs="Arial"/>
                <w:sz w:val="22"/>
                <w:szCs w:val="22"/>
                <w:highlight w:val="lightGray"/>
                <w:lang w:val="en-US"/>
              </w:rPr>
            </w:pPr>
            <w:r w:rsidRPr="003D4E03">
              <w:rPr>
                <w:rFonts w:ascii="Arial" w:hAnsi="Arial" w:cs="Arial"/>
                <w:b/>
                <w:bCs/>
                <w:sz w:val="22"/>
                <w:szCs w:val="22"/>
                <w:highlight w:val="lightGray"/>
                <w:lang w:val="en-US"/>
              </w:rPr>
              <w:t>Feature</w:t>
            </w:r>
          </w:p>
        </w:tc>
        <w:tc>
          <w:tcPr>
            <w:tcW w:w="4371" w:type="pct"/>
            <w:shd w:val="clear" w:color="auto" w:fill="CCCCCC"/>
            <w:vAlign w:val="bottom"/>
            <w:hideMark/>
          </w:tcPr>
          <w:p w14:paraId="2B2C746A" w14:textId="656658EE" w:rsidR="00087494" w:rsidRPr="003D4E03" w:rsidRDefault="00087494" w:rsidP="00087494">
            <w:pPr>
              <w:widowControl w:val="0"/>
              <w:autoSpaceDE w:val="0"/>
              <w:autoSpaceDN w:val="0"/>
              <w:adjustRightInd w:val="0"/>
              <w:spacing w:line="360" w:lineRule="auto"/>
              <w:jc w:val="center"/>
              <w:rPr>
                <w:rFonts w:ascii="Arial" w:hAnsi="Arial" w:cs="Arial"/>
                <w:sz w:val="22"/>
                <w:szCs w:val="22"/>
                <w:highlight w:val="lightGray"/>
                <w:lang w:val="en-US"/>
              </w:rPr>
            </w:pPr>
            <w:r w:rsidRPr="003D4E03">
              <w:rPr>
                <w:rFonts w:ascii="Arial" w:hAnsi="Arial" w:cs="Arial"/>
                <w:b/>
                <w:bCs/>
                <w:sz w:val="22"/>
                <w:szCs w:val="22"/>
                <w:highlight w:val="lightGray"/>
                <w:lang w:val="en-US"/>
              </w:rPr>
              <w:t>Description</w:t>
            </w:r>
          </w:p>
        </w:tc>
      </w:tr>
      <w:tr w:rsidR="00087494" w:rsidRPr="003D4E03" w14:paraId="0031D111" w14:textId="77777777" w:rsidTr="004C68DC">
        <w:trPr>
          <w:trHeight w:val="584"/>
        </w:trPr>
        <w:tc>
          <w:tcPr>
            <w:tcW w:w="629" w:type="pct"/>
            <w:hideMark/>
          </w:tcPr>
          <w:p w14:paraId="7751BDCD" w14:textId="7941D1AE" w:rsidR="00087494" w:rsidRPr="003D4E03" w:rsidRDefault="009C63C0"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f</w:t>
            </w:r>
            <w:r w:rsidR="00087494" w:rsidRPr="003D4E03">
              <w:rPr>
                <w:rFonts w:ascii="Arial" w:hAnsi="Arial" w:cs="Arial"/>
                <w:sz w:val="22"/>
                <w:szCs w:val="22"/>
                <w:lang w:val="en-US"/>
              </w:rPr>
              <w:t>SYS</w:t>
            </w:r>
          </w:p>
        </w:tc>
        <w:tc>
          <w:tcPr>
            <w:tcW w:w="4371" w:type="pct"/>
            <w:hideMark/>
          </w:tcPr>
          <w:p w14:paraId="15EB553D" w14:textId="0AB3B804" w:rsidR="00087494" w:rsidRPr="003D4E03" w:rsidRDefault="00087494" w:rsidP="00472CB0">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 of systems that retrieved </w:t>
            </w:r>
            <w:r w:rsidRPr="003D4E03">
              <w:rPr>
                <w:rFonts w:ascii="Arial" w:hAnsi="Arial" w:cs="Arial"/>
                <w:i/>
                <w:sz w:val="22"/>
                <w:szCs w:val="22"/>
                <w:lang w:val="en-US"/>
              </w:rPr>
              <w:t>d</w:t>
            </w:r>
            <w:r w:rsidRPr="003D4E03">
              <w:rPr>
                <w:rFonts w:ascii="Arial" w:hAnsi="Arial" w:cs="Arial"/>
                <w:sz w:val="22"/>
                <w:szCs w:val="22"/>
                <w:lang w:val="en-US"/>
              </w:rPr>
              <w:t xml:space="preserve"> for </w:t>
            </w:r>
            <w:r w:rsidRPr="003D4E03">
              <w:rPr>
                <w:rFonts w:ascii="Arial" w:hAnsi="Arial" w:cs="Arial"/>
                <w:i/>
                <w:sz w:val="22"/>
                <w:szCs w:val="22"/>
                <w:lang w:val="en-US"/>
              </w:rPr>
              <w:t>q</w:t>
            </w:r>
            <w:r w:rsidR="00853658" w:rsidRPr="003D4E03">
              <w:rPr>
                <w:rFonts w:ascii="Arial" w:hAnsi="Arial" w:cs="Arial"/>
                <w:sz w:val="22"/>
                <w:szCs w:val="22"/>
                <w:lang w:val="en-US"/>
              </w:rPr>
              <w:t xml:space="preserve">. </w:t>
            </w:r>
            <w:r w:rsidR="00472CB0" w:rsidRPr="003D4E03">
              <w:rPr>
                <w:rFonts w:ascii="Arial" w:hAnsi="Arial" w:cs="Arial"/>
                <w:sz w:val="22"/>
                <w:szCs w:val="22"/>
                <w:lang w:val="en-US"/>
              </w:rPr>
              <w:t xml:space="preserve"> If many systems return </w:t>
            </w:r>
            <w:r w:rsidR="00472CB0" w:rsidRPr="003D4E03">
              <w:rPr>
                <w:rFonts w:ascii="Arial" w:hAnsi="Arial" w:cs="Arial"/>
                <w:i/>
                <w:sz w:val="22"/>
                <w:szCs w:val="22"/>
                <w:lang w:val="en-US"/>
              </w:rPr>
              <w:t>d</w:t>
            </w:r>
            <w:r w:rsidR="00472CB0" w:rsidRPr="003D4E03">
              <w:rPr>
                <w:rFonts w:ascii="Arial" w:hAnsi="Arial" w:cs="Arial"/>
                <w:sz w:val="22"/>
                <w:szCs w:val="22"/>
                <w:lang w:val="en-US"/>
              </w:rPr>
              <w:t xml:space="preserve">, it’s expected that </w:t>
            </w:r>
            <w:r w:rsidR="00472CB0" w:rsidRPr="003D4E03">
              <w:rPr>
                <w:rFonts w:ascii="Arial" w:hAnsi="Arial" w:cs="Arial"/>
                <w:i/>
                <w:sz w:val="22"/>
                <w:szCs w:val="22"/>
                <w:lang w:val="en-US"/>
              </w:rPr>
              <w:t>d</w:t>
            </w:r>
            <w:r w:rsidR="00472CB0" w:rsidRPr="003D4E03">
              <w:rPr>
                <w:rFonts w:ascii="Arial" w:hAnsi="Arial" w:cs="Arial"/>
                <w:sz w:val="22"/>
                <w:szCs w:val="22"/>
                <w:lang w:val="en-US"/>
              </w:rPr>
              <w:t xml:space="preserve"> is more similar to </w:t>
            </w:r>
            <w:r w:rsidR="00472CB0" w:rsidRPr="003D4E03">
              <w:rPr>
                <w:rFonts w:ascii="Arial" w:hAnsi="Arial" w:cs="Arial"/>
                <w:i/>
                <w:sz w:val="22"/>
                <w:szCs w:val="22"/>
                <w:lang w:val="en-US"/>
              </w:rPr>
              <w:t>q</w:t>
            </w:r>
            <w:r w:rsidR="00472CB0" w:rsidRPr="003D4E03">
              <w:rPr>
                <w:rFonts w:ascii="Arial" w:hAnsi="Arial" w:cs="Arial"/>
                <w:sz w:val="22"/>
                <w:szCs w:val="22"/>
                <w:lang w:val="en-US"/>
              </w:rPr>
              <w:t>.</w:t>
            </w:r>
          </w:p>
        </w:tc>
      </w:tr>
      <w:tr w:rsidR="00087494" w:rsidRPr="003D4E03" w14:paraId="34EC5F41" w14:textId="77777777" w:rsidTr="004C68DC">
        <w:trPr>
          <w:trHeight w:val="584"/>
        </w:trPr>
        <w:tc>
          <w:tcPr>
            <w:tcW w:w="629" w:type="pct"/>
            <w:hideMark/>
          </w:tcPr>
          <w:p w14:paraId="122E2CBB" w14:textId="00AA6DCB" w:rsidR="00087494" w:rsidRPr="003D4E03" w:rsidRDefault="009C63C0"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f</w:t>
            </w:r>
            <w:r w:rsidR="00087494" w:rsidRPr="003D4E03">
              <w:rPr>
                <w:rFonts w:ascii="Arial" w:hAnsi="Arial" w:cs="Arial"/>
                <w:sz w:val="22"/>
                <w:szCs w:val="22"/>
                <w:lang w:val="en-US"/>
              </w:rPr>
              <w:t>TEAM</w:t>
            </w:r>
          </w:p>
        </w:tc>
        <w:tc>
          <w:tcPr>
            <w:tcW w:w="4371" w:type="pct"/>
            <w:hideMark/>
          </w:tcPr>
          <w:p w14:paraId="1076B437" w14:textId="12B923C5"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 research teams participating in MIREX that </w:t>
            </w:r>
            <w:r w:rsidR="00D10E3F" w:rsidRPr="003D4E03">
              <w:rPr>
                <w:rFonts w:ascii="Arial" w:hAnsi="Arial" w:cs="Arial"/>
                <w:sz w:val="22"/>
                <w:szCs w:val="22"/>
                <w:lang w:val="en-US"/>
              </w:rPr>
              <w:t xml:space="preserve">retrieved </w:t>
            </w:r>
            <w:r w:rsidR="00D10E3F" w:rsidRPr="003D4E03">
              <w:rPr>
                <w:rFonts w:ascii="Arial" w:hAnsi="Arial" w:cs="Arial"/>
                <w:i/>
                <w:sz w:val="22"/>
                <w:szCs w:val="22"/>
                <w:lang w:val="en-US"/>
              </w:rPr>
              <w:t>d</w:t>
            </w:r>
            <w:r w:rsidRPr="003D4E03">
              <w:rPr>
                <w:rFonts w:ascii="Arial" w:hAnsi="Arial" w:cs="Arial"/>
                <w:sz w:val="22"/>
                <w:szCs w:val="22"/>
                <w:lang w:val="en-US"/>
              </w:rPr>
              <w:t xml:space="preserve"> for </w:t>
            </w:r>
            <w:r w:rsidRPr="003D4E03">
              <w:rPr>
                <w:rFonts w:ascii="Arial" w:hAnsi="Arial" w:cs="Arial"/>
                <w:i/>
                <w:sz w:val="22"/>
                <w:szCs w:val="22"/>
                <w:lang w:val="en-US"/>
              </w:rPr>
              <w:t>q</w:t>
            </w:r>
          </w:p>
        </w:tc>
      </w:tr>
      <w:tr w:rsidR="00087494" w:rsidRPr="003D4E03" w14:paraId="7C37FD83" w14:textId="77777777" w:rsidTr="004C68DC">
        <w:trPr>
          <w:trHeight w:val="584"/>
        </w:trPr>
        <w:tc>
          <w:tcPr>
            <w:tcW w:w="629" w:type="pct"/>
            <w:hideMark/>
          </w:tcPr>
          <w:p w14:paraId="6B0F1244" w14:textId="77777777"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OV</w:t>
            </w:r>
          </w:p>
        </w:tc>
        <w:tc>
          <w:tcPr>
            <w:tcW w:w="4371" w:type="pct"/>
            <w:hideMark/>
          </w:tcPr>
          <w:p w14:paraId="3C3C9BF6" w14:textId="77777777"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Degree of overlap between systems</w:t>
            </w:r>
          </w:p>
        </w:tc>
      </w:tr>
      <w:tr w:rsidR="00087494" w:rsidRPr="003D4E03" w14:paraId="233F2ADC" w14:textId="77777777" w:rsidTr="004C68DC">
        <w:trPr>
          <w:trHeight w:val="1008"/>
        </w:trPr>
        <w:tc>
          <w:tcPr>
            <w:tcW w:w="629" w:type="pct"/>
            <w:hideMark/>
          </w:tcPr>
          <w:p w14:paraId="0B057FEE" w14:textId="77777777"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aRANK</w:t>
            </w:r>
          </w:p>
        </w:tc>
        <w:tc>
          <w:tcPr>
            <w:tcW w:w="4371" w:type="pct"/>
            <w:hideMark/>
          </w:tcPr>
          <w:p w14:paraId="6D099251" w14:textId="77777777"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Average rank in which systems retrieved </w:t>
            </w:r>
            <w:r w:rsidRPr="003D4E03">
              <w:rPr>
                <w:rFonts w:ascii="Arial" w:hAnsi="Arial" w:cs="Arial"/>
                <w:i/>
                <w:sz w:val="22"/>
                <w:szCs w:val="22"/>
                <w:lang w:val="en-US"/>
              </w:rPr>
              <w:t>d</w:t>
            </w:r>
            <w:r w:rsidRPr="003D4E03">
              <w:rPr>
                <w:rFonts w:ascii="Arial" w:hAnsi="Arial" w:cs="Arial"/>
                <w:sz w:val="22"/>
                <w:szCs w:val="22"/>
                <w:lang w:val="en-US"/>
              </w:rPr>
              <w:t xml:space="preserve"> for </w:t>
            </w:r>
            <w:r w:rsidRPr="003D4E03">
              <w:rPr>
                <w:rFonts w:ascii="Arial" w:hAnsi="Arial" w:cs="Arial"/>
                <w:i/>
                <w:sz w:val="22"/>
                <w:szCs w:val="22"/>
                <w:lang w:val="en-US"/>
              </w:rPr>
              <w:t>q</w:t>
            </w:r>
            <w:r w:rsidRPr="003D4E03">
              <w:rPr>
                <w:rFonts w:ascii="Arial" w:hAnsi="Arial" w:cs="Arial"/>
                <w:sz w:val="22"/>
                <w:szCs w:val="22"/>
                <w:lang w:val="en-US"/>
              </w:rPr>
              <w:t xml:space="preserve">. Documents at the top are expected to be more similar to </w:t>
            </w:r>
            <w:r w:rsidRPr="003D4E03">
              <w:rPr>
                <w:rFonts w:ascii="Arial" w:hAnsi="Arial" w:cs="Arial"/>
                <w:i/>
                <w:sz w:val="22"/>
                <w:szCs w:val="22"/>
                <w:lang w:val="en-US"/>
              </w:rPr>
              <w:t>q</w:t>
            </w:r>
          </w:p>
        </w:tc>
      </w:tr>
      <w:tr w:rsidR="00087494" w:rsidRPr="003D4E03" w14:paraId="6C472405" w14:textId="77777777" w:rsidTr="004C68DC">
        <w:trPr>
          <w:trHeight w:val="584"/>
        </w:trPr>
        <w:tc>
          <w:tcPr>
            <w:tcW w:w="629" w:type="pct"/>
            <w:hideMark/>
          </w:tcPr>
          <w:p w14:paraId="495BF018" w14:textId="77777777"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sGEN</w:t>
            </w:r>
          </w:p>
        </w:tc>
        <w:tc>
          <w:tcPr>
            <w:tcW w:w="4371" w:type="pct"/>
            <w:hideMark/>
          </w:tcPr>
          <w:p w14:paraId="6716AF12" w14:textId="77777777"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Whether the musical genre of </w:t>
            </w:r>
            <w:r w:rsidRPr="003D4E03">
              <w:rPr>
                <w:rFonts w:ascii="Arial" w:hAnsi="Arial" w:cs="Arial"/>
                <w:i/>
                <w:sz w:val="22"/>
                <w:szCs w:val="22"/>
                <w:lang w:val="en-US"/>
              </w:rPr>
              <w:t>d</w:t>
            </w:r>
            <w:r w:rsidRPr="003D4E03">
              <w:rPr>
                <w:rFonts w:ascii="Arial" w:hAnsi="Arial" w:cs="Arial"/>
                <w:sz w:val="22"/>
                <w:szCs w:val="22"/>
                <w:lang w:val="en-US"/>
              </w:rPr>
              <w:t xml:space="preserve"> is the same as </w:t>
            </w:r>
            <w:r w:rsidRPr="003D4E03">
              <w:rPr>
                <w:rFonts w:ascii="Arial" w:hAnsi="Arial" w:cs="Arial"/>
                <w:i/>
                <w:sz w:val="22"/>
                <w:szCs w:val="22"/>
                <w:lang w:val="en-US"/>
              </w:rPr>
              <w:t>q</w:t>
            </w:r>
          </w:p>
        </w:tc>
      </w:tr>
      <w:tr w:rsidR="00087494" w:rsidRPr="003D4E03" w14:paraId="39830D12" w14:textId="77777777" w:rsidTr="004C68DC">
        <w:trPr>
          <w:trHeight w:val="1008"/>
        </w:trPr>
        <w:tc>
          <w:tcPr>
            <w:tcW w:w="629" w:type="pct"/>
            <w:hideMark/>
          </w:tcPr>
          <w:p w14:paraId="003DD5E5" w14:textId="0A7D0193" w:rsidR="00087494" w:rsidRPr="003D4E03" w:rsidRDefault="009C63C0"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f</w:t>
            </w:r>
            <w:r w:rsidR="00087494" w:rsidRPr="003D4E03">
              <w:rPr>
                <w:rFonts w:ascii="Arial" w:hAnsi="Arial" w:cs="Arial"/>
                <w:sz w:val="22"/>
                <w:szCs w:val="22"/>
                <w:lang w:val="en-US"/>
              </w:rPr>
              <w:t>GEN</w:t>
            </w:r>
          </w:p>
        </w:tc>
        <w:tc>
          <w:tcPr>
            <w:tcW w:w="4371" w:type="pct"/>
            <w:hideMark/>
          </w:tcPr>
          <w:p w14:paraId="5F437241" w14:textId="09A47D6C"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of al</w:t>
            </w:r>
            <w:r w:rsidR="00FC4C58" w:rsidRPr="003D4E03">
              <w:rPr>
                <w:rFonts w:ascii="Arial" w:hAnsi="Arial" w:cs="Arial"/>
                <w:sz w:val="22"/>
                <w:szCs w:val="22"/>
                <w:lang w:val="en-US"/>
              </w:rPr>
              <w:t>l</w:t>
            </w:r>
            <w:r w:rsidRPr="003D4E03">
              <w:rPr>
                <w:rFonts w:ascii="Arial" w:hAnsi="Arial" w:cs="Arial"/>
                <w:sz w:val="22"/>
                <w:szCs w:val="22"/>
                <w:lang w:val="en-US"/>
              </w:rPr>
              <w:t xml:space="preserve"> documents retrieved for </w:t>
            </w:r>
            <w:r w:rsidRPr="003D4E03">
              <w:rPr>
                <w:rFonts w:ascii="Arial" w:hAnsi="Arial" w:cs="Arial"/>
                <w:i/>
                <w:sz w:val="22"/>
                <w:szCs w:val="22"/>
                <w:lang w:val="en-US"/>
              </w:rPr>
              <w:t>q</w:t>
            </w:r>
            <w:r w:rsidRPr="003D4E03">
              <w:rPr>
                <w:rFonts w:ascii="Arial" w:hAnsi="Arial" w:cs="Arial"/>
                <w:sz w:val="22"/>
                <w:szCs w:val="22"/>
                <w:lang w:val="en-US"/>
              </w:rPr>
              <w:t xml:space="preserve"> that belong to the same musical genre than </w:t>
            </w:r>
            <w:r w:rsidRPr="003D4E03">
              <w:rPr>
                <w:rFonts w:ascii="Arial" w:hAnsi="Arial" w:cs="Arial"/>
                <w:i/>
                <w:sz w:val="22"/>
                <w:szCs w:val="22"/>
                <w:lang w:val="en-US"/>
              </w:rPr>
              <w:t>d</w:t>
            </w:r>
            <w:r w:rsidRPr="003D4E03">
              <w:rPr>
                <w:rFonts w:ascii="Arial" w:hAnsi="Arial" w:cs="Arial"/>
                <w:sz w:val="22"/>
                <w:szCs w:val="22"/>
                <w:lang w:val="en-US"/>
              </w:rPr>
              <w:t xml:space="preserve"> does</w:t>
            </w:r>
          </w:p>
        </w:tc>
      </w:tr>
      <w:tr w:rsidR="00087494" w:rsidRPr="003D4E03" w14:paraId="257EDD4E" w14:textId="77777777" w:rsidTr="004C68DC">
        <w:trPr>
          <w:trHeight w:val="1008"/>
        </w:trPr>
        <w:tc>
          <w:tcPr>
            <w:tcW w:w="629" w:type="pct"/>
            <w:hideMark/>
          </w:tcPr>
          <w:p w14:paraId="73992B26" w14:textId="173DAFE6" w:rsidR="00087494" w:rsidRPr="003D4E03" w:rsidRDefault="00C51B08"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f</w:t>
            </w:r>
            <w:r w:rsidR="00087494" w:rsidRPr="003D4E03">
              <w:rPr>
                <w:rFonts w:ascii="Arial" w:hAnsi="Arial" w:cs="Arial"/>
                <w:sz w:val="22"/>
                <w:szCs w:val="22"/>
                <w:lang w:val="en-US"/>
              </w:rPr>
              <w:t>ART</w:t>
            </w:r>
          </w:p>
        </w:tc>
        <w:tc>
          <w:tcPr>
            <w:tcW w:w="4371" w:type="pct"/>
            <w:hideMark/>
          </w:tcPr>
          <w:p w14:paraId="5619592C" w14:textId="77777777" w:rsidR="00087494" w:rsidRPr="003D4E03" w:rsidRDefault="00087494" w:rsidP="00087494">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 of documents retrieved for </w:t>
            </w:r>
            <w:r w:rsidRPr="003D4E03">
              <w:rPr>
                <w:rFonts w:ascii="Arial" w:hAnsi="Arial" w:cs="Arial"/>
                <w:i/>
                <w:sz w:val="22"/>
                <w:szCs w:val="22"/>
                <w:lang w:val="en-US"/>
              </w:rPr>
              <w:t xml:space="preserve">q </w:t>
            </w:r>
            <w:r w:rsidRPr="003D4E03">
              <w:rPr>
                <w:rFonts w:ascii="Arial" w:hAnsi="Arial" w:cs="Arial"/>
                <w:sz w:val="22"/>
                <w:szCs w:val="22"/>
                <w:lang w:val="en-US"/>
              </w:rPr>
              <w:t xml:space="preserve">that belong to the same artist as </w:t>
            </w:r>
            <w:r w:rsidRPr="003D4E03">
              <w:rPr>
                <w:rFonts w:ascii="Arial" w:hAnsi="Arial" w:cs="Arial"/>
                <w:i/>
                <w:sz w:val="22"/>
                <w:szCs w:val="22"/>
                <w:lang w:val="en-US"/>
              </w:rPr>
              <w:t>d</w:t>
            </w:r>
            <w:r w:rsidRPr="003D4E03">
              <w:rPr>
                <w:rFonts w:ascii="Arial" w:hAnsi="Arial" w:cs="Arial"/>
                <w:sz w:val="22"/>
                <w:szCs w:val="22"/>
                <w:lang w:val="en-US"/>
              </w:rPr>
              <w:t xml:space="preserve"> does</w:t>
            </w:r>
          </w:p>
        </w:tc>
      </w:tr>
    </w:tbl>
    <w:p w14:paraId="4369B6CE" w14:textId="77777777" w:rsidR="00E16DC8" w:rsidRPr="003D4E03" w:rsidRDefault="00E16DC8" w:rsidP="00087494">
      <w:pPr>
        <w:widowControl w:val="0"/>
        <w:autoSpaceDE w:val="0"/>
        <w:autoSpaceDN w:val="0"/>
        <w:adjustRightInd w:val="0"/>
        <w:spacing w:line="360" w:lineRule="auto"/>
        <w:jc w:val="both"/>
        <w:rPr>
          <w:rFonts w:ascii="Arial" w:hAnsi="Arial" w:cs="Arial"/>
          <w:sz w:val="22"/>
          <w:szCs w:val="22"/>
          <w:lang w:val="en-US"/>
        </w:rPr>
      </w:pPr>
    </w:p>
    <w:p w14:paraId="421750A1" w14:textId="7F524A3D" w:rsidR="00087494" w:rsidRPr="003D4E03" w:rsidRDefault="00E16DC8" w:rsidP="00E16DC8">
      <w:pPr>
        <w:widowControl w:val="0"/>
        <w:autoSpaceDE w:val="0"/>
        <w:autoSpaceDN w:val="0"/>
        <w:adjustRightInd w:val="0"/>
        <w:spacing w:line="360" w:lineRule="auto"/>
        <w:jc w:val="center"/>
        <w:rPr>
          <w:rFonts w:ascii="Arial" w:hAnsi="Arial" w:cs="Arial"/>
          <w:sz w:val="16"/>
          <w:szCs w:val="16"/>
          <w:lang w:val="en-US"/>
        </w:rPr>
      </w:pPr>
      <w:r w:rsidRPr="003D4E03">
        <w:rPr>
          <w:rFonts w:ascii="Arial" w:hAnsi="Arial" w:cs="Arial"/>
          <w:i/>
          <w:sz w:val="16"/>
          <w:szCs w:val="16"/>
          <w:lang w:val="en-US"/>
        </w:rPr>
        <w:t xml:space="preserve">Table 1.  </w:t>
      </w:r>
      <w:r w:rsidRPr="003D4E03">
        <w:rPr>
          <w:rFonts w:ascii="Arial" w:hAnsi="Arial" w:cs="Arial"/>
          <w:sz w:val="16"/>
          <w:szCs w:val="16"/>
          <w:lang w:val="en-US"/>
        </w:rPr>
        <w:t>Output-based features</w:t>
      </w:r>
    </w:p>
    <w:p w14:paraId="3BFCAD15" w14:textId="77777777" w:rsidR="00E16DC8" w:rsidRPr="003D4E03" w:rsidRDefault="00E16DC8" w:rsidP="00087494">
      <w:pPr>
        <w:widowControl w:val="0"/>
        <w:autoSpaceDE w:val="0"/>
        <w:autoSpaceDN w:val="0"/>
        <w:adjustRightInd w:val="0"/>
        <w:spacing w:line="360" w:lineRule="auto"/>
        <w:jc w:val="both"/>
        <w:rPr>
          <w:rFonts w:ascii="Arial" w:hAnsi="Arial" w:cs="Arial"/>
          <w:lang w:val="en-US"/>
        </w:rPr>
      </w:pPr>
    </w:p>
    <w:p w14:paraId="1C33337F" w14:textId="5ACB7C8C" w:rsidR="00E16DC8" w:rsidRPr="003D4E03" w:rsidRDefault="00D10E3F" w:rsidP="00E16DC8">
      <w:pPr>
        <w:pStyle w:val="Prrafodelista"/>
        <w:widowControl w:val="0"/>
        <w:numPr>
          <w:ilvl w:val="0"/>
          <w:numId w:val="19"/>
        </w:numPr>
        <w:autoSpaceDE w:val="0"/>
        <w:autoSpaceDN w:val="0"/>
        <w:adjustRightInd w:val="0"/>
        <w:spacing w:line="360" w:lineRule="auto"/>
        <w:ind w:left="709" w:hanging="349"/>
        <w:jc w:val="both"/>
        <w:rPr>
          <w:rFonts w:ascii="Arial" w:hAnsi="Arial" w:cs="Arial"/>
          <w:lang w:val="en-US"/>
        </w:rPr>
      </w:pPr>
      <w:r w:rsidRPr="003D4E03">
        <w:rPr>
          <w:rFonts w:ascii="Arial" w:hAnsi="Arial" w:cs="Arial"/>
          <w:b/>
          <w:lang w:val="en-US"/>
        </w:rPr>
        <w:t>Judgment-based features:</w:t>
      </w:r>
      <w:r w:rsidR="00E16DC8" w:rsidRPr="003D4E03">
        <w:rPr>
          <w:rFonts w:ascii="Arial" w:hAnsi="Arial" w:cs="Arial"/>
          <w:lang w:val="en-US"/>
        </w:rPr>
        <w:t xml:space="preserve">  Utilizes known judgments (See Table 2)</w:t>
      </w:r>
    </w:p>
    <w:p w14:paraId="4B75F408" w14:textId="77777777" w:rsidR="00501A83" w:rsidRPr="003D4E03" w:rsidRDefault="00501A83" w:rsidP="00501A83">
      <w:pPr>
        <w:pStyle w:val="Prrafodelista"/>
        <w:widowControl w:val="0"/>
        <w:autoSpaceDE w:val="0"/>
        <w:autoSpaceDN w:val="0"/>
        <w:adjustRightInd w:val="0"/>
        <w:spacing w:line="360" w:lineRule="auto"/>
        <w:ind w:left="709"/>
        <w:jc w:val="both"/>
        <w:rPr>
          <w:rFonts w:ascii="Arial" w:hAnsi="Arial" w:cs="Arial"/>
          <w:lang w:val="en-US"/>
        </w:rPr>
      </w:pPr>
    </w:p>
    <w:tbl>
      <w:tblPr>
        <w:tblStyle w:val="Tablaconcuadrcula"/>
        <w:tblW w:w="5000" w:type="pct"/>
        <w:tblLook w:val="0420" w:firstRow="1" w:lastRow="0" w:firstColumn="0" w:lastColumn="0" w:noHBand="0" w:noVBand="1"/>
      </w:tblPr>
      <w:tblGrid>
        <w:gridCol w:w="1177"/>
        <w:gridCol w:w="7877"/>
      </w:tblGrid>
      <w:tr w:rsidR="00D10E3F" w:rsidRPr="003D4E03" w14:paraId="1D7ED49D" w14:textId="77777777" w:rsidTr="004C68DC">
        <w:trPr>
          <w:trHeight w:val="584"/>
        </w:trPr>
        <w:tc>
          <w:tcPr>
            <w:tcW w:w="650" w:type="pct"/>
            <w:shd w:val="clear" w:color="auto" w:fill="CCCCCC"/>
            <w:vAlign w:val="bottom"/>
            <w:hideMark/>
          </w:tcPr>
          <w:p w14:paraId="39B13AEF" w14:textId="77777777" w:rsidR="00A17B58" w:rsidRPr="003D4E03" w:rsidRDefault="00D10E3F" w:rsidP="00D10E3F">
            <w:pPr>
              <w:widowControl w:val="0"/>
              <w:autoSpaceDE w:val="0"/>
              <w:autoSpaceDN w:val="0"/>
              <w:adjustRightInd w:val="0"/>
              <w:spacing w:line="360" w:lineRule="auto"/>
              <w:jc w:val="center"/>
              <w:rPr>
                <w:rFonts w:ascii="Arial" w:hAnsi="Arial" w:cs="Arial"/>
                <w:b/>
                <w:bCs/>
                <w:sz w:val="22"/>
                <w:szCs w:val="22"/>
                <w:highlight w:val="lightGray"/>
                <w:lang w:val="en-US"/>
              </w:rPr>
            </w:pPr>
            <w:r w:rsidRPr="003D4E03">
              <w:rPr>
                <w:rFonts w:ascii="Arial" w:hAnsi="Arial" w:cs="Arial"/>
                <w:b/>
                <w:bCs/>
                <w:sz w:val="22"/>
                <w:szCs w:val="22"/>
                <w:highlight w:val="lightGray"/>
                <w:lang w:val="en-US"/>
              </w:rPr>
              <w:t>Feature</w:t>
            </w:r>
          </w:p>
        </w:tc>
        <w:tc>
          <w:tcPr>
            <w:tcW w:w="4350" w:type="pct"/>
            <w:shd w:val="clear" w:color="auto" w:fill="CCCCCC"/>
            <w:vAlign w:val="bottom"/>
            <w:hideMark/>
          </w:tcPr>
          <w:p w14:paraId="5F2EB266" w14:textId="5612BC64" w:rsidR="00A17B58" w:rsidRPr="003D4E03" w:rsidRDefault="00D10E3F" w:rsidP="00D10E3F">
            <w:pPr>
              <w:pStyle w:val="Prrafodelista"/>
              <w:widowControl w:val="0"/>
              <w:autoSpaceDE w:val="0"/>
              <w:autoSpaceDN w:val="0"/>
              <w:adjustRightInd w:val="0"/>
              <w:spacing w:line="360" w:lineRule="auto"/>
              <w:ind w:left="1080"/>
              <w:jc w:val="center"/>
              <w:rPr>
                <w:rFonts w:ascii="Arial" w:hAnsi="Arial" w:cs="Arial"/>
                <w:sz w:val="22"/>
                <w:szCs w:val="22"/>
                <w:lang w:val="en-US"/>
              </w:rPr>
            </w:pPr>
            <w:r w:rsidRPr="003D4E03">
              <w:rPr>
                <w:rFonts w:ascii="Arial" w:hAnsi="Arial" w:cs="Arial"/>
                <w:b/>
                <w:bCs/>
                <w:sz w:val="22"/>
                <w:szCs w:val="22"/>
                <w:lang w:val="en-US"/>
              </w:rPr>
              <w:t>Description</w:t>
            </w:r>
          </w:p>
        </w:tc>
      </w:tr>
      <w:tr w:rsidR="00D10E3F" w:rsidRPr="003D4E03" w14:paraId="6A2D68F5" w14:textId="77777777" w:rsidTr="005A62A1">
        <w:trPr>
          <w:trHeight w:val="510"/>
        </w:trPr>
        <w:tc>
          <w:tcPr>
            <w:tcW w:w="650" w:type="pct"/>
            <w:hideMark/>
          </w:tcPr>
          <w:p w14:paraId="25AF518B" w14:textId="6D1EC44C" w:rsidR="00A17B58" w:rsidRPr="003D4E03" w:rsidRDefault="005A62A1" w:rsidP="00D10E3F">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a</w:t>
            </w:r>
            <w:r w:rsidR="00D10E3F" w:rsidRPr="003D4E03">
              <w:rPr>
                <w:rFonts w:ascii="Arial" w:hAnsi="Arial" w:cs="Arial"/>
                <w:sz w:val="22"/>
                <w:szCs w:val="22"/>
                <w:lang w:val="en-US"/>
              </w:rPr>
              <w:t>SYS</w:t>
            </w:r>
          </w:p>
        </w:tc>
        <w:tc>
          <w:tcPr>
            <w:tcW w:w="4350" w:type="pct"/>
            <w:hideMark/>
          </w:tcPr>
          <w:p w14:paraId="22E8A484" w14:textId="33AC658A" w:rsidR="005A62A1" w:rsidRPr="003D4E03" w:rsidRDefault="005A62A1" w:rsidP="00D01651">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Average relevance </w:t>
            </w:r>
            <w:r w:rsidR="00D01651" w:rsidRPr="003D4E03">
              <w:rPr>
                <w:rFonts w:ascii="Arial" w:hAnsi="Arial" w:cs="Arial"/>
                <w:sz w:val="22"/>
                <w:szCs w:val="22"/>
                <w:lang w:val="en-US"/>
              </w:rPr>
              <w:t>of documents</w:t>
            </w:r>
            <w:r w:rsidRPr="003D4E03">
              <w:rPr>
                <w:rFonts w:ascii="Arial" w:hAnsi="Arial" w:cs="Arial"/>
                <w:sz w:val="22"/>
                <w:szCs w:val="22"/>
                <w:lang w:val="en-US"/>
              </w:rPr>
              <w:t xml:space="preserve"> retrieved by the system</w:t>
            </w:r>
          </w:p>
          <w:p w14:paraId="51D8186A" w14:textId="50D4A7C6" w:rsidR="00A17B58" w:rsidRPr="003D4E03" w:rsidRDefault="00A17B58" w:rsidP="00D01651">
            <w:pPr>
              <w:widowControl w:val="0"/>
              <w:autoSpaceDE w:val="0"/>
              <w:autoSpaceDN w:val="0"/>
              <w:adjustRightInd w:val="0"/>
              <w:spacing w:line="360" w:lineRule="auto"/>
              <w:jc w:val="both"/>
              <w:rPr>
                <w:rFonts w:ascii="Arial" w:hAnsi="Arial" w:cs="Arial"/>
                <w:sz w:val="22"/>
                <w:szCs w:val="22"/>
                <w:lang w:val="en-US"/>
              </w:rPr>
            </w:pPr>
          </w:p>
        </w:tc>
      </w:tr>
      <w:tr w:rsidR="00D10E3F" w:rsidRPr="003D4E03" w14:paraId="08016A99" w14:textId="77777777" w:rsidTr="004C68DC">
        <w:trPr>
          <w:trHeight w:val="584"/>
        </w:trPr>
        <w:tc>
          <w:tcPr>
            <w:tcW w:w="650" w:type="pct"/>
            <w:hideMark/>
          </w:tcPr>
          <w:p w14:paraId="6B205FA9" w14:textId="0E207793" w:rsidR="00A17B58" w:rsidRPr="003D4E03" w:rsidRDefault="00D01651" w:rsidP="005A62A1">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aDOC</w:t>
            </w:r>
          </w:p>
        </w:tc>
        <w:tc>
          <w:tcPr>
            <w:tcW w:w="4350" w:type="pct"/>
            <w:hideMark/>
          </w:tcPr>
          <w:p w14:paraId="149D46AD" w14:textId="1462B8E4" w:rsidR="00D01651" w:rsidRPr="003D4E03" w:rsidRDefault="00F1116E" w:rsidP="00D01651">
            <w:pPr>
              <w:widowControl w:val="0"/>
              <w:autoSpaceDE w:val="0"/>
              <w:autoSpaceDN w:val="0"/>
              <w:adjustRightInd w:val="0"/>
              <w:spacing w:line="360" w:lineRule="auto"/>
              <w:jc w:val="both"/>
              <w:rPr>
                <w:rFonts w:ascii="Arial" w:hAnsi="Arial" w:cs="Arial"/>
                <w:i/>
                <w:sz w:val="22"/>
                <w:szCs w:val="22"/>
                <w:lang w:val="en-US"/>
              </w:rPr>
            </w:pPr>
            <w:r w:rsidRPr="003D4E03">
              <w:rPr>
                <w:rFonts w:ascii="Arial" w:hAnsi="Arial" w:cs="Arial"/>
                <w:sz w:val="22"/>
                <w:szCs w:val="22"/>
                <w:lang w:val="en-US"/>
              </w:rPr>
              <w:t>Average relevance of</w:t>
            </w:r>
            <w:r w:rsidR="00D01651" w:rsidRPr="003D4E03">
              <w:rPr>
                <w:rFonts w:ascii="Arial" w:hAnsi="Arial" w:cs="Arial"/>
                <w:sz w:val="22"/>
                <w:szCs w:val="22"/>
                <w:lang w:val="en-US"/>
              </w:rPr>
              <w:t xml:space="preserve"> </w:t>
            </w:r>
            <w:r w:rsidRPr="003D4E03">
              <w:rPr>
                <w:rFonts w:ascii="Arial" w:hAnsi="Arial" w:cs="Arial"/>
                <w:sz w:val="22"/>
                <w:szCs w:val="22"/>
                <w:lang w:val="en-US"/>
              </w:rPr>
              <w:t>all the other documents</w:t>
            </w:r>
            <w:r w:rsidR="00D01651" w:rsidRPr="003D4E03">
              <w:rPr>
                <w:rFonts w:ascii="Arial" w:hAnsi="Arial" w:cs="Arial"/>
                <w:sz w:val="22"/>
                <w:szCs w:val="22"/>
                <w:lang w:val="en-US"/>
              </w:rPr>
              <w:t xml:space="preserve"> retrieved for </w:t>
            </w:r>
            <w:r w:rsidR="00D01651" w:rsidRPr="003D4E03">
              <w:rPr>
                <w:rFonts w:ascii="Arial" w:hAnsi="Arial" w:cs="Arial"/>
                <w:i/>
                <w:sz w:val="22"/>
                <w:szCs w:val="22"/>
                <w:lang w:val="en-US"/>
              </w:rPr>
              <w:t xml:space="preserve">q </w:t>
            </w:r>
          </w:p>
          <w:p w14:paraId="5402BC5F" w14:textId="2B67F8AD" w:rsidR="00A17B58" w:rsidRPr="003D4E03" w:rsidRDefault="00A17B58" w:rsidP="00D01651">
            <w:pPr>
              <w:widowControl w:val="0"/>
              <w:autoSpaceDE w:val="0"/>
              <w:autoSpaceDN w:val="0"/>
              <w:adjustRightInd w:val="0"/>
              <w:spacing w:line="360" w:lineRule="auto"/>
              <w:jc w:val="both"/>
              <w:rPr>
                <w:rFonts w:ascii="Arial" w:hAnsi="Arial" w:cs="Arial"/>
                <w:sz w:val="22"/>
                <w:szCs w:val="22"/>
                <w:lang w:val="en-US"/>
              </w:rPr>
            </w:pPr>
          </w:p>
        </w:tc>
      </w:tr>
      <w:tr w:rsidR="00D10E3F" w:rsidRPr="003D4E03" w14:paraId="4602EDAA" w14:textId="77777777" w:rsidTr="004C68DC">
        <w:trPr>
          <w:trHeight w:val="584"/>
        </w:trPr>
        <w:tc>
          <w:tcPr>
            <w:tcW w:w="650" w:type="pct"/>
            <w:hideMark/>
          </w:tcPr>
          <w:p w14:paraId="39631A24" w14:textId="6E71032F" w:rsidR="00A17B58" w:rsidRPr="003D4E03" w:rsidRDefault="005A62A1" w:rsidP="00D01651">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a</w:t>
            </w:r>
            <w:r w:rsidR="00D01651" w:rsidRPr="003D4E03">
              <w:rPr>
                <w:rFonts w:ascii="Arial" w:hAnsi="Arial" w:cs="Arial"/>
                <w:sz w:val="22"/>
                <w:szCs w:val="22"/>
                <w:lang w:val="en-US"/>
              </w:rPr>
              <w:t>GEN</w:t>
            </w:r>
          </w:p>
        </w:tc>
        <w:tc>
          <w:tcPr>
            <w:tcW w:w="4350" w:type="pct"/>
            <w:hideMark/>
          </w:tcPr>
          <w:p w14:paraId="29EEB783" w14:textId="7779874C" w:rsidR="00A17B58" w:rsidRPr="003D4E03" w:rsidRDefault="00D01651" w:rsidP="00D01651">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Average relevance of all the documents retrieved for </w:t>
            </w:r>
            <w:r w:rsidR="00F1116E" w:rsidRPr="003D4E03">
              <w:rPr>
                <w:rFonts w:ascii="Arial" w:hAnsi="Arial" w:cs="Arial"/>
                <w:i/>
                <w:sz w:val="22"/>
                <w:szCs w:val="22"/>
                <w:lang w:val="en-US"/>
              </w:rPr>
              <w:t>q</w:t>
            </w:r>
            <w:r w:rsidR="00F1116E" w:rsidRPr="003D4E03">
              <w:rPr>
                <w:rFonts w:ascii="Arial" w:hAnsi="Arial" w:cs="Arial"/>
                <w:sz w:val="22"/>
                <w:szCs w:val="22"/>
                <w:lang w:val="en-US"/>
              </w:rPr>
              <w:t xml:space="preserve"> that</w:t>
            </w:r>
            <w:r w:rsidRPr="003D4E03">
              <w:rPr>
                <w:rFonts w:ascii="Arial" w:hAnsi="Arial" w:cs="Arial"/>
                <w:sz w:val="22"/>
                <w:szCs w:val="22"/>
                <w:lang w:val="en-US"/>
              </w:rPr>
              <w:t xml:space="preserve"> belong to the same genre as </w:t>
            </w:r>
            <w:r w:rsidR="00F1116E" w:rsidRPr="003D4E03">
              <w:rPr>
                <w:rFonts w:ascii="Arial" w:hAnsi="Arial" w:cs="Arial"/>
                <w:i/>
                <w:sz w:val="22"/>
                <w:szCs w:val="22"/>
                <w:lang w:val="en-US"/>
              </w:rPr>
              <w:t>d</w:t>
            </w:r>
            <w:r w:rsidR="00F1116E" w:rsidRPr="003D4E03">
              <w:rPr>
                <w:rFonts w:ascii="Arial" w:hAnsi="Arial" w:cs="Arial"/>
                <w:sz w:val="22"/>
                <w:szCs w:val="22"/>
                <w:lang w:val="en-US"/>
              </w:rPr>
              <w:t xml:space="preserve"> does</w:t>
            </w:r>
          </w:p>
        </w:tc>
      </w:tr>
      <w:tr w:rsidR="00D10E3F" w:rsidRPr="003D4E03" w14:paraId="5900A6EA" w14:textId="77777777" w:rsidTr="004C68DC">
        <w:trPr>
          <w:trHeight w:val="584"/>
        </w:trPr>
        <w:tc>
          <w:tcPr>
            <w:tcW w:w="650" w:type="pct"/>
            <w:hideMark/>
          </w:tcPr>
          <w:p w14:paraId="47235254" w14:textId="31E325D4" w:rsidR="00A17B58" w:rsidRPr="003D4E03" w:rsidRDefault="00D01651" w:rsidP="00D10E3F">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aART</w:t>
            </w:r>
          </w:p>
        </w:tc>
        <w:tc>
          <w:tcPr>
            <w:tcW w:w="4350" w:type="pct"/>
            <w:hideMark/>
          </w:tcPr>
          <w:p w14:paraId="311A4CCA" w14:textId="0D757E40" w:rsidR="00A17B58" w:rsidRPr="003D4E03" w:rsidRDefault="00D01651" w:rsidP="00D01651">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Average relevance of all the documents retrieved for </w:t>
            </w:r>
            <w:r w:rsidR="00F1116E" w:rsidRPr="003D4E03">
              <w:rPr>
                <w:rFonts w:ascii="Arial" w:hAnsi="Arial" w:cs="Arial"/>
                <w:i/>
                <w:sz w:val="22"/>
                <w:szCs w:val="22"/>
                <w:lang w:val="en-US"/>
              </w:rPr>
              <w:t>q</w:t>
            </w:r>
            <w:r w:rsidR="00F1116E" w:rsidRPr="003D4E03">
              <w:rPr>
                <w:rFonts w:ascii="Arial" w:hAnsi="Arial" w:cs="Arial"/>
                <w:sz w:val="22"/>
                <w:szCs w:val="22"/>
                <w:lang w:val="en-US"/>
              </w:rPr>
              <w:t xml:space="preserve"> performed</w:t>
            </w:r>
            <w:r w:rsidRPr="003D4E03">
              <w:rPr>
                <w:rFonts w:ascii="Arial" w:hAnsi="Arial" w:cs="Arial"/>
                <w:sz w:val="22"/>
                <w:szCs w:val="22"/>
                <w:lang w:val="en-US"/>
              </w:rPr>
              <w:t xml:space="preserve"> by the same artist as </w:t>
            </w:r>
            <w:r w:rsidRPr="003D4E03">
              <w:rPr>
                <w:rFonts w:ascii="Arial" w:hAnsi="Arial" w:cs="Arial"/>
                <w:i/>
                <w:sz w:val="22"/>
                <w:szCs w:val="22"/>
                <w:lang w:val="en-US"/>
              </w:rPr>
              <w:t>d</w:t>
            </w:r>
            <w:r w:rsidRPr="003D4E03">
              <w:rPr>
                <w:rFonts w:ascii="Arial" w:hAnsi="Arial" w:cs="Arial"/>
                <w:sz w:val="22"/>
                <w:szCs w:val="22"/>
                <w:lang w:val="en-US"/>
              </w:rPr>
              <w:t xml:space="preserve"> </w:t>
            </w:r>
          </w:p>
        </w:tc>
      </w:tr>
      <w:tr w:rsidR="00D10E3F" w:rsidRPr="003D4E03" w14:paraId="5AA93707" w14:textId="77777777" w:rsidTr="00F1116E">
        <w:trPr>
          <w:trHeight w:val="648"/>
        </w:trPr>
        <w:tc>
          <w:tcPr>
            <w:tcW w:w="650" w:type="pct"/>
            <w:hideMark/>
          </w:tcPr>
          <w:p w14:paraId="6C9D1A3C" w14:textId="6041D9DF" w:rsidR="00A17B58" w:rsidRPr="003D4E03" w:rsidRDefault="00A7111D" w:rsidP="00D10E3F">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a</w:t>
            </w:r>
            <w:r w:rsidR="00D10E3F" w:rsidRPr="003D4E03">
              <w:rPr>
                <w:rFonts w:ascii="Arial" w:hAnsi="Arial" w:cs="Arial"/>
                <w:sz w:val="22"/>
                <w:szCs w:val="22"/>
                <w:lang w:val="en-US"/>
              </w:rPr>
              <w:t>ART</w:t>
            </w:r>
          </w:p>
        </w:tc>
        <w:tc>
          <w:tcPr>
            <w:tcW w:w="4350" w:type="pct"/>
            <w:hideMark/>
          </w:tcPr>
          <w:p w14:paraId="62045121" w14:textId="77777777" w:rsidR="00A17B58" w:rsidRPr="003D4E03" w:rsidRDefault="00D10E3F" w:rsidP="00D01651">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sz w:val="22"/>
                <w:szCs w:val="22"/>
                <w:lang w:val="en-US"/>
              </w:rPr>
              <w:t xml:space="preserve">% of documents retrieved for </w:t>
            </w:r>
            <w:r w:rsidRPr="003D4E03">
              <w:rPr>
                <w:rFonts w:ascii="Arial" w:hAnsi="Arial" w:cs="Arial"/>
                <w:i/>
                <w:sz w:val="22"/>
                <w:szCs w:val="22"/>
                <w:lang w:val="en-US"/>
              </w:rPr>
              <w:t>q</w:t>
            </w:r>
            <w:r w:rsidRPr="003D4E03">
              <w:rPr>
                <w:rFonts w:ascii="Arial" w:hAnsi="Arial" w:cs="Arial"/>
                <w:sz w:val="22"/>
                <w:szCs w:val="22"/>
                <w:lang w:val="en-US"/>
              </w:rPr>
              <w:t xml:space="preserve"> that belong to the same artist as </w:t>
            </w:r>
            <w:r w:rsidRPr="003D4E03">
              <w:rPr>
                <w:rFonts w:ascii="Arial" w:hAnsi="Arial" w:cs="Arial"/>
                <w:i/>
                <w:sz w:val="22"/>
                <w:szCs w:val="22"/>
                <w:lang w:val="en-US"/>
              </w:rPr>
              <w:t>d</w:t>
            </w:r>
            <w:r w:rsidRPr="003D4E03">
              <w:rPr>
                <w:rFonts w:ascii="Arial" w:hAnsi="Arial" w:cs="Arial"/>
                <w:sz w:val="22"/>
                <w:szCs w:val="22"/>
                <w:lang w:val="en-US"/>
              </w:rPr>
              <w:t xml:space="preserve"> does</w:t>
            </w:r>
          </w:p>
        </w:tc>
      </w:tr>
    </w:tbl>
    <w:p w14:paraId="3ACA6E97" w14:textId="77777777" w:rsidR="00E16DC8" w:rsidRPr="003D4E03" w:rsidRDefault="00E16DC8" w:rsidP="003B2C06">
      <w:pPr>
        <w:widowControl w:val="0"/>
        <w:autoSpaceDE w:val="0"/>
        <w:autoSpaceDN w:val="0"/>
        <w:adjustRightInd w:val="0"/>
        <w:spacing w:line="360" w:lineRule="auto"/>
        <w:rPr>
          <w:rFonts w:ascii="Arial" w:hAnsi="Arial" w:cs="Arial"/>
          <w:i/>
          <w:sz w:val="22"/>
          <w:szCs w:val="22"/>
          <w:lang w:val="en-US"/>
        </w:rPr>
      </w:pPr>
    </w:p>
    <w:p w14:paraId="22095EC2" w14:textId="2A5BB64E" w:rsidR="00131368" w:rsidRPr="003D4E03" w:rsidRDefault="00E16DC8" w:rsidP="00F1116E">
      <w:pPr>
        <w:widowControl w:val="0"/>
        <w:autoSpaceDE w:val="0"/>
        <w:autoSpaceDN w:val="0"/>
        <w:adjustRightInd w:val="0"/>
        <w:spacing w:line="360" w:lineRule="auto"/>
        <w:jc w:val="center"/>
        <w:rPr>
          <w:rFonts w:ascii="Arial" w:hAnsi="Arial" w:cs="Arial"/>
          <w:sz w:val="16"/>
          <w:szCs w:val="16"/>
          <w:lang w:val="en-US"/>
        </w:rPr>
      </w:pPr>
      <w:r w:rsidRPr="003D4E03">
        <w:rPr>
          <w:rFonts w:ascii="Arial" w:hAnsi="Arial" w:cs="Arial"/>
          <w:i/>
          <w:sz w:val="16"/>
          <w:szCs w:val="16"/>
          <w:lang w:val="en-US"/>
        </w:rPr>
        <w:t xml:space="preserve">Table 2.  </w:t>
      </w:r>
      <w:r w:rsidRPr="003D4E03">
        <w:rPr>
          <w:rFonts w:ascii="Arial" w:hAnsi="Arial" w:cs="Arial"/>
          <w:sz w:val="16"/>
          <w:szCs w:val="16"/>
          <w:lang w:val="en-US"/>
        </w:rPr>
        <w:t>Judgment-based features</w:t>
      </w:r>
    </w:p>
    <w:p w14:paraId="071FA356" w14:textId="77777777" w:rsidR="00501A83" w:rsidRPr="003D4E03" w:rsidRDefault="00501A83" w:rsidP="00F1116E">
      <w:pPr>
        <w:widowControl w:val="0"/>
        <w:autoSpaceDE w:val="0"/>
        <w:autoSpaceDN w:val="0"/>
        <w:adjustRightInd w:val="0"/>
        <w:spacing w:line="360" w:lineRule="auto"/>
        <w:jc w:val="center"/>
        <w:rPr>
          <w:rFonts w:ascii="Arial" w:hAnsi="Arial" w:cs="Arial"/>
          <w:sz w:val="16"/>
          <w:szCs w:val="16"/>
          <w:lang w:val="en-US"/>
        </w:rPr>
      </w:pPr>
    </w:p>
    <w:p w14:paraId="63C9D835" w14:textId="77777777" w:rsidR="00501A83" w:rsidRPr="003D4E03" w:rsidRDefault="00501A83" w:rsidP="00F1116E">
      <w:pPr>
        <w:widowControl w:val="0"/>
        <w:autoSpaceDE w:val="0"/>
        <w:autoSpaceDN w:val="0"/>
        <w:adjustRightInd w:val="0"/>
        <w:spacing w:line="360" w:lineRule="auto"/>
        <w:jc w:val="center"/>
        <w:rPr>
          <w:rFonts w:ascii="Arial" w:hAnsi="Arial" w:cs="Arial"/>
          <w:sz w:val="16"/>
          <w:szCs w:val="16"/>
          <w:lang w:val="en-US"/>
        </w:rPr>
      </w:pPr>
    </w:p>
    <w:p w14:paraId="197D981B" w14:textId="185B72FA" w:rsidR="00DC32E1" w:rsidRPr="003D4E03" w:rsidRDefault="00102CC0" w:rsidP="00A17B58">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These</w:t>
      </w:r>
      <w:r w:rsidR="00C90E44" w:rsidRPr="003D4E03">
        <w:rPr>
          <w:rFonts w:ascii="Arial" w:hAnsi="Arial" w:cs="Arial"/>
          <w:lang w:val="en-US"/>
        </w:rPr>
        <w:t xml:space="preserve"> models were created and fitted with</w:t>
      </w:r>
      <w:r w:rsidR="00A17B58" w:rsidRPr="003D4E03">
        <w:rPr>
          <w:rFonts w:ascii="Arial" w:hAnsi="Arial" w:cs="Arial"/>
          <w:lang w:val="en-US"/>
        </w:rPr>
        <w:t xml:space="preserve"> data from the task of AMS in MIREX 2007,2009,2010 and 2011.  </w:t>
      </w:r>
      <w:r w:rsidR="00C90E44" w:rsidRPr="003D4E03">
        <w:rPr>
          <w:rFonts w:ascii="Arial" w:hAnsi="Arial" w:cs="Arial"/>
          <w:lang w:val="en-US"/>
        </w:rPr>
        <w:t>Only those features that improve the model were selected.</w:t>
      </w:r>
      <w:r w:rsidR="00464BB9" w:rsidRPr="003D4E03">
        <w:rPr>
          <w:rFonts w:ascii="Arial" w:hAnsi="Arial" w:cs="Arial"/>
          <w:lang w:val="en-US"/>
        </w:rPr>
        <w:t xml:space="preserve"> </w:t>
      </w:r>
      <w:r w:rsidR="00DC32E1" w:rsidRPr="003D4E03">
        <w:rPr>
          <w:rFonts w:ascii="Arial" w:hAnsi="Arial" w:cs="Arial"/>
          <w:lang w:val="en-US"/>
        </w:rPr>
        <w:t>R</w:t>
      </w:r>
      <w:r w:rsidR="00DC32E1" w:rsidRPr="003D4E03">
        <w:rPr>
          <w:rFonts w:ascii="Arial" w:hAnsi="Arial" w:cs="Arial"/>
          <w:vertAlign w:val="superscript"/>
          <w:lang w:val="en-US"/>
        </w:rPr>
        <w:t xml:space="preserve">2 </w:t>
      </w:r>
      <w:r w:rsidR="00DC32E1" w:rsidRPr="003D4E03">
        <w:rPr>
          <w:rFonts w:ascii="Arial" w:hAnsi="Arial" w:cs="Arial"/>
          <w:lang w:val="en-US"/>
        </w:rPr>
        <w:t xml:space="preserve"> (coefficient of determination) was used to measure the variability of the predicted outputs, where a value of 1 means </w:t>
      </w:r>
      <w:r w:rsidR="00C90E44" w:rsidRPr="003D4E03">
        <w:rPr>
          <w:rFonts w:ascii="Arial" w:hAnsi="Arial" w:cs="Arial"/>
          <w:lang w:val="en-US"/>
        </w:rPr>
        <w:t>a perfect fit of the data by the model.</w:t>
      </w:r>
      <w:r w:rsidR="00DC32E1" w:rsidRPr="003D4E03">
        <w:rPr>
          <w:rFonts w:ascii="Arial" w:hAnsi="Arial" w:cs="Arial"/>
          <w:lang w:val="en-US"/>
        </w:rPr>
        <w:t xml:space="preserve"> Table 3 </w:t>
      </w:r>
      <w:r w:rsidR="001A5594" w:rsidRPr="003D4E03">
        <w:rPr>
          <w:rFonts w:ascii="Arial" w:hAnsi="Arial" w:cs="Arial"/>
          <w:lang w:val="en-US"/>
        </w:rPr>
        <w:t>introduces</w:t>
      </w:r>
      <w:r w:rsidR="00DC32E1" w:rsidRPr="003D4E03">
        <w:rPr>
          <w:rFonts w:ascii="Arial" w:hAnsi="Arial" w:cs="Arial"/>
          <w:lang w:val="en-US"/>
        </w:rPr>
        <w:t xml:space="preserve"> these results. </w:t>
      </w:r>
    </w:p>
    <w:p w14:paraId="67586DB8" w14:textId="77777777" w:rsidR="00464BB9" w:rsidRPr="003D4E03" w:rsidRDefault="00464BB9" w:rsidP="00A17B58">
      <w:pPr>
        <w:widowControl w:val="0"/>
        <w:autoSpaceDE w:val="0"/>
        <w:autoSpaceDN w:val="0"/>
        <w:adjustRightInd w:val="0"/>
        <w:spacing w:line="360" w:lineRule="auto"/>
        <w:jc w:val="both"/>
        <w:rPr>
          <w:rFonts w:ascii="Arial" w:hAnsi="Arial" w:cs="Arial"/>
          <w:sz w:val="22"/>
          <w:szCs w:val="22"/>
          <w:lang w:val="en-US"/>
        </w:rPr>
      </w:pPr>
    </w:p>
    <w:tbl>
      <w:tblPr>
        <w:tblStyle w:val="Tablaconcuadrcula"/>
        <w:tblW w:w="4496" w:type="pct"/>
        <w:jc w:val="center"/>
        <w:tblLook w:val="0420" w:firstRow="1" w:lastRow="0" w:firstColumn="0" w:lastColumn="0" w:noHBand="0" w:noVBand="1"/>
      </w:tblPr>
      <w:tblGrid>
        <w:gridCol w:w="1430"/>
        <w:gridCol w:w="4144"/>
        <w:gridCol w:w="1374"/>
        <w:gridCol w:w="1193"/>
      </w:tblGrid>
      <w:tr w:rsidR="00A7111D" w:rsidRPr="003D4E03" w14:paraId="5AD33380" w14:textId="77777777" w:rsidTr="00A7111D">
        <w:trPr>
          <w:trHeight w:val="626"/>
          <w:jc w:val="center"/>
        </w:trPr>
        <w:tc>
          <w:tcPr>
            <w:tcW w:w="878" w:type="pct"/>
            <w:shd w:val="clear" w:color="auto" w:fill="CCCCCC"/>
            <w:vAlign w:val="bottom"/>
            <w:hideMark/>
          </w:tcPr>
          <w:p w14:paraId="6E094B4F" w14:textId="77777777" w:rsidR="00A7111D" w:rsidRPr="003D4E03" w:rsidRDefault="00A7111D" w:rsidP="00DC32E1">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b/>
                <w:bCs/>
                <w:sz w:val="22"/>
                <w:szCs w:val="22"/>
                <w:lang w:val="en-US"/>
              </w:rPr>
              <w:t>Model</w:t>
            </w:r>
          </w:p>
        </w:tc>
        <w:tc>
          <w:tcPr>
            <w:tcW w:w="2545" w:type="pct"/>
            <w:shd w:val="clear" w:color="auto" w:fill="CCCCCC"/>
            <w:vAlign w:val="bottom"/>
            <w:hideMark/>
          </w:tcPr>
          <w:p w14:paraId="759B1500" w14:textId="77777777" w:rsidR="00A7111D" w:rsidRPr="003D4E03" w:rsidRDefault="00A7111D" w:rsidP="00DC32E1">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b/>
                <w:bCs/>
                <w:sz w:val="22"/>
                <w:szCs w:val="22"/>
                <w:lang w:val="en-US"/>
              </w:rPr>
              <w:t>Features</w:t>
            </w:r>
          </w:p>
        </w:tc>
        <w:tc>
          <w:tcPr>
            <w:tcW w:w="844" w:type="pct"/>
            <w:shd w:val="clear" w:color="auto" w:fill="CCCCCC"/>
            <w:vAlign w:val="bottom"/>
          </w:tcPr>
          <w:p w14:paraId="18B1604E" w14:textId="7051E032" w:rsidR="00A7111D" w:rsidRPr="003D4E03" w:rsidRDefault="00A7111D" w:rsidP="00C90E44">
            <w:pPr>
              <w:widowControl w:val="0"/>
              <w:autoSpaceDE w:val="0"/>
              <w:autoSpaceDN w:val="0"/>
              <w:adjustRightInd w:val="0"/>
              <w:spacing w:line="360" w:lineRule="auto"/>
              <w:jc w:val="center"/>
              <w:rPr>
                <w:rFonts w:ascii="Arial" w:hAnsi="Arial" w:cs="Arial"/>
                <w:b/>
                <w:bCs/>
                <w:sz w:val="22"/>
                <w:szCs w:val="22"/>
                <w:lang w:val="en-US"/>
              </w:rPr>
            </w:pPr>
            <w:r w:rsidRPr="003D4E03">
              <w:rPr>
                <w:rFonts w:ascii="Arial" w:hAnsi="Arial" w:cs="Arial"/>
                <w:b/>
                <w:bCs/>
                <w:sz w:val="22"/>
                <w:szCs w:val="22"/>
                <w:lang w:val="en-US"/>
              </w:rPr>
              <w:t>R</w:t>
            </w:r>
            <w:r w:rsidRPr="003D4E03">
              <w:rPr>
                <w:rFonts w:ascii="Arial" w:hAnsi="Arial" w:cs="Arial"/>
                <w:b/>
                <w:bCs/>
                <w:sz w:val="22"/>
                <w:szCs w:val="22"/>
                <w:vertAlign w:val="superscript"/>
                <w:lang w:val="en-US"/>
              </w:rPr>
              <w:t>2</w:t>
            </w:r>
            <w:r w:rsidRPr="003D4E03">
              <w:rPr>
                <w:rFonts w:ascii="Arial" w:hAnsi="Arial" w:cs="Arial"/>
                <w:b/>
                <w:bCs/>
                <w:sz w:val="22"/>
                <w:szCs w:val="22"/>
                <w:lang w:val="en-US"/>
              </w:rPr>
              <w:t xml:space="preserve">  Broad</w:t>
            </w:r>
          </w:p>
        </w:tc>
        <w:tc>
          <w:tcPr>
            <w:tcW w:w="733" w:type="pct"/>
            <w:shd w:val="clear" w:color="auto" w:fill="CCCCCC"/>
            <w:vAlign w:val="bottom"/>
            <w:hideMark/>
          </w:tcPr>
          <w:p w14:paraId="59819237" w14:textId="1012D082" w:rsidR="00A7111D" w:rsidRPr="003D4E03" w:rsidRDefault="00A7111D" w:rsidP="00C90E44">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b/>
                <w:bCs/>
                <w:sz w:val="22"/>
                <w:szCs w:val="22"/>
                <w:lang w:val="en-US"/>
              </w:rPr>
              <w:t>R</w:t>
            </w:r>
            <w:r w:rsidRPr="003D4E03">
              <w:rPr>
                <w:rFonts w:ascii="Arial" w:hAnsi="Arial" w:cs="Arial"/>
                <w:b/>
                <w:bCs/>
                <w:sz w:val="22"/>
                <w:szCs w:val="22"/>
                <w:vertAlign w:val="superscript"/>
                <w:lang w:val="en-US"/>
              </w:rPr>
              <w:t>2</w:t>
            </w:r>
            <w:r w:rsidRPr="003D4E03">
              <w:rPr>
                <w:rFonts w:ascii="Arial" w:hAnsi="Arial" w:cs="Arial"/>
                <w:b/>
                <w:bCs/>
                <w:sz w:val="22"/>
                <w:szCs w:val="22"/>
                <w:lang w:val="en-US"/>
              </w:rPr>
              <w:t xml:space="preserve">  Fine</w:t>
            </w:r>
          </w:p>
        </w:tc>
      </w:tr>
      <w:tr w:rsidR="00A7111D" w:rsidRPr="003D4E03" w14:paraId="28D7D419" w14:textId="77777777" w:rsidTr="00A7111D">
        <w:trPr>
          <w:trHeight w:val="419"/>
          <w:jc w:val="center"/>
        </w:trPr>
        <w:tc>
          <w:tcPr>
            <w:tcW w:w="878" w:type="pct"/>
            <w:hideMark/>
          </w:tcPr>
          <w:p w14:paraId="736BA870" w14:textId="60CACA76" w:rsidR="00A7111D" w:rsidRPr="003D4E03" w:rsidRDefault="003B2C06" w:rsidP="00DC32E1">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sz w:val="22"/>
                <w:szCs w:val="22"/>
                <w:lang w:val="en-US"/>
              </w:rPr>
              <w:t>M</w:t>
            </w:r>
            <w:r w:rsidRPr="003D4E03">
              <w:rPr>
                <w:rFonts w:ascii="Arial" w:hAnsi="Arial" w:cs="Arial"/>
                <w:sz w:val="22"/>
                <w:szCs w:val="22"/>
                <w:vertAlign w:val="subscript"/>
                <w:lang w:val="en-US"/>
              </w:rPr>
              <w:t>jud</w:t>
            </w:r>
          </w:p>
        </w:tc>
        <w:tc>
          <w:tcPr>
            <w:tcW w:w="2545" w:type="pct"/>
            <w:hideMark/>
          </w:tcPr>
          <w:p w14:paraId="0429C2F5" w14:textId="22585EAD" w:rsidR="00A7111D" w:rsidRPr="003D4E03" w:rsidRDefault="00C51B08" w:rsidP="00DC32E1">
            <w:pPr>
              <w:widowControl w:val="0"/>
              <w:autoSpaceDE w:val="0"/>
              <w:autoSpaceDN w:val="0"/>
              <w:adjustRightInd w:val="0"/>
              <w:spacing w:line="360" w:lineRule="auto"/>
              <w:rPr>
                <w:rFonts w:ascii="Arial" w:hAnsi="Arial" w:cs="Arial"/>
                <w:sz w:val="22"/>
                <w:szCs w:val="22"/>
                <w:lang w:val="en-US"/>
              </w:rPr>
            </w:pPr>
            <w:r w:rsidRPr="003D4E03">
              <w:rPr>
                <w:rFonts w:ascii="Arial" w:hAnsi="Arial" w:cs="Arial"/>
                <w:sz w:val="22"/>
                <w:szCs w:val="22"/>
                <w:lang w:val="en-US"/>
              </w:rPr>
              <w:t>f</w:t>
            </w:r>
            <w:r w:rsidR="00A7111D" w:rsidRPr="003D4E03">
              <w:rPr>
                <w:rFonts w:ascii="Arial" w:hAnsi="Arial" w:cs="Arial"/>
                <w:sz w:val="22"/>
                <w:szCs w:val="22"/>
                <w:lang w:val="en-US"/>
              </w:rPr>
              <w:t>TEAM, OV</w:t>
            </w:r>
            <w:r w:rsidR="009770C7" w:rsidRPr="003D4E03">
              <w:rPr>
                <w:rFonts w:ascii="Arial" w:hAnsi="Arial" w:cs="Arial"/>
                <w:sz w:val="22"/>
                <w:szCs w:val="22"/>
                <w:lang w:val="en-US"/>
              </w:rPr>
              <w:t>, aSYS, aART</w:t>
            </w:r>
          </w:p>
        </w:tc>
        <w:tc>
          <w:tcPr>
            <w:tcW w:w="844" w:type="pct"/>
          </w:tcPr>
          <w:p w14:paraId="0BF1F0CD" w14:textId="3CD5C5E5" w:rsidR="00A7111D" w:rsidRPr="003D4E03" w:rsidRDefault="00A7111D" w:rsidP="00DC32E1">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sz w:val="22"/>
                <w:szCs w:val="22"/>
                <w:lang w:val="en-US"/>
              </w:rPr>
              <w:t>0.9156</w:t>
            </w:r>
          </w:p>
        </w:tc>
        <w:tc>
          <w:tcPr>
            <w:tcW w:w="733" w:type="pct"/>
            <w:hideMark/>
          </w:tcPr>
          <w:p w14:paraId="5128E4A1" w14:textId="7015C4A5" w:rsidR="00A7111D" w:rsidRPr="003D4E03" w:rsidRDefault="00A7111D" w:rsidP="00DC32E1">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sz w:val="22"/>
                <w:szCs w:val="22"/>
                <w:lang w:val="en-US"/>
              </w:rPr>
              <w:t>0.9002</w:t>
            </w:r>
          </w:p>
        </w:tc>
      </w:tr>
      <w:tr w:rsidR="00A7111D" w:rsidRPr="003D4E03" w14:paraId="1F6E1482" w14:textId="77777777" w:rsidTr="00A7111D">
        <w:trPr>
          <w:trHeight w:val="383"/>
          <w:jc w:val="center"/>
        </w:trPr>
        <w:tc>
          <w:tcPr>
            <w:tcW w:w="878" w:type="pct"/>
            <w:hideMark/>
          </w:tcPr>
          <w:p w14:paraId="7AF0943A" w14:textId="3C7B76A6" w:rsidR="00A7111D" w:rsidRPr="003D4E03" w:rsidRDefault="003B2C06" w:rsidP="00DC32E1">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sz w:val="22"/>
                <w:szCs w:val="22"/>
                <w:lang w:val="en-US"/>
              </w:rPr>
              <w:t>M</w:t>
            </w:r>
            <w:r w:rsidRPr="003D4E03">
              <w:rPr>
                <w:rFonts w:ascii="Arial" w:hAnsi="Arial" w:cs="Arial"/>
                <w:sz w:val="20"/>
                <w:szCs w:val="20"/>
                <w:vertAlign w:val="subscript"/>
                <w:lang w:val="en-US"/>
              </w:rPr>
              <w:t>Out</w:t>
            </w:r>
          </w:p>
        </w:tc>
        <w:tc>
          <w:tcPr>
            <w:tcW w:w="2545" w:type="pct"/>
            <w:hideMark/>
          </w:tcPr>
          <w:p w14:paraId="7A736A68" w14:textId="44E7A027" w:rsidR="00A7111D" w:rsidRPr="003D4E03" w:rsidRDefault="00C51B08" w:rsidP="00DC32E1">
            <w:pPr>
              <w:widowControl w:val="0"/>
              <w:autoSpaceDE w:val="0"/>
              <w:autoSpaceDN w:val="0"/>
              <w:adjustRightInd w:val="0"/>
              <w:spacing w:line="360" w:lineRule="auto"/>
              <w:rPr>
                <w:rFonts w:ascii="Arial" w:hAnsi="Arial" w:cs="Arial"/>
                <w:sz w:val="22"/>
                <w:szCs w:val="22"/>
                <w:lang w:val="en-US"/>
              </w:rPr>
            </w:pPr>
            <w:r w:rsidRPr="003D4E03">
              <w:rPr>
                <w:rFonts w:ascii="Arial" w:hAnsi="Arial" w:cs="Arial"/>
                <w:sz w:val="22"/>
                <w:szCs w:val="22"/>
                <w:lang w:val="en-US"/>
              </w:rPr>
              <w:t>f</w:t>
            </w:r>
            <w:r w:rsidR="00A7111D" w:rsidRPr="003D4E03">
              <w:rPr>
                <w:rFonts w:ascii="Arial" w:hAnsi="Arial" w:cs="Arial"/>
                <w:sz w:val="22"/>
                <w:szCs w:val="22"/>
                <w:lang w:val="en-US"/>
              </w:rPr>
              <w:t>TEAM, OV</w:t>
            </w:r>
            <w:r w:rsidR="009770C7" w:rsidRPr="003D4E03">
              <w:rPr>
                <w:rFonts w:ascii="Arial" w:hAnsi="Arial" w:cs="Arial"/>
                <w:sz w:val="22"/>
                <w:szCs w:val="22"/>
                <w:lang w:val="en-US"/>
              </w:rPr>
              <w:t>, sGEN</w:t>
            </w:r>
            <w:r w:rsidRPr="003D4E03">
              <w:rPr>
                <w:rFonts w:ascii="Arial" w:hAnsi="Arial" w:cs="Arial"/>
                <w:sz w:val="22"/>
                <w:szCs w:val="22"/>
                <w:lang w:val="en-US"/>
              </w:rPr>
              <w:t>, f</w:t>
            </w:r>
            <w:r w:rsidR="00A7111D" w:rsidRPr="003D4E03">
              <w:rPr>
                <w:rFonts w:ascii="Arial" w:hAnsi="Arial" w:cs="Arial"/>
                <w:sz w:val="22"/>
                <w:szCs w:val="22"/>
                <w:lang w:val="en-US"/>
              </w:rPr>
              <w:t>ART</w:t>
            </w:r>
            <w:r w:rsidRPr="003D4E03">
              <w:rPr>
                <w:rFonts w:ascii="Arial" w:hAnsi="Arial" w:cs="Arial"/>
                <w:sz w:val="22"/>
                <w:szCs w:val="22"/>
                <w:lang w:val="en-US"/>
              </w:rPr>
              <w:t>, f</w:t>
            </w:r>
            <w:r w:rsidR="009770C7" w:rsidRPr="003D4E03">
              <w:rPr>
                <w:rFonts w:ascii="Arial" w:hAnsi="Arial" w:cs="Arial"/>
                <w:sz w:val="22"/>
                <w:szCs w:val="22"/>
                <w:lang w:val="en-US"/>
              </w:rPr>
              <w:t>GEN</w:t>
            </w:r>
          </w:p>
        </w:tc>
        <w:tc>
          <w:tcPr>
            <w:tcW w:w="844" w:type="pct"/>
          </w:tcPr>
          <w:p w14:paraId="7E2EE638" w14:textId="763D46DA" w:rsidR="00A7111D" w:rsidRPr="003D4E03" w:rsidRDefault="00A7111D" w:rsidP="00A7111D">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sz w:val="22"/>
                <w:szCs w:val="22"/>
                <w:lang w:val="en-US"/>
              </w:rPr>
              <w:t>0.3627</w:t>
            </w:r>
          </w:p>
        </w:tc>
        <w:tc>
          <w:tcPr>
            <w:tcW w:w="733" w:type="pct"/>
            <w:hideMark/>
          </w:tcPr>
          <w:p w14:paraId="38C60301" w14:textId="0D300334" w:rsidR="00A7111D" w:rsidRPr="003D4E03" w:rsidRDefault="00A7111D" w:rsidP="00A7111D">
            <w:pPr>
              <w:widowControl w:val="0"/>
              <w:autoSpaceDE w:val="0"/>
              <w:autoSpaceDN w:val="0"/>
              <w:adjustRightInd w:val="0"/>
              <w:spacing w:line="360" w:lineRule="auto"/>
              <w:jc w:val="center"/>
              <w:rPr>
                <w:rFonts w:ascii="Arial" w:hAnsi="Arial" w:cs="Arial"/>
                <w:sz w:val="22"/>
                <w:szCs w:val="22"/>
                <w:lang w:val="en-US"/>
              </w:rPr>
            </w:pPr>
            <w:r w:rsidRPr="003D4E03">
              <w:rPr>
                <w:rFonts w:ascii="Arial" w:hAnsi="Arial" w:cs="Arial"/>
                <w:sz w:val="22"/>
                <w:szCs w:val="22"/>
                <w:lang w:val="en-US"/>
              </w:rPr>
              <w:t>0.3439</w:t>
            </w:r>
          </w:p>
        </w:tc>
      </w:tr>
    </w:tbl>
    <w:p w14:paraId="46760F0C" w14:textId="77777777" w:rsidR="00464BB9" w:rsidRPr="003D4E03" w:rsidRDefault="00464BB9" w:rsidP="00A17B58">
      <w:pPr>
        <w:widowControl w:val="0"/>
        <w:autoSpaceDE w:val="0"/>
        <w:autoSpaceDN w:val="0"/>
        <w:adjustRightInd w:val="0"/>
        <w:spacing w:line="360" w:lineRule="auto"/>
        <w:jc w:val="both"/>
        <w:rPr>
          <w:rFonts w:ascii="Arial" w:hAnsi="Arial" w:cs="Arial"/>
          <w:sz w:val="22"/>
          <w:szCs w:val="22"/>
          <w:lang w:val="en-US"/>
        </w:rPr>
      </w:pPr>
    </w:p>
    <w:p w14:paraId="50394782" w14:textId="67BBA478" w:rsidR="00DC32E1" w:rsidRPr="003D4E03" w:rsidRDefault="00DC32E1" w:rsidP="00DC32E1">
      <w:pPr>
        <w:widowControl w:val="0"/>
        <w:autoSpaceDE w:val="0"/>
        <w:autoSpaceDN w:val="0"/>
        <w:adjustRightInd w:val="0"/>
        <w:spacing w:line="360" w:lineRule="auto"/>
        <w:jc w:val="center"/>
        <w:rPr>
          <w:rFonts w:ascii="Arial" w:hAnsi="Arial" w:cs="Arial"/>
          <w:sz w:val="16"/>
          <w:szCs w:val="16"/>
          <w:lang w:val="en-US"/>
        </w:rPr>
      </w:pPr>
      <w:r w:rsidRPr="003D4E03">
        <w:rPr>
          <w:rFonts w:ascii="Arial" w:hAnsi="Arial" w:cs="Arial"/>
          <w:i/>
          <w:sz w:val="16"/>
          <w:szCs w:val="16"/>
          <w:lang w:val="en-US"/>
        </w:rPr>
        <w:t xml:space="preserve">Table 3.  </w:t>
      </w:r>
      <w:r w:rsidR="003B2C06" w:rsidRPr="003D4E03">
        <w:rPr>
          <w:rFonts w:ascii="Arial" w:hAnsi="Arial" w:cs="Arial"/>
          <w:sz w:val="16"/>
          <w:szCs w:val="16"/>
          <w:lang w:val="en-US"/>
        </w:rPr>
        <w:t>Features for the two models</w:t>
      </w:r>
    </w:p>
    <w:p w14:paraId="0871BDC1" w14:textId="29307255" w:rsidR="00921DDF" w:rsidRPr="003D4E03" w:rsidRDefault="00921DDF" w:rsidP="00921DDF">
      <w:pPr>
        <w:widowControl w:val="0"/>
        <w:tabs>
          <w:tab w:val="left" w:pos="3964"/>
        </w:tabs>
        <w:autoSpaceDE w:val="0"/>
        <w:autoSpaceDN w:val="0"/>
        <w:adjustRightInd w:val="0"/>
        <w:spacing w:line="360" w:lineRule="auto"/>
        <w:rPr>
          <w:rFonts w:ascii="Arial" w:hAnsi="Arial" w:cs="Arial"/>
          <w:sz w:val="20"/>
          <w:szCs w:val="20"/>
          <w:lang w:val="en-US"/>
        </w:rPr>
      </w:pPr>
      <w:r w:rsidRPr="003D4E03">
        <w:rPr>
          <w:rFonts w:ascii="Arial" w:hAnsi="Arial" w:cs="Arial"/>
          <w:sz w:val="20"/>
          <w:szCs w:val="20"/>
          <w:lang w:val="en-US"/>
        </w:rPr>
        <w:tab/>
      </w:r>
    </w:p>
    <w:p w14:paraId="4BA3EA9C" w14:textId="5BD00705" w:rsidR="00464BB9" w:rsidRPr="003D4E03" w:rsidRDefault="00A7111D" w:rsidP="00A17B58">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Table 3 shows that </w:t>
      </w:r>
      <w:r w:rsidR="00EE0D13" w:rsidRPr="003D4E03">
        <w:rPr>
          <w:rFonts w:ascii="Arial" w:hAnsi="Arial" w:cs="Arial"/>
          <w:lang w:val="en-US"/>
        </w:rPr>
        <w:t>M</w:t>
      </w:r>
      <w:r w:rsidR="00EE0D13" w:rsidRPr="003D4E03">
        <w:rPr>
          <w:rFonts w:ascii="Arial" w:hAnsi="Arial" w:cs="Arial"/>
          <w:vertAlign w:val="subscript"/>
          <w:lang w:val="en-US"/>
        </w:rPr>
        <w:t xml:space="preserve">jud </w:t>
      </w:r>
      <w:r w:rsidR="00EE0D13" w:rsidRPr="003D4E03">
        <w:rPr>
          <w:rFonts w:ascii="Arial" w:hAnsi="Arial" w:cs="Arial"/>
          <w:lang w:val="en-US"/>
        </w:rPr>
        <w:t>presents</w:t>
      </w:r>
      <w:r w:rsidRPr="003D4E03">
        <w:rPr>
          <w:rFonts w:ascii="Arial" w:hAnsi="Arial" w:cs="Arial"/>
          <w:lang w:val="en-US"/>
        </w:rPr>
        <w:t xml:space="preserve"> good es</w:t>
      </w:r>
      <w:r w:rsidR="009770C7" w:rsidRPr="003D4E03">
        <w:rPr>
          <w:rFonts w:ascii="Arial" w:hAnsi="Arial" w:cs="Arial"/>
          <w:lang w:val="en-US"/>
        </w:rPr>
        <w:t>timates.  However</w:t>
      </w:r>
      <w:r w:rsidR="00F96D2D" w:rsidRPr="003D4E03">
        <w:rPr>
          <w:rFonts w:ascii="Arial" w:hAnsi="Arial" w:cs="Arial"/>
          <w:lang w:val="en-US"/>
        </w:rPr>
        <w:t xml:space="preserve">, </w:t>
      </w:r>
      <w:r w:rsidR="00102CC0" w:rsidRPr="003D4E03">
        <w:rPr>
          <w:rFonts w:ascii="Arial" w:hAnsi="Arial" w:cs="Arial"/>
          <w:lang w:val="en-US"/>
        </w:rPr>
        <w:t>the estimation</w:t>
      </w:r>
      <w:r w:rsidR="004B01A1" w:rsidRPr="003D4E03">
        <w:rPr>
          <w:rFonts w:ascii="Arial" w:hAnsi="Arial" w:cs="Arial"/>
          <w:lang w:val="en-US"/>
        </w:rPr>
        <w:t xml:space="preserve"> of G</w:t>
      </w:r>
      <w:r w:rsidR="004B01A1" w:rsidRPr="003D4E03">
        <w:rPr>
          <w:rFonts w:ascii="Arial" w:hAnsi="Arial" w:cs="Arial"/>
          <w:vertAlign w:val="subscript"/>
          <w:lang w:val="en-US"/>
        </w:rPr>
        <w:t>i</w:t>
      </w:r>
      <w:r w:rsidR="004B01A1" w:rsidRPr="003D4E03">
        <w:rPr>
          <w:rFonts w:ascii="Arial" w:hAnsi="Arial" w:cs="Arial"/>
          <w:lang w:val="en-US"/>
        </w:rPr>
        <w:t xml:space="preserve"> has to be calculated after judging </w:t>
      </w:r>
      <w:r w:rsidR="00F96D2D" w:rsidRPr="003D4E03">
        <w:rPr>
          <w:rFonts w:ascii="Arial" w:hAnsi="Arial" w:cs="Arial"/>
          <w:lang w:val="en-US"/>
        </w:rPr>
        <w:t>some documents</w:t>
      </w:r>
      <w:r w:rsidR="00B71364" w:rsidRPr="003D4E03">
        <w:rPr>
          <w:rFonts w:ascii="Arial" w:hAnsi="Arial" w:cs="Arial"/>
          <w:lang w:val="en-US"/>
        </w:rPr>
        <w:t xml:space="preserve"> to obtain </w:t>
      </w:r>
      <w:r w:rsidR="00F96D2D" w:rsidRPr="003D4E03">
        <w:rPr>
          <w:rFonts w:ascii="Arial" w:hAnsi="Arial" w:cs="Arial"/>
          <w:lang w:val="en-US"/>
        </w:rPr>
        <w:t>aSYS and</w:t>
      </w:r>
      <w:r w:rsidR="00B71364" w:rsidRPr="003D4E03">
        <w:rPr>
          <w:rFonts w:ascii="Arial" w:hAnsi="Arial" w:cs="Arial"/>
          <w:lang w:val="en-US"/>
        </w:rPr>
        <w:t xml:space="preserve"> aART</w:t>
      </w:r>
      <w:r w:rsidR="00F96D2D" w:rsidRPr="003D4E03">
        <w:rPr>
          <w:rFonts w:ascii="Arial" w:hAnsi="Arial" w:cs="Arial"/>
          <w:lang w:val="en-US"/>
        </w:rPr>
        <w:t xml:space="preserve">.  For this reason </w:t>
      </w:r>
      <w:r w:rsidR="00803581" w:rsidRPr="003D4E03">
        <w:rPr>
          <w:rFonts w:ascii="Arial" w:hAnsi="Arial" w:cs="Arial"/>
          <w:lang w:val="en-US"/>
        </w:rPr>
        <w:t>M</w:t>
      </w:r>
      <w:r w:rsidR="00803581" w:rsidRPr="003D4E03">
        <w:rPr>
          <w:rFonts w:ascii="Arial" w:hAnsi="Arial" w:cs="Arial"/>
          <w:vertAlign w:val="subscript"/>
          <w:lang w:val="en-US"/>
        </w:rPr>
        <w:t xml:space="preserve">Out </w:t>
      </w:r>
      <w:r w:rsidR="00803581" w:rsidRPr="003D4E03">
        <w:rPr>
          <w:rFonts w:ascii="Arial" w:hAnsi="Arial" w:cs="Arial"/>
          <w:lang w:val="en-US"/>
        </w:rPr>
        <w:t>was</w:t>
      </w:r>
      <w:r w:rsidR="00110337" w:rsidRPr="003D4E03">
        <w:rPr>
          <w:rFonts w:ascii="Arial" w:hAnsi="Arial" w:cs="Arial"/>
          <w:lang w:val="en-US"/>
        </w:rPr>
        <w:t xml:space="preserve"> </w:t>
      </w:r>
      <w:r w:rsidR="00090283" w:rsidRPr="003D4E03">
        <w:rPr>
          <w:rFonts w:ascii="Arial" w:hAnsi="Arial" w:cs="Arial"/>
          <w:lang w:val="en-US"/>
        </w:rPr>
        <w:t xml:space="preserve">created in </w:t>
      </w:r>
      <w:r w:rsidR="001B123F" w:rsidRPr="003D4E03">
        <w:rPr>
          <w:rFonts w:ascii="Arial" w:hAnsi="Arial" w:cs="Arial"/>
          <w:lang w:val="en-US"/>
        </w:rPr>
        <w:t>order to</w:t>
      </w:r>
      <w:r w:rsidR="00110337" w:rsidRPr="003D4E03">
        <w:rPr>
          <w:rFonts w:ascii="Arial" w:hAnsi="Arial" w:cs="Arial"/>
          <w:lang w:val="en-US"/>
        </w:rPr>
        <w:t xml:space="preserve"> estimate </w:t>
      </w:r>
      <w:r w:rsidR="001B123F" w:rsidRPr="003D4E03">
        <w:rPr>
          <w:rFonts w:ascii="Arial" w:hAnsi="Arial" w:cs="Arial"/>
          <w:lang w:val="en-US"/>
        </w:rPr>
        <w:t>G</w:t>
      </w:r>
      <w:r w:rsidR="001B123F" w:rsidRPr="003D4E03">
        <w:rPr>
          <w:rFonts w:ascii="Arial" w:hAnsi="Arial" w:cs="Arial"/>
          <w:vertAlign w:val="subscript"/>
          <w:lang w:val="en-US"/>
        </w:rPr>
        <w:t xml:space="preserve">i </w:t>
      </w:r>
      <w:r w:rsidR="001B123F" w:rsidRPr="003D4E03">
        <w:rPr>
          <w:rFonts w:ascii="Arial" w:hAnsi="Arial" w:cs="Arial"/>
          <w:lang w:val="en-US"/>
        </w:rPr>
        <w:t>even</w:t>
      </w:r>
      <w:r w:rsidR="00110337" w:rsidRPr="003D4E03">
        <w:rPr>
          <w:rFonts w:ascii="Arial" w:hAnsi="Arial" w:cs="Arial"/>
          <w:lang w:val="en-US"/>
        </w:rPr>
        <w:t xml:space="preserve"> when there is no available judgments.  The latter model performed worst than the former.</w:t>
      </w:r>
    </w:p>
    <w:p w14:paraId="730499A4" w14:textId="77777777" w:rsidR="00464BB9" w:rsidRPr="003D4E03" w:rsidRDefault="00464BB9" w:rsidP="00A17B58">
      <w:pPr>
        <w:widowControl w:val="0"/>
        <w:autoSpaceDE w:val="0"/>
        <w:autoSpaceDN w:val="0"/>
        <w:adjustRightInd w:val="0"/>
        <w:spacing w:line="360" w:lineRule="auto"/>
        <w:jc w:val="both"/>
        <w:rPr>
          <w:rFonts w:ascii="Arial" w:hAnsi="Arial" w:cs="Arial"/>
          <w:lang w:val="en-US"/>
        </w:rPr>
      </w:pPr>
    </w:p>
    <w:p w14:paraId="1A0A9D72" w14:textId="77777777" w:rsidR="00FB2246" w:rsidRPr="003D4E03" w:rsidRDefault="00090283" w:rsidP="00A17B58">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Table 4 presents statistics of all features for each model.  Models for year </w:t>
      </w:r>
      <w:r w:rsidRPr="003D4E03">
        <w:rPr>
          <w:rFonts w:ascii="Arial" w:hAnsi="Arial" w:cs="Arial"/>
          <w:i/>
          <w:lang w:val="en-US"/>
        </w:rPr>
        <w:t>Y</w:t>
      </w:r>
      <w:r w:rsidRPr="003D4E03">
        <w:rPr>
          <w:rFonts w:ascii="Arial" w:hAnsi="Arial" w:cs="Arial"/>
          <w:lang w:val="en-US"/>
        </w:rPr>
        <w:t xml:space="preserve"> are fitted to exclude all judgments for that year. </w:t>
      </w:r>
    </w:p>
    <w:p w14:paraId="1A380B01" w14:textId="2ED43E59" w:rsidR="00102CC0" w:rsidRPr="003D4E03" w:rsidRDefault="00FB2246" w:rsidP="00A17B58">
      <w:pPr>
        <w:widowControl w:val="0"/>
        <w:autoSpaceDE w:val="0"/>
        <w:autoSpaceDN w:val="0"/>
        <w:adjustRightInd w:val="0"/>
        <w:spacing w:line="360" w:lineRule="auto"/>
        <w:jc w:val="both"/>
        <w:rPr>
          <w:rFonts w:ascii="Arial" w:hAnsi="Arial" w:cs="Arial"/>
          <w:sz w:val="22"/>
          <w:szCs w:val="22"/>
          <w:lang w:val="en-US"/>
        </w:rPr>
      </w:pPr>
      <w:r w:rsidRPr="003D4E03">
        <w:rPr>
          <w:rFonts w:ascii="Arial" w:hAnsi="Arial" w:cs="Arial"/>
          <w:noProof/>
          <w:sz w:val="22"/>
          <w:szCs w:val="22"/>
          <w:lang w:val="es-ES"/>
        </w:rPr>
        <w:drawing>
          <wp:anchor distT="0" distB="0" distL="114300" distR="114300" simplePos="0" relativeHeight="251682816" behindDoc="0" locked="0" layoutInCell="1" allowOverlap="1" wp14:anchorId="14CA5D7C" wp14:editId="68F1FDA0">
            <wp:simplePos x="0" y="0"/>
            <wp:positionH relativeFrom="column">
              <wp:posOffset>685800</wp:posOffset>
            </wp:positionH>
            <wp:positionV relativeFrom="paragraph">
              <wp:posOffset>110490</wp:posOffset>
            </wp:positionV>
            <wp:extent cx="4156075" cy="2724150"/>
            <wp:effectExtent l="0" t="0" r="9525" b="0"/>
            <wp:wrapThrough wrapText="bothSides">
              <wp:wrapPolygon edited="0">
                <wp:start x="0" y="0"/>
                <wp:lineTo x="0" y="21348"/>
                <wp:lineTo x="21517" y="21348"/>
                <wp:lineTo x="21517"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2 a la(s) 9.51.06.png"/>
                    <pic:cNvPicPr/>
                  </pic:nvPicPr>
                  <pic:blipFill>
                    <a:blip r:embed="rId46">
                      <a:extLst>
                        <a:ext uri="{28A0092B-C50C-407E-A947-70E740481C1C}">
                          <a14:useLocalDpi xmlns:a14="http://schemas.microsoft.com/office/drawing/2010/main" val="0"/>
                        </a:ext>
                      </a:extLst>
                    </a:blip>
                    <a:stretch>
                      <a:fillRect/>
                    </a:stretch>
                  </pic:blipFill>
                  <pic:spPr>
                    <a:xfrm>
                      <a:off x="0" y="0"/>
                      <a:ext cx="4156075" cy="2724150"/>
                    </a:xfrm>
                    <a:prstGeom prst="rect">
                      <a:avLst/>
                    </a:prstGeom>
                  </pic:spPr>
                </pic:pic>
              </a:graphicData>
            </a:graphic>
            <wp14:sizeRelH relativeFrom="page">
              <wp14:pctWidth>0</wp14:pctWidth>
            </wp14:sizeRelH>
            <wp14:sizeRelV relativeFrom="page">
              <wp14:pctHeight>0</wp14:pctHeight>
            </wp14:sizeRelV>
          </wp:anchor>
        </w:drawing>
      </w:r>
      <w:r w:rsidR="00090283" w:rsidRPr="003D4E03">
        <w:rPr>
          <w:rFonts w:ascii="Arial" w:hAnsi="Arial" w:cs="Arial"/>
          <w:sz w:val="22"/>
          <w:szCs w:val="22"/>
          <w:lang w:val="en-US"/>
        </w:rPr>
        <w:t xml:space="preserve"> </w:t>
      </w:r>
    </w:p>
    <w:p w14:paraId="33CDEAC9" w14:textId="4C63E1A4" w:rsidR="00110337" w:rsidRPr="003D4E03" w:rsidRDefault="00110337" w:rsidP="00A17B58">
      <w:pPr>
        <w:widowControl w:val="0"/>
        <w:autoSpaceDE w:val="0"/>
        <w:autoSpaceDN w:val="0"/>
        <w:adjustRightInd w:val="0"/>
        <w:spacing w:line="360" w:lineRule="auto"/>
        <w:jc w:val="both"/>
        <w:rPr>
          <w:rFonts w:ascii="Arial" w:hAnsi="Arial" w:cs="Arial"/>
          <w:sz w:val="22"/>
          <w:szCs w:val="22"/>
          <w:lang w:val="en-US"/>
        </w:rPr>
      </w:pPr>
    </w:p>
    <w:p w14:paraId="269BC535" w14:textId="77777777" w:rsidR="00FB2246" w:rsidRPr="003D4E03" w:rsidRDefault="00FB2246" w:rsidP="00A17B58">
      <w:pPr>
        <w:widowControl w:val="0"/>
        <w:autoSpaceDE w:val="0"/>
        <w:autoSpaceDN w:val="0"/>
        <w:adjustRightInd w:val="0"/>
        <w:spacing w:line="360" w:lineRule="auto"/>
        <w:jc w:val="both"/>
        <w:rPr>
          <w:rFonts w:ascii="Arial" w:hAnsi="Arial" w:cs="Arial"/>
          <w:sz w:val="22"/>
          <w:szCs w:val="22"/>
          <w:lang w:val="en-US"/>
        </w:rPr>
      </w:pPr>
    </w:p>
    <w:p w14:paraId="40E9532D" w14:textId="77777777" w:rsidR="00FB2246" w:rsidRPr="003D4E03" w:rsidRDefault="00FB2246" w:rsidP="00A17B58">
      <w:pPr>
        <w:widowControl w:val="0"/>
        <w:autoSpaceDE w:val="0"/>
        <w:autoSpaceDN w:val="0"/>
        <w:adjustRightInd w:val="0"/>
        <w:spacing w:line="360" w:lineRule="auto"/>
        <w:jc w:val="both"/>
        <w:rPr>
          <w:rFonts w:ascii="Arial" w:hAnsi="Arial" w:cs="Arial"/>
          <w:sz w:val="22"/>
          <w:szCs w:val="22"/>
          <w:lang w:val="en-US"/>
        </w:rPr>
      </w:pPr>
    </w:p>
    <w:p w14:paraId="5228C5C8" w14:textId="77777777" w:rsidR="00FB2246" w:rsidRPr="003D4E03" w:rsidRDefault="00FB2246" w:rsidP="00A17B58">
      <w:pPr>
        <w:widowControl w:val="0"/>
        <w:autoSpaceDE w:val="0"/>
        <w:autoSpaceDN w:val="0"/>
        <w:adjustRightInd w:val="0"/>
        <w:spacing w:line="360" w:lineRule="auto"/>
        <w:jc w:val="both"/>
        <w:rPr>
          <w:rFonts w:ascii="Arial" w:hAnsi="Arial" w:cs="Arial"/>
          <w:sz w:val="22"/>
          <w:szCs w:val="22"/>
          <w:lang w:val="en-US"/>
        </w:rPr>
      </w:pPr>
    </w:p>
    <w:p w14:paraId="01385ABC" w14:textId="77777777" w:rsidR="00FB2246" w:rsidRPr="003D4E03" w:rsidRDefault="00FB2246" w:rsidP="00A17B58">
      <w:pPr>
        <w:widowControl w:val="0"/>
        <w:autoSpaceDE w:val="0"/>
        <w:autoSpaceDN w:val="0"/>
        <w:adjustRightInd w:val="0"/>
        <w:spacing w:line="360" w:lineRule="auto"/>
        <w:jc w:val="both"/>
        <w:rPr>
          <w:rFonts w:ascii="Arial" w:hAnsi="Arial" w:cs="Arial"/>
          <w:sz w:val="22"/>
          <w:szCs w:val="22"/>
          <w:lang w:val="en-US"/>
        </w:rPr>
      </w:pPr>
    </w:p>
    <w:p w14:paraId="69FD7FF0" w14:textId="77777777" w:rsidR="00FB2246" w:rsidRPr="003D4E03" w:rsidRDefault="00FB2246" w:rsidP="00A17B58">
      <w:pPr>
        <w:widowControl w:val="0"/>
        <w:autoSpaceDE w:val="0"/>
        <w:autoSpaceDN w:val="0"/>
        <w:adjustRightInd w:val="0"/>
        <w:spacing w:line="360" w:lineRule="auto"/>
        <w:jc w:val="both"/>
        <w:rPr>
          <w:rFonts w:ascii="Arial" w:hAnsi="Arial" w:cs="Arial"/>
          <w:sz w:val="22"/>
          <w:szCs w:val="22"/>
          <w:lang w:val="en-US"/>
        </w:rPr>
      </w:pPr>
    </w:p>
    <w:p w14:paraId="502C065C" w14:textId="77777777" w:rsidR="00FD16FB" w:rsidRPr="003D4E03" w:rsidRDefault="00FD16FB" w:rsidP="00A17B58">
      <w:pPr>
        <w:widowControl w:val="0"/>
        <w:autoSpaceDE w:val="0"/>
        <w:autoSpaceDN w:val="0"/>
        <w:adjustRightInd w:val="0"/>
        <w:spacing w:line="360" w:lineRule="auto"/>
        <w:jc w:val="both"/>
        <w:rPr>
          <w:rFonts w:ascii="Arial" w:hAnsi="Arial" w:cs="Arial"/>
          <w:sz w:val="22"/>
          <w:szCs w:val="22"/>
          <w:lang w:val="en-US"/>
        </w:rPr>
      </w:pPr>
    </w:p>
    <w:p w14:paraId="43FCE6FD" w14:textId="77777777" w:rsidR="00FD16FB" w:rsidRPr="003D4E03" w:rsidRDefault="00FD16FB" w:rsidP="00A17B58">
      <w:pPr>
        <w:widowControl w:val="0"/>
        <w:autoSpaceDE w:val="0"/>
        <w:autoSpaceDN w:val="0"/>
        <w:adjustRightInd w:val="0"/>
        <w:spacing w:line="360" w:lineRule="auto"/>
        <w:jc w:val="both"/>
        <w:rPr>
          <w:rFonts w:ascii="Arial" w:hAnsi="Arial" w:cs="Arial"/>
          <w:sz w:val="22"/>
          <w:szCs w:val="22"/>
          <w:lang w:val="en-US"/>
        </w:rPr>
      </w:pPr>
    </w:p>
    <w:p w14:paraId="58366382" w14:textId="77777777" w:rsidR="00FD16FB" w:rsidRPr="003D4E03" w:rsidRDefault="00FD16FB" w:rsidP="00A17B58">
      <w:pPr>
        <w:widowControl w:val="0"/>
        <w:autoSpaceDE w:val="0"/>
        <w:autoSpaceDN w:val="0"/>
        <w:adjustRightInd w:val="0"/>
        <w:spacing w:line="360" w:lineRule="auto"/>
        <w:jc w:val="both"/>
        <w:rPr>
          <w:rFonts w:ascii="Arial" w:hAnsi="Arial" w:cs="Arial"/>
          <w:sz w:val="22"/>
          <w:szCs w:val="22"/>
          <w:lang w:val="en-US"/>
        </w:rPr>
      </w:pPr>
    </w:p>
    <w:p w14:paraId="399445C6" w14:textId="77777777" w:rsidR="00FD16FB" w:rsidRPr="003D4E03" w:rsidRDefault="00FD16FB" w:rsidP="00A17B58">
      <w:pPr>
        <w:widowControl w:val="0"/>
        <w:autoSpaceDE w:val="0"/>
        <w:autoSpaceDN w:val="0"/>
        <w:adjustRightInd w:val="0"/>
        <w:spacing w:line="360" w:lineRule="auto"/>
        <w:jc w:val="both"/>
        <w:rPr>
          <w:rFonts w:ascii="Arial" w:hAnsi="Arial" w:cs="Arial"/>
          <w:sz w:val="22"/>
          <w:szCs w:val="22"/>
          <w:lang w:val="en-US"/>
        </w:rPr>
      </w:pPr>
    </w:p>
    <w:p w14:paraId="3D220962" w14:textId="77777777" w:rsidR="00FB2246" w:rsidRPr="003D4E03" w:rsidRDefault="00FB2246" w:rsidP="00A17B58">
      <w:pPr>
        <w:widowControl w:val="0"/>
        <w:autoSpaceDE w:val="0"/>
        <w:autoSpaceDN w:val="0"/>
        <w:adjustRightInd w:val="0"/>
        <w:spacing w:line="360" w:lineRule="auto"/>
        <w:jc w:val="both"/>
        <w:rPr>
          <w:rFonts w:ascii="Arial" w:hAnsi="Arial" w:cs="Arial"/>
          <w:sz w:val="22"/>
          <w:szCs w:val="22"/>
          <w:lang w:val="en-US"/>
        </w:rPr>
      </w:pPr>
    </w:p>
    <w:p w14:paraId="5DCEC8D2" w14:textId="77777777" w:rsidR="00FB2246" w:rsidRPr="003D4E03" w:rsidRDefault="00FB2246" w:rsidP="00A17B58">
      <w:pPr>
        <w:widowControl w:val="0"/>
        <w:autoSpaceDE w:val="0"/>
        <w:autoSpaceDN w:val="0"/>
        <w:adjustRightInd w:val="0"/>
        <w:spacing w:line="360" w:lineRule="auto"/>
        <w:jc w:val="both"/>
        <w:rPr>
          <w:rFonts w:ascii="Arial" w:hAnsi="Arial" w:cs="Arial"/>
          <w:sz w:val="22"/>
          <w:szCs w:val="22"/>
          <w:lang w:val="en-US"/>
        </w:rPr>
      </w:pPr>
    </w:p>
    <w:p w14:paraId="215C4EDE" w14:textId="429F0271" w:rsidR="00110337" w:rsidRPr="003D4E03" w:rsidRDefault="00D9698E" w:rsidP="008D5439">
      <w:pPr>
        <w:widowControl w:val="0"/>
        <w:autoSpaceDE w:val="0"/>
        <w:autoSpaceDN w:val="0"/>
        <w:adjustRightInd w:val="0"/>
        <w:jc w:val="both"/>
        <w:rPr>
          <w:rFonts w:ascii="Arial" w:hAnsi="Arial" w:cs="Arial"/>
          <w:sz w:val="16"/>
          <w:szCs w:val="16"/>
          <w:lang w:val="en-US"/>
        </w:rPr>
      </w:pPr>
      <w:r w:rsidRPr="003D4E03">
        <w:rPr>
          <w:rFonts w:ascii="Arial" w:hAnsi="Arial" w:cs="Arial"/>
          <w:i/>
          <w:sz w:val="16"/>
          <w:szCs w:val="16"/>
          <w:lang w:val="en-US"/>
        </w:rPr>
        <w:t xml:space="preserve">Table 4. </w:t>
      </w:r>
      <w:r w:rsidR="003B2C06" w:rsidRPr="003D4E03">
        <w:rPr>
          <w:rFonts w:ascii="Arial" w:hAnsi="Arial" w:cs="Arial"/>
          <w:sz w:val="16"/>
          <w:szCs w:val="16"/>
          <w:lang w:val="en-US"/>
        </w:rPr>
        <w:t xml:space="preserve">Likehood-ratio Chi-squared </w:t>
      </w:r>
      <w:r w:rsidR="002802F3" w:rsidRPr="003D4E03">
        <w:rPr>
          <w:rFonts w:ascii="Arial" w:hAnsi="Arial" w:cs="Arial"/>
          <w:sz w:val="16"/>
          <w:szCs w:val="16"/>
          <w:lang w:val="en-US"/>
        </w:rPr>
        <w:t xml:space="preserve">(under the name of All) </w:t>
      </w:r>
      <w:r w:rsidR="003B2C06" w:rsidRPr="003D4E03">
        <w:rPr>
          <w:rFonts w:ascii="Arial" w:hAnsi="Arial" w:cs="Arial"/>
          <w:sz w:val="16"/>
          <w:szCs w:val="16"/>
          <w:lang w:val="en-US"/>
        </w:rPr>
        <w:t>statistic of all features for each model, with R</w:t>
      </w:r>
      <w:r w:rsidR="003B2C06" w:rsidRPr="003D4E03">
        <w:rPr>
          <w:rFonts w:ascii="Arial" w:hAnsi="Arial" w:cs="Arial"/>
          <w:sz w:val="16"/>
          <w:szCs w:val="16"/>
          <w:vertAlign w:val="superscript"/>
          <w:lang w:val="en-US"/>
        </w:rPr>
        <w:t xml:space="preserve">2 </w:t>
      </w:r>
      <w:r w:rsidR="00FB2246" w:rsidRPr="003D4E03">
        <w:rPr>
          <w:rFonts w:ascii="Arial" w:hAnsi="Arial" w:cs="Arial"/>
          <w:sz w:val="16"/>
          <w:szCs w:val="16"/>
          <w:lang w:val="en-US"/>
        </w:rPr>
        <w:t>scores</w:t>
      </w:r>
      <w:r w:rsidR="003B2C06" w:rsidRPr="003D4E03">
        <w:rPr>
          <w:rFonts w:ascii="Arial" w:hAnsi="Arial" w:cs="Arial"/>
          <w:sz w:val="16"/>
          <w:szCs w:val="16"/>
          <w:lang w:val="en-US"/>
        </w:rPr>
        <w:t>, RMSE (Rooted Mean Squared Error) between predicted and actual scores, and average variance of estimates for M</w:t>
      </w:r>
      <w:r w:rsidR="003B2C06" w:rsidRPr="003D4E03">
        <w:rPr>
          <w:rFonts w:ascii="Arial" w:hAnsi="Arial" w:cs="Arial"/>
          <w:sz w:val="16"/>
          <w:szCs w:val="16"/>
          <w:vertAlign w:val="subscript"/>
          <w:lang w:val="en-US"/>
        </w:rPr>
        <w:t>out</w:t>
      </w:r>
      <w:r w:rsidR="003B2C06" w:rsidRPr="003D4E03">
        <w:rPr>
          <w:rFonts w:ascii="Arial" w:hAnsi="Arial" w:cs="Arial"/>
          <w:sz w:val="16"/>
          <w:szCs w:val="16"/>
          <w:lang w:val="en-US"/>
        </w:rPr>
        <w:t xml:space="preserve"> and M</w:t>
      </w:r>
      <w:r w:rsidR="003B2C06" w:rsidRPr="003D4E03">
        <w:rPr>
          <w:rFonts w:ascii="Arial" w:hAnsi="Arial" w:cs="Arial"/>
          <w:sz w:val="16"/>
          <w:szCs w:val="16"/>
          <w:vertAlign w:val="subscript"/>
          <w:lang w:val="en-US"/>
        </w:rPr>
        <w:t xml:space="preserve">jud. </w:t>
      </w:r>
      <w:r w:rsidR="00090283" w:rsidRPr="003D4E03">
        <w:rPr>
          <w:rFonts w:ascii="Arial" w:hAnsi="Arial" w:cs="Arial"/>
          <w:sz w:val="16"/>
          <w:szCs w:val="16"/>
          <w:vertAlign w:val="subscript"/>
          <w:lang w:val="en-US"/>
        </w:rPr>
        <w:t xml:space="preserve"> </w:t>
      </w:r>
      <w:r w:rsidR="00907106" w:rsidRPr="003D4E03">
        <w:rPr>
          <w:rFonts w:ascii="Arial" w:hAnsi="Arial" w:cs="Arial"/>
          <w:sz w:val="16"/>
          <w:szCs w:val="16"/>
          <w:lang w:val="en-US"/>
        </w:rPr>
        <w:t xml:space="preserve">Adapted from </w:t>
      </w:r>
      <w:r w:rsidR="00907106" w:rsidRPr="003D4E03">
        <w:rPr>
          <w:rFonts w:ascii="Arial" w:hAnsi="Arial" w:cs="Arial"/>
          <w:sz w:val="16"/>
          <w:szCs w:val="16"/>
          <w:lang w:val="en-US"/>
        </w:rPr>
        <w:fldChar w:fldCharType="begin" w:fldLock="1"/>
      </w:r>
      <w:r w:rsidR="001573FA" w:rsidRPr="003D4E03">
        <w:rPr>
          <w:rFonts w:ascii="Arial" w:hAnsi="Arial" w:cs="Arial"/>
          <w:sz w:val="16"/>
          <w:szCs w:val="16"/>
          <w:lang w:val="en-US"/>
        </w:rPr>
        <w:instrText>ADDIN CSL_CITATION { "citationItems" : [ { "id" : "ITEM-1", "itemData" : { "author" : [ { "dropping-particle" : "", "family" : "Urbano", "given" : "Juli\u00e1n", "non-dropping-particle" : "", "parse-names" : false, "suffix" : "" } ], "id" : "ITEM-1", "issued" : { "date-parts" : [ [ "2013" ] ] }, "publisher" : "Universidad Carlos III de Madrid", "title" : "Universidad Carlos III de Madrid Tesis Doctoral Evaluation in Audio Music Similarity", "type" : "thesis" }, "uris" : [ "http://www.mendeley.com/documents/?uuid=91c11433-268b-4d07-88c6-ac1ec15ba6ca" ] } ], "mendeley" : { "formattedCitation" : "(Juli\u00e1n Urbano, 2013)", "plainTextFormattedCitation" : "(Juli\u00e1n Urbano, 2013)", "previouslyFormattedCitation" : "(Juli\u00e1n Urbano, 2013)" }, "properties" : { "noteIndex" : 0 }, "schema" : "https://github.com/citation-style-language/schema/raw/master/csl-citation.json" }</w:instrText>
      </w:r>
      <w:r w:rsidR="00907106" w:rsidRPr="003D4E03">
        <w:rPr>
          <w:rFonts w:ascii="Arial" w:hAnsi="Arial" w:cs="Arial"/>
          <w:sz w:val="16"/>
          <w:szCs w:val="16"/>
          <w:lang w:val="en-US"/>
        </w:rPr>
        <w:fldChar w:fldCharType="separate"/>
      </w:r>
      <w:r w:rsidR="00430C50" w:rsidRPr="003D4E03">
        <w:rPr>
          <w:rFonts w:ascii="Arial" w:hAnsi="Arial" w:cs="Arial"/>
          <w:noProof/>
          <w:sz w:val="16"/>
          <w:szCs w:val="16"/>
          <w:lang w:val="en-US"/>
        </w:rPr>
        <w:t>(Julián Urbano, 2013)</w:t>
      </w:r>
      <w:r w:rsidR="00907106" w:rsidRPr="003D4E03">
        <w:rPr>
          <w:rFonts w:ascii="Arial" w:hAnsi="Arial" w:cs="Arial"/>
          <w:sz w:val="16"/>
          <w:szCs w:val="16"/>
          <w:lang w:val="en-US"/>
        </w:rPr>
        <w:fldChar w:fldCharType="end"/>
      </w:r>
    </w:p>
    <w:p w14:paraId="51784B69" w14:textId="77777777" w:rsidR="00501A83" w:rsidRPr="003D4E03" w:rsidRDefault="00501A83" w:rsidP="00A17B58">
      <w:pPr>
        <w:widowControl w:val="0"/>
        <w:autoSpaceDE w:val="0"/>
        <w:autoSpaceDN w:val="0"/>
        <w:adjustRightInd w:val="0"/>
        <w:spacing w:line="360" w:lineRule="auto"/>
        <w:jc w:val="both"/>
        <w:rPr>
          <w:rFonts w:ascii="Arial" w:hAnsi="Arial" w:cs="Arial"/>
          <w:lang w:val="en-US"/>
        </w:rPr>
      </w:pPr>
    </w:p>
    <w:p w14:paraId="0EF1D30A" w14:textId="77777777" w:rsidR="00501A83" w:rsidRPr="003D4E03" w:rsidRDefault="00501A83" w:rsidP="00A17B58">
      <w:pPr>
        <w:widowControl w:val="0"/>
        <w:autoSpaceDE w:val="0"/>
        <w:autoSpaceDN w:val="0"/>
        <w:adjustRightInd w:val="0"/>
        <w:spacing w:line="360" w:lineRule="auto"/>
        <w:jc w:val="both"/>
        <w:rPr>
          <w:rFonts w:ascii="Arial" w:hAnsi="Arial" w:cs="Arial"/>
          <w:lang w:val="en-US"/>
        </w:rPr>
      </w:pPr>
    </w:p>
    <w:p w14:paraId="40BB20FC" w14:textId="52B5564D" w:rsidR="00D53271" w:rsidRPr="003D4E03" w:rsidRDefault="00AF2764" w:rsidP="00A17B58">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Table 4 presents </w:t>
      </w:r>
      <w:r w:rsidR="001A5594" w:rsidRPr="003D4E03">
        <w:rPr>
          <w:rFonts w:ascii="Arial" w:hAnsi="Arial" w:cs="Arial"/>
          <w:lang w:val="en-US"/>
        </w:rPr>
        <w:t>results that show</w:t>
      </w:r>
      <w:r w:rsidR="00DF1F3D" w:rsidRPr="003D4E03">
        <w:rPr>
          <w:rFonts w:ascii="Arial" w:hAnsi="Arial" w:cs="Arial"/>
          <w:lang w:val="en-US"/>
        </w:rPr>
        <w:t xml:space="preserve"> that</w:t>
      </w:r>
      <w:r w:rsidR="00D53271" w:rsidRPr="003D4E03">
        <w:rPr>
          <w:rFonts w:ascii="Arial" w:hAnsi="Arial" w:cs="Arial"/>
          <w:lang w:val="en-US"/>
        </w:rPr>
        <w:t>:</w:t>
      </w:r>
    </w:p>
    <w:p w14:paraId="579B44AE" w14:textId="77777777" w:rsidR="00D53271" w:rsidRPr="003D4E03" w:rsidRDefault="00D53271" w:rsidP="00A17B58">
      <w:pPr>
        <w:widowControl w:val="0"/>
        <w:autoSpaceDE w:val="0"/>
        <w:autoSpaceDN w:val="0"/>
        <w:adjustRightInd w:val="0"/>
        <w:spacing w:line="360" w:lineRule="auto"/>
        <w:jc w:val="both"/>
        <w:rPr>
          <w:rFonts w:ascii="Arial" w:hAnsi="Arial" w:cs="Arial"/>
          <w:lang w:val="en-US"/>
        </w:rPr>
      </w:pPr>
    </w:p>
    <w:p w14:paraId="12871527" w14:textId="42B94647" w:rsidR="00464BB9" w:rsidRPr="003D4E03" w:rsidRDefault="00D53271" w:rsidP="00A17B58">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1) </w:t>
      </w:r>
      <w:r w:rsidR="002802F3" w:rsidRPr="003D4E03">
        <w:rPr>
          <w:rFonts w:ascii="Arial" w:hAnsi="Arial" w:cs="Arial"/>
          <w:lang w:val="en-US"/>
        </w:rPr>
        <w:t>In the</w:t>
      </w:r>
      <w:r w:rsidR="00AF2764" w:rsidRPr="003D4E03">
        <w:rPr>
          <w:rFonts w:ascii="Arial" w:hAnsi="Arial" w:cs="Arial"/>
          <w:lang w:val="en-US"/>
        </w:rPr>
        <w:t xml:space="preserve"> case of </w:t>
      </w:r>
      <w:r w:rsidR="00833C5B" w:rsidRPr="003D4E03">
        <w:rPr>
          <w:rFonts w:ascii="Arial" w:hAnsi="Arial" w:cs="Arial"/>
          <w:lang w:val="en-US"/>
        </w:rPr>
        <w:t>M</w:t>
      </w:r>
      <w:r w:rsidR="00833C5B" w:rsidRPr="003D4E03">
        <w:rPr>
          <w:rFonts w:ascii="Arial" w:hAnsi="Arial" w:cs="Arial"/>
          <w:vertAlign w:val="subscript"/>
          <w:lang w:val="en-US"/>
        </w:rPr>
        <w:t>Out</w:t>
      </w:r>
      <w:r w:rsidR="00652C3E" w:rsidRPr="003D4E03">
        <w:rPr>
          <w:rFonts w:ascii="Arial" w:hAnsi="Arial" w:cs="Arial"/>
          <w:vertAlign w:val="subscript"/>
          <w:lang w:val="en-US"/>
        </w:rPr>
        <w:t xml:space="preserve">  </w:t>
      </w:r>
      <w:r w:rsidR="00652C3E" w:rsidRPr="003D4E03">
        <w:rPr>
          <w:rFonts w:ascii="Arial" w:hAnsi="Arial" w:cs="Arial"/>
          <w:lang w:val="en-US"/>
        </w:rPr>
        <w:t>the best r</w:t>
      </w:r>
      <w:r w:rsidR="00C51B08" w:rsidRPr="003D4E03">
        <w:rPr>
          <w:rFonts w:ascii="Arial" w:hAnsi="Arial" w:cs="Arial"/>
          <w:lang w:val="en-US"/>
        </w:rPr>
        <w:t>esults come from features f</w:t>
      </w:r>
      <w:r w:rsidR="002802F3" w:rsidRPr="003D4E03">
        <w:rPr>
          <w:rFonts w:ascii="Arial" w:hAnsi="Arial" w:cs="Arial"/>
          <w:lang w:val="en-US"/>
        </w:rPr>
        <w:t>ART</w:t>
      </w:r>
      <w:r w:rsidR="00C51B08" w:rsidRPr="003D4E03">
        <w:rPr>
          <w:rFonts w:ascii="Arial" w:hAnsi="Arial" w:cs="Arial"/>
          <w:lang w:val="en-US"/>
        </w:rPr>
        <w:t>, f</w:t>
      </w:r>
      <w:r w:rsidR="00CA773F" w:rsidRPr="003D4E03">
        <w:rPr>
          <w:rFonts w:ascii="Arial" w:hAnsi="Arial" w:cs="Arial"/>
          <w:lang w:val="en-US"/>
        </w:rPr>
        <w:t>GEN</w:t>
      </w:r>
      <w:r w:rsidR="00652C3E" w:rsidRPr="003D4E03">
        <w:rPr>
          <w:rFonts w:ascii="Arial" w:hAnsi="Arial" w:cs="Arial"/>
          <w:lang w:val="en-US"/>
        </w:rPr>
        <w:t xml:space="preserve"> and sGEN, in other words</w:t>
      </w:r>
      <w:r w:rsidR="00CA773F" w:rsidRPr="003D4E03">
        <w:rPr>
          <w:rFonts w:ascii="Arial" w:hAnsi="Arial" w:cs="Arial"/>
          <w:lang w:val="en-US"/>
        </w:rPr>
        <w:t>, from</w:t>
      </w:r>
      <w:r w:rsidR="00652C3E" w:rsidRPr="003D4E03">
        <w:rPr>
          <w:rFonts w:ascii="Arial" w:hAnsi="Arial" w:cs="Arial"/>
          <w:lang w:val="en-US"/>
        </w:rPr>
        <w:t xml:space="preserve"> data related to artist and genre confirming that they are good features to estimate similarity between two music excerpts </w:t>
      </w:r>
      <w:r w:rsidR="00AB5537" w:rsidRPr="003D4E03">
        <w:rPr>
          <w:rFonts w:ascii="Arial" w:hAnsi="Arial" w:cs="Arial"/>
          <w:lang w:val="en-US"/>
        </w:rPr>
        <w:t>(</w:t>
      </w:r>
      <w:r w:rsidR="00652C3E" w:rsidRPr="003D4E03">
        <w:rPr>
          <w:rFonts w:ascii="Arial" w:hAnsi="Arial" w:cs="Arial"/>
          <w:lang w:val="en-US"/>
        </w:rPr>
        <w:t>Flexer and Schnitzer 2010</w:t>
      </w:r>
      <w:r w:rsidR="00AB5537" w:rsidRPr="003D4E03">
        <w:rPr>
          <w:rFonts w:ascii="Arial" w:hAnsi="Arial" w:cs="Arial"/>
          <w:lang w:val="en-US"/>
        </w:rPr>
        <w:t>)</w:t>
      </w:r>
      <w:r w:rsidR="00652C3E" w:rsidRPr="003D4E03">
        <w:rPr>
          <w:rFonts w:ascii="Arial" w:hAnsi="Arial" w:cs="Arial"/>
          <w:lang w:val="en-US"/>
        </w:rPr>
        <w:t>.</w:t>
      </w:r>
      <w:r w:rsidR="00AB5537" w:rsidRPr="003D4E03">
        <w:rPr>
          <w:rFonts w:ascii="Arial" w:hAnsi="Arial" w:cs="Arial"/>
          <w:lang w:val="en-US"/>
        </w:rPr>
        <w:t xml:space="preserve">  For M</w:t>
      </w:r>
      <w:r w:rsidR="00AB5537" w:rsidRPr="003D4E03">
        <w:rPr>
          <w:rFonts w:ascii="Arial" w:hAnsi="Arial" w:cs="Arial"/>
          <w:vertAlign w:val="subscript"/>
          <w:lang w:val="en-US"/>
        </w:rPr>
        <w:t xml:space="preserve">jud  </w:t>
      </w:r>
      <w:r w:rsidR="00AB5537" w:rsidRPr="003D4E03">
        <w:rPr>
          <w:rFonts w:ascii="Arial" w:hAnsi="Arial" w:cs="Arial"/>
          <w:lang w:val="en-US"/>
        </w:rPr>
        <w:t xml:space="preserve">the best results </w:t>
      </w:r>
      <w:r w:rsidR="001A5594" w:rsidRPr="003D4E03">
        <w:rPr>
          <w:rFonts w:ascii="Arial" w:hAnsi="Arial" w:cs="Arial"/>
          <w:lang w:val="en-US"/>
        </w:rPr>
        <w:t xml:space="preserve">are originated by </w:t>
      </w:r>
      <w:r w:rsidR="00AB5537" w:rsidRPr="003D4E03">
        <w:rPr>
          <w:rFonts w:ascii="Arial" w:hAnsi="Arial" w:cs="Arial"/>
          <w:lang w:val="en-US"/>
        </w:rPr>
        <w:t xml:space="preserve">aART demonstrating that if two songs from two </w:t>
      </w:r>
      <w:r w:rsidR="00566C64" w:rsidRPr="003D4E03">
        <w:rPr>
          <w:rFonts w:ascii="Arial" w:hAnsi="Arial" w:cs="Arial"/>
          <w:lang w:val="en-US"/>
        </w:rPr>
        <w:t>artists</w:t>
      </w:r>
      <w:r w:rsidR="00AB5537" w:rsidRPr="003D4E03">
        <w:rPr>
          <w:rFonts w:ascii="Arial" w:hAnsi="Arial" w:cs="Arial"/>
          <w:lang w:val="en-US"/>
        </w:rPr>
        <w:t xml:space="preserve"> are similar, other songs from them tend to be similar as well.</w:t>
      </w:r>
      <w:r w:rsidRPr="003D4E03">
        <w:rPr>
          <w:rFonts w:ascii="Arial" w:hAnsi="Arial" w:cs="Arial"/>
          <w:lang w:val="en-US"/>
        </w:rPr>
        <w:t xml:space="preserve">  This case represents the </w:t>
      </w:r>
      <w:r w:rsidR="00102CC0" w:rsidRPr="003D4E03">
        <w:rPr>
          <w:rFonts w:ascii="Arial" w:hAnsi="Arial" w:cs="Arial"/>
          <w:lang w:val="en-US"/>
        </w:rPr>
        <w:t>decision</w:t>
      </w:r>
      <w:r w:rsidRPr="003D4E03">
        <w:rPr>
          <w:rFonts w:ascii="Arial" w:hAnsi="Arial" w:cs="Arial"/>
          <w:lang w:val="en-US"/>
        </w:rPr>
        <w:t xml:space="preserve"> of MIREX of filtering out songs from the same artist than the </w:t>
      </w:r>
      <w:r w:rsidR="00EE0D13" w:rsidRPr="003D4E03">
        <w:rPr>
          <w:rFonts w:ascii="Arial" w:hAnsi="Arial" w:cs="Arial"/>
          <w:lang w:val="en-US"/>
        </w:rPr>
        <w:t>query’s because</w:t>
      </w:r>
      <w:r w:rsidRPr="003D4E03">
        <w:rPr>
          <w:rFonts w:ascii="Arial" w:hAnsi="Arial" w:cs="Arial"/>
          <w:lang w:val="en-US"/>
        </w:rPr>
        <w:t xml:space="preserve"> they are likely to be similar.</w:t>
      </w:r>
    </w:p>
    <w:p w14:paraId="28268DB8" w14:textId="77777777" w:rsidR="00EE0D13" w:rsidRPr="003D4E03" w:rsidRDefault="00EE0D13" w:rsidP="00A17B58">
      <w:pPr>
        <w:widowControl w:val="0"/>
        <w:autoSpaceDE w:val="0"/>
        <w:autoSpaceDN w:val="0"/>
        <w:adjustRightInd w:val="0"/>
        <w:spacing w:line="360" w:lineRule="auto"/>
        <w:jc w:val="both"/>
        <w:rPr>
          <w:rFonts w:ascii="Arial" w:hAnsi="Arial" w:cs="Arial"/>
          <w:lang w:val="en-US"/>
        </w:rPr>
      </w:pPr>
    </w:p>
    <w:p w14:paraId="6E8874EE" w14:textId="1F9B1B1D" w:rsidR="00286D33" w:rsidRPr="003D4E03" w:rsidRDefault="00286D33" w:rsidP="00286D33">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2) RMSE and Average Variance demonstrate how well these models estimate relevance judgments.  For a better comparison across scales, they were normalized between 0 and 1, resulting in </w:t>
      </w:r>
      <w:r w:rsidRPr="003D4E03">
        <w:rPr>
          <w:rFonts w:ascii="Arial" w:hAnsi="Arial" w:cs="Arial"/>
          <w:i/>
          <w:lang w:val="en-US"/>
        </w:rPr>
        <w:t>Broad</w:t>
      </w:r>
      <w:r w:rsidRPr="003D4E03">
        <w:rPr>
          <w:rFonts w:ascii="Arial" w:hAnsi="Arial" w:cs="Arial"/>
          <w:lang w:val="en-US"/>
        </w:rPr>
        <w:t xml:space="preserve"> =  {0; 0.5; 1} and </w:t>
      </w:r>
      <w:r w:rsidRPr="003D4E03">
        <w:rPr>
          <w:rFonts w:ascii="Arial" w:hAnsi="Arial" w:cs="Arial"/>
          <w:i/>
          <w:lang w:val="en-US"/>
        </w:rPr>
        <w:t>Fine</w:t>
      </w:r>
      <w:r w:rsidRPr="003D4E03">
        <w:rPr>
          <w:rFonts w:ascii="Arial" w:hAnsi="Arial" w:cs="Arial"/>
          <w:lang w:val="en-US"/>
        </w:rPr>
        <w:t xml:space="preserve"> =  {0.05; 0.15; … 0.95}</w:t>
      </w:r>
      <w:r w:rsidR="005F0D63" w:rsidRPr="003D4E03">
        <w:rPr>
          <w:rFonts w:ascii="Arial" w:hAnsi="Arial" w:cs="Arial"/>
          <w:lang w:val="en-US"/>
        </w:rPr>
        <w:t>.  It can be noticed that Fine scale makes better e</w:t>
      </w:r>
      <w:r w:rsidR="00AD7D80" w:rsidRPr="003D4E03">
        <w:rPr>
          <w:rFonts w:ascii="Arial" w:hAnsi="Arial" w:cs="Arial"/>
          <w:lang w:val="en-US"/>
        </w:rPr>
        <w:t>stimation of relevant judgments.</w:t>
      </w:r>
    </w:p>
    <w:p w14:paraId="453FACCD" w14:textId="77777777" w:rsidR="005F0D63" w:rsidRPr="003D4E03" w:rsidRDefault="005F0D63" w:rsidP="00286D33">
      <w:pPr>
        <w:widowControl w:val="0"/>
        <w:autoSpaceDE w:val="0"/>
        <w:autoSpaceDN w:val="0"/>
        <w:adjustRightInd w:val="0"/>
        <w:spacing w:line="360" w:lineRule="auto"/>
        <w:jc w:val="both"/>
        <w:rPr>
          <w:rFonts w:ascii="Arial" w:hAnsi="Arial" w:cs="Arial"/>
          <w:lang w:val="en-US"/>
        </w:rPr>
      </w:pPr>
    </w:p>
    <w:p w14:paraId="36D50E9D" w14:textId="764B5523" w:rsidR="005F0D63" w:rsidRPr="003D4E03" w:rsidRDefault="005F0D63" w:rsidP="00286D33">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3) </w:t>
      </w:r>
      <w:r w:rsidR="00325FD3" w:rsidRPr="003D4E03">
        <w:rPr>
          <w:rFonts w:ascii="Arial" w:hAnsi="Arial" w:cs="Arial"/>
          <w:lang w:val="en-US"/>
        </w:rPr>
        <w:t>Although M</w:t>
      </w:r>
      <w:r w:rsidR="00325FD3" w:rsidRPr="003D4E03">
        <w:rPr>
          <w:rFonts w:ascii="Arial" w:hAnsi="Arial" w:cs="Arial"/>
          <w:vertAlign w:val="subscript"/>
          <w:lang w:val="en-US"/>
        </w:rPr>
        <w:t xml:space="preserve">jud </w:t>
      </w:r>
      <w:r w:rsidR="00325FD3" w:rsidRPr="003D4E03">
        <w:rPr>
          <w:rFonts w:ascii="Arial" w:hAnsi="Arial" w:cs="Arial"/>
          <w:lang w:val="en-US"/>
        </w:rPr>
        <w:t>performs</w:t>
      </w:r>
      <w:r w:rsidRPr="003D4E03">
        <w:rPr>
          <w:rFonts w:ascii="Arial" w:hAnsi="Arial" w:cs="Arial"/>
          <w:lang w:val="en-US"/>
        </w:rPr>
        <w:t xml:space="preserve"> better than M</w:t>
      </w:r>
      <w:r w:rsidRPr="003D4E03">
        <w:rPr>
          <w:rFonts w:ascii="Arial" w:hAnsi="Arial" w:cs="Arial"/>
          <w:vertAlign w:val="subscript"/>
          <w:lang w:val="en-US"/>
        </w:rPr>
        <w:t>out</w:t>
      </w:r>
      <w:r w:rsidR="00325FD3" w:rsidRPr="003D4E03">
        <w:rPr>
          <w:rFonts w:ascii="Arial" w:hAnsi="Arial" w:cs="Arial"/>
          <w:lang w:val="en-US"/>
        </w:rPr>
        <w:t xml:space="preserve">, this </w:t>
      </w:r>
      <w:r w:rsidR="002802F3" w:rsidRPr="003D4E03">
        <w:rPr>
          <w:rFonts w:ascii="Arial" w:hAnsi="Arial" w:cs="Arial"/>
          <w:lang w:val="en-US"/>
        </w:rPr>
        <w:t xml:space="preserve">one can </w:t>
      </w:r>
      <w:r w:rsidR="00325FD3" w:rsidRPr="003D4E03">
        <w:rPr>
          <w:rFonts w:ascii="Arial" w:hAnsi="Arial" w:cs="Arial"/>
          <w:lang w:val="en-US"/>
        </w:rPr>
        <w:t xml:space="preserve">still </w:t>
      </w:r>
      <w:r w:rsidR="00CA39A7" w:rsidRPr="003D4E03">
        <w:rPr>
          <w:rFonts w:ascii="Arial" w:hAnsi="Arial" w:cs="Arial"/>
          <w:lang w:val="en-US"/>
        </w:rPr>
        <w:t xml:space="preserve">be used because the estimation’s error </w:t>
      </w:r>
      <w:r w:rsidR="002802F3" w:rsidRPr="003D4E03">
        <w:rPr>
          <w:rFonts w:ascii="Arial" w:hAnsi="Arial" w:cs="Arial"/>
          <w:lang w:val="en-US"/>
        </w:rPr>
        <w:t xml:space="preserve">it has </w:t>
      </w:r>
      <w:r w:rsidR="00CA39A7" w:rsidRPr="003D4E03">
        <w:rPr>
          <w:rFonts w:ascii="Arial" w:hAnsi="Arial" w:cs="Arial"/>
          <w:lang w:val="en-US"/>
        </w:rPr>
        <w:t xml:space="preserve">can be compared to the differences expected when human </w:t>
      </w:r>
      <w:r w:rsidR="002B7458" w:rsidRPr="003D4E03">
        <w:rPr>
          <w:rFonts w:ascii="Arial" w:hAnsi="Arial" w:cs="Arial"/>
          <w:lang w:val="en-US"/>
        </w:rPr>
        <w:t>assessors</w:t>
      </w:r>
      <w:r w:rsidR="00CA39A7" w:rsidRPr="003D4E03">
        <w:rPr>
          <w:rFonts w:ascii="Arial" w:hAnsi="Arial" w:cs="Arial"/>
          <w:lang w:val="en-US"/>
        </w:rPr>
        <w:t xml:space="preserve"> performs relevance judgments.</w:t>
      </w:r>
    </w:p>
    <w:p w14:paraId="7474A7D7" w14:textId="25ACA81B" w:rsidR="0079503B" w:rsidRPr="003D4E03" w:rsidRDefault="0079503B" w:rsidP="00286D33">
      <w:pPr>
        <w:widowControl w:val="0"/>
        <w:autoSpaceDE w:val="0"/>
        <w:autoSpaceDN w:val="0"/>
        <w:adjustRightInd w:val="0"/>
        <w:spacing w:line="360" w:lineRule="auto"/>
        <w:jc w:val="both"/>
        <w:rPr>
          <w:rFonts w:ascii="Arial" w:hAnsi="Arial" w:cs="Arial"/>
          <w:lang w:val="en-US"/>
        </w:rPr>
      </w:pPr>
    </w:p>
    <w:p w14:paraId="49264EF8" w14:textId="674F0F8B" w:rsidR="00B63503" w:rsidRPr="003D4E03" w:rsidRDefault="002802F3" w:rsidP="00107E32">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Then, after </w:t>
      </w:r>
      <w:r w:rsidR="00E75A66" w:rsidRPr="003D4E03">
        <w:rPr>
          <w:rFonts w:ascii="Arial" w:hAnsi="Arial" w:cs="Arial"/>
          <w:lang w:val="en-US"/>
        </w:rPr>
        <w:t xml:space="preserve">creating </w:t>
      </w:r>
      <w:r w:rsidRPr="003D4E03">
        <w:rPr>
          <w:rFonts w:ascii="Arial" w:hAnsi="Arial" w:cs="Arial"/>
          <w:lang w:val="en-US"/>
        </w:rPr>
        <w:t xml:space="preserve">the </w:t>
      </w:r>
      <w:r w:rsidR="00E75A66" w:rsidRPr="003D4E03">
        <w:rPr>
          <w:rFonts w:ascii="Arial" w:hAnsi="Arial" w:cs="Arial"/>
          <w:lang w:val="en-US"/>
        </w:rPr>
        <w:t xml:space="preserve">probabilistic </w:t>
      </w:r>
      <w:r w:rsidRPr="003D4E03">
        <w:rPr>
          <w:rFonts w:ascii="Arial" w:hAnsi="Arial" w:cs="Arial"/>
          <w:lang w:val="en-US"/>
        </w:rPr>
        <w:t>estimation of relevance judgments</w:t>
      </w:r>
      <w:r w:rsidR="00E75A66" w:rsidRPr="003D4E03">
        <w:rPr>
          <w:rFonts w:ascii="Arial" w:hAnsi="Arial" w:cs="Arial"/>
          <w:lang w:val="en-US"/>
        </w:rPr>
        <w:t xml:space="preserve"> using random variables, effectiveness scores </w:t>
      </w:r>
      <w:r w:rsidR="00BE4291" w:rsidRPr="003D4E03">
        <w:rPr>
          <w:rFonts w:ascii="Arial" w:hAnsi="Arial" w:cs="Arial"/>
          <w:lang w:val="en-US"/>
        </w:rPr>
        <w:t>used to rank systems according to their performance in the evaluation of AMS needed</w:t>
      </w:r>
      <w:r w:rsidR="00FA7795" w:rsidRPr="003D4E03">
        <w:rPr>
          <w:rFonts w:ascii="Arial" w:hAnsi="Arial" w:cs="Arial"/>
          <w:lang w:val="en-US"/>
        </w:rPr>
        <w:t xml:space="preserve"> to be </w:t>
      </w:r>
      <w:r w:rsidR="00347A67" w:rsidRPr="003D4E03">
        <w:rPr>
          <w:rFonts w:ascii="Arial" w:hAnsi="Arial" w:cs="Arial"/>
          <w:lang w:val="en-US"/>
        </w:rPr>
        <w:t xml:space="preserve">predicted using </w:t>
      </w:r>
      <w:r w:rsidR="00FA7795" w:rsidRPr="003D4E03">
        <w:rPr>
          <w:rFonts w:ascii="Arial" w:hAnsi="Arial" w:cs="Arial"/>
          <w:lang w:val="en-US"/>
        </w:rPr>
        <w:t>random variables as well</w:t>
      </w:r>
      <w:r w:rsidR="00E75A66" w:rsidRPr="003D4E03">
        <w:rPr>
          <w:rFonts w:ascii="Arial" w:hAnsi="Arial" w:cs="Arial"/>
          <w:lang w:val="en-US"/>
        </w:rPr>
        <w:t xml:space="preserve">.  Therefore, three possible scenarios to use according to </w:t>
      </w:r>
      <w:r w:rsidR="00D04A51" w:rsidRPr="003D4E03">
        <w:rPr>
          <w:rFonts w:ascii="Arial" w:hAnsi="Arial" w:cs="Arial"/>
          <w:lang w:val="en-US"/>
        </w:rPr>
        <w:t xml:space="preserve">the </w:t>
      </w:r>
      <w:r w:rsidR="00E75A66" w:rsidRPr="003D4E03">
        <w:rPr>
          <w:rFonts w:ascii="Arial" w:hAnsi="Arial" w:cs="Arial"/>
          <w:lang w:val="en-US"/>
        </w:rPr>
        <w:t>evaluation needs</w:t>
      </w:r>
      <w:r w:rsidR="00FA7795" w:rsidRPr="003D4E03">
        <w:rPr>
          <w:rFonts w:ascii="Arial" w:hAnsi="Arial" w:cs="Arial"/>
          <w:lang w:val="en-US"/>
        </w:rPr>
        <w:t xml:space="preserve"> were set</w:t>
      </w:r>
      <w:r w:rsidR="00E75A66" w:rsidRPr="003D4E03">
        <w:rPr>
          <w:rFonts w:ascii="Arial" w:hAnsi="Arial" w:cs="Arial"/>
          <w:lang w:val="en-US"/>
        </w:rPr>
        <w:t>.</w:t>
      </w:r>
      <w:r w:rsidR="008132A5" w:rsidRPr="003D4E03">
        <w:rPr>
          <w:rFonts w:ascii="Arial" w:hAnsi="Arial" w:cs="Arial"/>
          <w:lang w:val="en-US"/>
        </w:rPr>
        <w:t xml:space="preserve"> </w:t>
      </w:r>
      <w:r w:rsidR="00E75A66" w:rsidRPr="003D4E03">
        <w:rPr>
          <w:rFonts w:ascii="Arial" w:hAnsi="Arial" w:cs="Arial"/>
          <w:lang w:val="en-US"/>
        </w:rPr>
        <w:t>In the implementation of this scenarios data</w:t>
      </w:r>
      <w:r w:rsidR="00D04A51" w:rsidRPr="003D4E03">
        <w:rPr>
          <w:rFonts w:ascii="Arial" w:hAnsi="Arial" w:cs="Arial"/>
          <w:lang w:val="en-US"/>
        </w:rPr>
        <w:t xml:space="preserve"> from MIREX 2007, 2009, 2010 and 2011 was used</w:t>
      </w:r>
      <w:r w:rsidR="00B63503" w:rsidRPr="003D4E03">
        <w:rPr>
          <w:rFonts w:ascii="Arial" w:hAnsi="Arial" w:cs="Arial"/>
          <w:lang w:val="en-US"/>
        </w:rPr>
        <w:t xml:space="preserve">.  The results demonstrated that: </w:t>
      </w:r>
    </w:p>
    <w:p w14:paraId="4BCF1245" w14:textId="77777777" w:rsidR="00FA7795" w:rsidRPr="003D4E03" w:rsidRDefault="00FA7795" w:rsidP="00BE4291">
      <w:pPr>
        <w:widowControl w:val="0"/>
        <w:autoSpaceDE w:val="0"/>
        <w:autoSpaceDN w:val="0"/>
        <w:adjustRightInd w:val="0"/>
        <w:rPr>
          <w:rFonts w:ascii="Times New Roman" w:hAnsi="Times New Roman" w:cs="Times New Roman"/>
          <w:sz w:val="20"/>
          <w:szCs w:val="20"/>
          <w:lang w:val="en-US"/>
        </w:rPr>
      </w:pPr>
    </w:p>
    <w:p w14:paraId="36A3F313" w14:textId="77777777" w:rsidR="00FA7795" w:rsidRPr="003D4E03" w:rsidRDefault="00FA7795" w:rsidP="00BE4291">
      <w:pPr>
        <w:widowControl w:val="0"/>
        <w:autoSpaceDE w:val="0"/>
        <w:autoSpaceDN w:val="0"/>
        <w:adjustRightInd w:val="0"/>
        <w:rPr>
          <w:rFonts w:ascii="Times New Roman" w:hAnsi="Times New Roman" w:cs="Times New Roman"/>
          <w:sz w:val="20"/>
          <w:szCs w:val="20"/>
          <w:lang w:val="en-US"/>
        </w:rPr>
      </w:pPr>
    </w:p>
    <w:p w14:paraId="4AB1026F" w14:textId="77777777" w:rsidR="00FA7795" w:rsidRPr="003D4E03" w:rsidRDefault="00FA7795" w:rsidP="00BE4291">
      <w:pPr>
        <w:widowControl w:val="0"/>
        <w:autoSpaceDE w:val="0"/>
        <w:autoSpaceDN w:val="0"/>
        <w:adjustRightInd w:val="0"/>
        <w:rPr>
          <w:rFonts w:ascii="Times New Roman" w:hAnsi="Times New Roman" w:cs="Times New Roman"/>
          <w:sz w:val="20"/>
          <w:szCs w:val="20"/>
          <w:lang w:val="en-US"/>
        </w:rPr>
      </w:pPr>
    </w:p>
    <w:p w14:paraId="1BD05E92" w14:textId="27C36655" w:rsidR="00B754ED" w:rsidRPr="003D4E03" w:rsidRDefault="007476AC" w:rsidP="00107E32">
      <w:pPr>
        <w:widowControl w:val="0"/>
        <w:autoSpaceDE w:val="0"/>
        <w:autoSpaceDN w:val="0"/>
        <w:adjustRightInd w:val="0"/>
        <w:spacing w:line="360" w:lineRule="auto"/>
        <w:jc w:val="both"/>
        <w:rPr>
          <w:rFonts w:ascii="Arial" w:hAnsi="Arial" w:cs="Arial"/>
          <w:lang w:val="en-US"/>
        </w:rPr>
      </w:pPr>
      <w:r w:rsidRPr="003D4E03">
        <w:rPr>
          <w:rFonts w:ascii="Arial" w:hAnsi="Arial" w:cs="Arial"/>
          <w:lang w:val="en-US"/>
        </w:rPr>
        <w:t xml:space="preserve">i) </w:t>
      </w:r>
      <w:r w:rsidR="00E75A66" w:rsidRPr="003D4E03">
        <w:rPr>
          <w:rFonts w:ascii="Arial" w:hAnsi="Arial" w:cs="Arial"/>
          <w:lang w:val="en-US"/>
        </w:rPr>
        <w:t xml:space="preserve">In the first scenario, when </w:t>
      </w:r>
      <w:r w:rsidR="00601B1D" w:rsidRPr="003D4E03">
        <w:rPr>
          <w:rFonts w:ascii="Arial" w:hAnsi="Arial" w:cs="Arial"/>
          <w:lang w:val="en-US"/>
        </w:rPr>
        <w:t>th</w:t>
      </w:r>
      <w:r w:rsidR="00416871" w:rsidRPr="003D4E03">
        <w:rPr>
          <w:rFonts w:ascii="Arial" w:hAnsi="Arial" w:cs="Arial"/>
          <w:lang w:val="en-US"/>
        </w:rPr>
        <w:t>ere are not relevance judgments available</w:t>
      </w:r>
      <w:r w:rsidR="00E75A66" w:rsidRPr="003D4E03">
        <w:rPr>
          <w:rFonts w:ascii="Arial" w:hAnsi="Arial" w:cs="Arial"/>
          <w:lang w:val="en-US"/>
        </w:rPr>
        <w:t xml:space="preserve">, </w:t>
      </w:r>
      <w:r w:rsidR="00FA7795" w:rsidRPr="003D4E03">
        <w:rPr>
          <w:rFonts w:ascii="Arial" w:hAnsi="Arial" w:cs="Arial"/>
          <w:lang w:val="en-US"/>
        </w:rPr>
        <w:t>M</w:t>
      </w:r>
      <w:r w:rsidR="00FA7795" w:rsidRPr="003D4E03">
        <w:rPr>
          <w:rFonts w:ascii="Arial" w:hAnsi="Arial" w:cs="Arial"/>
          <w:vertAlign w:val="subscript"/>
          <w:lang w:val="en-US"/>
        </w:rPr>
        <w:t xml:space="preserve">out </w:t>
      </w:r>
      <w:r w:rsidR="00FA7795" w:rsidRPr="003D4E03">
        <w:rPr>
          <w:rFonts w:ascii="Arial" w:hAnsi="Arial" w:cs="Arial"/>
          <w:lang w:val="en-US"/>
        </w:rPr>
        <w:t xml:space="preserve">can be used and </w:t>
      </w:r>
      <w:r w:rsidR="00FA7795" w:rsidRPr="003D4E03">
        <w:rPr>
          <w:rFonts w:ascii="Arial" w:hAnsi="Arial" w:cs="Arial"/>
          <w:vertAlign w:val="subscript"/>
          <w:lang w:val="en-US"/>
        </w:rPr>
        <w:t xml:space="preserve">  </w:t>
      </w:r>
      <w:r w:rsidR="00E75A66" w:rsidRPr="003D4E03">
        <w:rPr>
          <w:rFonts w:ascii="Arial" w:hAnsi="Arial" w:cs="Arial"/>
          <w:lang w:val="en-US"/>
        </w:rPr>
        <w:t>the</w:t>
      </w:r>
      <w:r w:rsidR="00416871" w:rsidRPr="003D4E03">
        <w:rPr>
          <w:rFonts w:ascii="Arial" w:hAnsi="Arial" w:cs="Arial"/>
          <w:lang w:val="en-US"/>
        </w:rPr>
        <w:t xml:space="preserve"> order of systems is estimated </w:t>
      </w:r>
      <w:r w:rsidRPr="003D4E03">
        <w:rPr>
          <w:rFonts w:ascii="Arial" w:hAnsi="Arial" w:cs="Arial"/>
          <w:lang w:val="en-US"/>
        </w:rPr>
        <w:t>with an average</w:t>
      </w:r>
      <w:r w:rsidR="00416871" w:rsidRPr="003D4E03">
        <w:rPr>
          <w:rFonts w:ascii="Arial" w:hAnsi="Arial" w:cs="Arial"/>
          <w:lang w:val="en-US"/>
        </w:rPr>
        <w:t xml:space="preserve"> accuracy of 92% </w:t>
      </w:r>
      <w:r w:rsidRPr="003D4E03">
        <w:rPr>
          <w:rFonts w:ascii="Arial" w:hAnsi="Arial" w:cs="Arial"/>
          <w:lang w:val="en-US"/>
        </w:rPr>
        <w:t>and with an average</w:t>
      </w:r>
      <w:r w:rsidR="00416871" w:rsidRPr="003D4E03">
        <w:rPr>
          <w:rFonts w:ascii="Arial" w:hAnsi="Arial" w:cs="Arial"/>
          <w:lang w:val="en-US"/>
        </w:rPr>
        <w:t xml:space="preserve"> </w:t>
      </w:r>
      <w:r w:rsidRPr="003D4E03">
        <w:rPr>
          <w:rFonts w:ascii="Arial" w:hAnsi="Arial" w:cs="Arial"/>
          <w:lang w:val="en-US"/>
        </w:rPr>
        <w:t>confidence</w:t>
      </w:r>
      <w:r w:rsidR="00416871" w:rsidRPr="003D4E03">
        <w:rPr>
          <w:rFonts w:ascii="Arial" w:hAnsi="Arial" w:cs="Arial"/>
          <w:lang w:val="en-US"/>
        </w:rPr>
        <w:t xml:space="preserve"> </w:t>
      </w:r>
      <w:r w:rsidRPr="003D4E03">
        <w:rPr>
          <w:rFonts w:ascii="Arial" w:hAnsi="Arial" w:cs="Arial"/>
          <w:lang w:val="en-US"/>
        </w:rPr>
        <w:t xml:space="preserve">in the rankings of </w:t>
      </w:r>
      <w:r w:rsidR="00416871" w:rsidRPr="003D4E03">
        <w:rPr>
          <w:rFonts w:ascii="Arial" w:hAnsi="Arial" w:cs="Arial"/>
          <w:lang w:val="en-US"/>
        </w:rPr>
        <w:t>94%.</w:t>
      </w:r>
      <w:r w:rsidRPr="003D4E03">
        <w:rPr>
          <w:rFonts w:ascii="Arial" w:hAnsi="Arial" w:cs="Arial"/>
          <w:lang w:val="en-US"/>
        </w:rPr>
        <w:t xml:space="preserve">  ii) </w:t>
      </w:r>
      <w:r w:rsidR="00E75A66" w:rsidRPr="003D4E03">
        <w:rPr>
          <w:rFonts w:ascii="Arial" w:hAnsi="Arial" w:cs="Arial"/>
          <w:lang w:val="en-US"/>
        </w:rPr>
        <w:t xml:space="preserve">In the second scenario, </w:t>
      </w:r>
      <w:r w:rsidR="00FA7795" w:rsidRPr="003D4E03">
        <w:rPr>
          <w:rFonts w:ascii="Arial" w:hAnsi="Arial" w:cs="Arial"/>
          <w:lang w:val="en-US"/>
        </w:rPr>
        <w:t xml:space="preserve">when the goal is estimate system’s differences, </w:t>
      </w:r>
      <w:r w:rsidR="00E75A66" w:rsidRPr="003D4E03">
        <w:rPr>
          <w:rFonts w:ascii="Arial" w:hAnsi="Arial" w:cs="Arial"/>
          <w:lang w:val="en-US"/>
        </w:rPr>
        <w:t>it showed that just</w:t>
      </w:r>
      <w:r w:rsidRPr="003D4E03">
        <w:rPr>
          <w:rFonts w:ascii="Arial" w:hAnsi="Arial" w:cs="Arial"/>
          <w:lang w:val="en-US"/>
        </w:rPr>
        <w:t xml:space="preserve"> using 2% of the judgments the differences </w:t>
      </w:r>
      <w:r w:rsidR="00CA773F" w:rsidRPr="003D4E03">
        <w:rPr>
          <w:rFonts w:ascii="Arial" w:hAnsi="Arial" w:cs="Arial"/>
          <w:lang w:val="en-US"/>
        </w:rPr>
        <w:t>could</w:t>
      </w:r>
      <w:r w:rsidRPr="003D4E03">
        <w:rPr>
          <w:rFonts w:ascii="Arial" w:hAnsi="Arial" w:cs="Arial"/>
          <w:lang w:val="en-US"/>
        </w:rPr>
        <w:t xml:space="preserve"> be correctly estimate in 93% of the cases.  iii) </w:t>
      </w:r>
      <w:r w:rsidR="00E75A66" w:rsidRPr="003D4E03">
        <w:rPr>
          <w:rFonts w:ascii="Arial" w:hAnsi="Arial" w:cs="Arial"/>
          <w:lang w:val="en-US"/>
        </w:rPr>
        <w:t xml:space="preserve">In the third scenario, when </w:t>
      </w:r>
      <w:r w:rsidRPr="003D4E03">
        <w:rPr>
          <w:rFonts w:ascii="Arial" w:hAnsi="Arial" w:cs="Arial"/>
          <w:lang w:val="en-US"/>
        </w:rPr>
        <w:t xml:space="preserve">the focus is the estimation of absolute scores, </w:t>
      </w:r>
      <w:r w:rsidR="000114FC" w:rsidRPr="003D4E03">
        <w:rPr>
          <w:rFonts w:ascii="Arial" w:hAnsi="Arial" w:cs="Arial"/>
          <w:lang w:val="en-US"/>
        </w:rPr>
        <w:t xml:space="preserve">just </w:t>
      </w:r>
      <w:r w:rsidR="00772FB9" w:rsidRPr="003D4E03">
        <w:rPr>
          <w:rFonts w:ascii="Arial" w:hAnsi="Arial" w:cs="Arial"/>
          <w:lang w:val="en-US"/>
        </w:rPr>
        <w:t xml:space="preserve">with 25% of the relevance judgments </w:t>
      </w:r>
      <w:r w:rsidR="000114FC" w:rsidRPr="003D4E03">
        <w:rPr>
          <w:rFonts w:ascii="Arial" w:hAnsi="Arial" w:cs="Arial"/>
          <w:lang w:val="en-US"/>
        </w:rPr>
        <w:t>they can</w:t>
      </w:r>
      <w:r w:rsidR="00772FB9" w:rsidRPr="003D4E03">
        <w:rPr>
          <w:rFonts w:ascii="Arial" w:hAnsi="Arial" w:cs="Arial"/>
          <w:lang w:val="en-US"/>
        </w:rPr>
        <w:t xml:space="preserve"> estimate with an error of +-0.05.  In this last scenario, effectiveness </w:t>
      </w:r>
      <w:r w:rsidR="00E75A66" w:rsidRPr="003D4E03">
        <w:rPr>
          <w:rFonts w:ascii="Arial" w:hAnsi="Arial" w:cs="Arial"/>
          <w:lang w:val="en-US"/>
        </w:rPr>
        <w:t xml:space="preserve">in the ranking of systems </w:t>
      </w:r>
      <w:r w:rsidR="00772FB9" w:rsidRPr="003D4E03">
        <w:rPr>
          <w:rFonts w:ascii="Arial" w:hAnsi="Arial" w:cs="Arial"/>
          <w:lang w:val="en-US"/>
        </w:rPr>
        <w:t xml:space="preserve">is highly </w:t>
      </w:r>
      <w:r w:rsidR="00C7586D" w:rsidRPr="003D4E03">
        <w:rPr>
          <w:rFonts w:ascii="Arial" w:hAnsi="Arial" w:cs="Arial"/>
          <w:lang w:val="en-US"/>
        </w:rPr>
        <w:t>overestimated</w:t>
      </w:r>
      <w:r w:rsidR="00246838" w:rsidRPr="003D4E03">
        <w:rPr>
          <w:rFonts w:ascii="Arial" w:hAnsi="Arial" w:cs="Arial"/>
          <w:lang w:val="en-US"/>
        </w:rPr>
        <w:t xml:space="preserve">.  </w:t>
      </w:r>
      <w:r w:rsidR="00B754ED" w:rsidRPr="003D4E03">
        <w:rPr>
          <w:rFonts w:ascii="Arial" w:hAnsi="Arial" w:cs="Arial"/>
          <w:lang w:val="en-US"/>
        </w:rPr>
        <w:t>One approach to correct this issue was the use of a threshold of variance as a practical correction factor to use in the stopping condition. As a consequence</w:t>
      </w:r>
      <w:r w:rsidR="00107E32" w:rsidRPr="003D4E03">
        <w:rPr>
          <w:rFonts w:ascii="Arial" w:hAnsi="Arial" w:cs="Arial"/>
          <w:lang w:val="en-US"/>
        </w:rPr>
        <w:t>, the</w:t>
      </w:r>
      <w:r w:rsidR="00B754ED" w:rsidRPr="003D4E03">
        <w:rPr>
          <w:rFonts w:ascii="Arial" w:hAnsi="Arial" w:cs="Arial"/>
          <w:lang w:val="en-US"/>
        </w:rPr>
        <w:t xml:space="preserve"> error was reduced but at the expense of making several judgments</w:t>
      </w:r>
      <w:r w:rsidR="00107E32" w:rsidRPr="003D4E03">
        <w:rPr>
          <w:rFonts w:ascii="Arial" w:hAnsi="Arial" w:cs="Arial"/>
          <w:lang w:val="en-US"/>
        </w:rPr>
        <w:t>, (between 15% and 35%)</w:t>
      </w:r>
      <w:r w:rsidR="00B754ED" w:rsidRPr="003D4E03">
        <w:rPr>
          <w:rFonts w:ascii="Arial" w:hAnsi="Arial" w:cs="Arial"/>
          <w:lang w:val="en-US"/>
        </w:rPr>
        <w:t>.</w:t>
      </w:r>
      <w:r w:rsidR="00E75A66" w:rsidRPr="003D4E03">
        <w:rPr>
          <w:rFonts w:ascii="Arial" w:hAnsi="Arial" w:cs="Arial"/>
          <w:lang w:val="en-US"/>
        </w:rPr>
        <w:t xml:space="preserve"> Fig 2 present this </w:t>
      </w:r>
      <w:r w:rsidR="00566C64" w:rsidRPr="003D4E03">
        <w:rPr>
          <w:rFonts w:ascii="Arial" w:hAnsi="Arial" w:cs="Arial"/>
          <w:lang w:val="en-US"/>
        </w:rPr>
        <w:t>situation</w:t>
      </w:r>
      <w:r w:rsidR="00E75A66" w:rsidRPr="003D4E03">
        <w:rPr>
          <w:rFonts w:ascii="Arial" w:hAnsi="Arial" w:cs="Arial"/>
          <w:lang w:val="en-US"/>
        </w:rPr>
        <w:t>:</w:t>
      </w:r>
    </w:p>
    <w:p w14:paraId="23C8CA8D" w14:textId="0B7AF71F" w:rsidR="00B754ED" w:rsidRPr="003D4E03" w:rsidRDefault="00B754ED" w:rsidP="00B754ED">
      <w:pPr>
        <w:pStyle w:val="Default"/>
        <w:spacing w:line="360" w:lineRule="auto"/>
        <w:jc w:val="both"/>
        <w:rPr>
          <w:rFonts w:ascii="Arial" w:hAnsi="Arial" w:cs="Arial"/>
          <w:sz w:val="22"/>
          <w:szCs w:val="22"/>
          <w:lang w:val="en-US"/>
        </w:rPr>
      </w:pPr>
      <w:r w:rsidRPr="003D4E03">
        <w:rPr>
          <w:rFonts w:ascii="Arial" w:hAnsi="Arial" w:cs="Arial"/>
          <w:noProof/>
          <w:sz w:val="22"/>
          <w:szCs w:val="22"/>
        </w:rPr>
        <w:drawing>
          <wp:anchor distT="0" distB="0" distL="114300" distR="114300" simplePos="0" relativeHeight="251678720" behindDoc="0" locked="0" layoutInCell="1" allowOverlap="1" wp14:anchorId="24C1E705" wp14:editId="490A7708">
            <wp:simplePos x="0" y="0"/>
            <wp:positionH relativeFrom="column">
              <wp:posOffset>342900</wp:posOffset>
            </wp:positionH>
            <wp:positionV relativeFrom="paragraph">
              <wp:posOffset>71120</wp:posOffset>
            </wp:positionV>
            <wp:extent cx="4917440" cy="2106295"/>
            <wp:effectExtent l="0" t="0" r="10160" b="190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22 a la(s) 13.41.04.png"/>
                    <pic:cNvPicPr/>
                  </pic:nvPicPr>
                  <pic:blipFill>
                    <a:blip r:embed="rId47">
                      <a:extLst>
                        <a:ext uri="{28A0092B-C50C-407E-A947-70E740481C1C}">
                          <a14:useLocalDpi xmlns:a14="http://schemas.microsoft.com/office/drawing/2010/main" val="0"/>
                        </a:ext>
                      </a:extLst>
                    </a:blip>
                    <a:stretch>
                      <a:fillRect/>
                    </a:stretch>
                  </pic:blipFill>
                  <pic:spPr>
                    <a:xfrm>
                      <a:off x="0" y="0"/>
                      <a:ext cx="4917440" cy="2106295"/>
                    </a:xfrm>
                    <a:prstGeom prst="rect">
                      <a:avLst/>
                    </a:prstGeom>
                  </pic:spPr>
                </pic:pic>
              </a:graphicData>
            </a:graphic>
            <wp14:sizeRelH relativeFrom="page">
              <wp14:pctWidth>0</wp14:pctWidth>
            </wp14:sizeRelH>
            <wp14:sizeRelV relativeFrom="page">
              <wp14:pctHeight>0</wp14:pctHeight>
            </wp14:sizeRelV>
          </wp:anchor>
        </w:drawing>
      </w:r>
    </w:p>
    <w:p w14:paraId="31854FD7"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6254AE17"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65A79107"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6873B03A"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393C967C"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6465DEB9"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331E4A95"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2C1FF4C5"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60FDFDB6"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0AFB0849"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5B7991D7"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61DCBD38"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6C53FE8F"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0D1DFAF8" w14:textId="77777777" w:rsidR="00107E32" w:rsidRPr="003D4E03" w:rsidRDefault="00107E32" w:rsidP="00107E32">
      <w:pPr>
        <w:widowControl w:val="0"/>
        <w:autoSpaceDE w:val="0"/>
        <w:autoSpaceDN w:val="0"/>
        <w:adjustRightInd w:val="0"/>
        <w:rPr>
          <w:rFonts w:ascii="Arial" w:hAnsi="Arial" w:cs="Arial"/>
          <w:sz w:val="20"/>
          <w:szCs w:val="20"/>
          <w:lang w:val="en-US"/>
        </w:rPr>
      </w:pPr>
    </w:p>
    <w:p w14:paraId="1AEF00CF" w14:textId="7CED0649" w:rsidR="00246838" w:rsidRPr="003D4E03" w:rsidRDefault="00107E32" w:rsidP="000114FC">
      <w:pPr>
        <w:widowControl w:val="0"/>
        <w:autoSpaceDE w:val="0"/>
        <w:autoSpaceDN w:val="0"/>
        <w:adjustRightInd w:val="0"/>
        <w:rPr>
          <w:rFonts w:ascii="Arial" w:hAnsi="Arial" w:cs="Arial"/>
          <w:sz w:val="16"/>
          <w:szCs w:val="16"/>
          <w:lang w:val="en-US"/>
        </w:rPr>
      </w:pPr>
      <w:r w:rsidRPr="003D4E03">
        <w:rPr>
          <w:rFonts w:ascii="Arial" w:hAnsi="Arial" w:cs="Arial"/>
          <w:i/>
          <w:sz w:val="16"/>
          <w:szCs w:val="16"/>
          <w:lang w:val="en-US"/>
        </w:rPr>
        <w:t>Fig 2.</w:t>
      </w:r>
      <w:r w:rsidRPr="003D4E03">
        <w:rPr>
          <w:rFonts w:ascii="Arial" w:hAnsi="Arial" w:cs="Arial"/>
          <w:sz w:val="16"/>
          <w:szCs w:val="16"/>
          <w:lang w:val="en-US"/>
        </w:rPr>
        <w:t xml:space="preserve"> Estimated vs. actual absolute effectiveness scores in MIREX 2007, 2009, 2010 and 2011</w:t>
      </w:r>
      <w:r w:rsidR="000114FC" w:rsidRPr="003D4E03">
        <w:rPr>
          <w:rFonts w:ascii="Arial" w:hAnsi="Arial" w:cs="Arial"/>
          <w:sz w:val="16"/>
          <w:szCs w:val="16"/>
          <w:lang w:val="en-US"/>
        </w:rPr>
        <w:t xml:space="preserve"> </w:t>
      </w:r>
      <w:r w:rsidRPr="003D4E03">
        <w:rPr>
          <w:rFonts w:ascii="Arial" w:hAnsi="Arial" w:cs="Arial"/>
          <w:sz w:val="16"/>
          <w:szCs w:val="16"/>
          <w:lang w:val="en-US"/>
        </w:rPr>
        <w:t>when judging documents until expected error is +-0.05 with an uncorrected (left) or corrected</w:t>
      </w:r>
      <w:r w:rsidR="000114FC" w:rsidRPr="003D4E03">
        <w:rPr>
          <w:rFonts w:ascii="Arial" w:hAnsi="Arial" w:cs="Arial"/>
          <w:sz w:val="16"/>
          <w:szCs w:val="16"/>
          <w:lang w:val="en-US"/>
        </w:rPr>
        <w:t xml:space="preserve"> </w:t>
      </w:r>
      <w:r w:rsidRPr="003D4E03">
        <w:rPr>
          <w:rFonts w:ascii="Arial" w:hAnsi="Arial" w:cs="Arial"/>
          <w:sz w:val="16"/>
          <w:szCs w:val="16"/>
          <w:lang w:val="en-US"/>
        </w:rPr>
        <w:t xml:space="preserve">(right) stopping condition.  Adapted from </w:t>
      </w:r>
      <w:r w:rsidRPr="003D4E03">
        <w:rPr>
          <w:rFonts w:ascii="Arial" w:hAnsi="Arial" w:cs="Arial"/>
          <w:sz w:val="16"/>
          <w:szCs w:val="16"/>
          <w:lang w:val="en-US"/>
        </w:rPr>
        <w:fldChar w:fldCharType="begin" w:fldLock="1"/>
      </w:r>
      <w:r w:rsidR="00430C50" w:rsidRPr="003D4E03">
        <w:rPr>
          <w:rFonts w:ascii="Arial" w:hAnsi="Arial" w:cs="Arial"/>
          <w:sz w:val="16"/>
          <w:szCs w:val="16"/>
          <w:lang w:val="en-US"/>
        </w:rPr>
        <w:instrText>ADDIN CSL_CITATION { "citationItems" : [ { "id" : "ITEM-1", "itemData" : { "author" : [ { "dropping-particle" : "", "family" : "Urbano", "given" : "Juli\u00e1n", "non-dropping-particle" : "", "parse-names" : false, "suffix" : "" } ], "id" : "ITEM-1", "issued" : { "date-parts" : [ [ "2013" ] ] }, "publisher" : "Universidad Carlos III de Madrid", "title" : "Universidad Carlos III de Madrid Tesis Doctoral Evaluation in Audio Music Similarity", "type" : "thesis" }, "uris" : [ "http://www.mendeley.com/documents/?uuid=91c11433-268b-4d07-88c6-ac1ec15ba6ca" ] } ], "mendeley" : { "formattedCitation" : "(Juli\u00e1n Urbano, 2013)", "manualFormatting" : "( Urbano, 2013)", "plainTextFormattedCitation" : "(Juli\u00e1n Urbano, 2013)", "previouslyFormattedCitation" : "(Juli\u00e1n Urbano, 2013)" }, "properties" : { "noteIndex" : 0 }, "schema" : "https://github.com/citation-style-language/schema/raw/master/csl-citation.json" }</w:instrText>
      </w:r>
      <w:r w:rsidRPr="003D4E03">
        <w:rPr>
          <w:rFonts w:ascii="Arial" w:hAnsi="Arial" w:cs="Arial"/>
          <w:sz w:val="16"/>
          <w:szCs w:val="16"/>
          <w:lang w:val="en-US"/>
        </w:rPr>
        <w:fldChar w:fldCharType="separate"/>
      </w:r>
      <w:r w:rsidRPr="003D4E03">
        <w:rPr>
          <w:rFonts w:ascii="Arial" w:hAnsi="Arial" w:cs="Arial"/>
          <w:noProof/>
          <w:sz w:val="16"/>
          <w:szCs w:val="16"/>
          <w:lang w:val="en-US"/>
        </w:rPr>
        <w:t>( Urbano, 2013)</w:t>
      </w:r>
      <w:r w:rsidRPr="003D4E03">
        <w:rPr>
          <w:rFonts w:ascii="Arial" w:hAnsi="Arial" w:cs="Arial"/>
          <w:sz w:val="16"/>
          <w:szCs w:val="16"/>
          <w:lang w:val="en-US"/>
        </w:rPr>
        <w:fldChar w:fldCharType="end"/>
      </w:r>
    </w:p>
    <w:p w14:paraId="59FDA51F" w14:textId="77777777" w:rsidR="00107E32" w:rsidRPr="003D4E03" w:rsidRDefault="00107E32" w:rsidP="00B754ED">
      <w:pPr>
        <w:pStyle w:val="Default"/>
        <w:spacing w:line="360" w:lineRule="auto"/>
        <w:jc w:val="both"/>
        <w:rPr>
          <w:rFonts w:ascii="Arial" w:hAnsi="Arial" w:cs="Arial"/>
          <w:sz w:val="22"/>
          <w:szCs w:val="22"/>
          <w:lang w:val="en-US"/>
        </w:rPr>
      </w:pPr>
    </w:p>
    <w:p w14:paraId="025ADAA7" w14:textId="77777777" w:rsidR="000114FC" w:rsidRPr="003D4E03" w:rsidRDefault="000114FC" w:rsidP="00B754ED">
      <w:pPr>
        <w:pStyle w:val="Default"/>
        <w:spacing w:line="360" w:lineRule="auto"/>
        <w:jc w:val="both"/>
        <w:rPr>
          <w:rFonts w:ascii="Arial" w:hAnsi="Arial" w:cs="Arial"/>
          <w:sz w:val="22"/>
          <w:szCs w:val="22"/>
          <w:lang w:val="en-US"/>
        </w:rPr>
      </w:pPr>
    </w:p>
    <w:p w14:paraId="545FDE3F" w14:textId="747D3CB3" w:rsidR="00BC0FC8" w:rsidRPr="003D4E03" w:rsidRDefault="00246838" w:rsidP="00B754ED">
      <w:pPr>
        <w:pStyle w:val="Default"/>
        <w:spacing w:line="360" w:lineRule="auto"/>
        <w:jc w:val="both"/>
        <w:rPr>
          <w:rFonts w:ascii="Arial" w:hAnsi="Arial" w:cs="Arial"/>
          <w:lang w:val="en-US"/>
        </w:rPr>
      </w:pPr>
      <w:r w:rsidRPr="003D4E03">
        <w:rPr>
          <w:rFonts w:ascii="Arial" w:hAnsi="Arial" w:cs="Arial"/>
          <w:lang w:val="en-US"/>
        </w:rPr>
        <w:t>The purpose of this thesis project is</w:t>
      </w:r>
      <w:r w:rsidR="00BC0FC8" w:rsidRPr="003D4E03">
        <w:rPr>
          <w:rFonts w:ascii="Arial" w:hAnsi="Arial" w:cs="Arial"/>
          <w:lang w:val="en-US"/>
        </w:rPr>
        <w:t xml:space="preserve"> to create a probabilistic framework to estimate </w:t>
      </w:r>
      <w:r w:rsidR="00501A83" w:rsidRPr="003D4E03">
        <w:rPr>
          <w:rFonts w:ascii="Arial" w:hAnsi="Arial" w:cs="Arial"/>
          <w:lang w:val="en-US"/>
        </w:rPr>
        <w:t>relevance, which</w:t>
      </w:r>
      <w:r w:rsidR="00BC0FC8" w:rsidRPr="003D4E03">
        <w:rPr>
          <w:rFonts w:ascii="Arial" w:hAnsi="Arial" w:cs="Arial"/>
          <w:lang w:val="en-US"/>
        </w:rPr>
        <w:t xml:space="preserve"> is intended to </w:t>
      </w:r>
      <w:r w:rsidR="00501A83" w:rsidRPr="003D4E03">
        <w:rPr>
          <w:rFonts w:ascii="Arial" w:hAnsi="Arial" w:cs="Arial"/>
          <w:lang w:val="en-US"/>
        </w:rPr>
        <w:t>improve the predictions</w:t>
      </w:r>
      <w:r w:rsidR="00BC0FC8" w:rsidRPr="003D4E03">
        <w:rPr>
          <w:rFonts w:ascii="Arial" w:hAnsi="Arial" w:cs="Arial"/>
          <w:lang w:val="en-US"/>
        </w:rPr>
        <w:t xml:space="preserve"> </w:t>
      </w:r>
      <w:r w:rsidR="00F054E8" w:rsidRPr="003D4E03">
        <w:rPr>
          <w:rFonts w:ascii="Arial" w:hAnsi="Arial" w:cs="Arial"/>
          <w:lang w:val="en-US"/>
        </w:rPr>
        <w:t>of the ranking of systems reducing the amount of needed judgments</w:t>
      </w:r>
      <w:r w:rsidR="00501A83" w:rsidRPr="003D4E03">
        <w:rPr>
          <w:rFonts w:ascii="Arial" w:hAnsi="Arial" w:cs="Arial"/>
          <w:lang w:val="en-US"/>
        </w:rPr>
        <w:t xml:space="preserve"> of Figure 2</w:t>
      </w:r>
      <w:r w:rsidR="00F054E8" w:rsidRPr="003D4E03">
        <w:rPr>
          <w:rFonts w:ascii="Arial" w:hAnsi="Arial" w:cs="Arial"/>
          <w:lang w:val="en-US"/>
        </w:rPr>
        <w:t>.</w:t>
      </w:r>
      <w:r w:rsidRPr="003D4E03">
        <w:rPr>
          <w:rFonts w:ascii="Arial" w:hAnsi="Arial" w:cs="Arial"/>
          <w:lang w:val="en-US"/>
        </w:rPr>
        <w:t xml:space="preserve"> </w:t>
      </w:r>
    </w:p>
    <w:p w14:paraId="6CA4BBFE" w14:textId="77777777" w:rsidR="00BC0FC8" w:rsidRPr="003D4E03" w:rsidRDefault="00BC0FC8" w:rsidP="00B754ED">
      <w:pPr>
        <w:pStyle w:val="Default"/>
        <w:spacing w:line="360" w:lineRule="auto"/>
        <w:jc w:val="both"/>
        <w:rPr>
          <w:rFonts w:ascii="Arial" w:hAnsi="Arial" w:cs="Arial"/>
          <w:lang w:val="en-US"/>
        </w:rPr>
      </w:pPr>
    </w:p>
    <w:p w14:paraId="53C3C083" w14:textId="77777777" w:rsidR="00CB3BFE" w:rsidRPr="003D4E03" w:rsidRDefault="00CB3BFE" w:rsidP="00B754ED">
      <w:pPr>
        <w:pStyle w:val="Default"/>
        <w:spacing w:line="360" w:lineRule="auto"/>
        <w:jc w:val="both"/>
        <w:rPr>
          <w:rFonts w:ascii="Arial" w:hAnsi="Arial" w:cs="Arial"/>
          <w:lang w:val="en-US"/>
        </w:rPr>
      </w:pPr>
    </w:p>
    <w:p w14:paraId="01C97F8E" w14:textId="77777777" w:rsidR="00DB5B1B" w:rsidRPr="003D4E03" w:rsidRDefault="00DB5B1B" w:rsidP="00107BCF">
      <w:pPr>
        <w:widowControl w:val="0"/>
        <w:autoSpaceDE w:val="0"/>
        <w:autoSpaceDN w:val="0"/>
        <w:adjustRightInd w:val="0"/>
        <w:spacing w:line="360" w:lineRule="auto"/>
        <w:jc w:val="both"/>
        <w:rPr>
          <w:rFonts w:ascii="Arial" w:hAnsi="Arial" w:cs="Arial"/>
          <w:lang w:val="en-US"/>
        </w:rPr>
      </w:pPr>
    </w:p>
    <w:p w14:paraId="5AD36DFA" w14:textId="77777777" w:rsidR="00DB5B1B" w:rsidRPr="003D4E03" w:rsidRDefault="00DB5B1B" w:rsidP="00107BCF">
      <w:pPr>
        <w:widowControl w:val="0"/>
        <w:autoSpaceDE w:val="0"/>
        <w:autoSpaceDN w:val="0"/>
        <w:adjustRightInd w:val="0"/>
        <w:spacing w:line="360" w:lineRule="auto"/>
        <w:jc w:val="both"/>
        <w:rPr>
          <w:rFonts w:ascii="Arial" w:hAnsi="Arial" w:cs="Arial"/>
          <w:lang w:val="en-US"/>
        </w:rPr>
      </w:pPr>
    </w:p>
    <w:p w14:paraId="6BA428DD" w14:textId="77777777" w:rsidR="00DB5B1B" w:rsidRPr="003D4E03" w:rsidRDefault="00DB5B1B" w:rsidP="00107BCF">
      <w:pPr>
        <w:widowControl w:val="0"/>
        <w:autoSpaceDE w:val="0"/>
        <w:autoSpaceDN w:val="0"/>
        <w:adjustRightInd w:val="0"/>
        <w:spacing w:line="360" w:lineRule="auto"/>
        <w:jc w:val="both"/>
        <w:rPr>
          <w:rFonts w:ascii="Arial" w:hAnsi="Arial" w:cs="Arial"/>
          <w:sz w:val="22"/>
          <w:szCs w:val="22"/>
          <w:lang w:val="en-US"/>
        </w:rPr>
      </w:pPr>
    </w:p>
    <w:p w14:paraId="6DAAF7B9" w14:textId="77777777" w:rsidR="00904DD5" w:rsidRPr="003D4E03" w:rsidRDefault="00904DD5" w:rsidP="00161643">
      <w:pPr>
        <w:jc w:val="center"/>
        <w:rPr>
          <w:rFonts w:ascii="Arial" w:hAnsi="Arial" w:cs="Arial"/>
          <w:b/>
          <w:color w:val="000000"/>
          <w:sz w:val="22"/>
          <w:szCs w:val="22"/>
          <w:lang w:val="en-US"/>
        </w:rPr>
      </w:pPr>
    </w:p>
    <w:p w14:paraId="2F6BAC3E" w14:textId="75901829" w:rsidR="00904DD5" w:rsidRPr="003D4E03" w:rsidRDefault="00904DD5" w:rsidP="00594268">
      <w:pPr>
        <w:widowControl w:val="0"/>
        <w:autoSpaceDE w:val="0"/>
        <w:autoSpaceDN w:val="0"/>
        <w:adjustRightInd w:val="0"/>
        <w:spacing w:line="276" w:lineRule="auto"/>
        <w:jc w:val="right"/>
        <w:rPr>
          <w:rFonts w:ascii="Arial" w:hAnsi="Arial" w:cs="Arial"/>
          <w:b/>
          <w:sz w:val="40"/>
          <w:szCs w:val="40"/>
          <w:lang w:val="en-US"/>
        </w:rPr>
      </w:pPr>
      <w:r w:rsidRPr="003D4E03">
        <w:rPr>
          <w:rFonts w:ascii="Arial" w:hAnsi="Arial" w:cs="Arial"/>
          <w:b/>
          <w:sz w:val="40"/>
          <w:szCs w:val="40"/>
          <w:lang w:val="en-US"/>
        </w:rPr>
        <w:t>Chapter 3</w:t>
      </w:r>
    </w:p>
    <w:p w14:paraId="46E779C5" w14:textId="6E57C739" w:rsidR="00904DD5" w:rsidRPr="003D4E03" w:rsidRDefault="00594268" w:rsidP="00594268">
      <w:pPr>
        <w:widowControl w:val="0"/>
        <w:autoSpaceDE w:val="0"/>
        <w:autoSpaceDN w:val="0"/>
        <w:adjustRightInd w:val="0"/>
        <w:spacing w:line="276" w:lineRule="auto"/>
        <w:jc w:val="right"/>
        <w:rPr>
          <w:rFonts w:ascii="Arial" w:hAnsi="Arial" w:cs="Arial"/>
          <w:b/>
          <w:sz w:val="40"/>
          <w:szCs w:val="40"/>
          <w:lang w:val="en-US"/>
        </w:rPr>
      </w:pPr>
      <w:r w:rsidRPr="003D4E03">
        <w:rPr>
          <w:rFonts w:ascii="Arial" w:hAnsi="Arial" w:cs="Arial"/>
          <w:b/>
          <w:sz w:val="40"/>
          <w:szCs w:val="40"/>
          <w:lang w:val="en-US"/>
        </w:rPr>
        <w:t xml:space="preserve">Improving </w:t>
      </w:r>
      <w:r w:rsidR="007F7F22" w:rsidRPr="003D4E03">
        <w:rPr>
          <w:rFonts w:ascii="Arial" w:hAnsi="Arial" w:cs="Arial"/>
          <w:b/>
          <w:sz w:val="40"/>
          <w:szCs w:val="40"/>
          <w:lang w:val="en-US"/>
        </w:rPr>
        <w:t xml:space="preserve">the estimation of </w:t>
      </w:r>
      <w:r w:rsidRPr="003D4E03">
        <w:rPr>
          <w:rFonts w:ascii="Arial" w:hAnsi="Arial" w:cs="Arial"/>
          <w:b/>
          <w:sz w:val="40"/>
          <w:szCs w:val="40"/>
          <w:lang w:val="en-US"/>
        </w:rPr>
        <w:t>r</w:t>
      </w:r>
      <w:r w:rsidR="007F7F22" w:rsidRPr="003D4E03">
        <w:rPr>
          <w:rFonts w:ascii="Arial" w:hAnsi="Arial" w:cs="Arial"/>
          <w:b/>
          <w:sz w:val="40"/>
          <w:szCs w:val="40"/>
          <w:lang w:val="en-US"/>
        </w:rPr>
        <w:t>elevance</w:t>
      </w:r>
      <w:r w:rsidRPr="003D4E03">
        <w:rPr>
          <w:rFonts w:ascii="Arial" w:hAnsi="Arial" w:cs="Arial"/>
          <w:b/>
          <w:sz w:val="40"/>
          <w:szCs w:val="40"/>
          <w:lang w:val="en-US"/>
        </w:rPr>
        <w:t xml:space="preserve"> </w:t>
      </w:r>
    </w:p>
    <w:p w14:paraId="09B1CE9E" w14:textId="77777777" w:rsidR="00347A67" w:rsidRPr="003D4E03" w:rsidRDefault="00347A67" w:rsidP="007F7F22">
      <w:pPr>
        <w:widowControl w:val="0"/>
        <w:autoSpaceDE w:val="0"/>
        <w:autoSpaceDN w:val="0"/>
        <w:adjustRightInd w:val="0"/>
        <w:rPr>
          <w:rFonts w:ascii="Arial" w:hAnsi="Arial" w:cs="Arial"/>
          <w:b/>
          <w:sz w:val="40"/>
          <w:szCs w:val="40"/>
          <w:lang w:val="en-US"/>
        </w:rPr>
      </w:pPr>
    </w:p>
    <w:p w14:paraId="6CA025EB" w14:textId="77777777" w:rsidR="00E74A8C" w:rsidRPr="003D4E03" w:rsidRDefault="00E74A8C" w:rsidP="00927727">
      <w:pPr>
        <w:jc w:val="center"/>
        <w:rPr>
          <w:rFonts w:ascii="Arial" w:hAnsi="Arial" w:cs="Arial"/>
          <w:b/>
          <w:color w:val="000000"/>
          <w:sz w:val="22"/>
          <w:szCs w:val="22"/>
          <w:lang w:val="en-US"/>
        </w:rPr>
      </w:pPr>
    </w:p>
    <w:p w14:paraId="6B4E593D" w14:textId="44711F6C" w:rsidR="00904DD5" w:rsidRPr="003D4E03" w:rsidRDefault="00F21E89" w:rsidP="00F21E89">
      <w:pPr>
        <w:spacing w:line="360" w:lineRule="auto"/>
        <w:jc w:val="both"/>
        <w:rPr>
          <w:rFonts w:ascii="Arial" w:hAnsi="Arial" w:cs="Arial"/>
          <w:lang w:val="en-US"/>
        </w:rPr>
      </w:pPr>
      <w:r w:rsidRPr="003D4E03">
        <w:rPr>
          <w:rFonts w:ascii="Arial" w:hAnsi="Arial" w:cs="Arial"/>
          <w:lang w:val="en-US"/>
        </w:rPr>
        <w:t xml:space="preserve">Estimating the relevance judgments </w:t>
      </w:r>
      <w:r w:rsidR="008E0DE1" w:rsidRPr="003D4E03">
        <w:rPr>
          <w:rFonts w:ascii="Arial" w:hAnsi="Arial" w:cs="Arial"/>
          <w:lang w:val="en-US"/>
        </w:rPr>
        <w:t xml:space="preserve">will </w:t>
      </w:r>
      <w:r w:rsidR="00347A67" w:rsidRPr="003D4E03">
        <w:rPr>
          <w:rFonts w:ascii="Arial" w:hAnsi="Arial" w:cs="Arial"/>
          <w:lang w:val="en-US"/>
        </w:rPr>
        <w:t>reduce the annotation cost</w:t>
      </w:r>
      <w:r w:rsidR="008E0DE1" w:rsidRPr="003D4E03">
        <w:rPr>
          <w:rFonts w:ascii="Arial" w:hAnsi="Arial" w:cs="Arial"/>
          <w:lang w:val="en-US"/>
        </w:rPr>
        <w:t xml:space="preserve"> yet </w:t>
      </w:r>
      <w:r w:rsidR="00347A67" w:rsidRPr="003D4E03">
        <w:rPr>
          <w:rFonts w:ascii="Arial" w:hAnsi="Arial" w:cs="Arial"/>
          <w:lang w:val="en-US"/>
        </w:rPr>
        <w:t xml:space="preserve">achieving </w:t>
      </w:r>
      <w:r w:rsidR="008E0DE1" w:rsidRPr="003D4E03">
        <w:rPr>
          <w:rFonts w:ascii="Arial" w:hAnsi="Arial" w:cs="Arial"/>
          <w:lang w:val="en-US"/>
        </w:rPr>
        <w:t xml:space="preserve">better </w:t>
      </w:r>
      <w:r w:rsidR="00347A67" w:rsidRPr="003D4E03">
        <w:rPr>
          <w:rFonts w:ascii="Arial" w:hAnsi="Arial" w:cs="Arial"/>
          <w:lang w:val="en-US"/>
        </w:rPr>
        <w:t xml:space="preserve">predictions of effectiveness measures of systems. </w:t>
      </w:r>
      <w:r w:rsidR="002E7802" w:rsidRPr="003D4E03">
        <w:rPr>
          <w:rFonts w:ascii="Arial" w:hAnsi="Arial" w:cs="Arial"/>
          <w:lang w:val="en-US"/>
        </w:rPr>
        <w:t xml:space="preserve">  After reviewing the literature and the available models for prediction, several</w:t>
      </w:r>
      <w:r w:rsidR="00347A67" w:rsidRPr="003D4E03">
        <w:rPr>
          <w:rFonts w:ascii="Arial" w:hAnsi="Arial" w:cs="Arial"/>
          <w:lang w:val="en-US"/>
        </w:rPr>
        <w:t xml:space="preserve"> approaches </w:t>
      </w:r>
      <w:r w:rsidR="00467CD5" w:rsidRPr="003D4E03">
        <w:rPr>
          <w:rFonts w:ascii="Arial" w:hAnsi="Arial" w:cs="Arial"/>
          <w:lang w:val="en-US"/>
        </w:rPr>
        <w:t xml:space="preserve">have been </w:t>
      </w:r>
      <w:r w:rsidR="002E7802" w:rsidRPr="003D4E03">
        <w:rPr>
          <w:rFonts w:ascii="Arial" w:hAnsi="Arial" w:cs="Arial"/>
          <w:lang w:val="en-US"/>
        </w:rPr>
        <w:t>intended to obtain better estimations</w:t>
      </w:r>
      <w:r w:rsidR="00904DD5" w:rsidRPr="003D4E03">
        <w:rPr>
          <w:rFonts w:ascii="Arial" w:hAnsi="Arial" w:cs="Arial"/>
          <w:lang w:val="en-US"/>
        </w:rPr>
        <w:t>:</w:t>
      </w:r>
    </w:p>
    <w:p w14:paraId="72DC89E2" w14:textId="77777777" w:rsidR="00B70580" w:rsidRPr="003D4E03" w:rsidRDefault="00B70580" w:rsidP="00927727">
      <w:pPr>
        <w:jc w:val="both"/>
        <w:rPr>
          <w:rFonts w:ascii="Arial" w:hAnsi="Arial" w:cs="Arial"/>
          <w:lang w:val="en-US"/>
        </w:rPr>
      </w:pPr>
    </w:p>
    <w:p w14:paraId="31E4ABE1" w14:textId="77777777" w:rsidR="00107449" w:rsidRPr="003D4E03" w:rsidRDefault="00107449" w:rsidP="003B14B7">
      <w:pPr>
        <w:pStyle w:val="Prrafodelista"/>
        <w:numPr>
          <w:ilvl w:val="0"/>
          <w:numId w:val="33"/>
        </w:numPr>
        <w:spacing w:line="360" w:lineRule="auto"/>
        <w:jc w:val="both"/>
        <w:rPr>
          <w:rFonts w:ascii="Arial" w:hAnsi="Arial" w:cs="Arial"/>
          <w:lang w:val="en-US"/>
        </w:rPr>
      </w:pPr>
      <w:r w:rsidRPr="003D4E03">
        <w:rPr>
          <w:rFonts w:ascii="Arial" w:hAnsi="Arial" w:cs="Arial"/>
          <w:lang w:val="en-US"/>
        </w:rPr>
        <w:t xml:space="preserve">Using others configurations of Ordinal Logistic Regression models. </w:t>
      </w:r>
    </w:p>
    <w:p w14:paraId="676EE6D2" w14:textId="22138122" w:rsidR="00C76EF8" w:rsidRPr="003D4E03" w:rsidRDefault="00107449" w:rsidP="00C76EF8">
      <w:pPr>
        <w:pStyle w:val="Prrafodelista"/>
        <w:numPr>
          <w:ilvl w:val="0"/>
          <w:numId w:val="33"/>
        </w:numPr>
        <w:spacing w:line="360" w:lineRule="auto"/>
        <w:jc w:val="both"/>
        <w:rPr>
          <w:rFonts w:ascii="Arial" w:hAnsi="Arial" w:cs="Arial"/>
          <w:lang w:val="en-US"/>
        </w:rPr>
      </w:pPr>
      <w:r w:rsidRPr="003D4E03">
        <w:rPr>
          <w:rFonts w:ascii="Arial" w:hAnsi="Arial" w:cs="Arial"/>
          <w:lang w:val="en-US"/>
        </w:rPr>
        <w:t>Implement</w:t>
      </w:r>
      <w:r w:rsidR="00897B9B" w:rsidRPr="003D4E03">
        <w:rPr>
          <w:rFonts w:ascii="Arial" w:hAnsi="Arial" w:cs="Arial"/>
          <w:lang w:val="en-US"/>
        </w:rPr>
        <w:t>ing others probabilistic models.</w:t>
      </w:r>
    </w:p>
    <w:p w14:paraId="09805B84" w14:textId="3DD82046" w:rsidR="00904DD5" w:rsidRPr="003D4E03" w:rsidRDefault="00904DD5" w:rsidP="003B14B7">
      <w:pPr>
        <w:pStyle w:val="Prrafodelista"/>
        <w:numPr>
          <w:ilvl w:val="0"/>
          <w:numId w:val="33"/>
        </w:numPr>
        <w:spacing w:line="360" w:lineRule="auto"/>
        <w:jc w:val="both"/>
        <w:rPr>
          <w:rFonts w:ascii="Arial" w:hAnsi="Arial" w:cs="Arial"/>
          <w:lang w:val="en-US"/>
        </w:rPr>
      </w:pPr>
      <w:r w:rsidRPr="003D4E03">
        <w:rPr>
          <w:rFonts w:ascii="Arial" w:hAnsi="Arial" w:cs="Arial"/>
          <w:lang w:val="en-US"/>
        </w:rPr>
        <w:t xml:space="preserve">Improving </w:t>
      </w:r>
      <w:r w:rsidR="002D55D2" w:rsidRPr="003D4E03">
        <w:rPr>
          <w:rFonts w:ascii="Arial" w:hAnsi="Arial" w:cs="Arial"/>
          <w:lang w:val="en-US"/>
        </w:rPr>
        <w:t xml:space="preserve">model’s </w:t>
      </w:r>
      <w:r w:rsidRPr="003D4E03">
        <w:rPr>
          <w:rFonts w:ascii="Arial" w:hAnsi="Arial" w:cs="Arial"/>
          <w:lang w:val="en-US"/>
        </w:rPr>
        <w:t>attributes</w:t>
      </w:r>
      <w:r w:rsidR="002D55D2" w:rsidRPr="003D4E03">
        <w:rPr>
          <w:rFonts w:ascii="Arial" w:hAnsi="Arial" w:cs="Arial"/>
          <w:lang w:val="en-US"/>
        </w:rPr>
        <w:t>.</w:t>
      </w:r>
    </w:p>
    <w:p w14:paraId="2E5DB452" w14:textId="13040707" w:rsidR="00E42D3E" w:rsidRPr="003D4E03" w:rsidRDefault="00E42D3E" w:rsidP="003B14B7">
      <w:pPr>
        <w:pStyle w:val="Prrafodelista"/>
        <w:numPr>
          <w:ilvl w:val="0"/>
          <w:numId w:val="33"/>
        </w:numPr>
        <w:spacing w:line="360" w:lineRule="auto"/>
        <w:jc w:val="both"/>
        <w:rPr>
          <w:rFonts w:ascii="Arial" w:hAnsi="Arial" w:cs="Arial"/>
          <w:lang w:val="en-US"/>
        </w:rPr>
      </w:pPr>
      <w:r w:rsidRPr="003D4E03">
        <w:rPr>
          <w:rFonts w:ascii="Arial" w:hAnsi="Arial" w:cs="Arial"/>
          <w:lang w:val="en-US"/>
        </w:rPr>
        <w:t>Implementing new attributes</w:t>
      </w:r>
      <w:r w:rsidR="002D55D2" w:rsidRPr="003D4E03">
        <w:rPr>
          <w:rFonts w:ascii="Arial" w:hAnsi="Arial" w:cs="Arial"/>
          <w:lang w:val="en-US"/>
        </w:rPr>
        <w:t xml:space="preserve"> for models</w:t>
      </w:r>
      <w:r w:rsidR="00897B9B" w:rsidRPr="003D4E03">
        <w:rPr>
          <w:rFonts w:ascii="Arial" w:hAnsi="Arial" w:cs="Arial"/>
          <w:lang w:val="en-US"/>
        </w:rPr>
        <w:t>.</w:t>
      </w:r>
    </w:p>
    <w:p w14:paraId="43142FF9" w14:textId="77777777" w:rsidR="00904DD5" w:rsidRPr="003D4E03" w:rsidRDefault="00904DD5" w:rsidP="003B14B7">
      <w:pPr>
        <w:spacing w:line="360" w:lineRule="auto"/>
        <w:jc w:val="both"/>
        <w:rPr>
          <w:rFonts w:ascii="Arial" w:hAnsi="Arial" w:cs="Arial"/>
          <w:lang w:val="en-US"/>
        </w:rPr>
      </w:pPr>
    </w:p>
    <w:p w14:paraId="082E1AD9" w14:textId="77777777" w:rsidR="008E17A7" w:rsidRPr="003D4E03" w:rsidRDefault="008E17A7" w:rsidP="00927727">
      <w:pPr>
        <w:jc w:val="both"/>
        <w:rPr>
          <w:rFonts w:ascii="Arial" w:hAnsi="Arial" w:cs="Arial"/>
          <w:lang w:val="en-US"/>
        </w:rPr>
      </w:pPr>
    </w:p>
    <w:p w14:paraId="2141020E" w14:textId="34AE1A98" w:rsidR="00E32411" w:rsidRPr="003D4E03" w:rsidRDefault="00E32411" w:rsidP="00904DD5">
      <w:pPr>
        <w:spacing w:line="360" w:lineRule="auto"/>
        <w:jc w:val="both"/>
        <w:rPr>
          <w:rFonts w:ascii="Arial" w:hAnsi="Arial" w:cs="Arial"/>
          <w:lang w:val="en-US"/>
        </w:rPr>
      </w:pPr>
      <w:r w:rsidRPr="003D4E03">
        <w:rPr>
          <w:rFonts w:ascii="Arial" w:hAnsi="Arial" w:cs="Arial"/>
          <w:lang w:val="en-US"/>
        </w:rPr>
        <w:t>Each approach and its corresponding results would be described as follows:</w:t>
      </w:r>
    </w:p>
    <w:p w14:paraId="70DB15F1" w14:textId="77777777" w:rsidR="00E32411" w:rsidRPr="003D4E03" w:rsidRDefault="00E32411" w:rsidP="00904DD5">
      <w:pPr>
        <w:spacing w:line="360" w:lineRule="auto"/>
        <w:jc w:val="both"/>
        <w:rPr>
          <w:rFonts w:ascii="Arial" w:hAnsi="Arial" w:cs="Arial"/>
          <w:lang w:val="en-US"/>
        </w:rPr>
      </w:pPr>
    </w:p>
    <w:p w14:paraId="6897B5E3" w14:textId="5D9544ED" w:rsidR="00E32411" w:rsidRPr="003D4E03" w:rsidRDefault="003B14B7" w:rsidP="00904DD5">
      <w:pPr>
        <w:spacing w:line="360" w:lineRule="auto"/>
        <w:jc w:val="both"/>
        <w:rPr>
          <w:rFonts w:ascii="Arial" w:hAnsi="Arial" w:cs="Arial"/>
          <w:b/>
          <w:lang w:val="en-US"/>
        </w:rPr>
      </w:pPr>
      <w:r w:rsidRPr="003D4E03">
        <w:rPr>
          <w:rFonts w:ascii="Arial" w:hAnsi="Arial" w:cs="Arial"/>
          <w:b/>
          <w:lang w:val="en-US"/>
        </w:rPr>
        <w:t>1. Using</w:t>
      </w:r>
      <w:r w:rsidR="00E32411" w:rsidRPr="003D4E03">
        <w:rPr>
          <w:rFonts w:ascii="Arial" w:hAnsi="Arial" w:cs="Arial"/>
          <w:b/>
          <w:lang w:val="en-US"/>
        </w:rPr>
        <w:t xml:space="preserve"> others probabilistic models with the aim to improve the existing ones.</w:t>
      </w:r>
    </w:p>
    <w:p w14:paraId="72FE17A0" w14:textId="2ABDF757" w:rsidR="00927727" w:rsidRPr="003D4E03" w:rsidRDefault="00430C50" w:rsidP="001573FA">
      <w:pPr>
        <w:pStyle w:val="NormalWeb"/>
        <w:spacing w:line="360" w:lineRule="auto"/>
        <w:ind w:left="284" w:hanging="55"/>
        <w:jc w:val="both"/>
        <w:divId w:val="739642069"/>
        <w:rPr>
          <w:rFonts w:ascii="Arial" w:hAnsi="Arial" w:cs="Arial"/>
          <w:sz w:val="24"/>
          <w:szCs w:val="24"/>
          <w:lang w:val="en-US"/>
        </w:rPr>
      </w:pPr>
      <w:r w:rsidRPr="003D4E03">
        <w:rPr>
          <w:rFonts w:ascii="Arial" w:hAnsi="Arial" w:cs="Arial"/>
          <w:sz w:val="24"/>
          <w:szCs w:val="24"/>
          <w:lang w:val="en-US"/>
        </w:rPr>
        <w:t>According to</w:t>
      </w:r>
      <w:r w:rsidR="001573FA" w:rsidRPr="003D4E03">
        <w:rPr>
          <w:rFonts w:ascii="Arial" w:hAnsi="Arial" w:cs="Arial"/>
          <w:sz w:val="24"/>
          <w:szCs w:val="24"/>
          <w:lang w:val="en-US"/>
        </w:rPr>
        <w:t xml:space="preserve"> the literature, </w:t>
      </w:r>
      <w:r w:rsidR="001573FA" w:rsidRPr="003D4E03">
        <w:rPr>
          <w:rFonts w:ascii="Arial" w:hAnsi="Arial" w:cs="Arial"/>
          <w:sz w:val="24"/>
          <w:szCs w:val="24"/>
          <w:lang w:val="en-US"/>
        </w:rPr>
        <w:fldChar w:fldCharType="begin" w:fldLock="1"/>
      </w:r>
      <w:r w:rsidR="001573FA" w:rsidRPr="003D4E03">
        <w:rPr>
          <w:rFonts w:ascii="Arial" w:hAnsi="Arial" w:cs="Arial"/>
          <w:sz w:val="24"/>
          <w:szCs w:val="24"/>
          <w:lang w:val="en-US"/>
        </w:rPr>
        <w:instrText>ADDIN CSL_CITATION { "citationItems" : [ { "id" : "ITEM-1", "itemData" : { "author" : [ { "dropping-particle" : "", "family" : "Urbano", "given" : "Juli\u00e1n", "non-dropping-particle" : "", "parse-names" : false, "suffix" : "" } ], "id" : "ITEM-1", "issued" : { "date-parts" : [ [ "2013" ] ] }, "publisher" : "Universidad Carlos III de Madrid", "title" : "Universidad Carlos III de Madrid Tesis Doctoral Evaluation in Audio Music Similarity", "type" : "thesis" }, "uris" : [ "http://www.mendeley.com/documents/?uuid=91c11433-268b-4d07-88c6-ac1ec15ba6ca" ] } ], "mendeley" : { "formattedCitation" : "(Juli\u00e1n Urbano, 2013)", "plainTextFormattedCitation" : "(Juli\u00e1n Urbano, 2013)" }, "properties" : { "noteIndex" : 0 }, "schema" : "https://github.com/citation-style-language/schema/raw/master/csl-citation.json" }</w:instrText>
      </w:r>
      <w:r w:rsidR="001573FA" w:rsidRPr="003D4E03">
        <w:rPr>
          <w:rFonts w:ascii="Arial" w:hAnsi="Arial" w:cs="Arial"/>
          <w:sz w:val="24"/>
          <w:szCs w:val="24"/>
          <w:lang w:val="en-US"/>
        </w:rPr>
        <w:fldChar w:fldCharType="separate"/>
      </w:r>
      <w:r w:rsidR="001573FA" w:rsidRPr="003D4E03">
        <w:rPr>
          <w:rFonts w:ascii="Arial" w:hAnsi="Arial" w:cs="Arial"/>
          <w:sz w:val="24"/>
          <w:szCs w:val="24"/>
          <w:lang w:val="en-US"/>
        </w:rPr>
        <w:t>(Urbano, 2013)</w:t>
      </w:r>
      <w:r w:rsidR="001573FA" w:rsidRPr="003D4E03">
        <w:rPr>
          <w:rFonts w:ascii="Arial" w:hAnsi="Arial" w:cs="Arial"/>
          <w:sz w:val="24"/>
          <w:szCs w:val="24"/>
          <w:lang w:val="en-US"/>
        </w:rPr>
        <w:fldChar w:fldCharType="end"/>
      </w:r>
      <w:r w:rsidR="001573FA" w:rsidRPr="003D4E03">
        <w:rPr>
          <w:rFonts w:ascii="Arial" w:hAnsi="Arial" w:cs="Arial"/>
          <w:sz w:val="24"/>
          <w:szCs w:val="24"/>
          <w:lang w:val="en-US"/>
        </w:rPr>
        <w:t xml:space="preserve"> used </w:t>
      </w:r>
      <w:r w:rsidR="008B27C9" w:rsidRPr="003D4E03">
        <w:rPr>
          <w:rFonts w:ascii="Arial" w:hAnsi="Arial" w:cs="Arial"/>
          <w:sz w:val="24"/>
          <w:szCs w:val="24"/>
          <w:lang w:val="en-US"/>
        </w:rPr>
        <w:t xml:space="preserve">the </w:t>
      </w:r>
      <w:r w:rsidR="001573FA" w:rsidRPr="003D4E03">
        <w:rPr>
          <w:rFonts w:ascii="Arial" w:hAnsi="Arial" w:cs="Arial"/>
          <w:sz w:val="24"/>
          <w:szCs w:val="24"/>
          <w:lang w:val="en-US"/>
        </w:rPr>
        <w:t xml:space="preserve">regression framework </w:t>
      </w:r>
      <w:r w:rsidR="00E62DB0" w:rsidRPr="003D4E03">
        <w:rPr>
          <w:rFonts w:ascii="Arial" w:hAnsi="Arial" w:cs="Arial"/>
          <w:sz w:val="24"/>
          <w:szCs w:val="24"/>
          <w:lang w:val="en-US"/>
        </w:rPr>
        <w:t xml:space="preserve">with </w:t>
      </w:r>
      <w:r w:rsidR="001573FA" w:rsidRPr="003D4E03">
        <w:rPr>
          <w:rFonts w:ascii="Arial" w:hAnsi="Arial" w:cs="Arial"/>
          <w:sz w:val="24"/>
          <w:szCs w:val="24"/>
          <w:lang w:val="en-US"/>
        </w:rPr>
        <w:t>ordinal logistic regression</w:t>
      </w:r>
      <w:r w:rsidR="00E62DB0" w:rsidRPr="003D4E03">
        <w:rPr>
          <w:rFonts w:ascii="Arial" w:hAnsi="Arial" w:cs="Arial"/>
          <w:sz w:val="24"/>
          <w:szCs w:val="24"/>
          <w:lang w:val="en-US"/>
        </w:rPr>
        <w:t xml:space="preserve"> as</w:t>
      </w:r>
      <w:r w:rsidR="008B27C9" w:rsidRPr="003D4E03">
        <w:rPr>
          <w:rFonts w:ascii="Arial" w:hAnsi="Arial" w:cs="Arial"/>
          <w:sz w:val="24"/>
          <w:szCs w:val="24"/>
          <w:lang w:val="en-US"/>
        </w:rPr>
        <w:t xml:space="preserve"> the </w:t>
      </w:r>
      <w:r w:rsidR="00E62DB0" w:rsidRPr="003D4E03">
        <w:rPr>
          <w:rFonts w:ascii="Arial" w:hAnsi="Arial" w:cs="Arial"/>
          <w:sz w:val="24"/>
          <w:szCs w:val="24"/>
          <w:lang w:val="en-US"/>
        </w:rPr>
        <w:t xml:space="preserve"> main approach to predict relevance since it takes into account the order of relevance level.  </w:t>
      </w:r>
      <w:r w:rsidR="00927727" w:rsidRPr="003D4E03">
        <w:rPr>
          <w:rFonts w:ascii="Arial" w:hAnsi="Arial" w:cs="Arial"/>
          <w:sz w:val="24"/>
          <w:szCs w:val="24"/>
          <w:lang w:val="en-US"/>
        </w:rPr>
        <w:t xml:space="preserve">Using </w:t>
      </w:r>
      <w:r w:rsidR="008B27C9" w:rsidRPr="003D4E03">
        <w:rPr>
          <w:rFonts w:ascii="Arial" w:hAnsi="Arial" w:cs="Arial"/>
          <w:sz w:val="24"/>
          <w:szCs w:val="24"/>
          <w:lang w:val="en-US"/>
        </w:rPr>
        <w:t xml:space="preserve">the </w:t>
      </w:r>
      <w:r w:rsidR="00927727" w:rsidRPr="003D4E03">
        <w:rPr>
          <w:rFonts w:ascii="Arial" w:hAnsi="Arial" w:cs="Arial"/>
          <w:sz w:val="24"/>
          <w:szCs w:val="24"/>
          <w:lang w:val="en-US"/>
        </w:rPr>
        <w:t xml:space="preserve">statistical </w:t>
      </w:r>
      <w:r w:rsidR="005B2DF3" w:rsidRPr="003D4E03">
        <w:rPr>
          <w:rFonts w:ascii="Arial" w:hAnsi="Arial" w:cs="Arial"/>
          <w:sz w:val="24"/>
          <w:szCs w:val="24"/>
          <w:lang w:val="en-US"/>
        </w:rPr>
        <w:t>language</w:t>
      </w:r>
      <w:r w:rsidR="008B27C9" w:rsidRPr="003D4E03">
        <w:rPr>
          <w:rFonts w:ascii="Arial" w:hAnsi="Arial" w:cs="Arial"/>
          <w:sz w:val="24"/>
          <w:szCs w:val="24"/>
          <w:lang w:val="en-US"/>
        </w:rPr>
        <w:t xml:space="preserve"> R</w:t>
      </w:r>
      <w:r w:rsidR="008B27C9" w:rsidRPr="003D4E03">
        <w:rPr>
          <w:rStyle w:val="Refdenotaalpie"/>
          <w:rFonts w:ascii="Arial" w:hAnsi="Arial" w:cs="Arial"/>
          <w:sz w:val="24"/>
          <w:szCs w:val="24"/>
          <w:lang w:val="en-US"/>
        </w:rPr>
        <w:footnoteReference w:id="11"/>
      </w:r>
      <w:r w:rsidR="005B2DF3" w:rsidRPr="003D4E03">
        <w:rPr>
          <w:rFonts w:ascii="Arial" w:hAnsi="Arial" w:cs="Arial"/>
          <w:sz w:val="24"/>
          <w:szCs w:val="24"/>
          <w:lang w:val="en-US"/>
        </w:rPr>
        <w:t xml:space="preserve">, </w:t>
      </w:r>
      <w:r w:rsidR="008B27C9" w:rsidRPr="003D4E03">
        <w:rPr>
          <w:rFonts w:ascii="Arial" w:hAnsi="Arial" w:cs="Arial"/>
          <w:sz w:val="24"/>
          <w:szCs w:val="24"/>
          <w:lang w:val="en-US"/>
        </w:rPr>
        <w:t>two distinct configurations</w:t>
      </w:r>
      <w:r w:rsidR="005B2DF3" w:rsidRPr="003D4E03">
        <w:rPr>
          <w:rFonts w:ascii="Arial" w:hAnsi="Arial" w:cs="Arial"/>
          <w:sz w:val="24"/>
          <w:szCs w:val="24"/>
          <w:lang w:val="en-US"/>
        </w:rPr>
        <w:t xml:space="preserve"> of </w:t>
      </w:r>
      <w:r w:rsidR="00DD5F5C" w:rsidRPr="003D4E03">
        <w:rPr>
          <w:rFonts w:ascii="Arial" w:hAnsi="Arial" w:cs="Arial"/>
          <w:sz w:val="24"/>
          <w:szCs w:val="24"/>
          <w:lang w:val="en-US"/>
        </w:rPr>
        <w:t xml:space="preserve">ordinal </w:t>
      </w:r>
      <w:r w:rsidR="005B2DF3" w:rsidRPr="003D4E03">
        <w:rPr>
          <w:rFonts w:ascii="Arial" w:hAnsi="Arial" w:cs="Arial"/>
          <w:sz w:val="24"/>
          <w:szCs w:val="24"/>
          <w:lang w:val="en-US"/>
        </w:rPr>
        <w:t xml:space="preserve">models </w:t>
      </w:r>
      <w:r w:rsidR="008B27C9" w:rsidRPr="003D4E03">
        <w:rPr>
          <w:rFonts w:ascii="Arial" w:hAnsi="Arial" w:cs="Arial"/>
          <w:sz w:val="24"/>
          <w:szCs w:val="24"/>
          <w:lang w:val="en-US"/>
        </w:rPr>
        <w:t>were</w:t>
      </w:r>
      <w:r w:rsidR="005B2DF3" w:rsidRPr="003D4E03">
        <w:rPr>
          <w:rFonts w:ascii="Arial" w:hAnsi="Arial" w:cs="Arial"/>
          <w:sz w:val="24"/>
          <w:szCs w:val="24"/>
          <w:lang w:val="en-US"/>
        </w:rPr>
        <w:t xml:space="preserve"> </w:t>
      </w:r>
      <w:r w:rsidR="00DD5F5C" w:rsidRPr="003D4E03">
        <w:rPr>
          <w:rFonts w:ascii="Arial" w:hAnsi="Arial" w:cs="Arial"/>
          <w:sz w:val="24"/>
          <w:szCs w:val="24"/>
          <w:lang w:val="en-US"/>
        </w:rPr>
        <w:t>tried inside</w:t>
      </w:r>
      <w:r w:rsidR="005B2DF3" w:rsidRPr="003D4E03">
        <w:rPr>
          <w:rFonts w:ascii="Arial" w:hAnsi="Arial" w:cs="Arial"/>
          <w:sz w:val="24"/>
          <w:szCs w:val="24"/>
          <w:lang w:val="en-US"/>
        </w:rPr>
        <w:t xml:space="preserve"> </w:t>
      </w:r>
      <w:r w:rsidR="006A6A52" w:rsidRPr="003D4E03">
        <w:rPr>
          <w:rFonts w:ascii="Arial" w:hAnsi="Arial" w:cs="Arial"/>
          <w:sz w:val="24"/>
          <w:szCs w:val="24"/>
          <w:lang w:val="en-US"/>
        </w:rPr>
        <w:t>the aforementioned framework:</w:t>
      </w:r>
      <w:r w:rsidR="008B27C9" w:rsidRPr="003D4E03">
        <w:rPr>
          <w:rFonts w:ascii="Arial" w:hAnsi="Arial" w:cs="Arial"/>
          <w:sz w:val="24"/>
          <w:szCs w:val="24"/>
          <w:lang w:val="en-US"/>
        </w:rPr>
        <w:t xml:space="preserve"> packages rms</w:t>
      </w:r>
      <w:r w:rsidR="003826B0" w:rsidRPr="003D4E03">
        <w:rPr>
          <w:rFonts w:ascii="Arial" w:hAnsi="Arial" w:cs="Arial"/>
          <w:sz w:val="24"/>
          <w:szCs w:val="24"/>
          <w:lang w:val="en-US"/>
        </w:rPr>
        <w:t xml:space="preserve"> and MASS.  </w:t>
      </w:r>
      <w:r w:rsidR="005B2DF3" w:rsidRPr="003D4E03">
        <w:rPr>
          <w:rFonts w:ascii="Arial" w:hAnsi="Arial" w:cs="Arial"/>
          <w:sz w:val="24"/>
          <w:szCs w:val="24"/>
          <w:lang w:val="en-US"/>
        </w:rPr>
        <w:t xml:space="preserve">The results </w:t>
      </w:r>
      <w:r w:rsidR="008B27C9" w:rsidRPr="003D4E03">
        <w:rPr>
          <w:rFonts w:ascii="Arial" w:hAnsi="Arial" w:cs="Arial"/>
          <w:sz w:val="24"/>
          <w:szCs w:val="24"/>
          <w:lang w:val="en-US"/>
        </w:rPr>
        <w:t xml:space="preserve">of this implementation </w:t>
      </w:r>
      <w:r w:rsidR="005B2DF3" w:rsidRPr="003D4E03">
        <w:rPr>
          <w:rFonts w:ascii="Arial" w:hAnsi="Arial" w:cs="Arial"/>
          <w:sz w:val="24"/>
          <w:szCs w:val="24"/>
          <w:lang w:val="en-US"/>
        </w:rPr>
        <w:t>are depicted in Table 5.</w:t>
      </w:r>
    </w:p>
    <w:p w14:paraId="7A53B4F9" w14:textId="77777777" w:rsidR="00927727" w:rsidRPr="003D4E03" w:rsidRDefault="00927727" w:rsidP="001573FA">
      <w:pPr>
        <w:pStyle w:val="NormalWeb"/>
        <w:spacing w:line="360" w:lineRule="auto"/>
        <w:ind w:left="284" w:hanging="55"/>
        <w:jc w:val="both"/>
        <w:divId w:val="739642069"/>
        <w:rPr>
          <w:rFonts w:ascii="Arial" w:hAnsi="Arial" w:cs="Arial"/>
          <w:sz w:val="24"/>
          <w:szCs w:val="24"/>
          <w:lang w:val="en-US"/>
        </w:rPr>
      </w:pPr>
    </w:p>
    <w:p w14:paraId="4F2B5513" w14:textId="77777777" w:rsidR="00B670CE" w:rsidRPr="003D4E03" w:rsidRDefault="009E58E5" w:rsidP="00B670CE">
      <w:pPr>
        <w:pStyle w:val="NormalWeb"/>
        <w:ind w:left="284" w:hanging="55"/>
        <w:jc w:val="center"/>
        <w:divId w:val="739642069"/>
        <w:rPr>
          <w:rFonts w:ascii="Arial" w:hAnsi="Arial" w:cs="Arial"/>
          <w:sz w:val="24"/>
          <w:szCs w:val="24"/>
          <w:lang w:val="en-US"/>
        </w:rPr>
      </w:pPr>
      <w:r>
        <w:rPr>
          <w:rFonts w:ascii="Arial" w:hAnsi="Arial" w:cs="Arial"/>
          <w:sz w:val="24"/>
          <w:szCs w:val="24"/>
          <w:lang w:val="en-US"/>
        </w:rPr>
        <w:pict w14:anchorId="365DED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24pt">
            <v:imagedata r:id="rId48" o:title=""/>
          </v:shape>
        </w:pict>
      </w:r>
    </w:p>
    <w:p w14:paraId="6ACCB311" w14:textId="1C3C9CFE" w:rsidR="005B2DF3" w:rsidRPr="003D4E03" w:rsidRDefault="003826B0" w:rsidP="00E41DA9">
      <w:pPr>
        <w:pStyle w:val="NormalWeb"/>
        <w:ind w:left="284" w:hanging="55"/>
        <w:jc w:val="both"/>
        <w:divId w:val="739642069"/>
        <w:rPr>
          <w:rFonts w:ascii="Arial" w:hAnsi="Arial" w:cs="Arial"/>
          <w:sz w:val="16"/>
          <w:szCs w:val="16"/>
          <w:lang w:val="en-US"/>
        </w:rPr>
      </w:pPr>
      <w:r w:rsidRPr="003D4E03">
        <w:rPr>
          <w:rFonts w:ascii="Arial" w:hAnsi="Arial" w:cs="Arial"/>
          <w:i/>
          <w:sz w:val="16"/>
          <w:szCs w:val="16"/>
          <w:lang w:val="en-US"/>
        </w:rPr>
        <w:t>Table 5</w:t>
      </w:r>
      <w:r w:rsidRPr="003D4E03">
        <w:rPr>
          <w:rFonts w:ascii="Arial" w:hAnsi="Arial" w:cs="Arial"/>
          <w:sz w:val="16"/>
          <w:szCs w:val="16"/>
          <w:lang w:val="en-US"/>
        </w:rPr>
        <w:t>. Implementation of rms and MASS packages for Ordinal Logistic Regression in R.</w:t>
      </w:r>
      <w:r w:rsidR="005568B6" w:rsidRPr="003D4E03">
        <w:rPr>
          <w:rFonts w:ascii="Arial" w:hAnsi="Arial" w:cs="Arial"/>
          <w:sz w:val="16"/>
          <w:szCs w:val="16"/>
          <w:lang w:val="en-US"/>
        </w:rPr>
        <w:t xml:space="preserve">  Columns Ant. R</w:t>
      </w:r>
      <w:r w:rsidR="005568B6" w:rsidRPr="003D4E03">
        <w:rPr>
          <w:rFonts w:ascii="Arial" w:hAnsi="Arial" w:cs="Arial"/>
          <w:sz w:val="16"/>
          <w:szCs w:val="16"/>
          <w:vertAlign w:val="superscript"/>
          <w:lang w:val="en-US"/>
        </w:rPr>
        <w:t>2</w:t>
      </w:r>
      <w:r w:rsidR="005568B6" w:rsidRPr="003D4E03">
        <w:rPr>
          <w:rFonts w:ascii="Arial" w:hAnsi="Arial" w:cs="Arial"/>
          <w:sz w:val="16"/>
          <w:szCs w:val="16"/>
          <w:lang w:val="en-US"/>
        </w:rPr>
        <w:t>, Ant. RMSE and Ant. Var represent the values obtained from (Urbano, 2013).</w:t>
      </w:r>
      <w:r w:rsidR="00F66367" w:rsidRPr="003D4E03">
        <w:rPr>
          <w:rFonts w:ascii="Arial" w:hAnsi="Arial" w:cs="Arial"/>
          <w:sz w:val="16"/>
          <w:szCs w:val="16"/>
          <w:lang w:val="en-US"/>
        </w:rPr>
        <w:t xml:space="preserve">  </w:t>
      </w:r>
      <w:r w:rsidR="00DD5F5C" w:rsidRPr="003D4E03">
        <w:rPr>
          <w:rFonts w:ascii="Arial" w:hAnsi="Arial" w:cs="Arial"/>
          <w:sz w:val="16"/>
          <w:szCs w:val="16"/>
          <w:lang w:val="en-US"/>
        </w:rPr>
        <w:t xml:space="preserve">The </w:t>
      </w:r>
      <w:r w:rsidR="00F66367" w:rsidRPr="003D4E03">
        <w:rPr>
          <w:rFonts w:ascii="Arial" w:hAnsi="Arial" w:cs="Arial"/>
          <w:sz w:val="16"/>
          <w:szCs w:val="16"/>
          <w:lang w:val="en-US"/>
        </w:rPr>
        <w:t xml:space="preserve">MASS packet does not present the value of the coefficient of determination, </w:t>
      </w:r>
      <w:r w:rsidR="00167A32" w:rsidRPr="003D4E03">
        <w:rPr>
          <w:rFonts w:ascii="Arial" w:hAnsi="Arial" w:cs="Arial"/>
          <w:sz w:val="16"/>
          <w:szCs w:val="16"/>
          <w:lang w:val="en-US"/>
        </w:rPr>
        <w:t>R</w:t>
      </w:r>
      <w:r w:rsidR="00167A32" w:rsidRPr="003D4E03">
        <w:rPr>
          <w:rFonts w:ascii="Arial" w:hAnsi="Arial" w:cs="Arial"/>
          <w:sz w:val="16"/>
          <w:szCs w:val="16"/>
          <w:vertAlign w:val="superscript"/>
          <w:lang w:val="en-US"/>
        </w:rPr>
        <w:t>2</w:t>
      </w:r>
      <w:r w:rsidR="00F66367" w:rsidRPr="003D4E03">
        <w:rPr>
          <w:rFonts w:ascii="Arial" w:hAnsi="Arial" w:cs="Arial"/>
          <w:sz w:val="16"/>
          <w:szCs w:val="16"/>
          <w:lang w:val="en-US"/>
        </w:rPr>
        <w:t>.</w:t>
      </w:r>
    </w:p>
    <w:p w14:paraId="5C5F7A50" w14:textId="77777777" w:rsidR="00E41DA9" w:rsidRPr="003D4E03" w:rsidRDefault="00E41DA9" w:rsidP="00E41DA9">
      <w:pPr>
        <w:pStyle w:val="NormalWeb"/>
        <w:ind w:left="284" w:hanging="55"/>
        <w:jc w:val="both"/>
        <w:divId w:val="739642069"/>
        <w:rPr>
          <w:rFonts w:ascii="Arial" w:hAnsi="Arial" w:cs="Arial"/>
          <w:sz w:val="16"/>
          <w:szCs w:val="16"/>
          <w:lang w:val="en-US"/>
        </w:rPr>
      </w:pPr>
    </w:p>
    <w:p w14:paraId="19663D8E" w14:textId="4C41E2AB" w:rsidR="0086689A" w:rsidRPr="003D4E03" w:rsidRDefault="008B24FE" w:rsidP="0086689A">
      <w:pPr>
        <w:pStyle w:val="NormalWeb"/>
        <w:spacing w:line="360" w:lineRule="auto"/>
        <w:ind w:left="284" w:hanging="55"/>
        <w:jc w:val="both"/>
        <w:divId w:val="739642069"/>
        <w:rPr>
          <w:rFonts w:ascii="Arial" w:hAnsi="Arial" w:cs="Arial"/>
          <w:sz w:val="24"/>
          <w:szCs w:val="24"/>
          <w:lang w:val="en-US"/>
        </w:rPr>
      </w:pPr>
      <w:r w:rsidRPr="003D4E03">
        <w:rPr>
          <w:rFonts w:ascii="Arial" w:hAnsi="Arial" w:cs="Arial"/>
          <w:i/>
          <w:sz w:val="24"/>
          <w:szCs w:val="24"/>
          <w:lang w:val="en-US"/>
        </w:rPr>
        <w:t>Table 5</w:t>
      </w:r>
      <w:r w:rsidRPr="003D4E03">
        <w:rPr>
          <w:rFonts w:ascii="Arial" w:hAnsi="Arial" w:cs="Arial"/>
          <w:sz w:val="24"/>
          <w:szCs w:val="24"/>
          <w:lang w:val="en-US"/>
        </w:rPr>
        <w:t xml:space="preserve"> presents that using these </w:t>
      </w:r>
      <w:r w:rsidR="00C222B7" w:rsidRPr="003D4E03">
        <w:rPr>
          <w:rFonts w:ascii="Arial" w:hAnsi="Arial" w:cs="Arial"/>
          <w:sz w:val="24"/>
          <w:szCs w:val="24"/>
          <w:lang w:val="en-US"/>
        </w:rPr>
        <w:t xml:space="preserve">configurations </w:t>
      </w:r>
      <w:r w:rsidR="00DD5F5C" w:rsidRPr="003D4E03">
        <w:rPr>
          <w:rFonts w:ascii="Arial" w:hAnsi="Arial" w:cs="Arial"/>
          <w:sz w:val="24"/>
          <w:szCs w:val="24"/>
          <w:lang w:val="en-US"/>
        </w:rPr>
        <w:t xml:space="preserve">of </w:t>
      </w:r>
      <w:r w:rsidR="00E41DA9" w:rsidRPr="003D4E03">
        <w:rPr>
          <w:rFonts w:ascii="Arial" w:hAnsi="Arial" w:cs="Arial"/>
          <w:sz w:val="24"/>
          <w:szCs w:val="24"/>
          <w:lang w:val="en-US"/>
        </w:rPr>
        <w:t>ordinal models</w:t>
      </w:r>
      <w:r w:rsidR="00A74442" w:rsidRPr="003D4E03">
        <w:rPr>
          <w:rFonts w:ascii="Arial" w:hAnsi="Arial" w:cs="Arial"/>
          <w:sz w:val="24"/>
          <w:szCs w:val="24"/>
          <w:lang w:val="en-US"/>
        </w:rPr>
        <w:t xml:space="preserve"> </w:t>
      </w:r>
      <w:r w:rsidR="00C222B7" w:rsidRPr="003D4E03">
        <w:rPr>
          <w:rFonts w:ascii="Arial" w:hAnsi="Arial" w:cs="Arial"/>
          <w:sz w:val="24"/>
          <w:szCs w:val="24"/>
          <w:lang w:val="en-US"/>
        </w:rPr>
        <w:t xml:space="preserve">the </w:t>
      </w:r>
      <w:r w:rsidR="00E41DA9" w:rsidRPr="003D4E03">
        <w:rPr>
          <w:rFonts w:ascii="Arial" w:hAnsi="Arial" w:cs="Arial"/>
          <w:sz w:val="24"/>
          <w:szCs w:val="24"/>
          <w:lang w:val="en-US"/>
        </w:rPr>
        <w:t xml:space="preserve">improvement in the </w:t>
      </w:r>
      <w:r w:rsidR="00DD5F5C" w:rsidRPr="003D4E03">
        <w:rPr>
          <w:rFonts w:ascii="Arial" w:hAnsi="Arial" w:cs="Arial"/>
          <w:sz w:val="24"/>
          <w:szCs w:val="24"/>
          <w:lang w:val="en-US"/>
        </w:rPr>
        <w:t xml:space="preserve">results </w:t>
      </w:r>
      <w:r w:rsidR="00E41DA9" w:rsidRPr="003D4E03">
        <w:rPr>
          <w:rFonts w:ascii="Arial" w:hAnsi="Arial" w:cs="Arial"/>
          <w:sz w:val="24"/>
          <w:szCs w:val="24"/>
          <w:lang w:val="en-US"/>
        </w:rPr>
        <w:t>were minimum</w:t>
      </w:r>
      <w:r w:rsidR="006A6A52" w:rsidRPr="003D4E03">
        <w:rPr>
          <w:rFonts w:ascii="Arial" w:hAnsi="Arial" w:cs="Arial"/>
          <w:sz w:val="24"/>
          <w:szCs w:val="24"/>
          <w:lang w:val="en-US"/>
        </w:rPr>
        <w:t xml:space="preserve">.  </w:t>
      </w:r>
      <w:r w:rsidR="00C222B7" w:rsidRPr="003D4E03">
        <w:rPr>
          <w:rFonts w:ascii="Arial" w:hAnsi="Arial" w:cs="Arial"/>
          <w:sz w:val="24"/>
          <w:szCs w:val="24"/>
          <w:lang w:val="en-US"/>
        </w:rPr>
        <w:t xml:space="preserve"> For example, </w:t>
      </w:r>
      <w:r w:rsidR="00461621" w:rsidRPr="003D4E03">
        <w:rPr>
          <w:rFonts w:ascii="Arial" w:hAnsi="Arial" w:cs="Arial"/>
          <w:sz w:val="24"/>
          <w:szCs w:val="24"/>
          <w:lang w:val="en-US"/>
        </w:rPr>
        <w:t xml:space="preserve">proving </w:t>
      </w:r>
      <w:r w:rsidR="00007C29" w:rsidRPr="003D4E03">
        <w:rPr>
          <w:rFonts w:ascii="Arial" w:hAnsi="Arial" w:cs="Arial"/>
          <w:sz w:val="24"/>
          <w:szCs w:val="24"/>
          <w:lang w:val="en-US"/>
        </w:rPr>
        <w:t xml:space="preserve">rms </w:t>
      </w:r>
      <w:r w:rsidR="0086689A" w:rsidRPr="003D4E03">
        <w:rPr>
          <w:rFonts w:ascii="Arial" w:hAnsi="Arial" w:cs="Arial"/>
          <w:sz w:val="24"/>
          <w:szCs w:val="24"/>
          <w:lang w:val="en-US"/>
        </w:rPr>
        <w:t>for</w:t>
      </w:r>
      <w:r w:rsidR="00461621" w:rsidRPr="003D4E03">
        <w:rPr>
          <w:rFonts w:ascii="Arial" w:hAnsi="Arial" w:cs="Arial"/>
          <w:sz w:val="24"/>
          <w:szCs w:val="24"/>
          <w:lang w:val="en-US"/>
        </w:rPr>
        <w:t xml:space="preserve"> </w:t>
      </w:r>
      <w:r w:rsidR="00461621" w:rsidRPr="003D4E03">
        <w:rPr>
          <w:rFonts w:ascii="Arial" w:hAnsi="Arial" w:cs="Arial"/>
          <w:i/>
          <w:sz w:val="24"/>
          <w:szCs w:val="24"/>
          <w:lang w:val="en-US"/>
        </w:rPr>
        <w:t>M</w:t>
      </w:r>
      <w:r w:rsidR="00461621" w:rsidRPr="003D4E03">
        <w:rPr>
          <w:rFonts w:ascii="Arial" w:hAnsi="Arial" w:cs="Arial"/>
          <w:i/>
          <w:sz w:val="24"/>
          <w:szCs w:val="24"/>
          <w:vertAlign w:val="subscript"/>
          <w:lang w:val="en-US"/>
        </w:rPr>
        <w:t>ou</w:t>
      </w:r>
      <w:r w:rsidR="00461621" w:rsidRPr="003D4E03">
        <w:rPr>
          <w:rFonts w:ascii="Arial" w:hAnsi="Arial" w:cs="Arial"/>
          <w:sz w:val="24"/>
          <w:szCs w:val="24"/>
          <w:vertAlign w:val="subscript"/>
          <w:lang w:val="en-US"/>
        </w:rPr>
        <w:t>t</w:t>
      </w:r>
      <w:r w:rsidR="00461621" w:rsidRPr="003D4E03">
        <w:rPr>
          <w:rFonts w:ascii="Arial" w:hAnsi="Arial" w:cs="Arial"/>
          <w:sz w:val="24"/>
          <w:szCs w:val="24"/>
          <w:lang w:val="en-US"/>
        </w:rPr>
        <w:t xml:space="preserve"> </w:t>
      </w:r>
      <w:r w:rsidR="00C222B7" w:rsidRPr="003D4E03">
        <w:rPr>
          <w:rFonts w:ascii="Arial" w:hAnsi="Arial" w:cs="Arial"/>
          <w:sz w:val="24"/>
          <w:szCs w:val="24"/>
          <w:lang w:val="en-US"/>
        </w:rPr>
        <w:t xml:space="preserve">the coefficient of determination </w:t>
      </w:r>
      <w:r w:rsidR="006930EA" w:rsidRPr="003D4E03">
        <w:rPr>
          <w:rFonts w:ascii="Arial" w:hAnsi="Arial" w:cs="Arial"/>
          <w:sz w:val="24"/>
          <w:szCs w:val="24"/>
          <w:lang w:val="en-US"/>
        </w:rPr>
        <w:t>R</w:t>
      </w:r>
      <w:r w:rsidR="006930EA" w:rsidRPr="003D4E03">
        <w:rPr>
          <w:rFonts w:ascii="Arial" w:hAnsi="Arial" w:cs="Arial"/>
          <w:sz w:val="24"/>
          <w:szCs w:val="24"/>
          <w:vertAlign w:val="superscript"/>
          <w:lang w:val="en-US"/>
        </w:rPr>
        <w:t xml:space="preserve">2 </w:t>
      </w:r>
      <w:r w:rsidR="006930EA" w:rsidRPr="003D4E03">
        <w:rPr>
          <w:rFonts w:ascii="Arial" w:hAnsi="Arial" w:cs="Arial"/>
          <w:sz w:val="24"/>
          <w:szCs w:val="24"/>
          <w:lang w:val="en-US"/>
        </w:rPr>
        <w:t>just</w:t>
      </w:r>
      <w:r w:rsidR="00461621" w:rsidRPr="003D4E03">
        <w:rPr>
          <w:rFonts w:ascii="Arial" w:hAnsi="Arial" w:cs="Arial"/>
          <w:sz w:val="24"/>
          <w:szCs w:val="24"/>
          <w:lang w:val="en-US"/>
        </w:rPr>
        <w:t xml:space="preserve"> </w:t>
      </w:r>
      <w:r w:rsidR="006930EA" w:rsidRPr="003D4E03">
        <w:rPr>
          <w:rFonts w:ascii="Arial" w:hAnsi="Arial" w:cs="Arial"/>
          <w:sz w:val="24"/>
          <w:szCs w:val="24"/>
          <w:lang w:val="en-US"/>
        </w:rPr>
        <w:t>increased in</w:t>
      </w:r>
      <w:r w:rsidR="00C222B7" w:rsidRPr="003D4E03">
        <w:rPr>
          <w:rFonts w:ascii="Arial" w:hAnsi="Arial" w:cs="Arial"/>
          <w:sz w:val="24"/>
          <w:szCs w:val="24"/>
          <w:lang w:val="en-US"/>
        </w:rPr>
        <w:t xml:space="preserve"> a 0,003% for the Broad scale and decrease in -0,009% in the case of Fine.</w:t>
      </w:r>
      <w:r w:rsidR="00DA7AF3" w:rsidRPr="003D4E03">
        <w:rPr>
          <w:rFonts w:ascii="Arial" w:hAnsi="Arial" w:cs="Arial"/>
          <w:sz w:val="24"/>
          <w:szCs w:val="24"/>
          <w:lang w:val="en-US"/>
        </w:rPr>
        <w:t xml:space="preserve">  For RMSE in</w:t>
      </w:r>
      <w:r w:rsidR="006930EA" w:rsidRPr="003D4E03">
        <w:rPr>
          <w:rFonts w:ascii="Arial" w:hAnsi="Arial" w:cs="Arial"/>
          <w:sz w:val="24"/>
          <w:szCs w:val="24"/>
          <w:lang w:val="en-US"/>
        </w:rPr>
        <w:t xml:space="preserve"> Broad, </w:t>
      </w:r>
      <w:r w:rsidR="00E41DA9" w:rsidRPr="003D4E03">
        <w:rPr>
          <w:rFonts w:ascii="Arial" w:hAnsi="Arial" w:cs="Arial"/>
          <w:sz w:val="24"/>
          <w:szCs w:val="24"/>
          <w:lang w:val="en-US"/>
        </w:rPr>
        <w:t>no improvement was</w:t>
      </w:r>
      <w:r w:rsidR="00DA7AF3" w:rsidRPr="003D4E03">
        <w:rPr>
          <w:rFonts w:ascii="Arial" w:hAnsi="Arial" w:cs="Arial"/>
          <w:sz w:val="24"/>
          <w:szCs w:val="24"/>
          <w:lang w:val="en-US"/>
        </w:rPr>
        <w:t xml:space="preserve"> achieved and for F</w:t>
      </w:r>
      <w:r w:rsidR="006930EA" w:rsidRPr="003D4E03">
        <w:rPr>
          <w:rFonts w:ascii="Arial" w:hAnsi="Arial" w:cs="Arial"/>
          <w:sz w:val="24"/>
          <w:szCs w:val="24"/>
          <w:lang w:val="en-US"/>
        </w:rPr>
        <w:t>ine</w:t>
      </w:r>
      <w:r w:rsidR="00E41DA9" w:rsidRPr="003D4E03">
        <w:rPr>
          <w:rFonts w:ascii="Arial" w:hAnsi="Arial" w:cs="Arial"/>
          <w:sz w:val="24"/>
          <w:szCs w:val="24"/>
          <w:lang w:val="en-US"/>
        </w:rPr>
        <w:t>, it</w:t>
      </w:r>
      <w:r w:rsidR="006930EA" w:rsidRPr="003D4E03">
        <w:rPr>
          <w:rFonts w:ascii="Arial" w:hAnsi="Arial" w:cs="Arial"/>
          <w:sz w:val="24"/>
          <w:szCs w:val="24"/>
          <w:lang w:val="en-US"/>
        </w:rPr>
        <w:t xml:space="preserve"> decreased in a -4,21%.  Respect to the variance, </w:t>
      </w:r>
      <w:r w:rsidR="00037307" w:rsidRPr="003D4E03">
        <w:rPr>
          <w:rFonts w:ascii="Arial" w:hAnsi="Arial" w:cs="Arial"/>
          <w:sz w:val="24"/>
          <w:szCs w:val="24"/>
          <w:lang w:val="en-US"/>
        </w:rPr>
        <w:t>f</w:t>
      </w:r>
      <w:r w:rsidR="006930EA" w:rsidRPr="003D4E03">
        <w:rPr>
          <w:rFonts w:ascii="Arial" w:hAnsi="Arial" w:cs="Arial"/>
          <w:sz w:val="24"/>
          <w:szCs w:val="24"/>
          <w:lang w:val="en-US"/>
        </w:rPr>
        <w:t xml:space="preserve">or Broad no improvement </w:t>
      </w:r>
      <w:r w:rsidR="00DA7AF3" w:rsidRPr="003D4E03">
        <w:rPr>
          <w:rFonts w:ascii="Arial" w:hAnsi="Arial" w:cs="Arial"/>
          <w:sz w:val="24"/>
          <w:szCs w:val="24"/>
          <w:lang w:val="en-US"/>
        </w:rPr>
        <w:t xml:space="preserve">in the results </w:t>
      </w:r>
      <w:r w:rsidR="006930EA" w:rsidRPr="003D4E03">
        <w:rPr>
          <w:rFonts w:ascii="Arial" w:hAnsi="Arial" w:cs="Arial"/>
          <w:sz w:val="24"/>
          <w:szCs w:val="24"/>
          <w:lang w:val="en-US"/>
        </w:rPr>
        <w:t>and for Fine, the result decreased in a -8,89%.</w:t>
      </w:r>
      <w:r w:rsidR="0086689A" w:rsidRPr="003D4E03">
        <w:rPr>
          <w:rFonts w:ascii="Arial" w:hAnsi="Arial" w:cs="Arial"/>
          <w:sz w:val="24"/>
          <w:szCs w:val="24"/>
          <w:lang w:val="en-US"/>
        </w:rPr>
        <w:t xml:space="preserve">  For </w:t>
      </w:r>
      <w:r w:rsidR="00374F70" w:rsidRPr="003D4E03">
        <w:rPr>
          <w:rFonts w:ascii="Arial" w:hAnsi="Arial" w:cs="Arial"/>
          <w:sz w:val="24"/>
          <w:szCs w:val="24"/>
          <w:lang w:val="en-US"/>
        </w:rPr>
        <w:t>M</w:t>
      </w:r>
      <w:r w:rsidR="00374F70" w:rsidRPr="003D4E03">
        <w:rPr>
          <w:rFonts w:ascii="Arial" w:hAnsi="Arial" w:cs="Arial"/>
          <w:sz w:val="24"/>
          <w:szCs w:val="24"/>
          <w:vertAlign w:val="subscript"/>
          <w:lang w:val="en-US"/>
        </w:rPr>
        <w:t>jud</w:t>
      </w:r>
      <w:r w:rsidR="0086689A" w:rsidRPr="003D4E03">
        <w:rPr>
          <w:rFonts w:ascii="Arial" w:hAnsi="Arial" w:cs="Arial"/>
          <w:sz w:val="24"/>
          <w:szCs w:val="24"/>
          <w:vertAlign w:val="subscript"/>
          <w:lang w:val="en-US"/>
        </w:rPr>
        <w:t xml:space="preserve"> </w:t>
      </w:r>
      <w:r w:rsidR="0086689A" w:rsidRPr="003D4E03">
        <w:rPr>
          <w:rFonts w:ascii="Arial" w:hAnsi="Arial" w:cs="Arial"/>
          <w:sz w:val="24"/>
          <w:szCs w:val="24"/>
          <w:lang w:val="en-US"/>
        </w:rPr>
        <w:t xml:space="preserve">the results </w:t>
      </w:r>
      <w:r w:rsidR="00037307" w:rsidRPr="003D4E03">
        <w:rPr>
          <w:rFonts w:ascii="Arial" w:hAnsi="Arial" w:cs="Arial"/>
          <w:sz w:val="24"/>
          <w:szCs w:val="24"/>
          <w:lang w:val="en-US"/>
        </w:rPr>
        <w:t xml:space="preserve">were </w:t>
      </w:r>
      <w:r w:rsidR="0086689A" w:rsidRPr="003D4E03">
        <w:rPr>
          <w:rFonts w:ascii="Arial" w:hAnsi="Arial" w:cs="Arial"/>
          <w:sz w:val="24"/>
          <w:szCs w:val="24"/>
          <w:lang w:val="en-US"/>
        </w:rPr>
        <w:t xml:space="preserve">improved in a minimal amount: </w:t>
      </w:r>
      <w:r w:rsidR="00037307" w:rsidRPr="003D4E03">
        <w:rPr>
          <w:rFonts w:ascii="Arial" w:hAnsi="Arial" w:cs="Arial"/>
          <w:sz w:val="24"/>
          <w:szCs w:val="24"/>
          <w:lang w:val="en-US"/>
        </w:rPr>
        <w:t xml:space="preserve">For </w:t>
      </w:r>
      <w:r w:rsidR="0086689A" w:rsidRPr="003D4E03">
        <w:rPr>
          <w:rFonts w:ascii="Arial" w:hAnsi="Arial" w:cs="Arial"/>
          <w:sz w:val="24"/>
          <w:szCs w:val="24"/>
          <w:lang w:val="en-US"/>
        </w:rPr>
        <w:t>R</w:t>
      </w:r>
      <w:r w:rsidR="0086689A" w:rsidRPr="003D4E03">
        <w:rPr>
          <w:rFonts w:ascii="Arial" w:hAnsi="Arial" w:cs="Arial"/>
          <w:sz w:val="24"/>
          <w:szCs w:val="24"/>
          <w:vertAlign w:val="superscript"/>
          <w:lang w:val="en-US"/>
        </w:rPr>
        <w:t>2</w:t>
      </w:r>
      <w:r w:rsidR="00037307" w:rsidRPr="003D4E03">
        <w:rPr>
          <w:rFonts w:ascii="Arial" w:hAnsi="Arial" w:cs="Arial"/>
          <w:sz w:val="24"/>
          <w:szCs w:val="24"/>
          <w:vertAlign w:val="superscript"/>
          <w:lang w:val="en-US"/>
        </w:rPr>
        <w:t xml:space="preserve"> </w:t>
      </w:r>
      <w:r w:rsidR="00037307" w:rsidRPr="003D4E03">
        <w:rPr>
          <w:rFonts w:ascii="Arial" w:hAnsi="Arial" w:cs="Arial"/>
          <w:sz w:val="24"/>
          <w:szCs w:val="24"/>
          <w:lang w:val="en-US"/>
        </w:rPr>
        <w:t>it got 0,04</w:t>
      </w:r>
      <w:r w:rsidR="0086689A" w:rsidRPr="003D4E03">
        <w:rPr>
          <w:rFonts w:ascii="Arial" w:hAnsi="Arial" w:cs="Arial"/>
          <w:sz w:val="24"/>
          <w:szCs w:val="24"/>
          <w:lang w:val="en-US"/>
        </w:rPr>
        <w:t xml:space="preserve">% for Broad and 0,60% for Fine scales; for RMSE, 0,01% for Broad and 0,22% for Fine; in the </w:t>
      </w:r>
      <w:r w:rsidR="00374F70" w:rsidRPr="003D4E03">
        <w:rPr>
          <w:rFonts w:ascii="Arial" w:hAnsi="Arial" w:cs="Arial"/>
          <w:sz w:val="24"/>
          <w:szCs w:val="24"/>
          <w:lang w:val="en-US"/>
        </w:rPr>
        <w:t xml:space="preserve">case of </w:t>
      </w:r>
      <w:r w:rsidR="0086689A" w:rsidRPr="003D4E03">
        <w:rPr>
          <w:rFonts w:ascii="Arial" w:hAnsi="Arial" w:cs="Arial"/>
          <w:sz w:val="24"/>
          <w:szCs w:val="24"/>
          <w:lang w:val="en-US"/>
        </w:rPr>
        <w:t xml:space="preserve">variance, 0,02% for Broad and the same result </w:t>
      </w:r>
      <w:r w:rsidR="00374F70" w:rsidRPr="003D4E03">
        <w:rPr>
          <w:rFonts w:ascii="Arial" w:hAnsi="Arial" w:cs="Arial"/>
          <w:sz w:val="24"/>
          <w:szCs w:val="24"/>
          <w:lang w:val="en-US"/>
        </w:rPr>
        <w:t xml:space="preserve">was reached </w:t>
      </w:r>
      <w:r w:rsidR="0086689A" w:rsidRPr="003D4E03">
        <w:rPr>
          <w:rFonts w:ascii="Arial" w:hAnsi="Arial" w:cs="Arial"/>
          <w:sz w:val="24"/>
          <w:szCs w:val="24"/>
          <w:lang w:val="en-US"/>
        </w:rPr>
        <w:t>for Fine.</w:t>
      </w:r>
      <w:r w:rsidR="00007C29" w:rsidRPr="003D4E03">
        <w:rPr>
          <w:rFonts w:ascii="Arial" w:hAnsi="Arial" w:cs="Arial"/>
          <w:sz w:val="24"/>
          <w:szCs w:val="24"/>
          <w:lang w:val="en-US"/>
        </w:rPr>
        <w:t xml:space="preserve">   Using the package MASS </w:t>
      </w:r>
      <w:r w:rsidR="00764D54" w:rsidRPr="003D4E03">
        <w:rPr>
          <w:rFonts w:ascii="Arial" w:hAnsi="Arial" w:cs="Arial"/>
          <w:sz w:val="24"/>
          <w:szCs w:val="24"/>
          <w:lang w:val="en-US"/>
        </w:rPr>
        <w:t xml:space="preserve"> </w:t>
      </w:r>
      <w:r w:rsidR="003B14B7" w:rsidRPr="003D4E03">
        <w:rPr>
          <w:rFonts w:ascii="Arial" w:hAnsi="Arial" w:cs="Arial"/>
          <w:sz w:val="24"/>
          <w:szCs w:val="24"/>
          <w:lang w:val="en-US"/>
        </w:rPr>
        <w:t>the results</w:t>
      </w:r>
      <w:r w:rsidR="00764D54" w:rsidRPr="003D4E03">
        <w:rPr>
          <w:rFonts w:ascii="Arial" w:hAnsi="Arial" w:cs="Arial"/>
          <w:sz w:val="24"/>
          <w:szCs w:val="24"/>
          <w:lang w:val="en-US"/>
        </w:rPr>
        <w:t xml:space="preserve"> improved in a minimal amount as well.</w:t>
      </w:r>
    </w:p>
    <w:p w14:paraId="673471C0" w14:textId="77777777" w:rsidR="003B14B7" w:rsidRPr="003D4E03" w:rsidRDefault="003B14B7" w:rsidP="003B14B7">
      <w:pPr>
        <w:pStyle w:val="NormalWeb"/>
        <w:spacing w:line="360" w:lineRule="auto"/>
        <w:jc w:val="both"/>
        <w:divId w:val="739642069"/>
        <w:rPr>
          <w:rFonts w:ascii="Arial" w:hAnsi="Arial" w:cs="Arial"/>
          <w:sz w:val="24"/>
          <w:szCs w:val="24"/>
          <w:lang w:val="en-US"/>
        </w:rPr>
      </w:pPr>
    </w:p>
    <w:p w14:paraId="0F9655CD" w14:textId="75981A43" w:rsidR="003B14B7" w:rsidRPr="003D4E03" w:rsidRDefault="003B14B7" w:rsidP="00F63785">
      <w:pPr>
        <w:pStyle w:val="Prrafodelista"/>
        <w:numPr>
          <w:ilvl w:val="0"/>
          <w:numId w:val="35"/>
        </w:numPr>
        <w:spacing w:line="360" w:lineRule="auto"/>
        <w:ind w:left="284"/>
        <w:jc w:val="both"/>
        <w:divId w:val="739642069"/>
        <w:rPr>
          <w:rFonts w:ascii="Arial" w:hAnsi="Arial" w:cs="Arial"/>
          <w:b/>
          <w:lang w:val="en-US"/>
        </w:rPr>
      </w:pPr>
      <w:r w:rsidRPr="003D4E03">
        <w:rPr>
          <w:rFonts w:ascii="Arial" w:hAnsi="Arial" w:cs="Arial"/>
          <w:b/>
          <w:lang w:val="en-US"/>
        </w:rPr>
        <w:t xml:space="preserve"> Implementing others probabilistic models in order to obtain better results.</w:t>
      </w:r>
    </w:p>
    <w:p w14:paraId="30766A7E" w14:textId="12BA0315" w:rsidR="000B55C9" w:rsidRPr="003D4E03" w:rsidRDefault="003B14B7" w:rsidP="00A72A72">
      <w:pPr>
        <w:pStyle w:val="NormalWeb"/>
        <w:spacing w:line="360" w:lineRule="auto"/>
        <w:jc w:val="both"/>
        <w:divId w:val="739642069"/>
        <w:rPr>
          <w:rFonts w:ascii="Arial" w:hAnsi="Arial" w:cs="Arial"/>
          <w:sz w:val="24"/>
          <w:szCs w:val="24"/>
          <w:lang w:val="en-US"/>
        </w:rPr>
      </w:pPr>
      <w:r w:rsidRPr="003D4E03">
        <w:rPr>
          <w:rFonts w:ascii="Arial" w:hAnsi="Arial" w:cs="Arial"/>
          <w:sz w:val="24"/>
          <w:szCs w:val="24"/>
          <w:lang w:val="en-US"/>
        </w:rPr>
        <w:t xml:space="preserve">The reviewed literature considered that linear regression was not an appropriate approach because the predicted relevance could be outside the [0,nL−1] limits </w:t>
      </w:r>
      <w:r w:rsidRPr="003D4E03">
        <w:rPr>
          <w:rFonts w:ascii="Arial" w:hAnsi="Arial" w:cs="Arial"/>
          <w:sz w:val="24"/>
          <w:szCs w:val="24"/>
          <w:lang w:val="en-US"/>
        </w:rPr>
        <w:fldChar w:fldCharType="begin" w:fldLock="1"/>
      </w:r>
      <w:r w:rsidRPr="003D4E03">
        <w:rPr>
          <w:rFonts w:ascii="Arial" w:hAnsi="Arial" w:cs="Arial"/>
          <w:sz w:val="24"/>
          <w:szCs w:val="24"/>
          <w:lang w:val="en-US"/>
        </w:rPr>
        <w:instrText>ADDIN CSL_CITATION { "citationItems" : [ { "id" : "ITEM-1", "itemData" : { "author" : [ { "dropping-particle" : "", "family" : "Urbano", "given" : "Juli\u00e1n", "non-dropping-particle" : "", "parse-names" : false, "suffix" : "" } ], "id" : "ITEM-1", "issued" : { "date-parts" : [ [ "2013" ] ] }, "publisher" : "Universidad Carlos III de Madrid", "title" : "Universidad Carlos III de Madrid Tesis Doctoral Evaluation in Audio Music Similarity", "type" : "thesis" }, "uris" : [ "http://www.mendeley.com/documents/?uuid=91c11433-268b-4d07-88c6-ac1ec15ba6ca" ] } ], "mendeley" : { "formattedCitation" : "(Juli\u00e1n Urbano, 2013)", "plainTextFormattedCitation" : "(Juli\u00e1n Urbano, 2013)" }, "properties" : { "noteIndex" : 0 }, "schema" : "https://github.com/citation-style-language/schema/raw/master/csl-citation.json" }</w:instrText>
      </w:r>
      <w:r w:rsidRPr="003D4E03">
        <w:rPr>
          <w:rFonts w:ascii="Arial" w:hAnsi="Arial" w:cs="Arial"/>
          <w:sz w:val="24"/>
          <w:szCs w:val="24"/>
          <w:lang w:val="en-US"/>
        </w:rPr>
        <w:fldChar w:fldCharType="separate"/>
      </w:r>
      <w:r w:rsidRPr="003D4E03">
        <w:rPr>
          <w:rFonts w:ascii="Arial" w:hAnsi="Arial" w:cs="Arial"/>
          <w:sz w:val="24"/>
          <w:szCs w:val="24"/>
          <w:lang w:val="en-US"/>
        </w:rPr>
        <w:t>(Urbano, 2013)</w:t>
      </w:r>
      <w:r w:rsidRPr="003D4E03">
        <w:rPr>
          <w:rFonts w:ascii="Arial" w:hAnsi="Arial" w:cs="Arial"/>
          <w:sz w:val="24"/>
          <w:szCs w:val="24"/>
          <w:lang w:val="en-US"/>
        </w:rPr>
        <w:fldChar w:fldCharType="end"/>
      </w:r>
      <w:r w:rsidRPr="003D4E03">
        <w:rPr>
          <w:rFonts w:ascii="Arial" w:hAnsi="Arial" w:cs="Arial"/>
          <w:sz w:val="24"/>
          <w:szCs w:val="24"/>
          <w:lang w:val="en-US"/>
        </w:rPr>
        <w:t xml:space="preserve">.  However if the results can be truncated inside the possible values of </w:t>
      </w:r>
      <w:r w:rsidR="00F63785" w:rsidRPr="003D4E03">
        <w:rPr>
          <w:rFonts w:ascii="Arial" w:hAnsi="Arial" w:cs="Arial"/>
          <w:sz w:val="24"/>
          <w:szCs w:val="24"/>
          <w:lang w:val="en-US"/>
        </w:rPr>
        <w:t>Broad and</w:t>
      </w:r>
      <w:r w:rsidR="0098238E" w:rsidRPr="003D4E03">
        <w:rPr>
          <w:rFonts w:ascii="Arial" w:hAnsi="Arial" w:cs="Arial"/>
          <w:sz w:val="24"/>
          <w:szCs w:val="24"/>
          <w:lang w:val="en-US"/>
        </w:rPr>
        <w:t xml:space="preserve"> </w:t>
      </w:r>
      <w:r w:rsidR="00F63785" w:rsidRPr="003D4E03">
        <w:rPr>
          <w:rFonts w:ascii="Arial" w:hAnsi="Arial" w:cs="Arial"/>
          <w:sz w:val="24"/>
          <w:szCs w:val="24"/>
          <w:lang w:val="en-US"/>
        </w:rPr>
        <w:t>Fine scales</w:t>
      </w:r>
      <w:r w:rsidR="0098238E" w:rsidRPr="003D4E03">
        <w:rPr>
          <w:rFonts w:ascii="Arial" w:hAnsi="Arial" w:cs="Arial"/>
          <w:sz w:val="24"/>
          <w:szCs w:val="24"/>
          <w:lang w:val="en-US"/>
        </w:rPr>
        <w:t xml:space="preserve">, </w:t>
      </w:r>
      <w:r w:rsidR="00F63785" w:rsidRPr="003D4E03">
        <w:rPr>
          <w:rFonts w:ascii="Arial" w:hAnsi="Arial" w:cs="Arial"/>
          <w:sz w:val="24"/>
          <w:szCs w:val="24"/>
          <w:lang w:val="en-US"/>
        </w:rPr>
        <w:t>this problem</w:t>
      </w:r>
      <w:r w:rsidR="0098238E" w:rsidRPr="003D4E03">
        <w:rPr>
          <w:rFonts w:ascii="Arial" w:hAnsi="Arial" w:cs="Arial"/>
          <w:sz w:val="24"/>
          <w:szCs w:val="24"/>
          <w:lang w:val="en-US"/>
        </w:rPr>
        <w:t xml:space="preserve"> can be solved.  </w:t>
      </w:r>
      <w:r w:rsidR="000D56DC" w:rsidRPr="003D4E03">
        <w:rPr>
          <w:rFonts w:ascii="Arial" w:hAnsi="Arial" w:cs="Arial"/>
          <w:sz w:val="24"/>
          <w:szCs w:val="24"/>
          <w:lang w:val="en-US"/>
        </w:rPr>
        <w:t xml:space="preserve"> </w:t>
      </w:r>
      <w:r w:rsidR="0098238E" w:rsidRPr="003D4E03">
        <w:rPr>
          <w:rFonts w:ascii="Arial" w:hAnsi="Arial" w:cs="Arial"/>
          <w:sz w:val="24"/>
          <w:szCs w:val="24"/>
          <w:lang w:val="en-US"/>
        </w:rPr>
        <w:t xml:space="preserve">To </w:t>
      </w:r>
      <w:r w:rsidR="00F63785" w:rsidRPr="003D4E03">
        <w:rPr>
          <w:rFonts w:ascii="Arial" w:hAnsi="Arial" w:cs="Arial"/>
          <w:sz w:val="24"/>
          <w:szCs w:val="24"/>
          <w:lang w:val="en-US"/>
        </w:rPr>
        <w:t>prove</w:t>
      </w:r>
      <w:r w:rsidR="0098238E" w:rsidRPr="003D4E03">
        <w:rPr>
          <w:rFonts w:ascii="Arial" w:hAnsi="Arial" w:cs="Arial"/>
          <w:sz w:val="24"/>
          <w:szCs w:val="24"/>
          <w:lang w:val="en-US"/>
        </w:rPr>
        <w:t xml:space="preserve"> this </w:t>
      </w:r>
      <w:r w:rsidR="00F63785" w:rsidRPr="003D4E03">
        <w:rPr>
          <w:rFonts w:ascii="Arial" w:hAnsi="Arial" w:cs="Arial"/>
          <w:sz w:val="24"/>
          <w:szCs w:val="24"/>
          <w:lang w:val="en-US"/>
        </w:rPr>
        <w:t xml:space="preserve">hypothesis </w:t>
      </w:r>
      <w:r w:rsidR="000D56DC" w:rsidRPr="003D4E03">
        <w:rPr>
          <w:rFonts w:ascii="Arial" w:hAnsi="Arial" w:cs="Arial"/>
          <w:sz w:val="24"/>
          <w:szCs w:val="24"/>
          <w:lang w:val="en-US"/>
        </w:rPr>
        <w:t xml:space="preserve">models </w:t>
      </w:r>
      <w:r w:rsidR="00A72A72" w:rsidRPr="003D4E03">
        <w:rPr>
          <w:rFonts w:ascii="Arial" w:hAnsi="Arial" w:cs="Arial"/>
          <w:sz w:val="24"/>
          <w:szCs w:val="24"/>
          <w:lang w:val="en-US"/>
        </w:rPr>
        <w:t>from the Generalized Linear Models, which can represent categorical, binary and other response types were tested</w:t>
      </w:r>
      <w:r w:rsidR="000D56DC" w:rsidRPr="003D4E03">
        <w:rPr>
          <w:rFonts w:ascii="Arial" w:hAnsi="Arial" w:cs="Arial"/>
          <w:sz w:val="24"/>
          <w:szCs w:val="24"/>
          <w:lang w:val="en-US"/>
        </w:rPr>
        <w:t xml:space="preserve">: linear, probit, logit and beta regression. </w:t>
      </w:r>
      <w:r w:rsidR="008E7CFB" w:rsidRPr="003D4E03">
        <w:rPr>
          <w:rFonts w:ascii="Arial" w:hAnsi="Arial" w:cs="Arial"/>
          <w:sz w:val="24"/>
          <w:szCs w:val="24"/>
          <w:lang w:val="en-US"/>
        </w:rPr>
        <w:t xml:space="preserve">For </w:t>
      </w:r>
      <w:r w:rsidR="00F63785" w:rsidRPr="003D4E03">
        <w:rPr>
          <w:rFonts w:ascii="Arial" w:hAnsi="Arial" w:cs="Arial"/>
          <w:sz w:val="24"/>
          <w:szCs w:val="24"/>
          <w:lang w:val="en-US"/>
        </w:rPr>
        <w:t xml:space="preserve">probit, </w:t>
      </w:r>
      <w:r w:rsidR="005B292B" w:rsidRPr="003D4E03">
        <w:rPr>
          <w:rFonts w:ascii="Arial" w:hAnsi="Arial" w:cs="Arial"/>
          <w:sz w:val="24"/>
          <w:szCs w:val="24"/>
          <w:lang w:val="en-US"/>
        </w:rPr>
        <w:t>logit</w:t>
      </w:r>
      <w:r w:rsidR="00F63785" w:rsidRPr="003D4E03">
        <w:rPr>
          <w:rFonts w:ascii="Arial" w:hAnsi="Arial" w:cs="Arial"/>
          <w:sz w:val="24"/>
          <w:szCs w:val="24"/>
          <w:lang w:val="en-US"/>
        </w:rPr>
        <w:t xml:space="preserve"> and beta</w:t>
      </w:r>
      <w:r w:rsidR="008E7CFB" w:rsidRPr="003D4E03">
        <w:rPr>
          <w:rFonts w:ascii="Arial" w:hAnsi="Arial" w:cs="Arial"/>
          <w:sz w:val="24"/>
          <w:szCs w:val="24"/>
          <w:lang w:val="en-US"/>
        </w:rPr>
        <w:t xml:space="preserve"> regression models</w:t>
      </w:r>
      <w:r w:rsidR="005B292B" w:rsidRPr="003D4E03">
        <w:rPr>
          <w:rFonts w:ascii="Arial" w:hAnsi="Arial" w:cs="Arial"/>
          <w:sz w:val="24"/>
          <w:szCs w:val="24"/>
          <w:lang w:val="en-US"/>
        </w:rPr>
        <w:t xml:space="preserve">, the estimated relevance values </w:t>
      </w:r>
      <w:r w:rsidR="00F63785" w:rsidRPr="003D4E03">
        <w:rPr>
          <w:rFonts w:ascii="Arial" w:hAnsi="Arial" w:cs="Arial"/>
          <w:sz w:val="24"/>
          <w:szCs w:val="24"/>
          <w:lang w:val="en-US"/>
        </w:rPr>
        <w:t>first need to be mapped inside the range [0-</w:t>
      </w:r>
      <w:r w:rsidR="00825B37" w:rsidRPr="003D4E03">
        <w:rPr>
          <w:rFonts w:ascii="Arial" w:hAnsi="Arial" w:cs="Arial"/>
          <w:sz w:val="24"/>
          <w:szCs w:val="24"/>
          <w:lang w:val="en-US"/>
        </w:rPr>
        <w:t>1]</w:t>
      </w:r>
      <w:r w:rsidR="00F63785" w:rsidRPr="003D4E03">
        <w:rPr>
          <w:rFonts w:ascii="Arial" w:hAnsi="Arial" w:cs="Arial"/>
          <w:sz w:val="24"/>
          <w:szCs w:val="24"/>
          <w:lang w:val="en-US"/>
        </w:rPr>
        <w:t xml:space="preserve"> and in order to interpret the results</w:t>
      </w:r>
      <w:r w:rsidR="00210648" w:rsidRPr="003D4E03">
        <w:rPr>
          <w:rFonts w:ascii="Arial" w:hAnsi="Arial" w:cs="Arial"/>
          <w:sz w:val="24"/>
          <w:szCs w:val="24"/>
          <w:lang w:val="en-US"/>
        </w:rPr>
        <w:t>, these</w:t>
      </w:r>
      <w:r w:rsidR="00825B37" w:rsidRPr="003D4E03">
        <w:rPr>
          <w:rFonts w:ascii="Arial" w:hAnsi="Arial" w:cs="Arial"/>
          <w:sz w:val="24"/>
          <w:szCs w:val="24"/>
          <w:lang w:val="en-US"/>
        </w:rPr>
        <w:t xml:space="preserve"> values need to be transformed back to the original scales; </w:t>
      </w:r>
      <w:r w:rsidR="005568B6" w:rsidRPr="003D4E03">
        <w:rPr>
          <w:rFonts w:ascii="Arial" w:hAnsi="Arial" w:cs="Arial"/>
          <w:sz w:val="24"/>
          <w:szCs w:val="24"/>
          <w:lang w:val="en-US"/>
        </w:rPr>
        <w:t xml:space="preserve">Table 6 </w:t>
      </w:r>
      <w:r w:rsidR="000B55C9" w:rsidRPr="003D4E03">
        <w:rPr>
          <w:rFonts w:ascii="Arial" w:hAnsi="Arial" w:cs="Arial"/>
          <w:sz w:val="24"/>
          <w:szCs w:val="24"/>
          <w:lang w:val="en-US"/>
        </w:rPr>
        <w:t>present</w:t>
      </w:r>
      <w:r w:rsidR="002843F1" w:rsidRPr="003D4E03">
        <w:rPr>
          <w:rFonts w:ascii="Arial" w:hAnsi="Arial" w:cs="Arial"/>
          <w:sz w:val="24"/>
          <w:szCs w:val="24"/>
          <w:lang w:val="en-US"/>
        </w:rPr>
        <w:t>s</w:t>
      </w:r>
      <w:r w:rsidR="000B55C9" w:rsidRPr="003D4E03">
        <w:rPr>
          <w:rFonts w:ascii="Arial" w:hAnsi="Arial" w:cs="Arial"/>
          <w:sz w:val="24"/>
          <w:szCs w:val="24"/>
          <w:lang w:val="en-US"/>
        </w:rPr>
        <w:t xml:space="preserve"> the results</w:t>
      </w:r>
      <w:r w:rsidR="002843F1" w:rsidRPr="003D4E03">
        <w:rPr>
          <w:rFonts w:ascii="Arial" w:hAnsi="Arial" w:cs="Arial"/>
          <w:sz w:val="24"/>
          <w:szCs w:val="24"/>
          <w:lang w:val="en-US"/>
        </w:rPr>
        <w:t xml:space="preserve"> of the evaluation using these models</w:t>
      </w:r>
      <w:r w:rsidR="000B55C9" w:rsidRPr="003D4E03">
        <w:rPr>
          <w:rFonts w:ascii="Arial" w:hAnsi="Arial" w:cs="Arial"/>
          <w:sz w:val="24"/>
          <w:szCs w:val="24"/>
          <w:lang w:val="en-US"/>
        </w:rPr>
        <w:t>:</w:t>
      </w:r>
    </w:p>
    <w:p w14:paraId="46FBD729" w14:textId="270B99D2" w:rsidR="00081FA5" w:rsidRPr="003D4E03" w:rsidRDefault="009E58E5" w:rsidP="00081FA5">
      <w:pPr>
        <w:pStyle w:val="NormalWeb"/>
        <w:spacing w:line="360" w:lineRule="auto"/>
        <w:jc w:val="center"/>
        <w:divId w:val="739642069"/>
        <w:rPr>
          <w:rFonts w:ascii="Arial" w:hAnsi="Arial" w:cs="Arial"/>
          <w:i/>
          <w:sz w:val="24"/>
          <w:szCs w:val="24"/>
          <w:lang w:val="en-US"/>
        </w:rPr>
      </w:pPr>
      <w:r>
        <w:rPr>
          <w:rFonts w:ascii="Arial" w:hAnsi="Arial" w:cs="Arial"/>
          <w:i/>
          <w:sz w:val="24"/>
          <w:szCs w:val="24"/>
          <w:lang w:val="en-US"/>
        </w:rPr>
        <w:pict w14:anchorId="2FD8B6A9">
          <v:shape id="_x0000_i1026" type="#_x0000_t75" style="width:429pt;height:181pt">
            <v:imagedata r:id="rId49" o:title=""/>
          </v:shape>
        </w:pict>
      </w:r>
    </w:p>
    <w:p w14:paraId="40A6E914" w14:textId="467A2ABE" w:rsidR="00B670CE" w:rsidRPr="003D4E03" w:rsidRDefault="00B670CE" w:rsidP="00081FA5">
      <w:pPr>
        <w:pStyle w:val="NormalWeb"/>
        <w:spacing w:line="360" w:lineRule="auto"/>
        <w:jc w:val="center"/>
        <w:divId w:val="739642069"/>
        <w:rPr>
          <w:rFonts w:ascii="Arial" w:hAnsi="Arial" w:cs="Arial"/>
          <w:i/>
          <w:sz w:val="24"/>
          <w:szCs w:val="24"/>
          <w:lang w:val="en-US"/>
        </w:rPr>
      </w:pPr>
      <w:r w:rsidRPr="003D4E03">
        <w:rPr>
          <w:rFonts w:ascii="Arial" w:hAnsi="Arial" w:cs="Arial"/>
          <w:i/>
          <w:sz w:val="16"/>
          <w:szCs w:val="16"/>
          <w:lang w:val="en-US"/>
        </w:rPr>
        <w:t>Table 6</w:t>
      </w:r>
      <w:r w:rsidRPr="003D4E03">
        <w:rPr>
          <w:rFonts w:ascii="Arial" w:hAnsi="Arial" w:cs="Arial"/>
          <w:sz w:val="16"/>
          <w:szCs w:val="16"/>
          <w:lang w:val="en-US"/>
        </w:rPr>
        <w:t>. Implementation of Logit, Probit and Beta regression Columns Ant. R</w:t>
      </w:r>
      <w:r w:rsidRPr="003D4E03">
        <w:rPr>
          <w:rFonts w:ascii="Arial" w:hAnsi="Arial" w:cs="Arial"/>
          <w:sz w:val="16"/>
          <w:szCs w:val="16"/>
          <w:vertAlign w:val="superscript"/>
          <w:lang w:val="en-US"/>
        </w:rPr>
        <w:t>2</w:t>
      </w:r>
      <w:r w:rsidRPr="003D4E03">
        <w:rPr>
          <w:rFonts w:ascii="Arial" w:hAnsi="Arial" w:cs="Arial"/>
          <w:sz w:val="16"/>
          <w:szCs w:val="16"/>
          <w:lang w:val="en-US"/>
        </w:rPr>
        <w:t>, Ant. RMSE and Ant. Var represent the values obtained from (Urbano, 2013).</w:t>
      </w:r>
    </w:p>
    <w:p w14:paraId="6155C938" w14:textId="77777777" w:rsidR="00FB25F7" w:rsidRPr="003D4E03" w:rsidRDefault="00FB25F7" w:rsidP="00706C96">
      <w:pPr>
        <w:spacing w:line="360" w:lineRule="auto"/>
        <w:jc w:val="both"/>
        <w:divId w:val="739642069"/>
        <w:rPr>
          <w:rFonts w:ascii="Arial" w:hAnsi="Arial" w:cs="Arial"/>
          <w:lang w:val="en-US"/>
        </w:rPr>
      </w:pPr>
    </w:p>
    <w:p w14:paraId="3315437C" w14:textId="58A7A001" w:rsidR="00FB25F7" w:rsidRPr="003D4E03" w:rsidRDefault="00FB25F7" w:rsidP="00706C96">
      <w:pPr>
        <w:spacing w:line="360" w:lineRule="auto"/>
        <w:jc w:val="both"/>
        <w:divId w:val="739642069"/>
        <w:rPr>
          <w:rFonts w:ascii="Arial" w:hAnsi="Arial" w:cs="Arial"/>
          <w:lang w:val="en-US"/>
        </w:rPr>
      </w:pPr>
      <w:r w:rsidRPr="003D4E03">
        <w:rPr>
          <w:rFonts w:ascii="Arial" w:hAnsi="Arial" w:cs="Arial"/>
          <w:lang w:val="en-US"/>
        </w:rPr>
        <w:t>For Logit and Probit Regression the prediction of relevance was not improved</w:t>
      </w:r>
      <w:r w:rsidR="002132AF" w:rsidRPr="003D4E03">
        <w:rPr>
          <w:rFonts w:ascii="Arial" w:hAnsi="Arial" w:cs="Arial"/>
          <w:lang w:val="en-US"/>
        </w:rPr>
        <w:t xml:space="preserve"> in a significant way.</w:t>
      </w:r>
    </w:p>
    <w:p w14:paraId="51CAB33A" w14:textId="77777777" w:rsidR="00FB25F7" w:rsidRPr="003D4E03" w:rsidRDefault="00FB25F7" w:rsidP="00706C96">
      <w:pPr>
        <w:spacing w:line="360" w:lineRule="auto"/>
        <w:jc w:val="both"/>
        <w:divId w:val="739642069"/>
        <w:rPr>
          <w:rFonts w:ascii="Arial" w:hAnsi="Arial" w:cs="Arial"/>
          <w:lang w:val="en-US"/>
        </w:rPr>
      </w:pPr>
    </w:p>
    <w:p w14:paraId="0FC143ED" w14:textId="3274EB70" w:rsidR="000B55C9" w:rsidRPr="003D4E03" w:rsidRDefault="00210648" w:rsidP="00706C96">
      <w:pPr>
        <w:spacing w:line="360" w:lineRule="auto"/>
        <w:jc w:val="both"/>
        <w:divId w:val="739642069"/>
        <w:rPr>
          <w:rFonts w:ascii="Arial" w:hAnsi="Arial" w:cs="Arial"/>
          <w:lang w:val="en-US"/>
        </w:rPr>
      </w:pPr>
      <w:r w:rsidRPr="003D4E03">
        <w:rPr>
          <w:rFonts w:ascii="Arial" w:hAnsi="Arial" w:cs="Arial"/>
          <w:lang w:val="en-US"/>
        </w:rPr>
        <w:t xml:space="preserve">In the case of Multiple Linear Regression, the predicted values sometimes do not fall in a range within [0-2] for Broad or [0-100] for Fine scale; in all these cases they need to be truncated inside the corresponding scale </w:t>
      </w:r>
      <w:r w:rsidR="002132AF" w:rsidRPr="003D4E03">
        <w:rPr>
          <w:rFonts w:ascii="Arial" w:hAnsi="Arial" w:cs="Arial"/>
          <w:lang w:val="en-US"/>
        </w:rPr>
        <w:t xml:space="preserve">in order to </w:t>
      </w:r>
      <w:r w:rsidRPr="003D4E03">
        <w:rPr>
          <w:rFonts w:ascii="Arial" w:hAnsi="Arial" w:cs="Arial"/>
          <w:lang w:val="en-US"/>
        </w:rPr>
        <w:t xml:space="preserve">obtain </w:t>
      </w:r>
      <w:r w:rsidR="002132AF" w:rsidRPr="003D4E03">
        <w:rPr>
          <w:rFonts w:ascii="Arial" w:hAnsi="Arial" w:cs="Arial"/>
          <w:lang w:val="en-US"/>
        </w:rPr>
        <w:t xml:space="preserve">the correct  </w:t>
      </w:r>
      <w:r w:rsidRPr="003D4E03">
        <w:rPr>
          <w:rFonts w:ascii="Arial" w:hAnsi="Arial" w:cs="Arial"/>
          <w:lang w:val="en-US"/>
        </w:rPr>
        <w:t xml:space="preserve"> mapping with the estimates values.   Table 7 present</w:t>
      </w:r>
      <w:r w:rsidR="00FB25F7" w:rsidRPr="003D4E03">
        <w:rPr>
          <w:rFonts w:ascii="Arial" w:hAnsi="Arial" w:cs="Arial"/>
          <w:lang w:val="en-US"/>
        </w:rPr>
        <w:t>s</w:t>
      </w:r>
      <w:r w:rsidRPr="003D4E03">
        <w:rPr>
          <w:rFonts w:ascii="Arial" w:hAnsi="Arial" w:cs="Arial"/>
          <w:lang w:val="en-US"/>
        </w:rPr>
        <w:t xml:space="preserve"> the obtained results:</w:t>
      </w:r>
    </w:p>
    <w:p w14:paraId="0457A6C7" w14:textId="77777777" w:rsidR="000B55C9" w:rsidRPr="003D4E03" w:rsidRDefault="000B55C9" w:rsidP="00706C96">
      <w:pPr>
        <w:spacing w:line="360" w:lineRule="auto"/>
        <w:jc w:val="both"/>
        <w:divId w:val="739642069"/>
        <w:rPr>
          <w:rFonts w:ascii="Arial" w:hAnsi="Arial" w:cs="Arial"/>
          <w:lang w:val="en-US"/>
        </w:rPr>
      </w:pPr>
    </w:p>
    <w:p w14:paraId="445A9FFA" w14:textId="796CE17A" w:rsidR="000B55C9" w:rsidRPr="003D4E03" w:rsidRDefault="009E58E5" w:rsidP="00706C96">
      <w:pPr>
        <w:spacing w:line="360" w:lineRule="auto"/>
        <w:jc w:val="both"/>
        <w:divId w:val="739642069"/>
        <w:rPr>
          <w:rFonts w:ascii="Arial" w:hAnsi="Arial" w:cs="Arial"/>
          <w:lang w:val="en-US"/>
        </w:rPr>
      </w:pPr>
      <w:r>
        <w:rPr>
          <w:rFonts w:ascii="Arial" w:hAnsi="Arial" w:cs="Arial"/>
          <w:lang w:val="en-US"/>
        </w:rPr>
        <w:pict w14:anchorId="31DD8142">
          <v:shape id="_x0000_i1027" type="#_x0000_t75" style="width:500pt;height:69pt">
            <v:imagedata r:id="rId50" o:title=""/>
          </v:shape>
        </w:pict>
      </w:r>
    </w:p>
    <w:p w14:paraId="4E2B3D9D" w14:textId="6882B316" w:rsidR="00210648" w:rsidRPr="003D4E03" w:rsidRDefault="00210648" w:rsidP="00706C96">
      <w:pPr>
        <w:spacing w:line="360" w:lineRule="auto"/>
        <w:jc w:val="both"/>
        <w:divId w:val="739642069"/>
        <w:rPr>
          <w:rFonts w:ascii="Arial" w:hAnsi="Arial" w:cs="Arial"/>
          <w:lang w:val="en-US"/>
        </w:rPr>
      </w:pPr>
    </w:p>
    <w:p w14:paraId="57EDBDD9" w14:textId="0D49BA4E" w:rsidR="00210648" w:rsidRPr="003D4E03" w:rsidRDefault="00210648" w:rsidP="00210648">
      <w:pPr>
        <w:pStyle w:val="NormalWeb"/>
        <w:spacing w:line="360" w:lineRule="auto"/>
        <w:jc w:val="center"/>
        <w:divId w:val="739642069"/>
        <w:rPr>
          <w:rFonts w:ascii="Arial" w:hAnsi="Arial" w:cs="Arial"/>
          <w:i/>
          <w:sz w:val="16"/>
          <w:szCs w:val="16"/>
          <w:lang w:val="en-US"/>
        </w:rPr>
      </w:pPr>
      <w:r w:rsidRPr="003D4E03">
        <w:rPr>
          <w:rFonts w:ascii="Arial" w:hAnsi="Arial" w:cs="Arial"/>
          <w:i/>
          <w:sz w:val="16"/>
          <w:szCs w:val="16"/>
          <w:lang w:val="en-US"/>
        </w:rPr>
        <w:t xml:space="preserve">Table </w:t>
      </w:r>
      <w:r w:rsidR="00081FA5" w:rsidRPr="003D4E03">
        <w:rPr>
          <w:rFonts w:ascii="Arial" w:hAnsi="Arial" w:cs="Arial"/>
          <w:i/>
          <w:sz w:val="16"/>
          <w:szCs w:val="16"/>
          <w:lang w:val="en-US"/>
        </w:rPr>
        <w:t>7</w:t>
      </w:r>
      <w:r w:rsidRPr="003D4E03">
        <w:rPr>
          <w:rFonts w:ascii="Arial" w:hAnsi="Arial" w:cs="Arial"/>
          <w:sz w:val="16"/>
          <w:szCs w:val="16"/>
          <w:lang w:val="en-US"/>
        </w:rPr>
        <w:t>. Implementation of Multinomial Linear Regression Columns Ant. R</w:t>
      </w:r>
      <w:r w:rsidRPr="003D4E03">
        <w:rPr>
          <w:rFonts w:ascii="Arial" w:hAnsi="Arial" w:cs="Arial"/>
          <w:sz w:val="16"/>
          <w:szCs w:val="16"/>
          <w:vertAlign w:val="superscript"/>
          <w:lang w:val="en-US"/>
        </w:rPr>
        <w:t>2</w:t>
      </w:r>
      <w:r w:rsidRPr="003D4E03">
        <w:rPr>
          <w:rFonts w:ascii="Arial" w:hAnsi="Arial" w:cs="Arial"/>
          <w:sz w:val="16"/>
          <w:szCs w:val="16"/>
          <w:lang w:val="en-US"/>
        </w:rPr>
        <w:t>, Ant. RMSE and Ant. Var represent the values obtained from (Urbano, 2013).</w:t>
      </w:r>
    </w:p>
    <w:p w14:paraId="5C90EF04" w14:textId="77777777" w:rsidR="00210648" w:rsidRPr="003D4E03" w:rsidRDefault="00210648" w:rsidP="00706C96">
      <w:pPr>
        <w:spacing w:line="360" w:lineRule="auto"/>
        <w:jc w:val="both"/>
        <w:divId w:val="739642069"/>
        <w:rPr>
          <w:rFonts w:ascii="Arial" w:hAnsi="Arial" w:cs="Arial"/>
          <w:lang w:val="en-US"/>
        </w:rPr>
      </w:pPr>
    </w:p>
    <w:p w14:paraId="63B80DF7" w14:textId="5F84104E" w:rsidR="000B55C9" w:rsidRPr="003D4E03" w:rsidRDefault="002132AF" w:rsidP="00706C96">
      <w:pPr>
        <w:spacing w:line="360" w:lineRule="auto"/>
        <w:jc w:val="both"/>
        <w:divId w:val="739642069"/>
        <w:rPr>
          <w:rFonts w:ascii="Arial" w:hAnsi="Arial" w:cs="Arial"/>
          <w:lang w:val="en-US"/>
        </w:rPr>
      </w:pPr>
      <w:r w:rsidRPr="003D4E03">
        <w:rPr>
          <w:rFonts w:ascii="Arial" w:hAnsi="Arial" w:cs="Arial"/>
          <w:lang w:val="en-US"/>
        </w:rPr>
        <w:t>For the case</w:t>
      </w:r>
      <w:r w:rsidR="0047742D" w:rsidRPr="003D4E03">
        <w:rPr>
          <w:rFonts w:ascii="Arial" w:hAnsi="Arial" w:cs="Arial"/>
          <w:lang w:val="en-US"/>
        </w:rPr>
        <w:t xml:space="preserve"> of M</w:t>
      </w:r>
      <w:r w:rsidR="0047742D" w:rsidRPr="003D4E03">
        <w:rPr>
          <w:rFonts w:ascii="Arial" w:hAnsi="Arial" w:cs="Arial"/>
          <w:vertAlign w:val="subscript"/>
          <w:lang w:val="en-US"/>
        </w:rPr>
        <w:t>jud</w:t>
      </w:r>
      <w:r w:rsidRPr="003D4E03">
        <w:rPr>
          <w:rFonts w:ascii="Arial" w:hAnsi="Arial" w:cs="Arial"/>
          <w:lang w:val="en-US"/>
        </w:rPr>
        <w:t xml:space="preserve"> using the Fine scale a 1,16% of </w:t>
      </w:r>
      <w:r w:rsidR="0047742D" w:rsidRPr="003D4E03">
        <w:rPr>
          <w:rFonts w:ascii="Arial" w:hAnsi="Arial" w:cs="Arial"/>
          <w:lang w:val="en-US"/>
        </w:rPr>
        <w:t>improvement was achieved.  The rest of predictions did not get any improvement.</w:t>
      </w:r>
    </w:p>
    <w:p w14:paraId="26FC95E6" w14:textId="77777777" w:rsidR="000B55C9" w:rsidRPr="003D4E03" w:rsidRDefault="000B55C9" w:rsidP="00706C96">
      <w:pPr>
        <w:spacing w:line="360" w:lineRule="auto"/>
        <w:jc w:val="both"/>
        <w:divId w:val="739642069"/>
        <w:rPr>
          <w:rFonts w:ascii="Arial" w:hAnsi="Arial" w:cs="Arial"/>
          <w:lang w:val="en-US"/>
        </w:rPr>
      </w:pPr>
    </w:p>
    <w:p w14:paraId="0C9B2AF7" w14:textId="77777777" w:rsidR="00FE6A62" w:rsidRPr="003D4E03" w:rsidRDefault="00FE6A62" w:rsidP="00706C96">
      <w:pPr>
        <w:spacing w:line="360" w:lineRule="auto"/>
        <w:jc w:val="both"/>
        <w:divId w:val="739642069"/>
        <w:rPr>
          <w:rFonts w:ascii="Arial" w:hAnsi="Arial" w:cs="Arial"/>
          <w:lang w:val="en-US"/>
        </w:rPr>
      </w:pPr>
    </w:p>
    <w:p w14:paraId="211F994D" w14:textId="77777777" w:rsidR="00FE6A62" w:rsidRPr="003D4E03" w:rsidRDefault="00706C96" w:rsidP="00FE6A62">
      <w:pPr>
        <w:pStyle w:val="Prrafodelista"/>
        <w:numPr>
          <w:ilvl w:val="0"/>
          <w:numId w:val="35"/>
        </w:numPr>
        <w:spacing w:line="360" w:lineRule="auto"/>
        <w:ind w:left="426"/>
        <w:jc w:val="both"/>
        <w:divId w:val="739642069"/>
        <w:rPr>
          <w:rFonts w:ascii="Arial" w:hAnsi="Arial" w:cs="Arial"/>
          <w:lang w:val="en-US"/>
        </w:rPr>
      </w:pPr>
      <w:r w:rsidRPr="003D4E03">
        <w:rPr>
          <w:rFonts w:ascii="Arial" w:hAnsi="Arial" w:cs="Arial"/>
          <w:b/>
          <w:lang w:val="en-US"/>
        </w:rPr>
        <w:t xml:space="preserve">Improving </w:t>
      </w:r>
      <w:r w:rsidR="00FE6A62" w:rsidRPr="003D4E03">
        <w:rPr>
          <w:rFonts w:ascii="Arial" w:hAnsi="Arial" w:cs="Arial"/>
          <w:b/>
          <w:lang w:val="en-US"/>
        </w:rPr>
        <w:t xml:space="preserve">model’s </w:t>
      </w:r>
      <w:r w:rsidRPr="003D4E03">
        <w:rPr>
          <w:rFonts w:ascii="Arial" w:hAnsi="Arial" w:cs="Arial"/>
          <w:b/>
          <w:lang w:val="en-US"/>
        </w:rPr>
        <w:t>attributes</w:t>
      </w:r>
    </w:p>
    <w:p w14:paraId="6C24F89F" w14:textId="77777777" w:rsidR="005D7C1C" w:rsidRPr="003D4E03" w:rsidRDefault="005D7C1C" w:rsidP="005D7C1C">
      <w:pPr>
        <w:pStyle w:val="Prrafodelista"/>
        <w:spacing w:line="360" w:lineRule="auto"/>
        <w:ind w:left="426"/>
        <w:jc w:val="both"/>
        <w:divId w:val="739642069"/>
        <w:rPr>
          <w:rFonts w:ascii="Arial" w:hAnsi="Arial" w:cs="Arial"/>
          <w:lang w:val="en-US"/>
        </w:rPr>
      </w:pPr>
    </w:p>
    <w:p w14:paraId="7B0ED905" w14:textId="07B4EE1B" w:rsidR="007F7A48" w:rsidRPr="003D4E03" w:rsidRDefault="00706C96" w:rsidP="00FE6A62">
      <w:pPr>
        <w:spacing w:line="360" w:lineRule="auto"/>
        <w:ind w:left="66"/>
        <w:jc w:val="both"/>
        <w:divId w:val="739642069"/>
        <w:rPr>
          <w:rFonts w:ascii="Arial" w:hAnsi="Arial" w:cs="Arial"/>
          <w:lang w:val="en-US"/>
        </w:rPr>
      </w:pPr>
      <w:r w:rsidRPr="003D4E03">
        <w:rPr>
          <w:rFonts w:ascii="Arial" w:hAnsi="Arial" w:cs="Arial"/>
          <w:lang w:val="en-US"/>
        </w:rPr>
        <w:t xml:space="preserve">To improve the prediction power of </w:t>
      </w:r>
      <w:r w:rsidR="00DD7092" w:rsidRPr="003D4E03">
        <w:rPr>
          <w:rFonts w:ascii="Arial" w:hAnsi="Arial" w:cs="Arial"/>
          <w:lang w:val="en-US"/>
        </w:rPr>
        <w:t xml:space="preserve">independent variables some </w:t>
      </w:r>
      <w:r w:rsidR="00267D7B" w:rsidRPr="003D4E03">
        <w:rPr>
          <w:rFonts w:ascii="Arial" w:hAnsi="Arial" w:cs="Arial"/>
          <w:lang w:val="en-US"/>
        </w:rPr>
        <w:t>techniques</w:t>
      </w:r>
      <w:r w:rsidR="00DD7092" w:rsidRPr="003D4E03">
        <w:rPr>
          <w:rFonts w:ascii="Arial" w:hAnsi="Arial" w:cs="Arial"/>
          <w:lang w:val="en-US"/>
        </w:rPr>
        <w:t xml:space="preserve"> can be applied.</w:t>
      </w:r>
      <w:r w:rsidR="00267D7B" w:rsidRPr="003D4E03">
        <w:rPr>
          <w:rFonts w:ascii="Arial" w:hAnsi="Arial" w:cs="Arial"/>
          <w:lang w:val="en-US"/>
        </w:rPr>
        <w:t xml:space="preserve"> For example, </w:t>
      </w:r>
      <w:r w:rsidR="00D11F0A" w:rsidRPr="003D4E03">
        <w:rPr>
          <w:rFonts w:ascii="Arial" w:hAnsi="Arial" w:cs="Arial"/>
          <w:lang w:val="en-US"/>
        </w:rPr>
        <w:t>implementing a selection</w:t>
      </w:r>
      <w:r w:rsidR="00A72A72" w:rsidRPr="003D4E03">
        <w:rPr>
          <w:rFonts w:ascii="Arial" w:hAnsi="Arial" w:cs="Arial"/>
          <w:lang w:val="en-US"/>
        </w:rPr>
        <w:t xml:space="preserve"> </w:t>
      </w:r>
      <w:r w:rsidR="00CD6CEF" w:rsidRPr="003D4E03">
        <w:rPr>
          <w:rFonts w:ascii="Arial" w:hAnsi="Arial" w:cs="Arial"/>
          <w:lang w:val="en-US"/>
        </w:rPr>
        <w:t>method, which</w:t>
      </w:r>
      <w:r w:rsidR="00A72A72" w:rsidRPr="003D4E03">
        <w:rPr>
          <w:rFonts w:ascii="Arial" w:hAnsi="Arial" w:cs="Arial"/>
          <w:lang w:val="en-US"/>
        </w:rPr>
        <w:t xml:space="preserve"> is intended to select the best subset of predictors</w:t>
      </w:r>
      <w:r w:rsidR="003574B7" w:rsidRPr="003D4E03">
        <w:rPr>
          <w:rFonts w:ascii="Arial" w:hAnsi="Arial" w:cs="Arial"/>
          <w:lang w:val="en-US"/>
        </w:rPr>
        <w:t xml:space="preserve"> (Faraway, 2004)</w:t>
      </w:r>
      <w:r w:rsidR="00D11F0A" w:rsidRPr="003D4E03">
        <w:rPr>
          <w:rFonts w:ascii="Arial" w:hAnsi="Arial" w:cs="Arial"/>
          <w:lang w:val="en-US"/>
        </w:rPr>
        <w:t xml:space="preserve">. </w:t>
      </w:r>
      <w:r w:rsidR="00B70849" w:rsidRPr="003D4E03">
        <w:rPr>
          <w:rFonts w:ascii="Arial" w:hAnsi="Arial" w:cs="Arial"/>
          <w:lang w:val="en-US"/>
        </w:rPr>
        <w:t>For both models M</w:t>
      </w:r>
      <w:r w:rsidR="00B70849" w:rsidRPr="003D4E03">
        <w:rPr>
          <w:rFonts w:ascii="Arial" w:hAnsi="Arial" w:cs="Arial"/>
          <w:vertAlign w:val="subscript"/>
          <w:lang w:val="en-US"/>
        </w:rPr>
        <w:t xml:space="preserve">out </w:t>
      </w:r>
      <w:r w:rsidR="00B70849" w:rsidRPr="003D4E03">
        <w:rPr>
          <w:rFonts w:ascii="Arial" w:hAnsi="Arial" w:cs="Arial"/>
          <w:lang w:val="en-US"/>
        </w:rPr>
        <w:t>and M</w:t>
      </w:r>
      <w:r w:rsidR="00B70849" w:rsidRPr="003D4E03">
        <w:rPr>
          <w:rFonts w:ascii="Arial" w:hAnsi="Arial" w:cs="Arial"/>
          <w:vertAlign w:val="subscript"/>
          <w:lang w:val="en-US"/>
        </w:rPr>
        <w:t>jud</w:t>
      </w:r>
      <w:r w:rsidR="00B70849" w:rsidRPr="003D4E03">
        <w:rPr>
          <w:rFonts w:ascii="Arial" w:hAnsi="Arial" w:cs="Arial"/>
          <w:lang w:val="en-US"/>
        </w:rPr>
        <w:t xml:space="preserve"> backward</w:t>
      </w:r>
      <w:r w:rsidR="007F7A48" w:rsidRPr="003D4E03">
        <w:rPr>
          <w:rFonts w:ascii="Arial" w:hAnsi="Arial" w:cs="Arial"/>
          <w:lang w:val="en-US"/>
        </w:rPr>
        <w:t xml:space="preserve"> elimination approach </w:t>
      </w:r>
      <w:r w:rsidR="00B70849" w:rsidRPr="003D4E03">
        <w:rPr>
          <w:rFonts w:ascii="Arial" w:hAnsi="Arial" w:cs="Arial"/>
          <w:lang w:val="en-US"/>
        </w:rPr>
        <w:t xml:space="preserve">was </w:t>
      </w:r>
      <w:r w:rsidR="00CD6CEF" w:rsidRPr="003D4E03">
        <w:rPr>
          <w:rFonts w:ascii="Arial" w:hAnsi="Arial" w:cs="Arial"/>
          <w:lang w:val="en-US"/>
        </w:rPr>
        <w:t>applied</w:t>
      </w:r>
      <w:r w:rsidR="007F7A48" w:rsidRPr="003D4E03">
        <w:rPr>
          <w:rFonts w:ascii="Arial" w:hAnsi="Arial" w:cs="Arial"/>
          <w:lang w:val="en-US"/>
        </w:rPr>
        <w:t xml:space="preserve">.  In this method </w:t>
      </w:r>
      <w:r w:rsidR="007B72F5" w:rsidRPr="003D4E03">
        <w:rPr>
          <w:rFonts w:ascii="Arial" w:hAnsi="Arial" w:cs="Arial"/>
          <w:lang w:val="en-US"/>
        </w:rPr>
        <w:t>we start testing the interaction o</w:t>
      </w:r>
      <w:r w:rsidR="00D11F0A" w:rsidRPr="003D4E03">
        <w:rPr>
          <w:rFonts w:ascii="Arial" w:hAnsi="Arial" w:cs="Arial"/>
          <w:lang w:val="en-US"/>
        </w:rPr>
        <w:t>f all predictors and then removing the</w:t>
      </w:r>
      <w:r w:rsidR="007B72F5" w:rsidRPr="003D4E03">
        <w:rPr>
          <w:rFonts w:ascii="Arial" w:hAnsi="Arial" w:cs="Arial"/>
          <w:lang w:val="en-US"/>
        </w:rPr>
        <w:t xml:space="preserve"> predictors with </w:t>
      </w:r>
      <w:r w:rsidR="00617CBA" w:rsidRPr="003D4E03">
        <w:rPr>
          <w:rFonts w:ascii="Arial" w:hAnsi="Arial" w:cs="Arial"/>
          <w:lang w:val="en-US"/>
        </w:rPr>
        <w:t>less or highest value of some parameter, depending of the model (higher p-value</w:t>
      </w:r>
      <w:r w:rsidR="00B57A5B" w:rsidRPr="003D4E03">
        <w:rPr>
          <w:rFonts w:ascii="Arial" w:hAnsi="Arial" w:cs="Arial"/>
          <w:lang w:val="en-US"/>
        </w:rPr>
        <w:t>, R</w:t>
      </w:r>
      <w:r w:rsidR="00B57A5B" w:rsidRPr="003D4E03">
        <w:rPr>
          <w:rFonts w:ascii="Arial" w:hAnsi="Arial" w:cs="Arial"/>
          <w:vertAlign w:val="superscript"/>
          <w:lang w:val="en-US"/>
        </w:rPr>
        <w:t>2</w:t>
      </w:r>
      <w:r w:rsidR="00617CBA" w:rsidRPr="003D4E03">
        <w:rPr>
          <w:rFonts w:ascii="Arial" w:hAnsi="Arial" w:cs="Arial"/>
          <w:lang w:val="en-US"/>
        </w:rPr>
        <w:t xml:space="preserve">, lowest deviance or AIC, et).  In this case, the </w:t>
      </w:r>
      <w:r w:rsidR="00617CBA" w:rsidRPr="003D4E03">
        <w:rPr>
          <w:rFonts w:ascii="Arial" w:hAnsi="Arial" w:cs="Arial"/>
          <w:i/>
          <w:lang w:val="en-US"/>
        </w:rPr>
        <w:t>rms</w:t>
      </w:r>
      <w:r w:rsidR="00617CBA" w:rsidRPr="003D4E03">
        <w:rPr>
          <w:rFonts w:ascii="Arial" w:hAnsi="Arial" w:cs="Arial"/>
          <w:lang w:val="en-US"/>
        </w:rPr>
        <w:t xml:space="preserve"> </w:t>
      </w:r>
      <w:r w:rsidR="00470645" w:rsidRPr="003D4E03">
        <w:rPr>
          <w:rFonts w:ascii="Arial" w:hAnsi="Arial" w:cs="Arial"/>
          <w:lang w:val="en-US"/>
        </w:rPr>
        <w:t>packet in</w:t>
      </w:r>
      <w:r w:rsidR="00617CBA" w:rsidRPr="003D4E03">
        <w:rPr>
          <w:rFonts w:ascii="Arial" w:hAnsi="Arial" w:cs="Arial"/>
          <w:lang w:val="en-US"/>
        </w:rPr>
        <w:t xml:space="preserve"> R was used with ordinal logistic regression, starting with the interaction of all the predictors</w:t>
      </w:r>
      <w:r w:rsidR="00470645" w:rsidRPr="003D4E03">
        <w:rPr>
          <w:rFonts w:ascii="Arial" w:hAnsi="Arial" w:cs="Arial"/>
          <w:lang w:val="en-US"/>
        </w:rPr>
        <w:t>; therefore, in order to decrease the number of permutations, the selection of variables made b</w:t>
      </w:r>
      <w:r w:rsidR="00A311B6" w:rsidRPr="003D4E03">
        <w:rPr>
          <w:rFonts w:ascii="Arial" w:hAnsi="Arial" w:cs="Arial"/>
          <w:lang w:val="en-US"/>
        </w:rPr>
        <w:t>y (Urbano, 2013) was followed</w:t>
      </w:r>
      <w:r w:rsidR="00342FCE" w:rsidRPr="003D4E03">
        <w:rPr>
          <w:rFonts w:ascii="Arial" w:hAnsi="Arial" w:cs="Arial"/>
          <w:lang w:val="en-US"/>
        </w:rPr>
        <w:t xml:space="preserve"> for M</w:t>
      </w:r>
      <w:r w:rsidR="00342FCE" w:rsidRPr="003D4E03">
        <w:rPr>
          <w:rFonts w:ascii="Arial" w:hAnsi="Arial" w:cs="Arial"/>
          <w:vertAlign w:val="subscript"/>
          <w:lang w:val="en-US"/>
        </w:rPr>
        <w:t>out</w:t>
      </w:r>
      <w:r w:rsidR="00A311B6" w:rsidRPr="003D4E03">
        <w:rPr>
          <w:rFonts w:ascii="Arial" w:hAnsi="Arial" w:cs="Arial"/>
          <w:lang w:val="en-US"/>
        </w:rPr>
        <w:t xml:space="preserve"> (</w:t>
      </w:r>
      <w:r w:rsidR="00470645" w:rsidRPr="003D4E03">
        <w:rPr>
          <w:rFonts w:ascii="Arial" w:hAnsi="Arial" w:cs="Arial"/>
          <w:lang w:val="en-US"/>
        </w:rPr>
        <w:t>fSYS</w:t>
      </w:r>
      <w:r w:rsidR="0001586A" w:rsidRPr="003D4E03">
        <w:rPr>
          <w:rFonts w:ascii="Arial" w:hAnsi="Arial" w:cs="Arial"/>
          <w:lang w:val="en-US"/>
        </w:rPr>
        <w:t>, OV, sGEN, fGEN, fART</w:t>
      </w:r>
      <w:r w:rsidR="00470645" w:rsidRPr="003D4E03">
        <w:rPr>
          <w:rFonts w:ascii="Arial" w:hAnsi="Arial" w:cs="Arial"/>
          <w:lang w:val="en-US"/>
        </w:rPr>
        <w:t xml:space="preserve">).  Using the deviance </w:t>
      </w:r>
      <w:r w:rsidR="00A311B6" w:rsidRPr="003D4E03">
        <w:rPr>
          <w:rFonts w:ascii="Arial" w:hAnsi="Arial" w:cs="Arial"/>
          <w:lang w:val="en-US"/>
        </w:rPr>
        <w:t>as an indicator of quality of good or bad fit for the model</w:t>
      </w:r>
      <w:r w:rsidR="006D1380" w:rsidRPr="003D4E03">
        <w:rPr>
          <w:rFonts w:ascii="Arial" w:hAnsi="Arial" w:cs="Arial"/>
          <w:lang w:val="en-US"/>
        </w:rPr>
        <w:t>, the</w:t>
      </w:r>
      <w:r w:rsidR="00A311B6" w:rsidRPr="003D4E03">
        <w:rPr>
          <w:rFonts w:ascii="Arial" w:hAnsi="Arial" w:cs="Arial"/>
          <w:lang w:val="en-US"/>
        </w:rPr>
        <w:t xml:space="preserve"> results are presented in </w:t>
      </w:r>
      <w:r w:rsidR="00A311B6" w:rsidRPr="003D4E03">
        <w:rPr>
          <w:rFonts w:ascii="Arial" w:hAnsi="Arial" w:cs="Arial"/>
          <w:i/>
          <w:lang w:val="en-US"/>
        </w:rPr>
        <w:t xml:space="preserve">Table </w:t>
      </w:r>
      <w:r w:rsidR="0047742D" w:rsidRPr="003D4E03">
        <w:rPr>
          <w:rFonts w:ascii="Arial" w:hAnsi="Arial" w:cs="Arial"/>
          <w:i/>
          <w:lang w:val="en-US"/>
        </w:rPr>
        <w:t>8</w:t>
      </w:r>
      <w:r w:rsidR="00A311B6" w:rsidRPr="003D4E03">
        <w:rPr>
          <w:rFonts w:ascii="Arial" w:hAnsi="Arial" w:cs="Arial"/>
          <w:lang w:val="en-US"/>
        </w:rPr>
        <w:t xml:space="preserve">.   It shows that even thought the best fit was achieved by the Interaction number 1 and 5, </w:t>
      </w:r>
      <w:r w:rsidR="00B57A5B" w:rsidRPr="003D4E03">
        <w:rPr>
          <w:rFonts w:ascii="Arial" w:hAnsi="Arial" w:cs="Arial"/>
          <w:lang w:val="en-US"/>
        </w:rPr>
        <w:t>still number</w:t>
      </w:r>
      <w:r w:rsidR="00A311B6" w:rsidRPr="003D4E03">
        <w:rPr>
          <w:rFonts w:ascii="Arial" w:hAnsi="Arial" w:cs="Arial"/>
          <w:lang w:val="en-US"/>
        </w:rPr>
        <w:t xml:space="preserve"> 5 can be selected since it does not used </w:t>
      </w:r>
      <w:r w:rsidR="00B57A5B" w:rsidRPr="003D4E03">
        <w:rPr>
          <w:rFonts w:ascii="Arial" w:hAnsi="Arial" w:cs="Arial"/>
          <w:lang w:val="en-US"/>
        </w:rPr>
        <w:t xml:space="preserve">as </w:t>
      </w:r>
      <w:r w:rsidR="00A311B6" w:rsidRPr="003D4E03">
        <w:rPr>
          <w:rFonts w:ascii="Arial" w:hAnsi="Arial" w:cs="Arial"/>
          <w:lang w:val="en-US"/>
        </w:rPr>
        <w:t xml:space="preserve">many parameters as </w:t>
      </w:r>
      <w:r w:rsidR="00B57A5B" w:rsidRPr="003D4E03">
        <w:rPr>
          <w:rFonts w:ascii="Arial" w:hAnsi="Arial" w:cs="Arial"/>
          <w:lang w:val="en-US"/>
        </w:rPr>
        <w:t>number 1. Furthermore, if this interaction is compared with the work of Urbano, the result is almost the same</w:t>
      </w:r>
      <w:r w:rsidR="00574100" w:rsidRPr="003D4E03">
        <w:rPr>
          <w:rFonts w:ascii="Arial" w:hAnsi="Arial" w:cs="Arial"/>
          <w:lang w:val="en-US"/>
        </w:rPr>
        <w:t xml:space="preserve">, so the latter configuration can be chosen </w:t>
      </w:r>
      <w:r w:rsidR="0068697D" w:rsidRPr="003D4E03">
        <w:rPr>
          <w:rFonts w:ascii="Arial" w:hAnsi="Arial" w:cs="Arial"/>
          <w:lang w:val="en-US"/>
        </w:rPr>
        <w:t xml:space="preserve">since </w:t>
      </w:r>
      <w:r w:rsidR="00574100" w:rsidRPr="003D4E03">
        <w:rPr>
          <w:rFonts w:ascii="Arial" w:hAnsi="Arial" w:cs="Arial"/>
          <w:lang w:val="en-US"/>
        </w:rPr>
        <w:t>the resulting model is less complex</w:t>
      </w:r>
      <w:r w:rsidR="00A311B6" w:rsidRPr="003D4E03">
        <w:rPr>
          <w:rFonts w:ascii="Arial" w:hAnsi="Arial" w:cs="Arial"/>
          <w:lang w:val="en-US"/>
        </w:rPr>
        <w:t>.</w:t>
      </w:r>
      <w:r w:rsidR="00342FCE" w:rsidRPr="003D4E03">
        <w:rPr>
          <w:rFonts w:ascii="Arial" w:hAnsi="Arial" w:cs="Arial"/>
          <w:lang w:val="en-US"/>
        </w:rPr>
        <w:t xml:space="preserve">  Similar results were obtained for M</w:t>
      </w:r>
      <w:r w:rsidR="00342FCE" w:rsidRPr="003D4E03">
        <w:rPr>
          <w:rFonts w:ascii="Arial" w:hAnsi="Arial" w:cs="Arial"/>
          <w:vertAlign w:val="subscript"/>
          <w:lang w:val="en-US"/>
        </w:rPr>
        <w:t>jud</w:t>
      </w:r>
      <w:r w:rsidR="00342FCE" w:rsidRPr="003D4E03">
        <w:rPr>
          <w:rFonts w:ascii="Arial" w:hAnsi="Arial" w:cs="Arial"/>
          <w:lang w:val="en-US"/>
        </w:rPr>
        <w:t>.</w:t>
      </w:r>
    </w:p>
    <w:p w14:paraId="73F1236D" w14:textId="77777777" w:rsidR="007F7A48" w:rsidRPr="003D4E03" w:rsidRDefault="007F7A48" w:rsidP="00706C96">
      <w:pPr>
        <w:spacing w:line="360" w:lineRule="auto"/>
        <w:jc w:val="both"/>
        <w:divId w:val="739642069"/>
        <w:rPr>
          <w:rFonts w:ascii="Arial" w:hAnsi="Arial" w:cs="Arial"/>
          <w:lang w:val="en-US"/>
        </w:rPr>
      </w:pPr>
    </w:p>
    <w:p w14:paraId="2A8799F7" w14:textId="77777777" w:rsidR="005D7C1C" w:rsidRPr="003D4E03" w:rsidRDefault="009E58E5" w:rsidP="005D7C1C">
      <w:pPr>
        <w:spacing w:line="360" w:lineRule="auto"/>
        <w:jc w:val="center"/>
        <w:divId w:val="739642069"/>
        <w:rPr>
          <w:rFonts w:ascii="Arial" w:hAnsi="Arial" w:cs="Arial"/>
          <w:lang w:val="en-US"/>
        </w:rPr>
      </w:pPr>
      <w:r>
        <w:rPr>
          <w:rFonts w:ascii="Arial" w:hAnsi="Arial" w:cs="Arial"/>
          <w:lang w:val="en-US"/>
        </w:rPr>
        <w:pict w14:anchorId="6AC3257D">
          <v:shape id="_x0000_i1028" type="#_x0000_t75" style="width:291pt;height:225pt">
            <v:imagedata r:id="rId51" o:title=""/>
          </v:shape>
        </w:pict>
      </w:r>
    </w:p>
    <w:p w14:paraId="7074AFCD" w14:textId="21DB65B5" w:rsidR="00E42D3E" w:rsidRPr="003D4E03" w:rsidRDefault="0047742D" w:rsidP="005D7C1C">
      <w:pPr>
        <w:spacing w:line="360" w:lineRule="auto"/>
        <w:jc w:val="center"/>
        <w:divId w:val="739642069"/>
        <w:rPr>
          <w:rFonts w:ascii="Arial" w:hAnsi="Arial" w:cs="Arial"/>
          <w:sz w:val="16"/>
          <w:szCs w:val="16"/>
          <w:vertAlign w:val="subscript"/>
          <w:lang w:val="en-US"/>
        </w:rPr>
      </w:pPr>
      <w:r w:rsidRPr="003D4E03">
        <w:rPr>
          <w:rFonts w:ascii="Arial" w:hAnsi="Arial" w:cs="Arial"/>
          <w:i/>
          <w:sz w:val="16"/>
          <w:szCs w:val="16"/>
          <w:lang w:val="en-US"/>
        </w:rPr>
        <w:t>Table 8</w:t>
      </w:r>
      <w:r w:rsidR="00BC028B" w:rsidRPr="003D4E03">
        <w:rPr>
          <w:rFonts w:ascii="Arial" w:hAnsi="Arial" w:cs="Arial"/>
          <w:i/>
          <w:sz w:val="16"/>
          <w:szCs w:val="16"/>
          <w:lang w:val="en-US"/>
        </w:rPr>
        <w:t xml:space="preserve">. </w:t>
      </w:r>
      <w:r w:rsidR="00BC028B" w:rsidRPr="003D4E03">
        <w:rPr>
          <w:rFonts w:ascii="Arial" w:hAnsi="Arial" w:cs="Arial"/>
          <w:sz w:val="16"/>
          <w:szCs w:val="16"/>
          <w:lang w:val="en-US"/>
        </w:rPr>
        <w:t xml:space="preserve"> Implementation of backwa</w:t>
      </w:r>
      <w:r w:rsidR="0068697D" w:rsidRPr="003D4E03">
        <w:rPr>
          <w:rFonts w:ascii="Arial" w:hAnsi="Arial" w:cs="Arial"/>
          <w:sz w:val="16"/>
          <w:szCs w:val="16"/>
          <w:lang w:val="en-US"/>
        </w:rPr>
        <w:t>rd elimination of predictors for M</w:t>
      </w:r>
      <w:r w:rsidR="0068697D" w:rsidRPr="003D4E03">
        <w:rPr>
          <w:rFonts w:ascii="Arial" w:hAnsi="Arial" w:cs="Arial"/>
          <w:sz w:val="16"/>
          <w:szCs w:val="16"/>
          <w:vertAlign w:val="subscript"/>
          <w:lang w:val="en-US"/>
        </w:rPr>
        <w:t>out</w:t>
      </w:r>
      <w:r w:rsidR="00BC028B" w:rsidRPr="003D4E03">
        <w:rPr>
          <w:rFonts w:ascii="Arial" w:hAnsi="Arial" w:cs="Arial"/>
          <w:sz w:val="16"/>
          <w:szCs w:val="16"/>
          <w:vertAlign w:val="subscript"/>
          <w:lang w:val="en-US"/>
        </w:rPr>
        <w:t xml:space="preserve"> </w:t>
      </w:r>
      <w:r w:rsidR="0068697D" w:rsidRPr="003D4E03">
        <w:rPr>
          <w:rFonts w:ascii="Arial" w:hAnsi="Arial" w:cs="Arial"/>
          <w:sz w:val="16"/>
          <w:szCs w:val="16"/>
          <w:vertAlign w:val="subscript"/>
          <w:lang w:val="en-US"/>
        </w:rPr>
        <w:t>.</w:t>
      </w:r>
    </w:p>
    <w:p w14:paraId="78D99742" w14:textId="77777777" w:rsidR="0047742D" w:rsidRPr="003D4E03" w:rsidRDefault="0047742D" w:rsidP="005D7C1C">
      <w:pPr>
        <w:spacing w:line="360" w:lineRule="auto"/>
        <w:jc w:val="center"/>
        <w:divId w:val="739642069"/>
        <w:rPr>
          <w:rFonts w:ascii="Arial" w:hAnsi="Arial" w:cs="Arial"/>
          <w:sz w:val="16"/>
          <w:szCs w:val="16"/>
          <w:vertAlign w:val="subscript"/>
          <w:lang w:val="en-US"/>
        </w:rPr>
      </w:pPr>
    </w:p>
    <w:p w14:paraId="4E8CBC42" w14:textId="77777777" w:rsidR="0047742D" w:rsidRPr="003D4E03" w:rsidRDefault="0047742D" w:rsidP="005D7C1C">
      <w:pPr>
        <w:spacing w:line="360" w:lineRule="auto"/>
        <w:jc w:val="center"/>
        <w:divId w:val="739642069"/>
        <w:rPr>
          <w:rFonts w:ascii="Arial" w:hAnsi="Arial" w:cs="Arial"/>
          <w:lang w:val="en-US"/>
        </w:rPr>
      </w:pPr>
    </w:p>
    <w:p w14:paraId="0B3D7339" w14:textId="1684B4FE" w:rsidR="00E42D3E" w:rsidRPr="003D4E03" w:rsidRDefault="00E42D3E" w:rsidP="0047742D">
      <w:pPr>
        <w:pStyle w:val="Prrafodelista"/>
        <w:numPr>
          <w:ilvl w:val="0"/>
          <w:numId w:val="35"/>
        </w:numPr>
        <w:spacing w:line="360" w:lineRule="auto"/>
        <w:ind w:left="426"/>
        <w:jc w:val="both"/>
        <w:divId w:val="739642069"/>
        <w:rPr>
          <w:rFonts w:ascii="Arial" w:hAnsi="Arial" w:cs="Arial"/>
          <w:b/>
          <w:lang w:val="en-US"/>
        </w:rPr>
      </w:pPr>
      <w:r w:rsidRPr="003D4E03">
        <w:rPr>
          <w:rFonts w:ascii="Arial" w:hAnsi="Arial" w:cs="Arial"/>
          <w:b/>
          <w:lang w:val="en-US"/>
        </w:rPr>
        <w:t>Implementing new attributes.</w:t>
      </w:r>
    </w:p>
    <w:p w14:paraId="10E82ABD" w14:textId="77777777" w:rsidR="00E42D3E" w:rsidRPr="003D4E03" w:rsidRDefault="00E42D3E" w:rsidP="00E42D3E">
      <w:pPr>
        <w:spacing w:line="360" w:lineRule="auto"/>
        <w:jc w:val="both"/>
        <w:divId w:val="739642069"/>
        <w:rPr>
          <w:rFonts w:ascii="Arial" w:hAnsi="Arial" w:cs="Arial"/>
          <w:lang w:val="en-US"/>
        </w:rPr>
      </w:pPr>
    </w:p>
    <w:p w14:paraId="68853BB2" w14:textId="46A474AC" w:rsidR="00C565C8" w:rsidRPr="003D4E03" w:rsidRDefault="00C565C8" w:rsidP="00E42D3E">
      <w:pPr>
        <w:spacing w:line="360" w:lineRule="auto"/>
        <w:jc w:val="both"/>
        <w:divId w:val="739642069"/>
        <w:rPr>
          <w:rFonts w:ascii="Arial" w:hAnsi="Arial" w:cs="Arial"/>
          <w:lang w:val="en-US"/>
        </w:rPr>
      </w:pPr>
      <w:r w:rsidRPr="003D4E03">
        <w:rPr>
          <w:rFonts w:ascii="Arial" w:hAnsi="Arial" w:cs="Arial"/>
          <w:lang w:val="en-US"/>
        </w:rPr>
        <w:t xml:space="preserve">Another </w:t>
      </w:r>
      <w:r w:rsidR="005D7C1C" w:rsidRPr="003D4E03">
        <w:rPr>
          <w:rFonts w:ascii="Arial" w:hAnsi="Arial" w:cs="Arial"/>
          <w:lang w:val="en-US"/>
        </w:rPr>
        <w:t>approach was</w:t>
      </w:r>
      <w:r w:rsidRPr="003D4E03">
        <w:rPr>
          <w:rFonts w:ascii="Arial" w:hAnsi="Arial" w:cs="Arial"/>
          <w:lang w:val="en-US"/>
        </w:rPr>
        <w:t xml:space="preserve"> the use of a </w:t>
      </w:r>
      <w:r w:rsidR="00D13FA1" w:rsidRPr="003D4E03">
        <w:rPr>
          <w:rFonts w:ascii="Arial" w:hAnsi="Arial" w:cs="Arial"/>
          <w:lang w:val="en-US"/>
        </w:rPr>
        <w:t>new independent</w:t>
      </w:r>
      <w:r w:rsidRPr="003D4E03">
        <w:rPr>
          <w:rFonts w:ascii="Arial" w:hAnsi="Arial" w:cs="Arial"/>
          <w:lang w:val="en-US"/>
        </w:rPr>
        <w:t xml:space="preserve"> variable called Cluster</w:t>
      </w:r>
      <w:r w:rsidR="00D13FA1" w:rsidRPr="003D4E03">
        <w:rPr>
          <w:rFonts w:ascii="Arial" w:hAnsi="Arial" w:cs="Arial"/>
          <w:lang w:val="en-US"/>
        </w:rPr>
        <w:t>, intended</w:t>
      </w:r>
      <w:r w:rsidR="004455E0" w:rsidRPr="003D4E03">
        <w:rPr>
          <w:rFonts w:ascii="Arial" w:hAnsi="Arial" w:cs="Arial"/>
          <w:lang w:val="en-US"/>
        </w:rPr>
        <w:t xml:space="preserve"> to improve the results</w:t>
      </w:r>
      <w:r w:rsidR="00171C56" w:rsidRPr="003D4E03">
        <w:rPr>
          <w:rFonts w:ascii="Arial" w:hAnsi="Arial" w:cs="Arial"/>
          <w:lang w:val="en-US"/>
        </w:rPr>
        <w:t xml:space="preserve"> by </w:t>
      </w:r>
      <w:r w:rsidRPr="003D4E03">
        <w:rPr>
          <w:rFonts w:ascii="Arial" w:hAnsi="Arial" w:cs="Arial"/>
          <w:lang w:val="en-US"/>
        </w:rPr>
        <w:t>clustering genres according to a subjective criteria of similarity.  The genres used in Mirex are:</w:t>
      </w:r>
    </w:p>
    <w:p w14:paraId="365044BF" w14:textId="2C6715DD" w:rsidR="00C565C8" w:rsidRPr="003D4E03" w:rsidRDefault="00C565C8" w:rsidP="00706C96">
      <w:pPr>
        <w:spacing w:line="360" w:lineRule="auto"/>
        <w:jc w:val="both"/>
        <w:divId w:val="739642069"/>
        <w:rPr>
          <w:rFonts w:ascii="Arial" w:hAnsi="Arial" w:cs="Arial"/>
          <w:lang w:val="en-US"/>
        </w:rPr>
      </w:pPr>
      <w:r w:rsidRPr="003D4E03">
        <w:rPr>
          <w:rFonts w:ascii="Arial" w:hAnsi="Arial" w:cs="Arial"/>
          <w:lang w:val="en-US"/>
        </w:rPr>
        <w:t>Baroque,</w:t>
      </w:r>
      <w:r w:rsidR="007F474D" w:rsidRPr="003D4E03">
        <w:rPr>
          <w:rFonts w:ascii="Arial" w:hAnsi="Arial" w:cs="Arial"/>
          <w:lang w:val="en-US"/>
        </w:rPr>
        <w:t xml:space="preserve"> </w:t>
      </w:r>
      <w:r w:rsidRPr="003D4E03">
        <w:rPr>
          <w:rFonts w:ascii="Arial" w:hAnsi="Arial" w:cs="Arial"/>
          <w:lang w:val="en-US"/>
        </w:rPr>
        <w:t>Blues, Classical, Country, Edance, Jazz</w:t>
      </w:r>
      <w:r w:rsidR="007F474D" w:rsidRPr="003D4E03">
        <w:rPr>
          <w:rFonts w:ascii="Arial" w:hAnsi="Arial" w:cs="Arial"/>
          <w:lang w:val="en-US"/>
        </w:rPr>
        <w:t xml:space="preserve">, Metal, Racphiphop, Rock-and-roll, </w:t>
      </w:r>
      <w:r w:rsidRPr="003D4E03">
        <w:rPr>
          <w:rFonts w:ascii="Arial" w:hAnsi="Arial" w:cs="Arial"/>
          <w:lang w:val="en-US"/>
        </w:rPr>
        <w:t>Romantic</w:t>
      </w:r>
      <w:r w:rsidR="007F474D" w:rsidRPr="003D4E03">
        <w:rPr>
          <w:rFonts w:ascii="Arial" w:hAnsi="Arial" w:cs="Arial"/>
          <w:lang w:val="en-US"/>
        </w:rPr>
        <w:t xml:space="preserve">.  After listening some songs from </w:t>
      </w:r>
      <w:r w:rsidR="0047742D" w:rsidRPr="003D4E03">
        <w:rPr>
          <w:rFonts w:ascii="Arial" w:hAnsi="Arial" w:cs="Arial"/>
          <w:lang w:val="en-US"/>
        </w:rPr>
        <w:t xml:space="preserve">the provided dataset, for </w:t>
      </w:r>
      <w:r w:rsidR="007F474D" w:rsidRPr="003D4E03">
        <w:rPr>
          <w:rFonts w:ascii="Arial" w:hAnsi="Arial" w:cs="Arial"/>
          <w:lang w:val="en-US"/>
        </w:rPr>
        <w:t>each genre the proposed clustering criteria was:</w:t>
      </w:r>
    </w:p>
    <w:p w14:paraId="36F798D1" w14:textId="77777777" w:rsidR="007F474D" w:rsidRPr="003D4E03" w:rsidRDefault="007F474D" w:rsidP="00706C96">
      <w:pPr>
        <w:spacing w:line="360" w:lineRule="auto"/>
        <w:jc w:val="both"/>
        <w:divId w:val="739642069"/>
        <w:rPr>
          <w:rFonts w:ascii="Arial" w:hAnsi="Arial" w:cs="Arial"/>
          <w:lang w:val="en-US"/>
        </w:rPr>
      </w:pPr>
    </w:p>
    <w:p w14:paraId="6031162C" w14:textId="468D38BF" w:rsidR="007F474D" w:rsidRPr="003D4E03" w:rsidRDefault="007F474D" w:rsidP="00706C96">
      <w:pPr>
        <w:spacing w:line="360" w:lineRule="auto"/>
        <w:jc w:val="both"/>
        <w:divId w:val="739642069"/>
        <w:rPr>
          <w:rFonts w:ascii="Arial" w:hAnsi="Arial" w:cs="Arial"/>
          <w:b/>
          <w:i/>
          <w:lang w:val="en-US"/>
        </w:rPr>
      </w:pPr>
      <w:r w:rsidRPr="003D4E03">
        <w:rPr>
          <w:rFonts w:ascii="Arial" w:hAnsi="Arial" w:cs="Arial"/>
          <w:lang w:val="en-US"/>
        </w:rPr>
        <w:t>Baroque-Classical-Romantic -&gt; Cluster 1</w:t>
      </w:r>
      <w:r w:rsidR="00D13FA1" w:rsidRPr="003D4E03">
        <w:rPr>
          <w:rFonts w:ascii="Arial" w:hAnsi="Arial" w:cs="Arial"/>
          <w:lang w:val="en-US"/>
        </w:rPr>
        <w:t xml:space="preserve">: </w:t>
      </w:r>
      <w:r w:rsidR="00D13FA1" w:rsidRPr="003D4E03">
        <w:rPr>
          <w:rFonts w:ascii="Arial" w:hAnsi="Arial" w:cs="Arial"/>
          <w:b/>
          <w:i/>
          <w:lang w:val="en-US"/>
        </w:rPr>
        <w:t>Classical</w:t>
      </w:r>
    </w:p>
    <w:p w14:paraId="562C80E8" w14:textId="32C6DC3E" w:rsidR="007F474D" w:rsidRPr="003D4E03" w:rsidRDefault="007F474D" w:rsidP="00706C96">
      <w:pPr>
        <w:spacing w:line="360" w:lineRule="auto"/>
        <w:jc w:val="both"/>
        <w:divId w:val="739642069"/>
        <w:rPr>
          <w:rFonts w:ascii="Arial" w:hAnsi="Arial" w:cs="Arial"/>
          <w:b/>
          <w:i/>
          <w:lang w:val="en-US"/>
        </w:rPr>
      </w:pPr>
      <w:r w:rsidRPr="003D4E03">
        <w:rPr>
          <w:rFonts w:ascii="Arial" w:hAnsi="Arial" w:cs="Arial"/>
          <w:lang w:val="en-US"/>
        </w:rPr>
        <w:t>RapHiphop – Edance -&gt; Cluster 2</w:t>
      </w:r>
      <w:r w:rsidR="00D13FA1" w:rsidRPr="003D4E03">
        <w:rPr>
          <w:rFonts w:ascii="Arial" w:hAnsi="Arial" w:cs="Arial"/>
          <w:lang w:val="en-US"/>
        </w:rPr>
        <w:t xml:space="preserve">: </w:t>
      </w:r>
      <w:r w:rsidR="00D13FA1" w:rsidRPr="003D4E03">
        <w:rPr>
          <w:rFonts w:ascii="Arial" w:hAnsi="Arial" w:cs="Arial"/>
          <w:b/>
          <w:i/>
          <w:lang w:val="en-US"/>
        </w:rPr>
        <w:t>Electronic</w:t>
      </w:r>
    </w:p>
    <w:p w14:paraId="561C0603" w14:textId="11FBFCBC" w:rsidR="007F474D" w:rsidRPr="003D4E03" w:rsidRDefault="007F474D" w:rsidP="00706C96">
      <w:pPr>
        <w:spacing w:line="360" w:lineRule="auto"/>
        <w:jc w:val="both"/>
        <w:divId w:val="739642069"/>
        <w:rPr>
          <w:rFonts w:ascii="Arial" w:hAnsi="Arial" w:cs="Arial"/>
          <w:lang w:val="en-US"/>
        </w:rPr>
      </w:pPr>
      <w:r w:rsidRPr="003D4E03">
        <w:rPr>
          <w:rFonts w:ascii="Arial" w:hAnsi="Arial" w:cs="Arial"/>
          <w:lang w:val="en-US"/>
        </w:rPr>
        <w:t>Blues-Rock-and-roll-Country -&gt; Cluster 3</w:t>
      </w:r>
      <w:r w:rsidR="00D13FA1" w:rsidRPr="003D4E03">
        <w:rPr>
          <w:rFonts w:ascii="Arial" w:hAnsi="Arial" w:cs="Arial"/>
          <w:lang w:val="en-US"/>
        </w:rPr>
        <w:t xml:space="preserve">: </w:t>
      </w:r>
      <w:r w:rsidR="00D13FA1" w:rsidRPr="003D4E03">
        <w:rPr>
          <w:rFonts w:ascii="Arial" w:hAnsi="Arial" w:cs="Arial"/>
          <w:b/>
          <w:i/>
          <w:lang w:val="en-US"/>
        </w:rPr>
        <w:t>Romantic</w:t>
      </w:r>
    </w:p>
    <w:p w14:paraId="0C1F8738" w14:textId="0B1B7358" w:rsidR="007F474D" w:rsidRPr="003D4E03" w:rsidRDefault="007F474D" w:rsidP="00706C96">
      <w:pPr>
        <w:spacing w:line="360" w:lineRule="auto"/>
        <w:jc w:val="both"/>
        <w:divId w:val="739642069"/>
        <w:rPr>
          <w:rFonts w:ascii="Arial" w:hAnsi="Arial" w:cs="Arial"/>
          <w:b/>
          <w:i/>
          <w:lang w:val="en-US"/>
        </w:rPr>
      </w:pPr>
      <w:r w:rsidRPr="003D4E03">
        <w:rPr>
          <w:rFonts w:ascii="Arial" w:hAnsi="Arial" w:cs="Arial"/>
          <w:lang w:val="en-US"/>
        </w:rPr>
        <w:t>Jazz- &gt; Cluster 4</w:t>
      </w:r>
      <w:r w:rsidR="00D13FA1" w:rsidRPr="003D4E03">
        <w:rPr>
          <w:rFonts w:ascii="Arial" w:hAnsi="Arial" w:cs="Arial"/>
          <w:lang w:val="en-US"/>
        </w:rPr>
        <w:t xml:space="preserve">: </w:t>
      </w:r>
      <w:r w:rsidR="00D13FA1" w:rsidRPr="003D4E03">
        <w:rPr>
          <w:rFonts w:ascii="Arial" w:hAnsi="Arial" w:cs="Arial"/>
          <w:b/>
          <w:i/>
          <w:lang w:val="en-US"/>
        </w:rPr>
        <w:t>Jazz</w:t>
      </w:r>
    </w:p>
    <w:p w14:paraId="1AFB9DD0" w14:textId="3724AF8A" w:rsidR="007F474D" w:rsidRPr="003D4E03" w:rsidRDefault="007F474D" w:rsidP="00706C96">
      <w:pPr>
        <w:spacing w:line="360" w:lineRule="auto"/>
        <w:jc w:val="both"/>
        <w:divId w:val="739642069"/>
        <w:rPr>
          <w:rFonts w:ascii="Arial" w:hAnsi="Arial" w:cs="Arial"/>
          <w:b/>
          <w:i/>
          <w:lang w:val="en-US"/>
        </w:rPr>
      </w:pPr>
      <w:r w:rsidRPr="003D4E03">
        <w:rPr>
          <w:rFonts w:ascii="Arial" w:hAnsi="Arial" w:cs="Arial"/>
          <w:lang w:val="en-US"/>
        </w:rPr>
        <w:t>Metal -&gt;Cluster 5</w:t>
      </w:r>
      <w:r w:rsidR="00D13FA1" w:rsidRPr="003D4E03">
        <w:rPr>
          <w:rFonts w:ascii="Arial" w:hAnsi="Arial" w:cs="Arial"/>
          <w:lang w:val="en-US"/>
        </w:rPr>
        <w:t xml:space="preserve">: </w:t>
      </w:r>
      <w:r w:rsidR="00D13FA1" w:rsidRPr="003D4E03">
        <w:rPr>
          <w:rFonts w:ascii="Arial" w:hAnsi="Arial" w:cs="Arial"/>
          <w:b/>
          <w:i/>
          <w:lang w:val="en-US"/>
        </w:rPr>
        <w:t>Metal</w:t>
      </w:r>
    </w:p>
    <w:p w14:paraId="116A6F9E" w14:textId="77777777" w:rsidR="007F474D" w:rsidRPr="003D4E03" w:rsidRDefault="007F474D" w:rsidP="00706C96">
      <w:pPr>
        <w:spacing w:line="360" w:lineRule="auto"/>
        <w:jc w:val="both"/>
        <w:divId w:val="739642069"/>
        <w:rPr>
          <w:rFonts w:ascii="Arial" w:hAnsi="Arial" w:cs="Arial"/>
          <w:lang w:val="en-US"/>
        </w:rPr>
      </w:pPr>
    </w:p>
    <w:p w14:paraId="71018EAA" w14:textId="6EE1361C" w:rsidR="00B51439" w:rsidRPr="003D4E03" w:rsidRDefault="0047742D" w:rsidP="00706C96">
      <w:pPr>
        <w:spacing w:line="360" w:lineRule="auto"/>
        <w:jc w:val="both"/>
        <w:divId w:val="739642069"/>
        <w:rPr>
          <w:rFonts w:ascii="Arial" w:hAnsi="Arial" w:cs="Arial"/>
          <w:lang w:val="en-US"/>
        </w:rPr>
      </w:pPr>
      <w:r w:rsidRPr="003D4E03">
        <w:rPr>
          <w:rFonts w:ascii="Arial" w:hAnsi="Arial" w:cs="Arial"/>
          <w:lang w:val="en-US"/>
        </w:rPr>
        <w:t>Adding this new attribute to the model the results were</w:t>
      </w:r>
      <w:r w:rsidR="003F26B4" w:rsidRPr="003D4E03">
        <w:rPr>
          <w:rFonts w:ascii="Arial" w:hAnsi="Arial" w:cs="Arial"/>
          <w:lang w:val="en-US"/>
        </w:rPr>
        <w:t xml:space="preserve"> depicted in Table 9</w:t>
      </w:r>
      <w:r w:rsidRPr="003D4E03">
        <w:rPr>
          <w:rFonts w:ascii="Arial" w:hAnsi="Arial" w:cs="Arial"/>
          <w:lang w:val="en-US"/>
        </w:rPr>
        <w:t>:</w:t>
      </w:r>
    </w:p>
    <w:p w14:paraId="2C3A64DB" w14:textId="77777777" w:rsidR="00E42D3E" w:rsidRPr="003D4E03" w:rsidRDefault="00E42D3E" w:rsidP="00706C96">
      <w:pPr>
        <w:spacing w:line="360" w:lineRule="auto"/>
        <w:jc w:val="both"/>
        <w:divId w:val="739642069"/>
        <w:rPr>
          <w:rFonts w:ascii="Arial" w:hAnsi="Arial" w:cs="Arial"/>
          <w:lang w:val="en-US"/>
        </w:rPr>
      </w:pPr>
    </w:p>
    <w:p w14:paraId="4B7865C8" w14:textId="77777777" w:rsidR="00C565C8" w:rsidRPr="003D4E03" w:rsidRDefault="00C565C8" w:rsidP="00706C96">
      <w:pPr>
        <w:spacing w:line="360" w:lineRule="auto"/>
        <w:jc w:val="both"/>
        <w:divId w:val="739642069"/>
        <w:rPr>
          <w:rFonts w:ascii="Arial" w:hAnsi="Arial" w:cs="Arial"/>
          <w:lang w:val="en-US"/>
        </w:rPr>
      </w:pPr>
    </w:p>
    <w:p w14:paraId="04E90F20" w14:textId="1753B2AE" w:rsidR="007F7A48" w:rsidRPr="003D4E03" w:rsidRDefault="009E58E5" w:rsidP="00706C96">
      <w:pPr>
        <w:spacing w:line="360" w:lineRule="auto"/>
        <w:jc w:val="both"/>
        <w:divId w:val="739642069"/>
        <w:rPr>
          <w:rFonts w:ascii="Arial" w:hAnsi="Arial" w:cs="Arial"/>
          <w:lang w:val="en-US"/>
        </w:rPr>
      </w:pPr>
      <w:r>
        <w:rPr>
          <w:rFonts w:ascii="Arial" w:hAnsi="Arial" w:cs="Arial"/>
          <w:sz w:val="22"/>
          <w:szCs w:val="22"/>
          <w:lang w:val="en-US"/>
        </w:rPr>
        <w:pict w14:anchorId="6EB350DA">
          <v:shape id="_x0000_i1029" type="#_x0000_t75" style="width:495pt;height:79pt">
            <v:imagedata r:id="rId52" o:title=""/>
          </v:shape>
        </w:pict>
      </w:r>
    </w:p>
    <w:p w14:paraId="26FD90DB" w14:textId="7B17B996" w:rsidR="009A1F96" w:rsidRPr="003D4E03" w:rsidRDefault="009A1F96" w:rsidP="009A1F96">
      <w:pPr>
        <w:pStyle w:val="NormalWeb"/>
        <w:spacing w:line="360" w:lineRule="auto"/>
        <w:jc w:val="center"/>
        <w:divId w:val="739642069"/>
        <w:rPr>
          <w:rFonts w:ascii="Arial" w:hAnsi="Arial" w:cs="Arial"/>
          <w:sz w:val="16"/>
          <w:szCs w:val="16"/>
          <w:lang w:val="en-US"/>
        </w:rPr>
      </w:pPr>
      <w:r w:rsidRPr="003D4E03">
        <w:rPr>
          <w:rFonts w:ascii="Arial" w:hAnsi="Arial" w:cs="Arial"/>
          <w:i/>
          <w:sz w:val="16"/>
          <w:szCs w:val="16"/>
          <w:lang w:val="en-US"/>
        </w:rPr>
        <w:t>Table 9.</w:t>
      </w:r>
      <w:r w:rsidRPr="003D4E03">
        <w:rPr>
          <w:rFonts w:ascii="Arial" w:hAnsi="Arial" w:cs="Arial"/>
          <w:sz w:val="16"/>
          <w:szCs w:val="16"/>
          <w:lang w:val="en-US"/>
        </w:rPr>
        <w:t xml:space="preserve"> Implementation</w:t>
      </w:r>
      <w:r w:rsidR="003F26B4" w:rsidRPr="003D4E03">
        <w:rPr>
          <w:rFonts w:ascii="Arial" w:hAnsi="Arial" w:cs="Arial"/>
          <w:sz w:val="16"/>
          <w:szCs w:val="16"/>
          <w:lang w:val="en-US"/>
        </w:rPr>
        <w:t xml:space="preserve"> of </w:t>
      </w:r>
      <w:r w:rsidRPr="003D4E03">
        <w:rPr>
          <w:rFonts w:ascii="Arial" w:hAnsi="Arial" w:cs="Arial"/>
          <w:sz w:val="16"/>
          <w:szCs w:val="16"/>
          <w:lang w:val="en-US"/>
        </w:rPr>
        <w:t xml:space="preserve"> </w:t>
      </w:r>
      <w:r w:rsidR="003F26B4" w:rsidRPr="003D4E03">
        <w:rPr>
          <w:rFonts w:ascii="Arial" w:hAnsi="Arial" w:cs="Arial"/>
          <w:sz w:val="16"/>
          <w:szCs w:val="16"/>
          <w:lang w:val="en-US"/>
        </w:rPr>
        <w:t xml:space="preserve">a new attribute into a Logistic Regression Model. </w:t>
      </w:r>
      <w:r w:rsidRPr="003D4E03">
        <w:rPr>
          <w:rFonts w:ascii="Arial" w:hAnsi="Arial" w:cs="Arial"/>
          <w:sz w:val="16"/>
          <w:szCs w:val="16"/>
          <w:lang w:val="en-US"/>
        </w:rPr>
        <w:t>Columns Ant. R</w:t>
      </w:r>
      <w:r w:rsidRPr="003D4E03">
        <w:rPr>
          <w:rFonts w:ascii="Arial" w:hAnsi="Arial" w:cs="Arial"/>
          <w:sz w:val="16"/>
          <w:szCs w:val="16"/>
          <w:vertAlign w:val="superscript"/>
          <w:lang w:val="en-US"/>
        </w:rPr>
        <w:t>2</w:t>
      </w:r>
      <w:r w:rsidRPr="003D4E03">
        <w:rPr>
          <w:rFonts w:ascii="Arial" w:hAnsi="Arial" w:cs="Arial"/>
          <w:sz w:val="16"/>
          <w:szCs w:val="16"/>
          <w:lang w:val="en-US"/>
        </w:rPr>
        <w:t>, Ant. RMSE and Ant. Var represent the values obtained from (Urbano, 2013).</w:t>
      </w:r>
    </w:p>
    <w:p w14:paraId="5837A4C1" w14:textId="77777777" w:rsidR="003F26B4" w:rsidRPr="003D4E03" w:rsidRDefault="003F26B4" w:rsidP="009A1F96">
      <w:pPr>
        <w:pStyle w:val="NormalWeb"/>
        <w:spacing w:line="360" w:lineRule="auto"/>
        <w:jc w:val="center"/>
        <w:divId w:val="739642069"/>
        <w:rPr>
          <w:rFonts w:ascii="Arial" w:hAnsi="Arial" w:cs="Arial"/>
          <w:sz w:val="16"/>
          <w:szCs w:val="16"/>
          <w:lang w:val="en-US"/>
        </w:rPr>
      </w:pPr>
    </w:p>
    <w:p w14:paraId="69B8644A" w14:textId="2FFCD5AE" w:rsidR="003F26B4" w:rsidRPr="003D4E03" w:rsidRDefault="003F26B4" w:rsidP="003F26B4">
      <w:pPr>
        <w:pStyle w:val="NormalWeb"/>
        <w:spacing w:line="360" w:lineRule="auto"/>
        <w:jc w:val="both"/>
        <w:divId w:val="739642069"/>
        <w:rPr>
          <w:rFonts w:ascii="Arial" w:hAnsi="Arial" w:cs="Arial"/>
          <w:sz w:val="24"/>
          <w:szCs w:val="24"/>
          <w:lang w:val="en-US"/>
        </w:rPr>
      </w:pPr>
      <w:r w:rsidRPr="003D4E03">
        <w:rPr>
          <w:rFonts w:ascii="Arial" w:hAnsi="Arial" w:cs="Arial"/>
          <w:sz w:val="24"/>
          <w:szCs w:val="24"/>
          <w:lang w:val="en-US"/>
        </w:rPr>
        <w:t xml:space="preserve">Table 9 </w:t>
      </w:r>
      <w:r w:rsidR="00DB6B5D" w:rsidRPr="003D4E03">
        <w:rPr>
          <w:rFonts w:ascii="Arial" w:hAnsi="Arial" w:cs="Arial"/>
          <w:sz w:val="24"/>
          <w:szCs w:val="24"/>
          <w:lang w:val="en-US"/>
        </w:rPr>
        <w:t>presents that</w:t>
      </w:r>
      <w:r w:rsidRPr="003D4E03">
        <w:rPr>
          <w:rFonts w:ascii="Arial" w:hAnsi="Arial" w:cs="Arial"/>
          <w:sz w:val="24"/>
          <w:szCs w:val="24"/>
          <w:lang w:val="en-US"/>
        </w:rPr>
        <w:t xml:space="preserve"> using the new attribute Cluster, the results were improved for the Broad scale in a 4% for M</w:t>
      </w:r>
      <w:r w:rsidRPr="003D4E03">
        <w:rPr>
          <w:rFonts w:ascii="Arial" w:hAnsi="Arial" w:cs="Arial"/>
          <w:sz w:val="24"/>
          <w:szCs w:val="24"/>
          <w:vertAlign w:val="subscript"/>
          <w:lang w:val="en-US"/>
        </w:rPr>
        <w:t>out</w:t>
      </w:r>
      <w:r w:rsidRPr="003D4E03">
        <w:rPr>
          <w:rFonts w:ascii="Arial" w:hAnsi="Arial" w:cs="Arial"/>
          <w:sz w:val="24"/>
          <w:szCs w:val="24"/>
          <w:lang w:val="en-US"/>
        </w:rPr>
        <w:t xml:space="preserve"> and in a 0,04% for M</w:t>
      </w:r>
      <w:r w:rsidRPr="003D4E03">
        <w:rPr>
          <w:rFonts w:ascii="Arial" w:hAnsi="Arial" w:cs="Arial"/>
          <w:sz w:val="24"/>
          <w:szCs w:val="24"/>
          <w:vertAlign w:val="subscript"/>
          <w:lang w:val="en-US"/>
        </w:rPr>
        <w:t>jud</w:t>
      </w:r>
      <w:r w:rsidRPr="003D4E03">
        <w:rPr>
          <w:rFonts w:ascii="Arial" w:hAnsi="Arial" w:cs="Arial"/>
          <w:sz w:val="24"/>
          <w:szCs w:val="24"/>
          <w:lang w:val="en-US"/>
        </w:rPr>
        <w:t>.</w:t>
      </w:r>
      <w:r w:rsidR="00DB6B5D" w:rsidRPr="003D4E03">
        <w:rPr>
          <w:rFonts w:ascii="Arial" w:hAnsi="Arial" w:cs="Arial"/>
          <w:sz w:val="24"/>
          <w:szCs w:val="24"/>
          <w:lang w:val="en-US"/>
        </w:rPr>
        <w:t xml:space="preserve">  In the case of the Fine scale there were not improvements.</w:t>
      </w:r>
      <w:r w:rsidR="00F33F65" w:rsidRPr="003D4E03">
        <w:rPr>
          <w:rFonts w:ascii="Arial" w:hAnsi="Arial" w:cs="Arial"/>
          <w:sz w:val="24"/>
          <w:szCs w:val="24"/>
          <w:lang w:val="en-US"/>
        </w:rPr>
        <w:t xml:space="preserve">  Therefore</w:t>
      </w:r>
      <w:r w:rsidR="00635A0D" w:rsidRPr="003D4E03">
        <w:rPr>
          <w:rFonts w:ascii="Arial" w:hAnsi="Arial" w:cs="Arial"/>
          <w:sz w:val="24"/>
          <w:szCs w:val="24"/>
          <w:lang w:val="en-US"/>
        </w:rPr>
        <w:t>, adding</w:t>
      </w:r>
      <w:r w:rsidR="00F33F65" w:rsidRPr="003D4E03">
        <w:rPr>
          <w:rFonts w:ascii="Arial" w:hAnsi="Arial" w:cs="Arial"/>
          <w:sz w:val="24"/>
          <w:szCs w:val="24"/>
          <w:lang w:val="en-US"/>
        </w:rPr>
        <w:t xml:space="preserve"> new attributes in order </w:t>
      </w:r>
      <w:r w:rsidR="00635A0D" w:rsidRPr="003D4E03">
        <w:rPr>
          <w:rFonts w:ascii="Arial" w:hAnsi="Arial" w:cs="Arial"/>
          <w:sz w:val="24"/>
          <w:szCs w:val="24"/>
          <w:lang w:val="en-US"/>
        </w:rPr>
        <w:t>to improve</w:t>
      </w:r>
      <w:r w:rsidR="00F33F65" w:rsidRPr="003D4E03">
        <w:rPr>
          <w:rFonts w:ascii="Arial" w:hAnsi="Arial" w:cs="Arial"/>
          <w:sz w:val="24"/>
          <w:szCs w:val="24"/>
          <w:lang w:val="en-US"/>
        </w:rPr>
        <w:t xml:space="preserve"> the prediction of relevance was a good </w:t>
      </w:r>
      <w:r w:rsidR="00635A0D" w:rsidRPr="003D4E03">
        <w:rPr>
          <w:rFonts w:ascii="Arial" w:hAnsi="Arial" w:cs="Arial"/>
          <w:sz w:val="24"/>
          <w:szCs w:val="24"/>
          <w:lang w:val="en-US"/>
        </w:rPr>
        <w:t>choice to</w:t>
      </w:r>
      <w:r w:rsidR="00F33F65" w:rsidRPr="003D4E03">
        <w:rPr>
          <w:rFonts w:ascii="Arial" w:hAnsi="Arial" w:cs="Arial"/>
          <w:sz w:val="24"/>
          <w:szCs w:val="24"/>
          <w:lang w:val="en-US"/>
        </w:rPr>
        <w:t xml:space="preserve"> obtain better results.</w:t>
      </w:r>
      <w:r w:rsidR="00635A0D" w:rsidRPr="003D4E03">
        <w:rPr>
          <w:rFonts w:ascii="Arial" w:hAnsi="Arial" w:cs="Arial"/>
          <w:sz w:val="24"/>
          <w:szCs w:val="24"/>
          <w:lang w:val="en-US"/>
        </w:rPr>
        <w:t xml:space="preserve">  For this reason, a new attribute was also implemented using the distances between the genre of the query and the genre of the document (song); with this new feature one is expected to get even better results.  Table 10 </w:t>
      </w:r>
      <w:r w:rsidR="00045899" w:rsidRPr="003D4E03">
        <w:rPr>
          <w:rFonts w:ascii="Arial" w:hAnsi="Arial" w:cs="Arial"/>
          <w:sz w:val="24"/>
          <w:szCs w:val="24"/>
          <w:lang w:val="en-US"/>
        </w:rPr>
        <w:t xml:space="preserve">presents the aforementioned distances between genres and Table 11 </w:t>
      </w:r>
      <w:r w:rsidR="00635A0D" w:rsidRPr="003D4E03">
        <w:rPr>
          <w:rFonts w:ascii="Arial" w:hAnsi="Arial" w:cs="Arial"/>
          <w:sz w:val="24"/>
          <w:szCs w:val="24"/>
          <w:lang w:val="en-US"/>
        </w:rPr>
        <w:t xml:space="preserve">introduces these </w:t>
      </w:r>
      <w:r w:rsidR="00045899" w:rsidRPr="003D4E03">
        <w:rPr>
          <w:rFonts w:ascii="Arial" w:hAnsi="Arial" w:cs="Arial"/>
          <w:sz w:val="24"/>
          <w:szCs w:val="24"/>
          <w:lang w:val="en-US"/>
        </w:rPr>
        <w:t>results implemented into the models</w:t>
      </w:r>
      <w:r w:rsidR="00635A0D" w:rsidRPr="003D4E03">
        <w:rPr>
          <w:rFonts w:ascii="Arial" w:hAnsi="Arial" w:cs="Arial"/>
          <w:sz w:val="24"/>
          <w:szCs w:val="24"/>
          <w:lang w:val="en-US"/>
        </w:rPr>
        <w:t>:</w:t>
      </w:r>
    </w:p>
    <w:tbl>
      <w:tblPr>
        <w:tblW w:w="4011" w:type="dxa"/>
        <w:jc w:val="center"/>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47"/>
        <w:gridCol w:w="1417"/>
        <w:gridCol w:w="1147"/>
      </w:tblGrid>
      <w:tr w:rsidR="00045899" w:rsidRPr="003D4E03" w14:paraId="149FF62F" w14:textId="77777777" w:rsidTr="00045899">
        <w:trPr>
          <w:divId w:val="739642069"/>
          <w:trHeight w:val="320"/>
          <w:jc w:val="center"/>
        </w:trPr>
        <w:tc>
          <w:tcPr>
            <w:tcW w:w="1447" w:type="dxa"/>
            <w:shd w:val="clear" w:color="000000" w:fill="D9D9D9"/>
            <w:noWrap/>
            <w:vAlign w:val="bottom"/>
            <w:hideMark/>
          </w:tcPr>
          <w:p w14:paraId="36B975D8" w14:textId="77777777" w:rsidR="00045899" w:rsidRPr="003D4E03" w:rsidRDefault="00045899" w:rsidP="00045899">
            <w:pPr>
              <w:rPr>
                <w:rFonts w:ascii="Arial" w:eastAsia="Times New Roman" w:hAnsi="Arial" w:cs="Arial"/>
                <w:b/>
                <w:bCs/>
                <w:color w:val="000000"/>
                <w:sz w:val="18"/>
                <w:szCs w:val="18"/>
                <w:lang w:val="en-US"/>
              </w:rPr>
            </w:pPr>
            <w:r w:rsidRPr="003D4E03">
              <w:rPr>
                <w:rFonts w:ascii="Arial" w:eastAsia="Times New Roman" w:hAnsi="Arial" w:cs="Arial"/>
                <w:b/>
                <w:bCs/>
                <w:color w:val="000000"/>
                <w:sz w:val="18"/>
                <w:szCs w:val="18"/>
                <w:lang w:val="en-US"/>
              </w:rPr>
              <w:t>GENRE q</w:t>
            </w:r>
          </w:p>
        </w:tc>
        <w:tc>
          <w:tcPr>
            <w:tcW w:w="1417" w:type="dxa"/>
            <w:shd w:val="clear" w:color="000000" w:fill="D9D9D9"/>
            <w:noWrap/>
            <w:vAlign w:val="bottom"/>
            <w:hideMark/>
          </w:tcPr>
          <w:p w14:paraId="03EAB710" w14:textId="77777777" w:rsidR="00045899" w:rsidRPr="003D4E03" w:rsidRDefault="00045899" w:rsidP="00045899">
            <w:pPr>
              <w:rPr>
                <w:rFonts w:ascii="Arial" w:eastAsia="Times New Roman" w:hAnsi="Arial" w:cs="Arial"/>
                <w:b/>
                <w:bCs/>
                <w:color w:val="000000"/>
                <w:sz w:val="18"/>
                <w:szCs w:val="18"/>
                <w:lang w:val="en-US"/>
              </w:rPr>
            </w:pPr>
            <w:r w:rsidRPr="003D4E03">
              <w:rPr>
                <w:rFonts w:ascii="Arial" w:eastAsia="Times New Roman" w:hAnsi="Arial" w:cs="Arial"/>
                <w:b/>
                <w:bCs/>
                <w:color w:val="000000"/>
                <w:sz w:val="18"/>
                <w:szCs w:val="18"/>
                <w:lang w:val="en-US"/>
              </w:rPr>
              <w:t>GENRE d</w:t>
            </w:r>
          </w:p>
        </w:tc>
        <w:tc>
          <w:tcPr>
            <w:tcW w:w="1147" w:type="dxa"/>
            <w:shd w:val="clear" w:color="000000" w:fill="D9D9D9"/>
            <w:noWrap/>
            <w:vAlign w:val="bottom"/>
            <w:hideMark/>
          </w:tcPr>
          <w:p w14:paraId="5E7DA140" w14:textId="77777777" w:rsidR="00045899" w:rsidRPr="003D4E03" w:rsidRDefault="00045899" w:rsidP="00045899">
            <w:pPr>
              <w:rPr>
                <w:rFonts w:ascii="Arial" w:eastAsia="Times New Roman" w:hAnsi="Arial" w:cs="Arial"/>
                <w:b/>
                <w:bCs/>
                <w:color w:val="000000"/>
                <w:sz w:val="18"/>
                <w:szCs w:val="18"/>
                <w:lang w:val="en-US"/>
              </w:rPr>
            </w:pPr>
            <w:r w:rsidRPr="003D4E03">
              <w:rPr>
                <w:rFonts w:ascii="Arial" w:eastAsia="Times New Roman" w:hAnsi="Arial" w:cs="Arial"/>
                <w:b/>
                <w:bCs/>
                <w:color w:val="000000"/>
                <w:sz w:val="18"/>
                <w:szCs w:val="18"/>
                <w:lang w:val="en-US"/>
              </w:rPr>
              <w:t>Distances</w:t>
            </w:r>
          </w:p>
        </w:tc>
      </w:tr>
      <w:tr w:rsidR="00045899" w:rsidRPr="003D4E03" w14:paraId="11EBCC54" w14:textId="77777777" w:rsidTr="00045899">
        <w:trPr>
          <w:divId w:val="739642069"/>
          <w:trHeight w:val="320"/>
          <w:jc w:val="center"/>
        </w:trPr>
        <w:tc>
          <w:tcPr>
            <w:tcW w:w="1447" w:type="dxa"/>
            <w:shd w:val="clear" w:color="000000" w:fill="FFFFFF"/>
            <w:vAlign w:val="center"/>
            <w:hideMark/>
          </w:tcPr>
          <w:p w14:paraId="57B42C0F"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417" w:type="dxa"/>
            <w:shd w:val="clear" w:color="000000" w:fill="FFFFFF"/>
            <w:vAlign w:val="center"/>
            <w:hideMark/>
          </w:tcPr>
          <w:p w14:paraId="360B2420"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147" w:type="dxa"/>
            <w:shd w:val="clear" w:color="000000" w:fill="FFFFFF"/>
            <w:vAlign w:val="center"/>
            <w:hideMark/>
          </w:tcPr>
          <w:p w14:paraId="6475AFF2"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65,2</w:t>
            </w:r>
          </w:p>
        </w:tc>
      </w:tr>
      <w:tr w:rsidR="00045899" w:rsidRPr="003D4E03" w14:paraId="2DB2DB0E" w14:textId="77777777" w:rsidTr="00045899">
        <w:trPr>
          <w:divId w:val="739642069"/>
          <w:trHeight w:val="320"/>
          <w:jc w:val="center"/>
        </w:trPr>
        <w:tc>
          <w:tcPr>
            <w:tcW w:w="1447" w:type="dxa"/>
            <w:shd w:val="clear" w:color="000000" w:fill="FCFCFC"/>
            <w:vAlign w:val="center"/>
            <w:hideMark/>
          </w:tcPr>
          <w:p w14:paraId="1E0A7E32"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417" w:type="dxa"/>
            <w:shd w:val="clear" w:color="000000" w:fill="FCFCFC"/>
            <w:vAlign w:val="center"/>
            <w:hideMark/>
          </w:tcPr>
          <w:p w14:paraId="1398092D"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147" w:type="dxa"/>
            <w:shd w:val="clear" w:color="auto" w:fill="auto"/>
            <w:noWrap/>
            <w:vAlign w:val="bottom"/>
            <w:hideMark/>
          </w:tcPr>
          <w:p w14:paraId="4AA4C1FD"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63,3</w:t>
            </w:r>
          </w:p>
        </w:tc>
      </w:tr>
      <w:tr w:rsidR="00045899" w:rsidRPr="003D4E03" w14:paraId="680B1B67" w14:textId="77777777" w:rsidTr="00045899">
        <w:trPr>
          <w:divId w:val="739642069"/>
          <w:trHeight w:val="320"/>
          <w:jc w:val="center"/>
        </w:trPr>
        <w:tc>
          <w:tcPr>
            <w:tcW w:w="1447" w:type="dxa"/>
            <w:shd w:val="clear" w:color="000000" w:fill="FFFFFF"/>
            <w:vAlign w:val="center"/>
            <w:hideMark/>
          </w:tcPr>
          <w:p w14:paraId="418A8140"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417" w:type="dxa"/>
            <w:shd w:val="clear" w:color="000000" w:fill="FFFFFF"/>
            <w:vAlign w:val="center"/>
            <w:hideMark/>
          </w:tcPr>
          <w:p w14:paraId="798D53EE"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147" w:type="dxa"/>
            <w:shd w:val="clear" w:color="auto" w:fill="auto"/>
            <w:noWrap/>
            <w:vAlign w:val="bottom"/>
            <w:hideMark/>
          </w:tcPr>
          <w:p w14:paraId="3DD9CFF1"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59,3</w:t>
            </w:r>
          </w:p>
        </w:tc>
      </w:tr>
      <w:tr w:rsidR="00045899" w:rsidRPr="003D4E03" w14:paraId="4057E48A" w14:textId="77777777" w:rsidTr="00045899">
        <w:trPr>
          <w:divId w:val="739642069"/>
          <w:trHeight w:val="320"/>
          <w:jc w:val="center"/>
        </w:trPr>
        <w:tc>
          <w:tcPr>
            <w:tcW w:w="1447" w:type="dxa"/>
            <w:shd w:val="clear" w:color="000000" w:fill="FCFCFC"/>
            <w:vAlign w:val="center"/>
            <w:hideMark/>
          </w:tcPr>
          <w:p w14:paraId="0D2729DE"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417" w:type="dxa"/>
            <w:shd w:val="clear" w:color="000000" w:fill="FCFCFC"/>
            <w:vAlign w:val="center"/>
            <w:hideMark/>
          </w:tcPr>
          <w:p w14:paraId="327DEF42"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147" w:type="dxa"/>
            <w:shd w:val="clear" w:color="auto" w:fill="auto"/>
            <w:noWrap/>
            <w:vAlign w:val="bottom"/>
            <w:hideMark/>
          </w:tcPr>
          <w:p w14:paraId="24508701"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58,0</w:t>
            </w:r>
          </w:p>
        </w:tc>
      </w:tr>
      <w:tr w:rsidR="00045899" w:rsidRPr="003D4E03" w14:paraId="190545C0" w14:textId="77777777" w:rsidTr="00045899">
        <w:trPr>
          <w:divId w:val="739642069"/>
          <w:trHeight w:val="320"/>
          <w:jc w:val="center"/>
        </w:trPr>
        <w:tc>
          <w:tcPr>
            <w:tcW w:w="1447" w:type="dxa"/>
            <w:shd w:val="clear" w:color="000000" w:fill="FFFFFF"/>
            <w:vAlign w:val="center"/>
            <w:hideMark/>
          </w:tcPr>
          <w:p w14:paraId="06E75E4C"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417" w:type="dxa"/>
            <w:shd w:val="clear" w:color="000000" w:fill="FFFFFF"/>
            <w:vAlign w:val="center"/>
            <w:hideMark/>
          </w:tcPr>
          <w:p w14:paraId="75194D1E"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147" w:type="dxa"/>
            <w:shd w:val="clear" w:color="auto" w:fill="auto"/>
            <w:noWrap/>
            <w:vAlign w:val="bottom"/>
            <w:hideMark/>
          </w:tcPr>
          <w:p w14:paraId="66B06AFC"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49,0</w:t>
            </w:r>
          </w:p>
        </w:tc>
      </w:tr>
      <w:tr w:rsidR="00045899" w:rsidRPr="003D4E03" w14:paraId="44B56052" w14:textId="77777777" w:rsidTr="00045899">
        <w:trPr>
          <w:divId w:val="739642069"/>
          <w:trHeight w:val="320"/>
          <w:jc w:val="center"/>
        </w:trPr>
        <w:tc>
          <w:tcPr>
            <w:tcW w:w="1447" w:type="dxa"/>
            <w:shd w:val="clear" w:color="000000" w:fill="FFFFFF"/>
            <w:vAlign w:val="center"/>
            <w:hideMark/>
          </w:tcPr>
          <w:p w14:paraId="7A51A86B"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417" w:type="dxa"/>
            <w:shd w:val="clear" w:color="000000" w:fill="FFFFFF"/>
            <w:vAlign w:val="center"/>
            <w:hideMark/>
          </w:tcPr>
          <w:p w14:paraId="29B710A0"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147" w:type="dxa"/>
            <w:shd w:val="clear" w:color="auto" w:fill="auto"/>
            <w:noWrap/>
            <w:vAlign w:val="bottom"/>
            <w:hideMark/>
          </w:tcPr>
          <w:p w14:paraId="6F05986C"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40,1</w:t>
            </w:r>
          </w:p>
        </w:tc>
      </w:tr>
      <w:tr w:rsidR="00045899" w:rsidRPr="003D4E03" w14:paraId="6561A4D2" w14:textId="77777777" w:rsidTr="00045899">
        <w:trPr>
          <w:divId w:val="739642069"/>
          <w:trHeight w:val="320"/>
          <w:jc w:val="center"/>
        </w:trPr>
        <w:tc>
          <w:tcPr>
            <w:tcW w:w="1447" w:type="dxa"/>
            <w:shd w:val="clear" w:color="000000" w:fill="FCFCFC"/>
            <w:vAlign w:val="center"/>
            <w:hideMark/>
          </w:tcPr>
          <w:p w14:paraId="7D3CF1A4"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417" w:type="dxa"/>
            <w:shd w:val="clear" w:color="000000" w:fill="FCFCFC"/>
            <w:vAlign w:val="center"/>
            <w:hideMark/>
          </w:tcPr>
          <w:p w14:paraId="260F2833"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147" w:type="dxa"/>
            <w:shd w:val="clear" w:color="auto" w:fill="auto"/>
            <w:noWrap/>
            <w:vAlign w:val="bottom"/>
            <w:hideMark/>
          </w:tcPr>
          <w:p w14:paraId="2E85FDAD"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38,3</w:t>
            </w:r>
          </w:p>
        </w:tc>
      </w:tr>
      <w:tr w:rsidR="00045899" w:rsidRPr="003D4E03" w14:paraId="3FAA90E2" w14:textId="77777777" w:rsidTr="00045899">
        <w:trPr>
          <w:divId w:val="739642069"/>
          <w:trHeight w:val="320"/>
          <w:jc w:val="center"/>
        </w:trPr>
        <w:tc>
          <w:tcPr>
            <w:tcW w:w="1447" w:type="dxa"/>
            <w:shd w:val="clear" w:color="000000" w:fill="FFFFFF"/>
            <w:vAlign w:val="center"/>
            <w:hideMark/>
          </w:tcPr>
          <w:p w14:paraId="6DFCF75C"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417" w:type="dxa"/>
            <w:shd w:val="clear" w:color="000000" w:fill="FFFFFF"/>
            <w:vAlign w:val="center"/>
            <w:hideMark/>
          </w:tcPr>
          <w:p w14:paraId="1CAA73EB"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147" w:type="dxa"/>
            <w:shd w:val="clear" w:color="auto" w:fill="auto"/>
            <w:noWrap/>
            <w:vAlign w:val="bottom"/>
            <w:hideMark/>
          </w:tcPr>
          <w:p w14:paraId="522DBCA3"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37,5</w:t>
            </w:r>
          </w:p>
        </w:tc>
      </w:tr>
      <w:tr w:rsidR="00045899" w:rsidRPr="003D4E03" w14:paraId="3448996D" w14:textId="77777777" w:rsidTr="00045899">
        <w:trPr>
          <w:divId w:val="739642069"/>
          <w:trHeight w:val="320"/>
          <w:jc w:val="center"/>
        </w:trPr>
        <w:tc>
          <w:tcPr>
            <w:tcW w:w="1447" w:type="dxa"/>
            <w:shd w:val="clear" w:color="000000" w:fill="FCFCFC"/>
            <w:vAlign w:val="center"/>
            <w:hideMark/>
          </w:tcPr>
          <w:p w14:paraId="0D84F583"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417" w:type="dxa"/>
            <w:shd w:val="clear" w:color="000000" w:fill="FCFCFC"/>
            <w:vAlign w:val="center"/>
            <w:hideMark/>
          </w:tcPr>
          <w:p w14:paraId="40CB5A09"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147" w:type="dxa"/>
            <w:shd w:val="clear" w:color="auto" w:fill="auto"/>
            <w:noWrap/>
            <w:vAlign w:val="bottom"/>
            <w:hideMark/>
          </w:tcPr>
          <w:p w14:paraId="5449F4FE"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37,1</w:t>
            </w:r>
          </w:p>
        </w:tc>
      </w:tr>
      <w:tr w:rsidR="00045899" w:rsidRPr="003D4E03" w14:paraId="73BD0817" w14:textId="77777777" w:rsidTr="00045899">
        <w:trPr>
          <w:divId w:val="739642069"/>
          <w:trHeight w:val="320"/>
          <w:jc w:val="center"/>
        </w:trPr>
        <w:tc>
          <w:tcPr>
            <w:tcW w:w="1447" w:type="dxa"/>
            <w:shd w:val="clear" w:color="000000" w:fill="FFFFFF"/>
            <w:vAlign w:val="center"/>
            <w:hideMark/>
          </w:tcPr>
          <w:p w14:paraId="6032CCAD"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417" w:type="dxa"/>
            <w:shd w:val="clear" w:color="000000" w:fill="FFFFFF"/>
            <w:vAlign w:val="center"/>
            <w:hideMark/>
          </w:tcPr>
          <w:p w14:paraId="17E30023"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147" w:type="dxa"/>
            <w:shd w:val="clear" w:color="auto" w:fill="auto"/>
            <w:noWrap/>
            <w:vAlign w:val="bottom"/>
            <w:hideMark/>
          </w:tcPr>
          <w:p w14:paraId="7A88F8C8"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30,9</w:t>
            </w:r>
          </w:p>
        </w:tc>
      </w:tr>
      <w:tr w:rsidR="00045899" w:rsidRPr="003D4E03" w14:paraId="4654326E" w14:textId="77777777" w:rsidTr="00045899">
        <w:trPr>
          <w:divId w:val="739642069"/>
          <w:trHeight w:val="320"/>
          <w:jc w:val="center"/>
        </w:trPr>
        <w:tc>
          <w:tcPr>
            <w:tcW w:w="1447" w:type="dxa"/>
            <w:shd w:val="clear" w:color="000000" w:fill="FCFCFC"/>
            <w:vAlign w:val="center"/>
            <w:hideMark/>
          </w:tcPr>
          <w:p w14:paraId="35EC48E0"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417" w:type="dxa"/>
            <w:shd w:val="clear" w:color="000000" w:fill="FCFCFC"/>
            <w:vAlign w:val="center"/>
            <w:hideMark/>
          </w:tcPr>
          <w:p w14:paraId="44B49038"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147" w:type="dxa"/>
            <w:shd w:val="clear" w:color="auto" w:fill="auto"/>
            <w:noWrap/>
            <w:vAlign w:val="bottom"/>
            <w:hideMark/>
          </w:tcPr>
          <w:p w14:paraId="5E0D7BD3"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25,5</w:t>
            </w:r>
          </w:p>
        </w:tc>
      </w:tr>
      <w:tr w:rsidR="00045899" w:rsidRPr="003D4E03" w14:paraId="2D671271" w14:textId="77777777" w:rsidTr="00045899">
        <w:trPr>
          <w:divId w:val="739642069"/>
          <w:trHeight w:val="320"/>
          <w:jc w:val="center"/>
        </w:trPr>
        <w:tc>
          <w:tcPr>
            <w:tcW w:w="1447" w:type="dxa"/>
            <w:shd w:val="clear" w:color="000000" w:fill="FFFFFF"/>
            <w:vAlign w:val="center"/>
            <w:hideMark/>
          </w:tcPr>
          <w:p w14:paraId="271F8B91"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417" w:type="dxa"/>
            <w:shd w:val="clear" w:color="000000" w:fill="FFFFFF"/>
            <w:vAlign w:val="center"/>
            <w:hideMark/>
          </w:tcPr>
          <w:p w14:paraId="0039F8D8"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147" w:type="dxa"/>
            <w:shd w:val="clear" w:color="auto" w:fill="auto"/>
            <w:noWrap/>
            <w:vAlign w:val="bottom"/>
            <w:hideMark/>
          </w:tcPr>
          <w:p w14:paraId="4B0C2EAA"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20,4</w:t>
            </w:r>
          </w:p>
        </w:tc>
      </w:tr>
      <w:tr w:rsidR="00045899" w:rsidRPr="003D4E03" w14:paraId="054F2016" w14:textId="77777777" w:rsidTr="00045899">
        <w:trPr>
          <w:divId w:val="739642069"/>
          <w:trHeight w:val="320"/>
          <w:jc w:val="center"/>
        </w:trPr>
        <w:tc>
          <w:tcPr>
            <w:tcW w:w="1447" w:type="dxa"/>
            <w:shd w:val="clear" w:color="000000" w:fill="FCFCFC"/>
            <w:vAlign w:val="center"/>
            <w:hideMark/>
          </w:tcPr>
          <w:p w14:paraId="663B4361"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417" w:type="dxa"/>
            <w:shd w:val="clear" w:color="000000" w:fill="FCFCFC"/>
            <w:vAlign w:val="center"/>
            <w:hideMark/>
          </w:tcPr>
          <w:p w14:paraId="0A94C146"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147" w:type="dxa"/>
            <w:shd w:val="clear" w:color="auto" w:fill="auto"/>
            <w:noWrap/>
            <w:vAlign w:val="bottom"/>
            <w:hideMark/>
          </w:tcPr>
          <w:p w14:paraId="07C75687"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17,5</w:t>
            </w:r>
          </w:p>
        </w:tc>
      </w:tr>
      <w:tr w:rsidR="00045899" w:rsidRPr="003D4E03" w14:paraId="4FB58307" w14:textId="77777777" w:rsidTr="00045899">
        <w:trPr>
          <w:divId w:val="739642069"/>
          <w:trHeight w:val="320"/>
          <w:jc w:val="center"/>
        </w:trPr>
        <w:tc>
          <w:tcPr>
            <w:tcW w:w="1447" w:type="dxa"/>
            <w:shd w:val="clear" w:color="000000" w:fill="FFFFFF"/>
            <w:vAlign w:val="center"/>
            <w:hideMark/>
          </w:tcPr>
          <w:p w14:paraId="478E9175"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417" w:type="dxa"/>
            <w:shd w:val="clear" w:color="000000" w:fill="FFFFFF"/>
            <w:vAlign w:val="center"/>
            <w:hideMark/>
          </w:tcPr>
          <w:p w14:paraId="436F0873"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147" w:type="dxa"/>
            <w:shd w:val="clear" w:color="auto" w:fill="auto"/>
            <w:noWrap/>
            <w:vAlign w:val="bottom"/>
            <w:hideMark/>
          </w:tcPr>
          <w:p w14:paraId="15A4008B"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16,6</w:t>
            </w:r>
          </w:p>
        </w:tc>
      </w:tr>
      <w:tr w:rsidR="00045899" w:rsidRPr="003D4E03" w14:paraId="5B660518" w14:textId="77777777" w:rsidTr="00045899">
        <w:trPr>
          <w:divId w:val="739642069"/>
          <w:trHeight w:val="320"/>
          <w:jc w:val="center"/>
        </w:trPr>
        <w:tc>
          <w:tcPr>
            <w:tcW w:w="1447" w:type="dxa"/>
            <w:shd w:val="clear" w:color="000000" w:fill="FCFCFC"/>
            <w:vAlign w:val="center"/>
            <w:hideMark/>
          </w:tcPr>
          <w:p w14:paraId="017075AB"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417" w:type="dxa"/>
            <w:shd w:val="clear" w:color="000000" w:fill="FCFCFC"/>
            <w:vAlign w:val="center"/>
            <w:hideMark/>
          </w:tcPr>
          <w:p w14:paraId="525ED798"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147" w:type="dxa"/>
            <w:shd w:val="clear" w:color="auto" w:fill="auto"/>
            <w:noWrap/>
            <w:vAlign w:val="bottom"/>
            <w:hideMark/>
          </w:tcPr>
          <w:p w14:paraId="1B81BE16"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16,5</w:t>
            </w:r>
          </w:p>
        </w:tc>
      </w:tr>
      <w:tr w:rsidR="00045899" w:rsidRPr="003D4E03" w14:paraId="54ADD8D2" w14:textId="77777777" w:rsidTr="00045899">
        <w:trPr>
          <w:divId w:val="739642069"/>
          <w:trHeight w:val="320"/>
          <w:jc w:val="center"/>
        </w:trPr>
        <w:tc>
          <w:tcPr>
            <w:tcW w:w="1447" w:type="dxa"/>
            <w:shd w:val="clear" w:color="000000" w:fill="FFFFFF"/>
            <w:vAlign w:val="center"/>
            <w:hideMark/>
          </w:tcPr>
          <w:p w14:paraId="73DE3EE9"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417" w:type="dxa"/>
            <w:shd w:val="clear" w:color="000000" w:fill="FFFFFF"/>
            <w:vAlign w:val="center"/>
            <w:hideMark/>
          </w:tcPr>
          <w:p w14:paraId="30205EA4"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147" w:type="dxa"/>
            <w:shd w:val="clear" w:color="auto" w:fill="auto"/>
            <w:noWrap/>
            <w:vAlign w:val="bottom"/>
            <w:hideMark/>
          </w:tcPr>
          <w:p w14:paraId="64DB85EE"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16,1</w:t>
            </w:r>
          </w:p>
        </w:tc>
      </w:tr>
      <w:tr w:rsidR="00045899" w:rsidRPr="003D4E03" w14:paraId="72B8F7E7" w14:textId="77777777" w:rsidTr="00045899">
        <w:trPr>
          <w:divId w:val="739642069"/>
          <w:trHeight w:val="320"/>
          <w:jc w:val="center"/>
        </w:trPr>
        <w:tc>
          <w:tcPr>
            <w:tcW w:w="1447" w:type="dxa"/>
            <w:shd w:val="clear" w:color="000000" w:fill="FCFCFC"/>
            <w:vAlign w:val="center"/>
            <w:hideMark/>
          </w:tcPr>
          <w:p w14:paraId="2C63D691"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417" w:type="dxa"/>
            <w:shd w:val="clear" w:color="000000" w:fill="FCFCFC"/>
            <w:vAlign w:val="center"/>
            <w:hideMark/>
          </w:tcPr>
          <w:p w14:paraId="0D2B5032"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147" w:type="dxa"/>
            <w:shd w:val="clear" w:color="auto" w:fill="auto"/>
            <w:noWrap/>
            <w:vAlign w:val="bottom"/>
            <w:hideMark/>
          </w:tcPr>
          <w:p w14:paraId="51B047A2"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13,0</w:t>
            </w:r>
          </w:p>
        </w:tc>
      </w:tr>
      <w:tr w:rsidR="00045899" w:rsidRPr="003D4E03" w14:paraId="3D707C3D" w14:textId="77777777" w:rsidTr="00045899">
        <w:trPr>
          <w:divId w:val="739642069"/>
          <w:trHeight w:val="320"/>
          <w:jc w:val="center"/>
        </w:trPr>
        <w:tc>
          <w:tcPr>
            <w:tcW w:w="1447" w:type="dxa"/>
            <w:shd w:val="clear" w:color="000000" w:fill="FFFFFF"/>
            <w:vAlign w:val="center"/>
            <w:hideMark/>
          </w:tcPr>
          <w:p w14:paraId="3D0B41E5"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417" w:type="dxa"/>
            <w:shd w:val="clear" w:color="000000" w:fill="FFFFFF"/>
            <w:vAlign w:val="center"/>
            <w:hideMark/>
          </w:tcPr>
          <w:p w14:paraId="73EBB419"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147" w:type="dxa"/>
            <w:shd w:val="clear" w:color="auto" w:fill="auto"/>
            <w:noWrap/>
            <w:vAlign w:val="bottom"/>
            <w:hideMark/>
          </w:tcPr>
          <w:p w14:paraId="34690EFB"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12,9</w:t>
            </w:r>
          </w:p>
        </w:tc>
      </w:tr>
      <w:tr w:rsidR="00045899" w:rsidRPr="003D4E03" w14:paraId="78F867F1" w14:textId="77777777" w:rsidTr="00045899">
        <w:trPr>
          <w:divId w:val="739642069"/>
          <w:trHeight w:val="320"/>
          <w:jc w:val="center"/>
        </w:trPr>
        <w:tc>
          <w:tcPr>
            <w:tcW w:w="1447" w:type="dxa"/>
            <w:shd w:val="clear" w:color="000000" w:fill="FCFCFC"/>
            <w:vAlign w:val="center"/>
            <w:hideMark/>
          </w:tcPr>
          <w:p w14:paraId="1F5B0DD3"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417" w:type="dxa"/>
            <w:shd w:val="clear" w:color="000000" w:fill="FCFCFC"/>
            <w:vAlign w:val="center"/>
            <w:hideMark/>
          </w:tcPr>
          <w:p w14:paraId="032E0D15"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147" w:type="dxa"/>
            <w:shd w:val="clear" w:color="auto" w:fill="auto"/>
            <w:noWrap/>
            <w:vAlign w:val="bottom"/>
            <w:hideMark/>
          </w:tcPr>
          <w:p w14:paraId="18B87F4D"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12,4</w:t>
            </w:r>
          </w:p>
        </w:tc>
      </w:tr>
      <w:tr w:rsidR="00045899" w:rsidRPr="003D4E03" w14:paraId="5B6AEA91" w14:textId="77777777" w:rsidTr="00045899">
        <w:trPr>
          <w:divId w:val="739642069"/>
          <w:trHeight w:val="320"/>
          <w:jc w:val="center"/>
        </w:trPr>
        <w:tc>
          <w:tcPr>
            <w:tcW w:w="1447" w:type="dxa"/>
            <w:shd w:val="clear" w:color="000000" w:fill="FFFFFF"/>
            <w:vAlign w:val="center"/>
            <w:hideMark/>
          </w:tcPr>
          <w:p w14:paraId="6CB87784"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417" w:type="dxa"/>
            <w:shd w:val="clear" w:color="000000" w:fill="FFFFFF"/>
            <w:vAlign w:val="center"/>
            <w:hideMark/>
          </w:tcPr>
          <w:p w14:paraId="7BCE039A"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147" w:type="dxa"/>
            <w:shd w:val="clear" w:color="auto" w:fill="auto"/>
            <w:noWrap/>
            <w:vAlign w:val="bottom"/>
            <w:hideMark/>
          </w:tcPr>
          <w:p w14:paraId="296D2681"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9,8</w:t>
            </w:r>
          </w:p>
        </w:tc>
      </w:tr>
      <w:tr w:rsidR="00045899" w:rsidRPr="003D4E03" w14:paraId="5ACD725A" w14:textId="77777777" w:rsidTr="00045899">
        <w:trPr>
          <w:divId w:val="739642069"/>
          <w:trHeight w:val="320"/>
          <w:jc w:val="center"/>
        </w:trPr>
        <w:tc>
          <w:tcPr>
            <w:tcW w:w="1447" w:type="dxa"/>
            <w:shd w:val="clear" w:color="000000" w:fill="FCFCFC"/>
            <w:vAlign w:val="center"/>
            <w:hideMark/>
          </w:tcPr>
          <w:p w14:paraId="2FB5B65C"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ROMANTIC</w:t>
            </w:r>
          </w:p>
        </w:tc>
        <w:tc>
          <w:tcPr>
            <w:tcW w:w="1417" w:type="dxa"/>
            <w:shd w:val="clear" w:color="000000" w:fill="FCFCFC"/>
            <w:vAlign w:val="center"/>
            <w:hideMark/>
          </w:tcPr>
          <w:p w14:paraId="6921C0A9"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147" w:type="dxa"/>
            <w:shd w:val="clear" w:color="auto" w:fill="auto"/>
            <w:noWrap/>
            <w:vAlign w:val="bottom"/>
            <w:hideMark/>
          </w:tcPr>
          <w:p w14:paraId="4EE8FA0C"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8,9</w:t>
            </w:r>
          </w:p>
        </w:tc>
      </w:tr>
      <w:tr w:rsidR="00045899" w:rsidRPr="003D4E03" w14:paraId="504E568D" w14:textId="77777777" w:rsidTr="00045899">
        <w:trPr>
          <w:divId w:val="739642069"/>
          <w:trHeight w:val="320"/>
          <w:jc w:val="center"/>
        </w:trPr>
        <w:tc>
          <w:tcPr>
            <w:tcW w:w="1447" w:type="dxa"/>
            <w:shd w:val="clear" w:color="000000" w:fill="FFFFFF"/>
            <w:vAlign w:val="center"/>
            <w:hideMark/>
          </w:tcPr>
          <w:p w14:paraId="16A8D84A"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JAZZ</w:t>
            </w:r>
          </w:p>
        </w:tc>
        <w:tc>
          <w:tcPr>
            <w:tcW w:w="1417" w:type="dxa"/>
            <w:shd w:val="clear" w:color="000000" w:fill="FFFFFF"/>
            <w:vAlign w:val="center"/>
            <w:hideMark/>
          </w:tcPr>
          <w:p w14:paraId="667E5071"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147" w:type="dxa"/>
            <w:shd w:val="clear" w:color="auto" w:fill="auto"/>
            <w:noWrap/>
            <w:vAlign w:val="bottom"/>
            <w:hideMark/>
          </w:tcPr>
          <w:p w14:paraId="16E0FCC9"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8,6</w:t>
            </w:r>
          </w:p>
        </w:tc>
      </w:tr>
      <w:tr w:rsidR="00045899" w:rsidRPr="003D4E03" w14:paraId="711B6044" w14:textId="77777777" w:rsidTr="00045899">
        <w:trPr>
          <w:divId w:val="739642069"/>
          <w:trHeight w:val="320"/>
          <w:jc w:val="center"/>
        </w:trPr>
        <w:tc>
          <w:tcPr>
            <w:tcW w:w="1447" w:type="dxa"/>
            <w:shd w:val="clear" w:color="000000" w:fill="FCFCFC"/>
            <w:vAlign w:val="center"/>
            <w:hideMark/>
          </w:tcPr>
          <w:p w14:paraId="685B4D84"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417" w:type="dxa"/>
            <w:shd w:val="clear" w:color="000000" w:fill="FCFCFC"/>
            <w:vAlign w:val="center"/>
            <w:hideMark/>
          </w:tcPr>
          <w:p w14:paraId="11B9A92E"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147" w:type="dxa"/>
            <w:shd w:val="clear" w:color="auto" w:fill="auto"/>
            <w:noWrap/>
            <w:vAlign w:val="bottom"/>
            <w:hideMark/>
          </w:tcPr>
          <w:p w14:paraId="1A9C1697"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6,4</w:t>
            </w:r>
          </w:p>
        </w:tc>
      </w:tr>
      <w:tr w:rsidR="00045899" w:rsidRPr="003D4E03" w14:paraId="33BF33BA" w14:textId="77777777" w:rsidTr="00045899">
        <w:trPr>
          <w:divId w:val="739642069"/>
          <w:trHeight w:val="320"/>
          <w:jc w:val="center"/>
        </w:trPr>
        <w:tc>
          <w:tcPr>
            <w:tcW w:w="1447" w:type="dxa"/>
            <w:shd w:val="clear" w:color="000000" w:fill="FFFFFF"/>
            <w:vAlign w:val="center"/>
            <w:hideMark/>
          </w:tcPr>
          <w:p w14:paraId="4249007F"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417" w:type="dxa"/>
            <w:shd w:val="clear" w:color="000000" w:fill="FFFFFF"/>
            <w:vAlign w:val="center"/>
            <w:hideMark/>
          </w:tcPr>
          <w:p w14:paraId="05A4E248"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METAL</w:t>
            </w:r>
          </w:p>
        </w:tc>
        <w:tc>
          <w:tcPr>
            <w:tcW w:w="1147" w:type="dxa"/>
            <w:shd w:val="clear" w:color="auto" w:fill="auto"/>
            <w:noWrap/>
            <w:vAlign w:val="bottom"/>
            <w:hideMark/>
          </w:tcPr>
          <w:p w14:paraId="218984FA"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4,8</w:t>
            </w:r>
          </w:p>
        </w:tc>
      </w:tr>
      <w:tr w:rsidR="00045899" w:rsidRPr="003D4E03" w14:paraId="3BBD3A47" w14:textId="77777777" w:rsidTr="00045899">
        <w:trPr>
          <w:divId w:val="739642069"/>
          <w:trHeight w:val="320"/>
          <w:jc w:val="center"/>
        </w:trPr>
        <w:tc>
          <w:tcPr>
            <w:tcW w:w="1447" w:type="dxa"/>
            <w:shd w:val="clear" w:color="000000" w:fill="FCFCFC"/>
            <w:vAlign w:val="center"/>
            <w:hideMark/>
          </w:tcPr>
          <w:p w14:paraId="4930364B"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ELECTRONIC</w:t>
            </w:r>
          </w:p>
        </w:tc>
        <w:tc>
          <w:tcPr>
            <w:tcW w:w="1417" w:type="dxa"/>
            <w:shd w:val="clear" w:color="000000" w:fill="FCFCFC"/>
            <w:vAlign w:val="center"/>
            <w:hideMark/>
          </w:tcPr>
          <w:p w14:paraId="599FBF46"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CLASSICAL</w:t>
            </w:r>
          </w:p>
        </w:tc>
        <w:tc>
          <w:tcPr>
            <w:tcW w:w="1147" w:type="dxa"/>
            <w:shd w:val="clear" w:color="auto" w:fill="auto"/>
            <w:noWrap/>
            <w:vAlign w:val="bottom"/>
            <w:hideMark/>
          </w:tcPr>
          <w:p w14:paraId="6079CD13" w14:textId="77777777" w:rsidR="00045899" w:rsidRPr="003D4E03" w:rsidRDefault="00045899" w:rsidP="00045899">
            <w:pPr>
              <w:rPr>
                <w:rFonts w:ascii="Arial" w:eastAsia="Times New Roman" w:hAnsi="Arial" w:cs="Arial"/>
                <w:color w:val="000000"/>
                <w:sz w:val="18"/>
                <w:szCs w:val="18"/>
                <w:lang w:val="en-US"/>
              </w:rPr>
            </w:pPr>
            <w:r w:rsidRPr="003D4E03">
              <w:rPr>
                <w:rFonts w:ascii="Arial" w:eastAsia="Times New Roman" w:hAnsi="Arial" w:cs="Arial"/>
                <w:color w:val="000000"/>
                <w:sz w:val="18"/>
                <w:szCs w:val="18"/>
                <w:lang w:val="en-US"/>
              </w:rPr>
              <w:t>4,7</w:t>
            </w:r>
          </w:p>
        </w:tc>
      </w:tr>
    </w:tbl>
    <w:p w14:paraId="7ED7D4E7" w14:textId="4E2E2F38" w:rsidR="00045899" w:rsidRPr="003D4E03" w:rsidRDefault="00045899" w:rsidP="00045899">
      <w:pPr>
        <w:pStyle w:val="NormalWeb"/>
        <w:spacing w:line="360" w:lineRule="auto"/>
        <w:jc w:val="center"/>
        <w:divId w:val="739642069"/>
        <w:rPr>
          <w:rFonts w:ascii="Arial" w:hAnsi="Arial" w:cs="Arial"/>
          <w:sz w:val="16"/>
          <w:szCs w:val="16"/>
          <w:lang w:val="en-US"/>
        </w:rPr>
      </w:pPr>
      <w:r w:rsidRPr="003D4E03">
        <w:rPr>
          <w:rFonts w:ascii="Arial" w:hAnsi="Arial" w:cs="Arial"/>
          <w:i/>
          <w:sz w:val="16"/>
          <w:szCs w:val="16"/>
          <w:lang w:val="en-US"/>
        </w:rPr>
        <w:t>Table 10.</w:t>
      </w:r>
      <w:r w:rsidRPr="003D4E03">
        <w:rPr>
          <w:rFonts w:ascii="Arial" w:hAnsi="Arial" w:cs="Arial"/>
          <w:sz w:val="16"/>
          <w:szCs w:val="16"/>
          <w:lang w:val="en-US"/>
        </w:rPr>
        <w:t xml:space="preserve"> Distances between genres of the queries and the songs.</w:t>
      </w:r>
    </w:p>
    <w:p w14:paraId="49FB3AF0" w14:textId="77777777" w:rsidR="00045899" w:rsidRPr="003D4E03" w:rsidRDefault="00045899" w:rsidP="00045899">
      <w:pPr>
        <w:pStyle w:val="NormalWeb"/>
        <w:spacing w:line="360" w:lineRule="auto"/>
        <w:jc w:val="center"/>
        <w:divId w:val="739642069"/>
        <w:rPr>
          <w:rFonts w:ascii="Arial" w:hAnsi="Arial" w:cs="Arial"/>
          <w:sz w:val="16"/>
          <w:szCs w:val="16"/>
          <w:lang w:val="en-US"/>
        </w:rPr>
      </w:pPr>
    </w:p>
    <w:p w14:paraId="2C89A043" w14:textId="77777777" w:rsidR="00045899" w:rsidRPr="003D4E03" w:rsidRDefault="009E58E5" w:rsidP="00045899">
      <w:pPr>
        <w:pStyle w:val="NormalWeb"/>
        <w:spacing w:line="360" w:lineRule="auto"/>
        <w:jc w:val="center"/>
        <w:divId w:val="739642069"/>
        <w:rPr>
          <w:rFonts w:ascii="Arial" w:hAnsi="Arial" w:cs="Arial"/>
          <w:i/>
          <w:sz w:val="24"/>
          <w:szCs w:val="24"/>
          <w:lang w:val="en-US"/>
        </w:rPr>
      </w:pPr>
      <w:r>
        <w:rPr>
          <w:rFonts w:ascii="Arial" w:hAnsi="Arial" w:cs="Arial"/>
          <w:i/>
          <w:sz w:val="24"/>
          <w:szCs w:val="24"/>
          <w:lang w:val="en-US"/>
        </w:rPr>
        <w:pict w14:anchorId="7BE2E430">
          <v:shape id="_x0000_i1030" type="#_x0000_t75" style="width:481pt;height:78pt">
            <v:imagedata r:id="rId53" o:title=""/>
          </v:shape>
        </w:pict>
      </w:r>
    </w:p>
    <w:p w14:paraId="33A4BCF8" w14:textId="2930A4DC" w:rsidR="00045899" w:rsidRPr="003D4E03" w:rsidRDefault="00045899" w:rsidP="00045899">
      <w:pPr>
        <w:pStyle w:val="NormalWeb"/>
        <w:spacing w:line="360" w:lineRule="auto"/>
        <w:jc w:val="center"/>
        <w:divId w:val="739642069"/>
        <w:rPr>
          <w:rFonts w:ascii="Arial" w:hAnsi="Arial" w:cs="Arial"/>
          <w:sz w:val="16"/>
          <w:szCs w:val="16"/>
          <w:lang w:val="en-US"/>
        </w:rPr>
      </w:pPr>
      <w:r w:rsidRPr="003D4E03">
        <w:rPr>
          <w:rFonts w:ascii="Arial" w:hAnsi="Arial" w:cs="Arial"/>
          <w:i/>
          <w:sz w:val="16"/>
          <w:szCs w:val="16"/>
          <w:lang w:val="en-US"/>
        </w:rPr>
        <w:t xml:space="preserve"> Table 11.</w:t>
      </w:r>
      <w:r w:rsidRPr="003D4E03">
        <w:rPr>
          <w:rFonts w:ascii="Arial" w:hAnsi="Arial" w:cs="Arial"/>
          <w:sz w:val="16"/>
          <w:szCs w:val="16"/>
          <w:lang w:val="en-US"/>
        </w:rPr>
        <w:t xml:space="preserve"> Implementation </w:t>
      </w:r>
      <w:r w:rsidR="00B427AD" w:rsidRPr="003D4E03">
        <w:rPr>
          <w:rFonts w:ascii="Arial" w:hAnsi="Arial" w:cs="Arial"/>
          <w:sz w:val="16"/>
          <w:szCs w:val="16"/>
          <w:lang w:val="en-US"/>
        </w:rPr>
        <w:t xml:space="preserve">new </w:t>
      </w:r>
      <w:r w:rsidR="00384EC6" w:rsidRPr="003D4E03">
        <w:rPr>
          <w:rFonts w:ascii="Arial" w:hAnsi="Arial" w:cs="Arial"/>
          <w:sz w:val="16"/>
          <w:szCs w:val="16"/>
          <w:lang w:val="en-US"/>
        </w:rPr>
        <w:t>attributes</w:t>
      </w:r>
      <w:r w:rsidRPr="003D4E03">
        <w:rPr>
          <w:rFonts w:ascii="Arial" w:hAnsi="Arial" w:cs="Arial"/>
          <w:sz w:val="16"/>
          <w:szCs w:val="16"/>
          <w:lang w:val="en-US"/>
        </w:rPr>
        <w:t xml:space="preserve"> into a Logistic Regression Model. Columns Ant. R</w:t>
      </w:r>
      <w:r w:rsidRPr="003D4E03">
        <w:rPr>
          <w:rFonts w:ascii="Arial" w:hAnsi="Arial" w:cs="Arial"/>
          <w:sz w:val="16"/>
          <w:szCs w:val="16"/>
          <w:vertAlign w:val="superscript"/>
          <w:lang w:val="en-US"/>
        </w:rPr>
        <w:t>2</w:t>
      </w:r>
      <w:r w:rsidRPr="003D4E03">
        <w:rPr>
          <w:rFonts w:ascii="Arial" w:hAnsi="Arial" w:cs="Arial"/>
          <w:sz w:val="16"/>
          <w:szCs w:val="16"/>
          <w:lang w:val="en-US"/>
        </w:rPr>
        <w:t>, Ant. RMSE and Ant. Var represent the values obtained from (Urbano, 2013).</w:t>
      </w:r>
    </w:p>
    <w:p w14:paraId="7E3F2CFC" w14:textId="1EB22792" w:rsidR="00635A0D" w:rsidRPr="003D4E03" w:rsidRDefault="00635A0D" w:rsidP="00B427AD">
      <w:pPr>
        <w:pStyle w:val="NormalWeb"/>
        <w:spacing w:line="360" w:lineRule="auto"/>
        <w:jc w:val="both"/>
        <w:divId w:val="739642069"/>
        <w:rPr>
          <w:rFonts w:ascii="Arial" w:hAnsi="Arial" w:cs="Arial"/>
          <w:sz w:val="24"/>
          <w:szCs w:val="24"/>
          <w:lang w:val="en-US"/>
        </w:rPr>
      </w:pPr>
    </w:p>
    <w:p w14:paraId="695776E2" w14:textId="17EEC58C" w:rsidR="00B427AD" w:rsidRPr="003D4E03" w:rsidRDefault="00B427AD" w:rsidP="00B427AD">
      <w:pPr>
        <w:pStyle w:val="NormalWeb"/>
        <w:spacing w:line="360" w:lineRule="auto"/>
        <w:jc w:val="both"/>
        <w:divId w:val="739642069"/>
        <w:rPr>
          <w:rFonts w:ascii="Arial" w:hAnsi="Arial" w:cs="Arial"/>
          <w:sz w:val="24"/>
          <w:szCs w:val="24"/>
          <w:lang w:val="en-US"/>
        </w:rPr>
      </w:pPr>
      <w:r w:rsidRPr="003D4E03">
        <w:rPr>
          <w:rFonts w:ascii="Arial" w:hAnsi="Arial" w:cs="Arial"/>
          <w:sz w:val="24"/>
          <w:szCs w:val="24"/>
          <w:lang w:val="en-US"/>
        </w:rPr>
        <w:t xml:space="preserve">Table 11 presents a </w:t>
      </w:r>
      <w:r w:rsidR="00B41A0A" w:rsidRPr="003D4E03">
        <w:rPr>
          <w:rFonts w:ascii="Arial" w:hAnsi="Arial" w:cs="Arial"/>
          <w:sz w:val="24"/>
          <w:szCs w:val="24"/>
          <w:lang w:val="en-US"/>
        </w:rPr>
        <w:t>significant improvement</w:t>
      </w:r>
      <w:r w:rsidRPr="003D4E03">
        <w:rPr>
          <w:rFonts w:ascii="Arial" w:hAnsi="Arial" w:cs="Arial"/>
          <w:sz w:val="24"/>
          <w:szCs w:val="24"/>
          <w:lang w:val="en-US"/>
        </w:rPr>
        <w:t xml:space="preserve"> of 7,53% for the Broad scale and of a  4% for the Fine </w:t>
      </w:r>
      <w:r w:rsidR="00476CAF" w:rsidRPr="003D4E03">
        <w:rPr>
          <w:rFonts w:ascii="Arial" w:hAnsi="Arial" w:cs="Arial"/>
          <w:sz w:val="24"/>
          <w:szCs w:val="24"/>
          <w:lang w:val="en-US"/>
        </w:rPr>
        <w:t>scale for</w:t>
      </w:r>
      <w:r w:rsidRPr="003D4E03">
        <w:rPr>
          <w:rFonts w:ascii="Arial" w:hAnsi="Arial" w:cs="Arial"/>
          <w:sz w:val="24"/>
          <w:szCs w:val="24"/>
          <w:lang w:val="en-US"/>
        </w:rPr>
        <w:t xml:space="preserve"> M</w:t>
      </w:r>
      <w:r w:rsidRPr="003D4E03">
        <w:rPr>
          <w:rFonts w:ascii="Arial" w:hAnsi="Arial" w:cs="Arial"/>
          <w:sz w:val="24"/>
          <w:szCs w:val="24"/>
          <w:vertAlign w:val="subscript"/>
          <w:lang w:val="en-US"/>
        </w:rPr>
        <w:t>out</w:t>
      </w:r>
      <w:r w:rsidRPr="003D4E03">
        <w:rPr>
          <w:rFonts w:ascii="Arial" w:hAnsi="Arial" w:cs="Arial"/>
          <w:sz w:val="24"/>
          <w:szCs w:val="24"/>
          <w:lang w:val="en-US"/>
        </w:rPr>
        <w:t xml:space="preserve">; </w:t>
      </w:r>
    </w:p>
    <w:p w14:paraId="2258D8CB" w14:textId="772238EE" w:rsidR="005568B6" w:rsidRPr="003D4E03" w:rsidRDefault="00980B8F" w:rsidP="00980B8F">
      <w:pPr>
        <w:pStyle w:val="NormalWeb"/>
        <w:spacing w:line="360" w:lineRule="auto"/>
        <w:jc w:val="both"/>
        <w:divId w:val="739642069"/>
        <w:rPr>
          <w:rFonts w:ascii="Arial" w:hAnsi="Arial" w:cs="Arial"/>
          <w:sz w:val="24"/>
          <w:szCs w:val="24"/>
          <w:lang w:val="en-US"/>
        </w:rPr>
      </w:pPr>
      <w:r w:rsidRPr="003D4E03">
        <w:rPr>
          <w:rFonts w:ascii="Arial" w:hAnsi="Arial" w:cs="Arial"/>
          <w:sz w:val="24"/>
          <w:szCs w:val="24"/>
          <w:lang w:val="en-US"/>
        </w:rPr>
        <w:t xml:space="preserve">These results proved that adding new attributes as independent </w:t>
      </w:r>
      <w:r w:rsidR="00805BD8" w:rsidRPr="003D4E03">
        <w:rPr>
          <w:rFonts w:ascii="Arial" w:hAnsi="Arial" w:cs="Arial"/>
          <w:sz w:val="24"/>
          <w:szCs w:val="24"/>
          <w:lang w:val="en-US"/>
        </w:rPr>
        <w:t>variables are</w:t>
      </w:r>
      <w:r w:rsidRPr="003D4E03">
        <w:rPr>
          <w:rFonts w:ascii="Arial" w:hAnsi="Arial" w:cs="Arial"/>
          <w:sz w:val="24"/>
          <w:szCs w:val="24"/>
          <w:lang w:val="en-US"/>
        </w:rPr>
        <w:t xml:space="preserve"> an optimal path to follow with the aim </w:t>
      </w:r>
      <w:r w:rsidR="00CC051A" w:rsidRPr="003D4E03">
        <w:rPr>
          <w:rFonts w:ascii="Arial" w:hAnsi="Arial" w:cs="Arial"/>
          <w:sz w:val="24"/>
          <w:szCs w:val="24"/>
          <w:lang w:val="en-US"/>
        </w:rPr>
        <w:t>of improving the</w:t>
      </w:r>
      <w:r w:rsidRPr="003D4E03">
        <w:rPr>
          <w:rFonts w:ascii="Arial" w:hAnsi="Arial" w:cs="Arial"/>
          <w:sz w:val="24"/>
          <w:szCs w:val="24"/>
          <w:lang w:val="en-US"/>
        </w:rPr>
        <w:t xml:space="preserve"> estimation of relevance; consequently in order to obtain even better results, new approaches will be considered.  </w:t>
      </w:r>
      <w:r w:rsidR="00FD16FB" w:rsidRPr="003D4E03">
        <w:rPr>
          <w:rFonts w:ascii="Arial" w:hAnsi="Arial" w:cs="Arial"/>
          <w:sz w:val="24"/>
          <w:szCs w:val="24"/>
          <w:lang w:val="en-US"/>
        </w:rPr>
        <w:t xml:space="preserve">They will be studied for future work.  </w:t>
      </w:r>
      <w:r w:rsidRPr="003D4E03">
        <w:rPr>
          <w:rFonts w:ascii="Arial" w:hAnsi="Arial" w:cs="Arial"/>
          <w:sz w:val="24"/>
          <w:szCs w:val="24"/>
          <w:lang w:val="en-US"/>
        </w:rPr>
        <w:t xml:space="preserve">For instance, looking for </w:t>
      </w:r>
      <w:r w:rsidR="00805BD8" w:rsidRPr="003D4E03">
        <w:rPr>
          <w:rFonts w:ascii="Arial" w:hAnsi="Arial" w:cs="Arial"/>
          <w:sz w:val="24"/>
          <w:szCs w:val="24"/>
          <w:lang w:val="en-US"/>
        </w:rPr>
        <w:t xml:space="preserve">meaningful metadata into musical </w:t>
      </w:r>
      <w:r w:rsidR="00CC051A" w:rsidRPr="003D4E03">
        <w:rPr>
          <w:rFonts w:ascii="Arial" w:hAnsi="Arial" w:cs="Arial"/>
          <w:sz w:val="24"/>
          <w:szCs w:val="24"/>
          <w:lang w:val="en-US"/>
        </w:rPr>
        <w:t xml:space="preserve">databases </w:t>
      </w:r>
      <w:r w:rsidR="00476CAF" w:rsidRPr="003D4E03">
        <w:rPr>
          <w:rFonts w:ascii="Arial" w:hAnsi="Arial" w:cs="Arial"/>
          <w:sz w:val="24"/>
          <w:szCs w:val="24"/>
          <w:lang w:val="en-US"/>
        </w:rPr>
        <w:t>like Lastfm</w:t>
      </w:r>
      <w:r w:rsidR="00805BD8" w:rsidRPr="003D4E03">
        <w:rPr>
          <w:rFonts w:ascii="Arial" w:hAnsi="Arial" w:cs="Arial"/>
          <w:sz w:val="24"/>
          <w:szCs w:val="24"/>
          <w:lang w:val="en-US"/>
        </w:rPr>
        <w:t xml:space="preserve"> or using </w:t>
      </w:r>
      <w:r w:rsidR="00CC051A" w:rsidRPr="003D4E03">
        <w:rPr>
          <w:rFonts w:ascii="Arial" w:hAnsi="Arial" w:cs="Arial"/>
          <w:sz w:val="24"/>
          <w:szCs w:val="24"/>
          <w:lang w:val="en-US"/>
        </w:rPr>
        <w:t xml:space="preserve">an automatic clustering method like </w:t>
      </w:r>
      <w:r w:rsidR="00805BD8" w:rsidRPr="003D4E03">
        <w:rPr>
          <w:rFonts w:ascii="Arial" w:hAnsi="Arial" w:cs="Arial"/>
          <w:sz w:val="24"/>
          <w:szCs w:val="24"/>
          <w:lang w:val="en-US"/>
        </w:rPr>
        <w:t>machine learning in order to get a better clustering of genres.</w:t>
      </w:r>
      <w:r w:rsidR="00CC051A" w:rsidRPr="003D4E03">
        <w:rPr>
          <w:rFonts w:ascii="Arial" w:hAnsi="Arial" w:cs="Arial"/>
          <w:sz w:val="24"/>
          <w:szCs w:val="24"/>
          <w:lang w:val="en-US"/>
        </w:rPr>
        <w:t xml:space="preserve">  All the</w:t>
      </w:r>
      <w:r w:rsidR="001323BC" w:rsidRPr="003D4E03">
        <w:rPr>
          <w:rFonts w:ascii="Arial" w:hAnsi="Arial" w:cs="Arial"/>
          <w:sz w:val="24"/>
          <w:szCs w:val="24"/>
          <w:lang w:val="en-US"/>
        </w:rPr>
        <w:t>s</w:t>
      </w:r>
      <w:r w:rsidR="00CC051A" w:rsidRPr="003D4E03">
        <w:rPr>
          <w:rFonts w:ascii="Arial" w:hAnsi="Arial" w:cs="Arial"/>
          <w:sz w:val="24"/>
          <w:szCs w:val="24"/>
          <w:lang w:val="en-US"/>
        </w:rPr>
        <w:t>e</w:t>
      </w:r>
      <w:r w:rsidR="001323BC" w:rsidRPr="003D4E03">
        <w:rPr>
          <w:rFonts w:ascii="Arial" w:hAnsi="Arial" w:cs="Arial"/>
          <w:sz w:val="24"/>
          <w:szCs w:val="24"/>
          <w:lang w:val="en-US"/>
        </w:rPr>
        <w:t xml:space="preserve"> efforts are </w:t>
      </w:r>
      <w:r w:rsidR="00186FBE" w:rsidRPr="003D4E03">
        <w:rPr>
          <w:rFonts w:ascii="Arial" w:hAnsi="Arial" w:cs="Arial"/>
          <w:sz w:val="24"/>
          <w:szCs w:val="24"/>
          <w:lang w:val="en-US"/>
        </w:rPr>
        <w:t>intended</w:t>
      </w:r>
      <w:r w:rsidR="001323BC" w:rsidRPr="003D4E03">
        <w:rPr>
          <w:rFonts w:ascii="Arial" w:hAnsi="Arial" w:cs="Arial"/>
          <w:sz w:val="24"/>
          <w:szCs w:val="24"/>
          <w:lang w:val="en-US"/>
        </w:rPr>
        <w:t xml:space="preserve"> to obtain good predictions of relevance judgments that in the end will produce the reduction of human effort and associated cost of running evaluation and experiments in Audio Music Similarity.</w:t>
      </w:r>
    </w:p>
    <w:p w14:paraId="4581AF80" w14:textId="77777777" w:rsidR="005568B6" w:rsidRPr="003D4E03" w:rsidRDefault="005568B6" w:rsidP="003B14B7">
      <w:pPr>
        <w:pStyle w:val="NormalWeb"/>
        <w:spacing w:line="360" w:lineRule="auto"/>
        <w:ind w:left="720"/>
        <w:jc w:val="both"/>
        <w:divId w:val="739642069"/>
        <w:rPr>
          <w:rFonts w:ascii="Arial" w:hAnsi="Arial" w:cs="Arial"/>
          <w:sz w:val="24"/>
          <w:szCs w:val="24"/>
          <w:lang w:val="en-US"/>
        </w:rPr>
      </w:pPr>
    </w:p>
    <w:p w14:paraId="1B368D7B" w14:textId="77777777" w:rsidR="005568B6" w:rsidRPr="003D4E03" w:rsidRDefault="005568B6" w:rsidP="003B14B7">
      <w:pPr>
        <w:pStyle w:val="NormalWeb"/>
        <w:spacing w:line="360" w:lineRule="auto"/>
        <w:ind w:left="720"/>
        <w:jc w:val="both"/>
        <w:divId w:val="739642069"/>
        <w:rPr>
          <w:rFonts w:ascii="Arial" w:hAnsi="Arial" w:cs="Arial"/>
          <w:sz w:val="22"/>
          <w:szCs w:val="22"/>
          <w:lang w:val="en-US"/>
        </w:rPr>
      </w:pPr>
    </w:p>
    <w:p w14:paraId="16DE6235" w14:textId="77777777" w:rsidR="005568B6" w:rsidRPr="003D4E03" w:rsidRDefault="005568B6" w:rsidP="003B14B7">
      <w:pPr>
        <w:pStyle w:val="NormalWeb"/>
        <w:spacing w:line="360" w:lineRule="auto"/>
        <w:ind w:left="720"/>
        <w:jc w:val="both"/>
        <w:divId w:val="739642069"/>
        <w:rPr>
          <w:rFonts w:ascii="Arial" w:hAnsi="Arial" w:cs="Arial"/>
          <w:sz w:val="22"/>
          <w:szCs w:val="22"/>
          <w:lang w:val="en-US"/>
        </w:rPr>
      </w:pPr>
    </w:p>
    <w:p w14:paraId="6C6A3968" w14:textId="77777777" w:rsidR="005568B6" w:rsidRPr="003D4E03" w:rsidRDefault="005568B6" w:rsidP="003B14B7">
      <w:pPr>
        <w:pStyle w:val="NormalWeb"/>
        <w:spacing w:line="360" w:lineRule="auto"/>
        <w:ind w:left="720"/>
        <w:jc w:val="both"/>
        <w:divId w:val="739642069"/>
        <w:rPr>
          <w:rFonts w:ascii="Arial" w:hAnsi="Arial" w:cs="Arial"/>
          <w:sz w:val="22"/>
          <w:szCs w:val="22"/>
          <w:lang w:val="en-US"/>
        </w:rPr>
      </w:pPr>
    </w:p>
    <w:p w14:paraId="41B800E6" w14:textId="77777777" w:rsidR="000D56DC" w:rsidRPr="003D4E03" w:rsidRDefault="000D56DC" w:rsidP="003B14B7">
      <w:pPr>
        <w:pStyle w:val="NormalWeb"/>
        <w:spacing w:line="360" w:lineRule="auto"/>
        <w:ind w:left="720"/>
        <w:jc w:val="both"/>
        <w:divId w:val="739642069"/>
        <w:rPr>
          <w:rFonts w:ascii="Arial" w:hAnsi="Arial" w:cs="Arial"/>
          <w:sz w:val="22"/>
          <w:szCs w:val="22"/>
          <w:lang w:val="en-US"/>
        </w:rPr>
      </w:pPr>
    </w:p>
    <w:p w14:paraId="12E3EFD3" w14:textId="77777777" w:rsidR="00005C69" w:rsidRPr="003D4E03" w:rsidRDefault="00005C69" w:rsidP="001573FA">
      <w:pPr>
        <w:pStyle w:val="NormalWeb"/>
        <w:spacing w:line="360" w:lineRule="auto"/>
        <w:ind w:left="284" w:hanging="55"/>
        <w:jc w:val="both"/>
        <w:divId w:val="739642069"/>
        <w:rPr>
          <w:rFonts w:ascii="Arial" w:hAnsi="Arial" w:cs="Arial"/>
          <w:sz w:val="22"/>
          <w:szCs w:val="22"/>
          <w:lang w:val="en-US"/>
        </w:rPr>
      </w:pPr>
    </w:p>
    <w:p w14:paraId="4D741B16" w14:textId="77777777" w:rsidR="00005C69" w:rsidRPr="003D4E03" w:rsidRDefault="00005C69" w:rsidP="001573FA">
      <w:pPr>
        <w:pStyle w:val="NormalWeb"/>
        <w:spacing w:line="360" w:lineRule="auto"/>
        <w:ind w:left="284" w:hanging="55"/>
        <w:jc w:val="both"/>
        <w:divId w:val="739642069"/>
        <w:rPr>
          <w:rFonts w:ascii="Arial" w:hAnsi="Arial" w:cs="Arial"/>
          <w:sz w:val="22"/>
          <w:szCs w:val="22"/>
          <w:lang w:val="en-US"/>
        </w:rPr>
      </w:pPr>
    </w:p>
    <w:p w14:paraId="03EF09BB" w14:textId="77777777" w:rsidR="00DC1D58" w:rsidRPr="003D4E03" w:rsidRDefault="00DC1D58" w:rsidP="001573FA">
      <w:pPr>
        <w:pStyle w:val="NormalWeb"/>
        <w:spacing w:line="360" w:lineRule="auto"/>
        <w:ind w:left="284" w:hanging="55"/>
        <w:jc w:val="both"/>
        <w:divId w:val="739642069"/>
        <w:rPr>
          <w:rFonts w:ascii="Arial" w:hAnsi="Arial" w:cs="Arial"/>
          <w:sz w:val="22"/>
          <w:szCs w:val="22"/>
          <w:lang w:val="en-US"/>
        </w:rPr>
      </w:pPr>
    </w:p>
    <w:p w14:paraId="0E0E3069" w14:textId="77777777" w:rsidR="00E62DB0" w:rsidRPr="003D4E03" w:rsidRDefault="00E62DB0" w:rsidP="001573FA">
      <w:pPr>
        <w:pStyle w:val="NormalWeb"/>
        <w:spacing w:line="360" w:lineRule="auto"/>
        <w:ind w:left="284" w:hanging="55"/>
        <w:jc w:val="both"/>
        <w:divId w:val="739642069"/>
        <w:rPr>
          <w:rFonts w:ascii="Arial" w:hAnsi="Arial" w:cs="Arial"/>
          <w:sz w:val="22"/>
          <w:szCs w:val="22"/>
          <w:lang w:val="en-US"/>
        </w:rPr>
      </w:pPr>
    </w:p>
    <w:p w14:paraId="5163E4F0" w14:textId="77777777" w:rsidR="00E62DB0" w:rsidRPr="003D4E03" w:rsidRDefault="00E62DB0" w:rsidP="001573FA">
      <w:pPr>
        <w:pStyle w:val="NormalWeb"/>
        <w:spacing w:line="360" w:lineRule="auto"/>
        <w:ind w:left="284" w:hanging="55"/>
        <w:jc w:val="both"/>
        <w:divId w:val="739642069"/>
        <w:rPr>
          <w:rFonts w:ascii="Arial" w:hAnsi="Arial" w:cs="Arial"/>
          <w:sz w:val="22"/>
          <w:szCs w:val="22"/>
          <w:lang w:val="en-US"/>
        </w:rPr>
      </w:pPr>
    </w:p>
    <w:p w14:paraId="0052BF41" w14:textId="77777777" w:rsidR="00E62DB0" w:rsidRPr="003D4E03" w:rsidRDefault="00E62DB0" w:rsidP="00A5379D">
      <w:pPr>
        <w:pStyle w:val="NormalWeb"/>
        <w:spacing w:line="360" w:lineRule="auto"/>
        <w:jc w:val="both"/>
        <w:divId w:val="739642069"/>
        <w:rPr>
          <w:rFonts w:ascii="Arial" w:hAnsi="Arial" w:cs="Arial"/>
          <w:sz w:val="22"/>
          <w:szCs w:val="22"/>
          <w:lang w:val="en-US"/>
        </w:rPr>
      </w:pPr>
    </w:p>
    <w:p w14:paraId="27EF5C39" w14:textId="77777777" w:rsidR="001573FA" w:rsidRPr="003D4E03" w:rsidRDefault="001573FA" w:rsidP="001573FA">
      <w:pPr>
        <w:pStyle w:val="NormalWeb"/>
        <w:spacing w:line="360" w:lineRule="auto"/>
        <w:ind w:left="480" w:hanging="480"/>
        <w:jc w:val="both"/>
        <w:divId w:val="739642069"/>
        <w:rPr>
          <w:rFonts w:ascii="Arial" w:hAnsi="Arial" w:cs="Arial"/>
          <w:sz w:val="22"/>
          <w:szCs w:val="22"/>
          <w:lang w:val="en-US"/>
        </w:rPr>
      </w:pPr>
    </w:p>
    <w:p w14:paraId="24B1B3ED" w14:textId="77777777" w:rsidR="001573FA" w:rsidRPr="003D4E03" w:rsidRDefault="001573FA" w:rsidP="001573FA">
      <w:pPr>
        <w:pStyle w:val="NormalWeb"/>
        <w:spacing w:line="360" w:lineRule="auto"/>
        <w:ind w:left="480" w:hanging="480"/>
        <w:jc w:val="both"/>
        <w:divId w:val="739642069"/>
        <w:rPr>
          <w:rFonts w:ascii="Arial" w:hAnsi="Arial" w:cs="Arial"/>
          <w:sz w:val="22"/>
          <w:szCs w:val="22"/>
          <w:lang w:val="en-US"/>
        </w:rPr>
      </w:pPr>
    </w:p>
    <w:p w14:paraId="675F9F4F" w14:textId="2E32C00D" w:rsidR="002D55D2" w:rsidRPr="003D4E03" w:rsidRDefault="002D55D2" w:rsidP="00FD16FB">
      <w:pPr>
        <w:spacing w:line="360" w:lineRule="auto"/>
        <w:jc w:val="both"/>
        <w:rPr>
          <w:rFonts w:ascii="Arial" w:hAnsi="Arial" w:cs="Arial"/>
          <w:lang w:val="en-US"/>
        </w:rPr>
      </w:pPr>
    </w:p>
    <w:p w14:paraId="62C8D955" w14:textId="77777777" w:rsidR="00904DD5" w:rsidRPr="003D4E03" w:rsidRDefault="00904DD5" w:rsidP="00161643">
      <w:pPr>
        <w:jc w:val="center"/>
        <w:rPr>
          <w:rFonts w:ascii="Arial" w:hAnsi="Arial" w:cs="Arial"/>
          <w:sz w:val="22"/>
          <w:szCs w:val="22"/>
          <w:lang w:val="en-US"/>
        </w:rPr>
      </w:pPr>
    </w:p>
    <w:p w14:paraId="4E466FB0" w14:textId="77777777" w:rsidR="00904DD5" w:rsidRPr="003D4E03" w:rsidRDefault="00904DD5" w:rsidP="00161643">
      <w:pPr>
        <w:jc w:val="center"/>
        <w:rPr>
          <w:rFonts w:ascii="Arial" w:hAnsi="Arial" w:cs="Arial"/>
          <w:sz w:val="22"/>
          <w:szCs w:val="22"/>
          <w:lang w:val="en-US"/>
        </w:rPr>
      </w:pPr>
    </w:p>
    <w:p w14:paraId="7F379CA8" w14:textId="77777777" w:rsidR="00904DD5" w:rsidRPr="003D4E03" w:rsidRDefault="00904DD5" w:rsidP="00161643">
      <w:pPr>
        <w:jc w:val="center"/>
        <w:rPr>
          <w:rFonts w:ascii="Arial" w:hAnsi="Arial" w:cs="Arial"/>
          <w:sz w:val="22"/>
          <w:szCs w:val="22"/>
          <w:lang w:val="en-US"/>
        </w:rPr>
      </w:pPr>
    </w:p>
    <w:p w14:paraId="1381E48D" w14:textId="77777777" w:rsidR="00904DD5" w:rsidRPr="003D4E03" w:rsidRDefault="00904DD5" w:rsidP="00161643">
      <w:pPr>
        <w:jc w:val="center"/>
        <w:rPr>
          <w:rFonts w:ascii="Arial" w:hAnsi="Arial" w:cs="Arial"/>
          <w:sz w:val="22"/>
          <w:szCs w:val="22"/>
          <w:lang w:val="en-US"/>
        </w:rPr>
      </w:pPr>
    </w:p>
    <w:p w14:paraId="7929B116" w14:textId="77777777" w:rsidR="00904DD5" w:rsidRPr="003D4E03" w:rsidRDefault="00904DD5" w:rsidP="00161643">
      <w:pPr>
        <w:jc w:val="center"/>
        <w:rPr>
          <w:rFonts w:ascii="Arial" w:hAnsi="Arial" w:cs="Arial"/>
          <w:sz w:val="22"/>
          <w:szCs w:val="22"/>
          <w:lang w:val="en-US"/>
        </w:rPr>
      </w:pPr>
    </w:p>
    <w:p w14:paraId="4F7B9E37" w14:textId="77777777" w:rsidR="00904DD5" w:rsidRPr="003D4E03" w:rsidRDefault="00904DD5" w:rsidP="00161643">
      <w:pPr>
        <w:jc w:val="center"/>
        <w:rPr>
          <w:rFonts w:ascii="Arial" w:hAnsi="Arial" w:cs="Arial"/>
          <w:sz w:val="22"/>
          <w:szCs w:val="22"/>
          <w:lang w:val="en-US"/>
        </w:rPr>
      </w:pPr>
    </w:p>
    <w:p w14:paraId="54717C52" w14:textId="77777777" w:rsidR="00904DD5" w:rsidRPr="003D4E03" w:rsidRDefault="00904DD5" w:rsidP="00161643">
      <w:pPr>
        <w:jc w:val="center"/>
        <w:rPr>
          <w:rFonts w:ascii="Arial" w:hAnsi="Arial" w:cs="Arial"/>
          <w:sz w:val="22"/>
          <w:szCs w:val="22"/>
          <w:lang w:val="en-US"/>
        </w:rPr>
      </w:pPr>
    </w:p>
    <w:p w14:paraId="20BB358D" w14:textId="77777777" w:rsidR="00904DD5" w:rsidRPr="003D4E03" w:rsidRDefault="00904DD5" w:rsidP="00161643">
      <w:pPr>
        <w:jc w:val="center"/>
        <w:rPr>
          <w:rFonts w:ascii="Arial" w:hAnsi="Arial" w:cs="Arial"/>
          <w:sz w:val="22"/>
          <w:szCs w:val="22"/>
          <w:lang w:val="en-US"/>
        </w:rPr>
      </w:pPr>
    </w:p>
    <w:p w14:paraId="49021AF1" w14:textId="77777777" w:rsidR="00904DD5" w:rsidRPr="003D4E03" w:rsidRDefault="00904DD5" w:rsidP="00161643">
      <w:pPr>
        <w:jc w:val="center"/>
        <w:rPr>
          <w:rFonts w:ascii="Arial" w:hAnsi="Arial" w:cs="Arial"/>
          <w:sz w:val="22"/>
          <w:szCs w:val="22"/>
          <w:lang w:val="en-US"/>
        </w:rPr>
      </w:pPr>
    </w:p>
    <w:p w14:paraId="70D07CA5" w14:textId="77777777" w:rsidR="00904DD5" w:rsidRPr="003D4E03" w:rsidRDefault="00904DD5" w:rsidP="00161643">
      <w:pPr>
        <w:jc w:val="center"/>
        <w:rPr>
          <w:rFonts w:ascii="Arial" w:hAnsi="Arial" w:cs="Arial"/>
          <w:b/>
          <w:color w:val="000000"/>
          <w:sz w:val="22"/>
          <w:szCs w:val="22"/>
          <w:lang w:val="en-US"/>
        </w:rPr>
      </w:pPr>
    </w:p>
    <w:p w14:paraId="094AB1C4" w14:textId="77777777" w:rsidR="00904DD5" w:rsidRPr="003D4E03" w:rsidRDefault="00904DD5" w:rsidP="00161643">
      <w:pPr>
        <w:jc w:val="center"/>
        <w:rPr>
          <w:rFonts w:ascii="Arial" w:hAnsi="Arial" w:cs="Arial"/>
          <w:b/>
          <w:color w:val="000000"/>
          <w:sz w:val="22"/>
          <w:szCs w:val="22"/>
          <w:lang w:val="en-US"/>
        </w:rPr>
      </w:pPr>
    </w:p>
    <w:p w14:paraId="7B1D1812" w14:textId="77777777" w:rsidR="00904DD5" w:rsidRPr="003D4E03" w:rsidRDefault="00904DD5" w:rsidP="00161643">
      <w:pPr>
        <w:jc w:val="center"/>
        <w:rPr>
          <w:rFonts w:ascii="Arial" w:hAnsi="Arial" w:cs="Arial"/>
          <w:b/>
          <w:color w:val="000000"/>
          <w:lang w:val="en-US"/>
        </w:rPr>
      </w:pPr>
    </w:p>
    <w:p w14:paraId="26315DA1" w14:textId="77777777" w:rsidR="00904DD5" w:rsidRPr="003D4E03" w:rsidRDefault="00904DD5" w:rsidP="00161643">
      <w:pPr>
        <w:jc w:val="center"/>
        <w:rPr>
          <w:rFonts w:ascii="Arial" w:hAnsi="Arial" w:cs="Arial"/>
          <w:b/>
          <w:color w:val="000000"/>
          <w:lang w:val="en-US"/>
        </w:rPr>
      </w:pPr>
    </w:p>
    <w:p w14:paraId="36E2177C" w14:textId="77777777" w:rsidR="00161643" w:rsidRPr="003D4E03" w:rsidRDefault="00161643" w:rsidP="00161643">
      <w:pPr>
        <w:jc w:val="center"/>
        <w:rPr>
          <w:rFonts w:ascii="Arial" w:hAnsi="Arial" w:cs="Arial"/>
          <w:b/>
          <w:color w:val="000000"/>
          <w:lang w:val="en-US"/>
        </w:rPr>
      </w:pPr>
      <w:r w:rsidRPr="003D4E03">
        <w:rPr>
          <w:rFonts w:ascii="Arial" w:hAnsi="Arial" w:cs="Arial"/>
          <w:b/>
          <w:color w:val="000000"/>
          <w:lang w:val="en-US"/>
        </w:rPr>
        <w:t>References</w:t>
      </w:r>
    </w:p>
    <w:p w14:paraId="1AABB3B6" w14:textId="77777777" w:rsidR="00161643" w:rsidRPr="003D4E03" w:rsidRDefault="00161643" w:rsidP="00161643">
      <w:pPr>
        <w:jc w:val="center"/>
        <w:rPr>
          <w:rFonts w:ascii="Arial" w:hAnsi="Arial" w:cs="Arial"/>
          <w:b/>
          <w:color w:val="000000"/>
          <w:sz w:val="22"/>
          <w:szCs w:val="22"/>
          <w:lang w:val="en-US"/>
        </w:rPr>
      </w:pPr>
    </w:p>
    <w:p w14:paraId="481A016B" w14:textId="77777777" w:rsidR="00161643" w:rsidRPr="003D4E03" w:rsidRDefault="00161643" w:rsidP="00161643">
      <w:pPr>
        <w:jc w:val="center"/>
        <w:rPr>
          <w:rFonts w:ascii="Arial" w:hAnsi="Arial" w:cs="Arial"/>
          <w:b/>
          <w:color w:val="000000"/>
          <w:sz w:val="22"/>
          <w:szCs w:val="22"/>
          <w:lang w:val="en-US"/>
        </w:rPr>
      </w:pPr>
    </w:p>
    <w:p w14:paraId="1E6D7DFD" w14:textId="76FF4CA4" w:rsidR="00C13251" w:rsidRPr="003D4E03" w:rsidRDefault="00175CA3" w:rsidP="00C13251">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 xml:space="preserve">Aslam, J. a, Yilmaz, E., (2007) Inferring Document Relevance from </w:t>
      </w:r>
      <w:r w:rsidR="00655090" w:rsidRPr="003D4E03">
        <w:rPr>
          <w:rFonts w:ascii="Arial" w:hAnsi="Arial" w:cs="Arial"/>
          <w:noProof/>
          <w:sz w:val="22"/>
          <w:lang w:val="en-US"/>
        </w:rPr>
        <w:t>Incomplete Information  633–642</w:t>
      </w:r>
      <w:r w:rsidR="00C13251" w:rsidRPr="003D4E03">
        <w:rPr>
          <w:rFonts w:ascii="Arial" w:hAnsi="Arial" w:cs="Arial"/>
          <w:noProof/>
          <w:sz w:val="22"/>
          <w:lang w:val="en-US"/>
        </w:rPr>
        <w:t>.</w:t>
      </w:r>
    </w:p>
    <w:p w14:paraId="1077130F" w14:textId="77777777" w:rsidR="00C13251" w:rsidRPr="003D4E03" w:rsidRDefault="00C13251" w:rsidP="00C13251">
      <w:pPr>
        <w:pStyle w:val="NormalWeb"/>
        <w:ind w:left="720"/>
        <w:jc w:val="both"/>
        <w:rPr>
          <w:rFonts w:ascii="Arial" w:hAnsi="Arial" w:cs="Arial"/>
          <w:noProof/>
          <w:sz w:val="22"/>
          <w:lang w:val="en-US"/>
        </w:rPr>
      </w:pPr>
    </w:p>
    <w:p w14:paraId="6529C8AF" w14:textId="41A9F0D5" w:rsidR="00C13251" w:rsidRPr="003D4E03" w:rsidRDefault="00FB0F44" w:rsidP="00C13251">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 xml:space="preserve">Bertin-Mahieux, T., Ellis, D. P. W., Whitman, B., &amp; Lamere, P. (2011). The Million Song Dataset. </w:t>
      </w:r>
      <w:r w:rsidRPr="003D4E03">
        <w:rPr>
          <w:rFonts w:ascii="Arial" w:hAnsi="Arial" w:cs="Arial"/>
          <w:i/>
          <w:iCs/>
          <w:noProof/>
          <w:sz w:val="22"/>
          <w:lang w:val="en-US"/>
        </w:rPr>
        <w:t>Ismir</w:t>
      </w:r>
      <w:r w:rsidRPr="003D4E03">
        <w:rPr>
          <w:rFonts w:ascii="Arial" w:hAnsi="Arial" w:cs="Arial"/>
          <w:noProof/>
          <w:sz w:val="22"/>
          <w:lang w:val="en-US"/>
        </w:rPr>
        <w:t xml:space="preserve">, (Ismir), 591–596. doi:10.1145/2187980.2188222. </w:t>
      </w:r>
    </w:p>
    <w:p w14:paraId="2F88F213" w14:textId="77777777" w:rsidR="00655090" w:rsidRPr="003D4E03" w:rsidRDefault="00655090" w:rsidP="00655090">
      <w:pPr>
        <w:pStyle w:val="NormalWeb"/>
        <w:jc w:val="both"/>
        <w:rPr>
          <w:rFonts w:ascii="Arial" w:hAnsi="Arial" w:cs="Arial"/>
          <w:noProof/>
          <w:sz w:val="22"/>
          <w:lang w:val="en-US"/>
        </w:rPr>
      </w:pPr>
    </w:p>
    <w:p w14:paraId="43770A47" w14:textId="1FB0F7EE" w:rsidR="00FB0F44" w:rsidRPr="003D4E03" w:rsidRDefault="00025819" w:rsidP="00C13251">
      <w:pPr>
        <w:pStyle w:val="NormalWeb"/>
        <w:numPr>
          <w:ilvl w:val="0"/>
          <w:numId w:val="23"/>
        </w:numPr>
        <w:spacing w:line="276" w:lineRule="auto"/>
        <w:jc w:val="both"/>
        <w:rPr>
          <w:rFonts w:ascii="Arial" w:hAnsi="Arial" w:cs="Arial"/>
          <w:noProof/>
          <w:sz w:val="22"/>
          <w:lang w:val="en-US"/>
        </w:rPr>
      </w:pPr>
      <w:r w:rsidRPr="003D4E03">
        <w:rPr>
          <w:rFonts w:ascii="Arial" w:hAnsi="Arial" w:cs="Arial"/>
          <w:noProof/>
          <w:sz w:val="22"/>
          <w:lang w:val="en-US"/>
        </w:rPr>
        <w:t>Buckley, C., &amp; Voorhees, E. M. (2004). Retrieval evaluation with incomplete information. Proceedings of the 27th Annual International ACM SIGIR Conference on Research and Development in Information Retrieval, 25–32. doi:10.1145/1008992.1009000</w:t>
      </w:r>
    </w:p>
    <w:p w14:paraId="4AC6154D" w14:textId="77777777" w:rsidR="00F1735B" w:rsidRPr="003D4E03" w:rsidRDefault="00F1735B" w:rsidP="00F1735B">
      <w:pPr>
        <w:pStyle w:val="NormalWeb"/>
        <w:spacing w:line="276" w:lineRule="auto"/>
        <w:jc w:val="both"/>
        <w:rPr>
          <w:rFonts w:ascii="Arial" w:hAnsi="Arial" w:cs="Arial"/>
          <w:noProof/>
          <w:sz w:val="22"/>
          <w:lang w:val="en-US"/>
        </w:rPr>
      </w:pPr>
    </w:p>
    <w:p w14:paraId="44293C96" w14:textId="74620268" w:rsidR="00C13251" w:rsidRPr="003D4E03" w:rsidRDefault="00F1735B" w:rsidP="00F1735B">
      <w:pPr>
        <w:pStyle w:val="NormalWeb"/>
        <w:numPr>
          <w:ilvl w:val="0"/>
          <w:numId w:val="23"/>
        </w:numPr>
        <w:spacing w:line="276" w:lineRule="auto"/>
        <w:jc w:val="both"/>
        <w:rPr>
          <w:rFonts w:ascii="Arial" w:hAnsi="Arial" w:cs="Arial"/>
          <w:noProof/>
          <w:sz w:val="22"/>
          <w:lang w:val="en-US"/>
        </w:rPr>
      </w:pPr>
      <w:r w:rsidRPr="003D4E03">
        <w:rPr>
          <w:rFonts w:ascii="Arial" w:hAnsi="Arial" w:cs="Arial"/>
          <w:noProof/>
          <w:sz w:val="22"/>
          <w:lang w:val="en-US"/>
        </w:rPr>
        <w:t>Buettcher S., Cormack G. V. and Clarke, C. L.  (2010). Information Retrieval: Implementing and Evaluating Search Engines. The MIT Press.</w:t>
      </w:r>
    </w:p>
    <w:p w14:paraId="31765D94" w14:textId="77777777" w:rsidR="00F1735B" w:rsidRPr="003D4E03" w:rsidRDefault="00F1735B" w:rsidP="00F1735B">
      <w:pPr>
        <w:pStyle w:val="NormalWeb"/>
        <w:spacing w:line="276" w:lineRule="auto"/>
        <w:jc w:val="both"/>
        <w:rPr>
          <w:rFonts w:ascii="Arial" w:hAnsi="Arial" w:cs="Arial"/>
          <w:noProof/>
          <w:sz w:val="22"/>
          <w:lang w:val="en-US"/>
        </w:rPr>
      </w:pPr>
    </w:p>
    <w:p w14:paraId="4B01C936" w14:textId="632427EC" w:rsidR="009477F6" w:rsidRPr="003D4E03" w:rsidRDefault="009477F6" w:rsidP="00C13251">
      <w:pPr>
        <w:pStyle w:val="NormalWeb"/>
        <w:numPr>
          <w:ilvl w:val="0"/>
          <w:numId w:val="23"/>
        </w:numPr>
        <w:spacing w:line="276" w:lineRule="auto"/>
        <w:jc w:val="both"/>
        <w:rPr>
          <w:rFonts w:ascii="Arial" w:hAnsi="Arial" w:cs="Arial"/>
          <w:noProof/>
          <w:sz w:val="22"/>
          <w:lang w:val="en-US"/>
        </w:rPr>
      </w:pPr>
      <w:r w:rsidRPr="003D4E03">
        <w:rPr>
          <w:rFonts w:ascii="Arial" w:hAnsi="Arial" w:cs="Arial"/>
          <w:noProof/>
          <w:sz w:val="22"/>
          <w:lang w:val="en-US"/>
        </w:rPr>
        <w:t>Cleverdon</w:t>
      </w:r>
      <w:r w:rsidR="00C13251" w:rsidRPr="003D4E03">
        <w:rPr>
          <w:rFonts w:ascii="Arial" w:hAnsi="Arial" w:cs="Arial"/>
          <w:noProof/>
          <w:sz w:val="22"/>
          <w:lang w:val="en-US"/>
        </w:rPr>
        <w:t xml:space="preserve">, C. W. </w:t>
      </w:r>
      <w:r w:rsidRPr="003D4E03">
        <w:rPr>
          <w:rFonts w:ascii="Arial" w:hAnsi="Arial" w:cs="Arial"/>
          <w:noProof/>
          <w:sz w:val="22"/>
          <w:lang w:val="en-US"/>
        </w:rPr>
        <w:t xml:space="preserve"> (1991). The Significance of the Cranfield Tests on Index Languages. In International ACM SIGIR Conference on Research and Development in Information Retrieval, pages 3-12.</w:t>
      </w:r>
    </w:p>
    <w:p w14:paraId="6C41AF02" w14:textId="77777777" w:rsidR="00C13251" w:rsidRPr="003D4E03" w:rsidRDefault="00C13251" w:rsidP="00C13251">
      <w:pPr>
        <w:pStyle w:val="NormalWeb"/>
        <w:spacing w:line="276" w:lineRule="auto"/>
        <w:jc w:val="both"/>
        <w:rPr>
          <w:rFonts w:ascii="Arial" w:hAnsi="Arial" w:cs="Arial"/>
          <w:noProof/>
          <w:sz w:val="22"/>
          <w:lang w:val="en-US"/>
        </w:rPr>
      </w:pPr>
    </w:p>
    <w:p w14:paraId="5DA4F327" w14:textId="7D1C66FE" w:rsidR="007F477D" w:rsidRPr="003D4E03" w:rsidRDefault="007F477D" w:rsidP="00C13251">
      <w:pPr>
        <w:pStyle w:val="NormalWeb"/>
        <w:numPr>
          <w:ilvl w:val="0"/>
          <w:numId w:val="23"/>
        </w:numPr>
        <w:spacing w:line="276" w:lineRule="auto"/>
        <w:jc w:val="both"/>
        <w:rPr>
          <w:rFonts w:ascii="Arial" w:hAnsi="Arial" w:cs="Arial"/>
          <w:noProof/>
          <w:sz w:val="22"/>
          <w:lang w:val="en-US"/>
        </w:rPr>
      </w:pPr>
      <w:r w:rsidRPr="003D4E03">
        <w:rPr>
          <w:rFonts w:ascii="Arial" w:hAnsi="Arial" w:cs="Arial"/>
          <w:noProof/>
          <w:sz w:val="22"/>
          <w:lang w:val="en-US"/>
        </w:rPr>
        <w:t>Carterette, B. (2007). Robust Test Collections for Retrieval Evaluation. Evaluation, 55–62. doi:10.1145/1277741.1277754</w:t>
      </w:r>
    </w:p>
    <w:p w14:paraId="76CD824F" w14:textId="77777777" w:rsidR="00C13251" w:rsidRPr="003D4E03" w:rsidRDefault="00C13251" w:rsidP="00C13251">
      <w:pPr>
        <w:pStyle w:val="NormalWeb"/>
        <w:spacing w:line="276" w:lineRule="auto"/>
        <w:jc w:val="both"/>
        <w:rPr>
          <w:rFonts w:ascii="Arial" w:hAnsi="Arial" w:cs="Arial"/>
          <w:noProof/>
          <w:sz w:val="22"/>
          <w:lang w:val="en-US"/>
        </w:rPr>
      </w:pPr>
    </w:p>
    <w:p w14:paraId="537BF7F5" w14:textId="45A80B72" w:rsidR="002456F2" w:rsidRPr="003D4E03" w:rsidRDefault="00C36095" w:rsidP="00C13251">
      <w:pPr>
        <w:pStyle w:val="NormalWeb"/>
        <w:numPr>
          <w:ilvl w:val="0"/>
          <w:numId w:val="23"/>
        </w:numPr>
        <w:spacing w:line="276" w:lineRule="auto"/>
        <w:jc w:val="both"/>
        <w:rPr>
          <w:rFonts w:ascii="Arial" w:hAnsi="Arial" w:cs="Arial"/>
          <w:noProof/>
          <w:sz w:val="22"/>
          <w:lang w:val="en-US"/>
        </w:rPr>
      </w:pPr>
      <w:r w:rsidRPr="003D4E03">
        <w:rPr>
          <w:rFonts w:ascii="Arial" w:hAnsi="Arial" w:cs="Arial"/>
          <w:noProof/>
          <w:sz w:val="22"/>
          <w:lang w:val="en-US"/>
        </w:rPr>
        <w:t>Carterette, B., &amp; Allan, J. (2007). Semiautomatic evaluation of retrieval systems using document similarities. Proceedings of the Sixteenth ACM Conference on Conference on Information and Knowledge Management - CIKM ’07, 873. doi:10.1145/1321440.1321564</w:t>
      </w:r>
    </w:p>
    <w:p w14:paraId="4074C117" w14:textId="77777777" w:rsidR="00C13251" w:rsidRPr="003D4E03" w:rsidRDefault="00C13251" w:rsidP="00C13251">
      <w:pPr>
        <w:pStyle w:val="NormalWeb"/>
        <w:spacing w:line="276" w:lineRule="auto"/>
        <w:jc w:val="both"/>
        <w:rPr>
          <w:rFonts w:ascii="Arial" w:hAnsi="Arial" w:cs="Arial"/>
          <w:noProof/>
          <w:sz w:val="22"/>
          <w:lang w:val="en-US"/>
        </w:rPr>
      </w:pPr>
    </w:p>
    <w:p w14:paraId="362AEE9E" w14:textId="6C60864B" w:rsidR="002456F2" w:rsidRPr="003D4E03" w:rsidRDefault="002456F2" w:rsidP="00C13251">
      <w:pPr>
        <w:pStyle w:val="NormalWeb"/>
        <w:numPr>
          <w:ilvl w:val="0"/>
          <w:numId w:val="23"/>
        </w:numPr>
        <w:spacing w:line="276" w:lineRule="auto"/>
        <w:jc w:val="both"/>
        <w:rPr>
          <w:rFonts w:ascii="Arial" w:hAnsi="Arial" w:cs="Arial"/>
          <w:noProof/>
          <w:sz w:val="22"/>
          <w:lang w:val="en-US"/>
        </w:rPr>
      </w:pPr>
      <w:r w:rsidRPr="003D4E03">
        <w:rPr>
          <w:rFonts w:ascii="Arial" w:hAnsi="Arial" w:cs="Arial"/>
          <w:color w:val="000000"/>
          <w:sz w:val="22"/>
          <w:szCs w:val="22"/>
          <w:lang w:val="en-US"/>
        </w:rPr>
        <w:t>Carterette, B., Allan, J., &amp; Sitaraman, R. (2006). Minimal test collections for retrieval evaluation. Proceedings of the 29th Annual International ACM SIGIR Conference on Research and Development in Information Retrieval - SIGIR ’06, 268. doi:10.1145/1148170.1148219</w:t>
      </w:r>
    </w:p>
    <w:p w14:paraId="6A9EE05D" w14:textId="77777777" w:rsidR="00C36095" w:rsidRPr="003D4E03" w:rsidRDefault="00C36095" w:rsidP="00161643">
      <w:pPr>
        <w:jc w:val="center"/>
        <w:rPr>
          <w:rFonts w:ascii="Arial" w:hAnsi="Arial" w:cs="Arial"/>
          <w:b/>
          <w:color w:val="000000"/>
          <w:sz w:val="22"/>
          <w:szCs w:val="22"/>
          <w:lang w:val="en-US"/>
        </w:rPr>
      </w:pPr>
    </w:p>
    <w:p w14:paraId="35CEBB2E" w14:textId="6F0350E1" w:rsidR="001E0F94" w:rsidRPr="003D4E03" w:rsidRDefault="00D67A90" w:rsidP="00C13251">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 xml:space="preserve">Downie, J. S. (2002). Interim Report on Establishing MIR/MDL Evaluation             Frameworks: Commentary on Consensus Building. ISMIR Panel on Music Information Retrieval Evaluation Frameworks, 43–44.  </w:t>
      </w:r>
    </w:p>
    <w:p w14:paraId="3E58B981" w14:textId="77777777" w:rsidR="00F1735B" w:rsidRPr="003D4E03" w:rsidRDefault="00F1735B" w:rsidP="00F1735B">
      <w:pPr>
        <w:pStyle w:val="NormalWeb"/>
        <w:ind w:left="720"/>
        <w:jc w:val="both"/>
        <w:rPr>
          <w:rFonts w:ascii="Arial" w:hAnsi="Arial" w:cs="Arial"/>
          <w:noProof/>
          <w:sz w:val="22"/>
          <w:lang w:val="en-US"/>
        </w:rPr>
      </w:pPr>
    </w:p>
    <w:p w14:paraId="26E1AD9B" w14:textId="32C77E26" w:rsidR="00F1735B" w:rsidRPr="003D4E03" w:rsidRDefault="00F1735B" w:rsidP="00F1735B">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Downie, J.S., Ehmann, A.F., Bay, M., Jones, M.C.: The Music Information Retrieval Evaluation eXchange: Some Observations and Insights. In: W.R. Zbigniew, A.A. Wieczorkowska (eds.) Advances in Music Information Re-trieval, pp. 93{115. Springer (2010)</w:t>
      </w:r>
    </w:p>
    <w:p w14:paraId="2A3F34F3" w14:textId="77777777" w:rsidR="00F1735B" w:rsidRPr="003D4E03" w:rsidRDefault="00F1735B" w:rsidP="00F1735B">
      <w:pPr>
        <w:pStyle w:val="NormalWeb"/>
        <w:jc w:val="both"/>
        <w:rPr>
          <w:rFonts w:ascii="Arial" w:hAnsi="Arial" w:cs="Arial"/>
          <w:noProof/>
          <w:sz w:val="22"/>
          <w:lang w:val="en-US"/>
        </w:rPr>
      </w:pPr>
    </w:p>
    <w:p w14:paraId="363B9576" w14:textId="77777777" w:rsidR="00F1735B" w:rsidRPr="003D4E03" w:rsidRDefault="00F1735B" w:rsidP="00F1735B">
      <w:pPr>
        <w:pStyle w:val="Prrafodelista"/>
        <w:widowControl w:val="0"/>
        <w:numPr>
          <w:ilvl w:val="0"/>
          <w:numId w:val="23"/>
        </w:numPr>
        <w:autoSpaceDE w:val="0"/>
        <w:autoSpaceDN w:val="0"/>
        <w:adjustRightInd w:val="0"/>
        <w:spacing w:after="240"/>
        <w:jc w:val="both"/>
        <w:rPr>
          <w:rFonts w:ascii="Arial" w:hAnsi="Arial" w:cs="Palatino"/>
          <w:sz w:val="22"/>
          <w:szCs w:val="22"/>
          <w:lang w:val="en-US"/>
        </w:rPr>
      </w:pPr>
      <w:r w:rsidRPr="003D4E03">
        <w:rPr>
          <w:rFonts w:ascii="Arial" w:hAnsi="Arial" w:cs="Palatino"/>
          <w:sz w:val="22"/>
          <w:szCs w:val="22"/>
          <w:lang w:val="en-US"/>
        </w:rPr>
        <w:t>Downie, J. S. (2003). Music information retrieval. Annual review of information science and technology, 37(1), 295-340.</w:t>
      </w:r>
    </w:p>
    <w:p w14:paraId="7A48A668" w14:textId="77777777" w:rsidR="001E0F94" w:rsidRPr="003D4E03" w:rsidRDefault="001E0F94" w:rsidP="001E0F94">
      <w:pPr>
        <w:pStyle w:val="NormalWeb"/>
        <w:ind w:left="720"/>
        <w:jc w:val="both"/>
        <w:rPr>
          <w:rFonts w:ascii="Arial" w:hAnsi="Arial" w:cs="Arial"/>
          <w:noProof/>
          <w:sz w:val="22"/>
          <w:lang w:val="en-US"/>
        </w:rPr>
      </w:pPr>
    </w:p>
    <w:p w14:paraId="6E4FA6C4" w14:textId="7E64915B" w:rsidR="00E95030" w:rsidRPr="003D4E03" w:rsidRDefault="001E0F94" w:rsidP="002318AE">
      <w:pPr>
        <w:pStyle w:val="NormalWeb"/>
        <w:numPr>
          <w:ilvl w:val="0"/>
          <w:numId w:val="23"/>
        </w:numPr>
        <w:jc w:val="both"/>
        <w:rPr>
          <w:rFonts w:ascii="Arial" w:hAnsi="Arial" w:cs="Arial"/>
          <w:color w:val="000000"/>
          <w:sz w:val="22"/>
          <w:szCs w:val="22"/>
          <w:lang w:val="en-US"/>
        </w:rPr>
      </w:pPr>
      <w:r w:rsidRPr="003D4E03">
        <w:rPr>
          <w:rFonts w:ascii="Arial" w:hAnsi="Arial" w:cs="Arial"/>
          <w:noProof/>
          <w:sz w:val="22"/>
          <w:lang w:val="en-US"/>
        </w:rPr>
        <w:t xml:space="preserve">Downie, J. S., Hu, X., Lee, J., Ha, C. K., Cunningham, S. J., &amp; Yun, H. (2014). 15th International Society for Music Information Retrieval Conference ( ISMIR 2014 ).   Ten years of Reflections, challenges and oportunities. (Ismir), 657–662. </w:t>
      </w:r>
    </w:p>
    <w:p w14:paraId="73293B81" w14:textId="77777777" w:rsidR="002318AE" w:rsidRPr="003D4E03" w:rsidRDefault="002318AE" w:rsidP="002318AE">
      <w:pPr>
        <w:pStyle w:val="NormalWeb"/>
        <w:jc w:val="both"/>
        <w:rPr>
          <w:rFonts w:ascii="Arial" w:hAnsi="Arial" w:cs="Arial"/>
          <w:color w:val="000000"/>
          <w:sz w:val="22"/>
          <w:szCs w:val="22"/>
          <w:lang w:val="en-US"/>
        </w:rPr>
      </w:pPr>
    </w:p>
    <w:p w14:paraId="7F3A106E" w14:textId="1041A64E" w:rsidR="00652C3E" w:rsidRPr="003D4E03" w:rsidRDefault="00AB5537" w:rsidP="00C13251">
      <w:pPr>
        <w:pStyle w:val="NormalWeb"/>
        <w:numPr>
          <w:ilvl w:val="0"/>
          <w:numId w:val="23"/>
        </w:numPr>
        <w:jc w:val="both"/>
        <w:rPr>
          <w:rFonts w:ascii="Arial" w:hAnsi="Arial" w:cs="Arial"/>
          <w:color w:val="000000"/>
          <w:sz w:val="22"/>
          <w:szCs w:val="22"/>
          <w:lang w:val="en-US"/>
        </w:rPr>
      </w:pPr>
      <w:r w:rsidRPr="003D4E03">
        <w:rPr>
          <w:rFonts w:ascii="Arial" w:hAnsi="Arial" w:cs="Arial"/>
          <w:color w:val="000000"/>
          <w:sz w:val="22"/>
          <w:szCs w:val="22"/>
          <w:lang w:val="en-US"/>
        </w:rPr>
        <w:t>Flexer, A., &amp; Schnitzer, D. (2010). Effects of Album and Artist Filters in Audio Similarity Computed for Very Large Music Databases. Computer Music Journal, 34(3), 20–28. doi:10.1162/COMJ_a_0000</w:t>
      </w:r>
      <w:r w:rsidR="00652C3E" w:rsidRPr="003D4E03">
        <w:rPr>
          <w:rFonts w:ascii="Arial" w:hAnsi="Arial" w:cs="Arial"/>
          <w:color w:val="000000"/>
          <w:sz w:val="22"/>
          <w:szCs w:val="22"/>
          <w:lang w:val="en-US"/>
        </w:rPr>
        <w:t>28. Cited on pages 104 and 106.</w:t>
      </w:r>
    </w:p>
    <w:p w14:paraId="4195BC87" w14:textId="77777777" w:rsidR="00AB5537" w:rsidRPr="003D4E03" w:rsidRDefault="00AB5537" w:rsidP="00AB5537">
      <w:pPr>
        <w:pStyle w:val="NormalWeb"/>
        <w:ind w:left="480" w:hanging="480"/>
        <w:rPr>
          <w:lang w:val="en-US"/>
        </w:rPr>
      </w:pPr>
    </w:p>
    <w:p w14:paraId="13AD9350" w14:textId="36481790" w:rsidR="0042532A" w:rsidRPr="003D4E03" w:rsidRDefault="00F860EB" w:rsidP="0042532A">
      <w:pPr>
        <w:pStyle w:val="NormalWeb"/>
        <w:numPr>
          <w:ilvl w:val="0"/>
          <w:numId w:val="23"/>
        </w:numPr>
        <w:jc w:val="both"/>
        <w:rPr>
          <w:rFonts w:ascii="Arial" w:hAnsi="Arial" w:cs="Arial"/>
          <w:color w:val="000000"/>
          <w:sz w:val="22"/>
          <w:szCs w:val="22"/>
          <w:lang w:val="en-US"/>
        </w:rPr>
      </w:pPr>
      <w:r w:rsidRPr="003D4E03">
        <w:rPr>
          <w:rFonts w:ascii="Arial" w:hAnsi="Arial" w:cs="Arial"/>
          <w:color w:val="000000"/>
          <w:sz w:val="22"/>
          <w:szCs w:val="22"/>
          <w:lang w:val="en-US"/>
        </w:rPr>
        <w:t xml:space="preserve"> </w:t>
      </w:r>
      <w:r w:rsidR="00E95030" w:rsidRPr="003D4E03">
        <w:rPr>
          <w:rFonts w:ascii="Arial" w:hAnsi="Arial" w:cs="Arial"/>
          <w:color w:val="000000"/>
          <w:sz w:val="22"/>
          <w:szCs w:val="22"/>
          <w:lang w:val="en-US"/>
        </w:rPr>
        <w:t>Harter, S. P. (1996). Variations in relevance assessments and the measurement of retrieval effectiveness. Journal of the American Society for Information Science, 47(1), 37–49. doi:10.1002/(SICI)1097-4571(199601)47:1&lt;37::AID-ASI4&gt;3.0.CO;2-3</w:t>
      </w:r>
    </w:p>
    <w:p w14:paraId="0FA6F910" w14:textId="77777777" w:rsidR="0042532A" w:rsidRPr="003D4E03" w:rsidRDefault="0042532A" w:rsidP="0042532A">
      <w:pPr>
        <w:pStyle w:val="NormalWeb"/>
        <w:ind w:left="720"/>
        <w:jc w:val="both"/>
        <w:rPr>
          <w:rFonts w:ascii="Arial" w:hAnsi="Arial" w:cs="Arial"/>
          <w:color w:val="000000"/>
          <w:sz w:val="22"/>
          <w:szCs w:val="22"/>
          <w:lang w:val="en-US"/>
        </w:rPr>
      </w:pPr>
    </w:p>
    <w:p w14:paraId="6980DCE4" w14:textId="77777777" w:rsidR="0042532A" w:rsidRPr="003D4E03" w:rsidRDefault="0042532A" w:rsidP="0042532A">
      <w:pPr>
        <w:pStyle w:val="NormalWeb"/>
        <w:numPr>
          <w:ilvl w:val="0"/>
          <w:numId w:val="23"/>
        </w:numPr>
        <w:rPr>
          <w:rFonts w:ascii="Arial" w:hAnsi="Arial" w:cs="Arial"/>
          <w:noProof/>
          <w:sz w:val="22"/>
          <w:lang w:val="en-US"/>
        </w:rPr>
      </w:pPr>
      <w:r w:rsidRPr="003D4E03">
        <w:rPr>
          <w:rFonts w:ascii="Arial" w:hAnsi="Arial" w:cs="Arial"/>
          <w:noProof/>
          <w:sz w:val="22"/>
          <w:lang w:val="en-US"/>
        </w:rPr>
        <w:t>Faraway, J. (2004). Linear Models with R. Chapman and Hall/CRC.</w:t>
      </w:r>
    </w:p>
    <w:p w14:paraId="11AB439D" w14:textId="724D9AA6" w:rsidR="00F860EB" w:rsidRPr="003D4E03" w:rsidRDefault="00F860EB" w:rsidP="00F860EB">
      <w:pPr>
        <w:pStyle w:val="NormalWeb"/>
        <w:ind w:left="720"/>
        <w:jc w:val="both"/>
        <w:rPr>
          <w:rFonts w:ascii="Arial" w:hAnsi="Arial" w:cs="Arial"/>
          <w:color w:val="000000"/>
          <w:sz w:val="22"/>
          <w:szCs w:val="22"/>
          <w:lang w:val="en-US"/>
        </w:rPr>
      </w:pPr>
    </w:p>
    <w:p w14:paraId="2CA073A6" w14:textId="39F5ADCB" w:rsidR="00F1735B" w:rsidRPr="003D4E03" w:rsidRDefault="00F860EB" w:rsidP="00F1735B">
      <w:pPr>
        <w:pStyle w:val="NormalWeb"/>
        <w:numPr>
          <w:ilvl w:val="0"/>
          <w:numId w:val="23"/>
        </w:numPr>
        <w:jc w:val="both"/>
        <w:rPr>
          <w:rFonts w:ascii="Arial" w:hAnsi="Arial" w:cs="Arial"/>
          <w:color w:val="000000"/>
          <w:sz w:val="22"/>
          <w:szCs w:val="22"/>
          <w:lang w:val="en-US"/>
        </w:rPr>
      </w:pPr>
      <w:r w:rsidRPr="003D4E03">
        <w:rPr>
          <w:rFonts w:ascii="Arial" w:hAnsi="Arial" w:cs="Arial"/>
          <w:color w:val="000000"/>
          <w:sz w:val="22"/>
          <w:szCs w:val="22"/>
          <w:lang w:val="en-US"/>
        </w:rPr>
        <w:t xml:space="preserve">Kent, A., Lancour H., Daily E. Encyclopedia of Library and Information Science: Volume 28 The Smart System to Standards for Libraries. CRC Press (1980).  ISBN 9780824720285 - CAT# DK2544.  512 pages. Paperback. Series: </w:t>
      </w:r>
      <w:hyperlink r:id="rId54" w:history="1">
        <w:r w:rsidRPr="003D4E03">
          <w:rPr>
            <w:rFonts w:ascii="Arial" w:hAnsi="Arial" w:cs="Arial"/>
            <w:color w:val="000000"/>
            <w:sz w:val="22"/>
            <w:szCs w:val="22"/>
            <w:lang w:val="en-US"/>
          </w:rPr>
          <w:t>Library and Information Science Encyclopedia</w:t>
        </w:r>
      </w:hyperlink>
      <w:r w:rsidRPr="003D4E03">
        <w:rPr>
          <w:rFonts w:ascii="Arial" w:hAnsi="Arial" w:cs="Arial"/>
          <w:color w:val="000000"/>
          <w:sz w:val="22"/>
          <w:szCs w:val="22"/>
          <w:lang w:val="en-US"/>
        </w:rPr>
        <w:t xml:space="preserve">. </w:t>
      </w:r>
    </w:p>
    <w:p w14:paraId="211919A4" w14:textId="77777777" w:rsidR="002318AE" w:rsidRPr="003D4E03" w:rsidRDefault="002318AE" w:rsidP="002318AE">
      <w:pPr>
        <w:pStyle w:val="NormalWeb"/>
        <w:jc w:val="both"/>
        <w:rPr>
          <w:rFonts w:ascii="Arial" w:hAnsi="Arial" w:cs="Arial"/>
          <w:color w:val="000000"/>
          <w:sz w:val="22"/>
          <w:szCs w:val="22"/>
          <w:lang w:val="en-US"/>
        </w:rPr>
      </w:pPr>
    </w:p>
    <w:p w14:paraId="57427C1E" w14:textId="30737F60" w:rsidR="00F1735B" w:rsidRPr="003D4E03" w:rsidRDefault="00F1735B" w:rsidP="00F1735B">
      <w:pPr>
        <w:pStyle w:val="NormalWeb"/>
        <w:numPr>
          <w:ilvl w:val="0"/>
          <w:numId w:val="23"/>
        </w:numPr>
        <w:jc w:val="both"/>
        <w:rPr>
          <w:rFonts w:ascii="Arial" w:hAnsi="Arial" w:cs="Arial"/>
          <w:color w:val="000000"/>
          <w:sz w:val="22"/>
          <w:szCs w:val="22"/>
          <w:lang w:val="en-US"/>
        </w:rPr>
      </w:pPr>
      <w:r w:rsidRPr="003D4E03">
        <w:rPr>
          <w:rFonts w:ascii="Arial" w:hAnsi="Arial" w:cs="Arial"/>
          <w:color w:val="000000"/>
          <w:sz w:val="22"/>
          <w:szCs w:val="22"/>
          <w:lang w:val="en-US"/>
        </w:rPr>
        <w:t xml:space="preserve">Lancaster, F. (1968). Evaluation of the MEDLARS Demand Search Service. Technical report, U.S. Department of Health, Education, and Welfare. </w:t>
      </w:r>
    </w:p>
    <w:p w14:paraId="59EA5539" w14:textId="77777777" w:rsidR="002318AE" w:rsidRPr="003D4E03" w:rsidRDefault="002318AE" w:rsidP="002318AE">
      <w:pPr>
        <w:pStyle w:val="NormalWeb"/>
        <w:jc w:val="both"/>
        <w:rPr>
          <w:rFonts w:ascii="Arial" w:hAnsi="Arial" w:cs="Arial"/>
          <w:color w:val="000000"/>
          <w:sz w:val="22"/>
          <w:szCs w:val="22"/>
          <w:lang w:val="en-US"/>
        </w:rPr>
      </w:pPr>
    </w:p>
    <w:p w14:paraId="7014511F" w14:textId="42E75253" w:rsidR="0025755C" w:rsidRPr="003D4E03" w:rsidRDefault="00F1735B" w:rsidP="00F1735B">
      <w:pPr>
        <w:pStyle w:val="NormalWeb"/>
        <w:numPr>
          <w:ilvl w:val="0"/>
          <w:numId w:val="23"/>
        </w:numPr>
        <w:jc w:val="both"/>
        <w:rPr>
          <w:rFonts w:ascii="Arial" w:hAnsi="Arial" w:cs="Arial"/>
          <w:color w:val="000000"/>
          <w:sz w:val="22"/>
          <w:szCs w:val="22"/>
          <w:lang w:val="en-US"/>
        </w:rPr>
      </w:pPr>
      <w:r w:rsidRPr="003D4E03">
        <w:rPr>
          <w:rFonts w:ascii="Arial" w:hAnsi="Arial" w:cs="Arial"/>
          <w:color w:val="000000"/>
          <w:sz w:val="22"/>
          <w:szCs w:val="22"/>
          <w:lang w:val="en-US"/>
        </w:rPr>
        <w:t>Manning, C. D., Raghavan, P., &amp; Schütze, H. (2008). Introduction to information retrieval (Vol. 1, p. 496). Cambridge: Cambridge university press.</w:t>
      </w:r>
    </w:p>
    <w:p w14:paraId="0418B513" w14:textId="77777777" w:rsidR="00F1735B" w:rsidRPr="003D4E03" w:rsidRDefault="00F1735B" w:rsidP="00F1735B">
      <w:pPr>
        <w:pStyle w:val="NormalWeb"/>
        <w:jc w:val="both"/>
        <w:rPr>
          <w:rFonts w:ascii="Arial" w:hAnsi="Arial" w:cs="Arial"/>
          <w:color w:val="000000"/>
          <w:sz w:val="22"/>
          <w:szCs w:val="22"/>
          <w:lang w:val="en-US"/>
        </w:rPr>
      </w:pPr>
    </w:p>
    <w:p w14:paraId="6C329508" w14:textId="1C42B88D" w:rsidR="002318AE" w:rsidRPr="003D4E03" w:rsidRDefault="0025755C" w:rsidP="002318AE">
      <w:pPr>
        <w:pStyle w:val="NormalWeb"/>
        <w:numPr>
          <w:ilvl w:val="0"/>
          <w:numId w:val="23"/>
        </w:numPr>
        <w:jc w:val="both"/>
        <w:rPr>
          <w:rFonts w:ascii="Arial" w:hAnsi="Arial" w:cs="Arial"/>
          <w:noProof/>
          <w:sz w:val="22"/>
          <w:lang w:val="en-US"/>
        </w:rPr>
      </w:pPr>
      <w:r w:rsidRPr="003D4E03">
        <w:rPr>
          <w:rFonts w:ascii="Arial" w:hAnsi="Arial" w:cs="Arial"/>
          <w:color w:val="000000"/>
          <w:sz w:val="22"/>
          <w:szCs w:val="22"/>
          <w:lang w:val="en-US"/>
        </w:rPr>
        <w:t xml:space="preserve">Moghadasi, S. I., Ravana, S. D., &amp; Raman, S. N. (2013). Low-cost evaluation techniques for information retrieval systems: A review. Journal of Informetrics, 7(2), 301–312. doi:10.1016/j.joi.2012.12.001. </w:t>
      </w:r>
    </w:p>
    <w:p w14:paraId="46AEAC2C" w14:textId="77777777" w:rsidR="002318AE" w:rsidRPr="003D4E03" w:rsidRDefault="002318AE" w:rsidP="002318AE">
      <w:pPr>
        <w:pStyle w:val="NormalWeb"/>
        <w:jc w:val="both"/>
        <w:rPr>
          <w:rFonts w:ascii="Arial" w:hAnsi="Arial" w:cs="Arial"/>
          <w:noProof/>
          <w:sz w:val="22"/>
          <w:lang w:val="en-US"/>
        </w:rPr>
      </w:pPr>
    </w:p>
    <w:p w14:paraId="63C3B4CD" w14:textId="25E56E41" w:rsidR="00B609BA" w:rsidRPr="003D4E03" w:rsidRDefault="00B609BA" w:rsidP="00C13251">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 xml:space="preserve">Orio, N., Liem, C. C. S., Peeters, G., &amp; Schedl, M. (2012). MusiClef: Multimodal music tagging task. </w:t>
      </w:r>
      <w:r w:rsidRPr="003D4E03">
        <w:rPr>
          <w:rFonts w:ascii="Arial" w:hAnsi="Arial" w:cs="Arial"/>
          <w:i/>
          <w:iCs/>
          <w:noProof/>
          <w:sz w:val="22"/>
          <w:lang w:val="en-US"/>
        </w:rPr>
        <w:t>Lecture Notes in Computer Science (including Subseries Lecture Notes in Artificial Intelligence and Lecture Notes in Bioinformatics)</w:t>
      </w:r>
      <w:r w:rsidRPr="003D4E03">
        <w:rPr>
          <w:rFonts w:ascii="Arial" w:hAnsi="Arial" w:cs="Arial"/>
          <w:noProof/>
          <w:sz w:val="22"/>
          <w:lang w:val="en-US"/>
        </w:rPr>
        <w:t xml:space="preserve">, </w:t>
      </w:r>
      <w:r w:rsidRPr="003D4E03">
        <w:rPr>
          <w:rFonts w:ascii="Arial" w:hAnsi="Arial" w:cs="Arial"/>
          <w:i/>
          <w:iCs/>
          <w:noProof/>
          <w:sz w:val="22"/>
          <w:lang w:val="en-US"/>
        </w:rPr>
        <w:t>7488 LNCS</w:t>
      </w:r>
      <w:r w:rsidRPr="003D4E03">
        <w:rPr>
          <w:rFonts w:ascii="Arial" w:hAnsi="Arial" w:cs="Arial"/>
          <w:noProof/>
          <w:sz w:val="22"/>
          <w:lang w:val="en-US"/>
        </w:rPr>
        <w:t xml:space="preserve">, 36–41. </w:t>
      </w:r>
      <w:r w:rsidR="002318AE" w:rsidRPr="003D4E03">
        <w:rPr>
          <w:rFonts w:ascii="Arial" w:hAnsi="Arial" w:cs="Arial"/>
          <w:noProof/>
          <w:sz w:val="22"/>
          <w:lang w:val="en-US"/>
        </w:rPr>
        <w:t>doi:10.1007/978-3-642-33247-0_5</w:t>
      </w:r>
      <w:r w:rsidRPr="003D4E03">
        <w:rPr>
          <w:rFonts w:ascii="Arial" w:hAnsi="Arial" w:cs="Arial"/>
          <w:noProof/>
          <w:sz w:val="22"/>
          <w:lang w:val="en-US"/>
        </w:rPr>
        <w:t>.</w:t>
      </w:r>
    </w:p>
    <w:p w14:paraId="260A19B5" w14:textId="77777777" w:rsidR="003A23F7" w:rsidRPr="003D4E03" w:rsidRDefault="003A23F7" w:rsidP="003A23F7">
      <w:pPr>
        <w:pStyle w:val="NormalWeb"/>
        <w:jc w:val="both"/>
        <w:rPr>
          <w:rFonts w:ascii="Arial" w:hAnsi="Arial" w:cs="Arial"/>
          <w:noProof/>
          <w:sz w:val="22"/>
          <w:lang w:val="en-US"/>
        </w:rPr>
      </w:pPr>
    </w:p>
    <w:p w14:paraId="509E3ED4" w14:textId="4A32E4CA" w:rsidR="00652C3E" w:rsidRPr="003D4E03" w:rsidRDefault="003A23F7" w:rsidP="00785489">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 xml:space="preserve">Peeters, G., Urbano, J., Jones, G.J. (2012). Notes from the ISMIR 2012 late-breaking session on evaluation in music information retrieval. In International society for music information retrieval conference. </w:t>
      </w:r>
    </w:p>
    <w:p w14:paraId="1D7FE3DD" w14:textId="77777777" w:rsidR="002318AE" w:rsidRPr="003D4E03" w:rsidRDefault="002318AE" w:rsidP="002318AE">
      <w:pPr>
        <w:pStyle w:val="NormalWeb"/>
        <w:jc w:val="both"/>
        <w:rPr>
          <w:rFonts w:ascii="Arial" w:hAnsi="Arial" w:cs="Arial"/>
          <w:noProof/>
          <w:sz w:val="22"/>
          <w:lang w:val="en-US"/>
        </w:rPr>
      </w:pPr>
    </w:p>
    <w:p w14:paraId="0D9D13A2" w14:textId="77777777" w:rsidR="00F1735B" w:rsidRPr="003D4E03" w:rsidRDefault="00F1735B" w:rsidP="00F1735B">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Sanderson, M., &amp; Croft, W. B. (2012). The history of information retrieval research. Proceedings of the IEEE, 100(SPL CONTENT), 1444–1451. doi:10.1109/JPROC.2012.2189916</w:t>
      </w:r>
    </w:p>
    <w:p w14:paraId="7964083D" w14:textId="77777777" w:rsidR="00F1735B" w:rsidRPr="003D4E03" w:rsidRDefault="00F1735B" w:rsidP="00785489">
      <w:pPr>
        <w:pStyle w:val="NormalWeb"/>
        <w:jc w:val="both"/>
        <w:rPr>
          <w:rFonts w:ascii="Arial" w:hAnsi="Arial" w:cs="Arial"/>
          <w:noProof/>
          <w:sz w:val="22"/>
          <w:lang w:val="en-US"/>
        </w:rPr>
      </w:pPr>
    </w:p>
    <w:p w14:paraId="70BE4C5B" w14:textId="6632320C" w:rsidR="00404C0B" w:rsidRPr="003D4E03" w:rsidRDefault="00785489" w:rsidP="002318AE">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 xml:space="preserve">Serra, X., Magas, M., Benetos, E., Chudy, M., Dixon, S., Flexer, A., … Widmer, G. (2013). </w:t>
      </w:r>
      <w:r w:rsidRPr="003D4E03">
        <w:rPr>
          <w:rFonts w:ascii="Arial" w:hAnsi="Arial" w:cs="Arial"/>
          <w:i/>
          <w:iCs/>
          <w:noProof/>
          <w:sz w:val="22"/>
          <w:lang w:val="en-US"/>
        </w:rPr>
        <w:t>Roadmap for Music Information ReSearch</w:t>
      </w:r>
      <w:r w:rsidRPr="003D4E03">
        <w:rPr>
          <w:rFonts w:ascii="Arial" w:hAnsi="Arial" w:cs="Arial"/>
          <w:noProof/>
          <w:sz w:val="22"/>
          <w:lang w:val="en-US"/>
        </w:rPr>
        <w:t xml:space="preserve">. Retrieved from http://www.ofai.at/research/impml/projects/MIRES_Roadmap_ver_1.0.0.pdf. </w:t>
      </w:r>
    </w:p>
    <w:p w14:paraId="2EB6E1F5" w14:textId="77777777" w:rsidR="002318AE" w:rsidRPr="003D4E03" w:rsidRDefault="002318AE" w:rsidP="002318AE">
      <w:pPr>
        <w:pStyle w:val="NormalWeb"/>
        <w:jc w:val="both"/>
        <w:rPr>
          <w:rFonts w:ascii="Arial" w:hAnsi="Arial" w:cs="Arial"/>
          <w:noProof/>
          <w:sz w:val="22"/>
          <w:lang w:val="en-US"/>
        </w:rPr>
      </w:pPr>
    </w:p>
    <w:p w14:paraId="51E3D3BA" w14:textId="4E20F8BE" w:rsidR="00785489" w:rsidRPr="003D4E03" w:rsidRDefault="00404C0B" w:rsidP="00C13251">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Spärk Jones, K., &amp; van Rijsbergen, C. J. (1975). Report on the need for and provision of an ‘ideal’ information retrieval test collection (British library research and development report no. 5266). Cambridge: Computer Laboratory, University of Cambridge. (p. 43)</w:t>
      </w:r>
    </w:p>
    <w:p w14:paraId="1E706B31" w14:textId="77777777" w:rsidR="00404C0B" w:rsidRPr="003D4E03" w:rsidRDefault="00404C0B" w:rsidP="00907106">
      <w:pPr>
        <w:pStyle w:val="NormalWeb"/>
        <w:ind w:left="720"/>
        <w:jc w:val="both"/>
        <w:rPr>
          <w:rFonts w:ascii="Arial" w:hAnsi="Arial" w:cs="Arial"/>
          <w:noProof/>
          <w:sz w:val="22"/>
          <w:lang w:val="en-US"/>
        </w:rPr>
      </w:pPr>
    </w:p>
    <w:p w14:paraId="2118F1A1" w14:textId="5B32155D" w:rsidR="00907106" w:rsidRPr="003D4E03" w:rsidRDefault="00907106" w:rsidP="00404C0B">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Urbano, J., Universidad Carlos III de Madrid Tesis Doctoral Evaluation in Audio Music Similarity. (2013).</w:t>
      </w:r>
    </w:p>
    <w:p w14:paraId="3ECA9784" w14:textId="77777777" w:rsidR="0042532A" w:rsidRPr="003D4E03" w:rsidRDefault="0042532A" w:rsidP="0042532A">
      <w:pPr>
        <w:pStyle w:val="NormalWeb"/>
        <w:jc w:val="both"/>
        <w:rPr>
          <w:rFonts w:ascii="Arial" w:hAnsi="Arial" w:cs="Arial"/>
          <w:noProof/>
          <w:sz w:val="22"/>
          <w:lang w:val="en-US"/>
        </w:rPr>
      </w:pPr>
    </w:p>
    <w:p w14:paraId="46C72D8F" w14:textId="2AC05651" w:rsidR="002318AE" w:rsidRPr="003D4E03" w:rsidRDefault="00D6074C" w:rsidP="002318AE">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 xml:space="preserve">Urbano, J., &amp; Schedl, M. (2013). Minimal test collections for low-cost evaluation of audio music similarity and retrieval systems. International Journal of Multimedia Information …. Retrieved from </w:t>
      </w:r>
      <w:hyperlink r:id="rId55" w:history="1">
        <w:r w:rsidRPr="003D4E03">
          <w:rPr>
            <w:rStyle w:val="Hipervnculo"/>
            <w:rFonts w:ascii="Arial" w:hAnsi="Arial" w:cs="Arial"/>
            <w:noProof/>
            <w:sz w:val="22"/>
            <w:lang w:val="en-US"/>
          </w:rPr>
          <w:t>http://link.springer.com/article/10.1007/s13735-012-0030-4</w:t>
        </w:r>
      </w:hyperlink>
    </w:p>
    <w:p w14:paraId="2FBC2ED4" w14:textId="77777777" w:rsidR="002318AE" w:rsidRPr="003D4E03" w:rsidRDefault="002318AE" w:rsidP="002318AE">
      <w:pPr>
        <w:pStyle w:val="NormalWeb"/>
        <w:jc w:val="both"/>
        <w:rPr>
          <w:rFonts w:ascii="Arial" w:hAnsi="Arial" w:cs="Arial"/>
          <w:noProof/>
          <w:sz w:val="22"/>
          <w:lang w:val="en-US"/>
        </w:rPr>
      </w:pPr>
    </w:p>
    <w:p w14:paraId="4E4A988C" w14:textId="4FD467E6" w:rsidR="00414F3E" w:rsidRPr="003D4E03" w:rsidRDefault="0025755C" w:rsidP="00414F3E">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 xml:space="preserve">Urbano, J., &amp; Martín, D. (2013). On the Measurement of Test Collection Reliability Categories and Subject Descriptors. Roceedings of the 36th International ACM SIGIR Conference on Research and Development in Information Retrieval - SIGIR ’13, 393–402. </w:t>
      </w:r>
    </w:p>
    <w:p w14:paraId="369595EB" w14:textId="77777777" w:rsidR="002318AE" w:rsidRPr="003D4E03" w:rsidRDefault="002318AE" w:rsidP="002318AE">
      <w:pPr>
        <w:pStyle w:val="NormalWeb"/>
        <w:jc w:val="both"/>
        <w:rPr>
          <w:rFonts w:ascii="Arial" w:hAnsi="Arial" w:cs="Arial"/>
          <w:noProof/>
          <w:sz w:val="22"/>
          <w:lang w:val="en-US"/>
        </w:rPr>
      </w:pPr>
    </w:p>
    <w:p w14:paraId="1DD6A37C" w14:textId="42450CF1" w:rsidR="00414F3E" w:rsidRPr="003D4E03" w:rsidRDefault="00414F3E" w:rsidP="00C13251">
      <w:pPr>
        <w:pStyle w:val="NormalWeb"/>
        <w:numPr>
          <w:ilvl w:val="0"/>
          <w:numId w:val="23"/>
        </w:numPr>
        <w:jc w:val="both"/>
        <w:rPr>
          <w:rFonts w:ascii="Arial" w:hAnsi="Arial" w:cs="Arial"/>
          <w:noProof/>
          <w:sz w:val="22"/>
          <w:lang w:val="en-US"/>
        </w:rPr>
      </w:pPr>
      <w:r w:rsidRPr="003D4E03">
        <w:rPr>
          <w:rFonts w:ascii="Arial" w:hAnsi="Arial" w:cs="Arial"/>
          <w:noProof/>
          <w:sz w:val="22"/>
          <w:lang w:val="en-US"/>
        </w:rPr>
        <w:t>Urbano, J., Schedl, M., &amp; Serra, X. (2013). Evaluation in music information retrieval, (November 2012). Retrieved from http://link.springer.com/article/10.1007/s10844-013-0249-4.  Cited on page 3.</w:t>
      </w:r>
    </w:p>
    <w:p w14:paraId="5DDF65C8" w14:textId="77777777" w:rsidR="00FF70F9" w:rsidRPr="003D4E03" w:rsidRDefault="00FF70F9" w:rsidP="00FF70F9">
      <w:pPr>
        <w:pStyle w:val="NormalWeb"/>
        <w:jc w:val="both"/>
        <w:rPr>
          <w:rFonts w:ascii="Arial" w:hAnsi="Arial" w:cs="Arial"/>
          <w:noProof/>
          <w:sz w:val="22"/>
          <w:lang w:val="en-US"/>
        </w:rPr>
      </w:pPr>
    </w:p>
    <w:p w14:paraId="2941D427" w14:textId="3E95AC61" w:rsidR="00FF70F9" w:rsidRPr="003D4E03" w:rsidRDefault="00FF70F9" w:rsidP="00C13251">
      <w:pPr>
        <w:pStyle w:val="NormalWeb"/>
        <w:numPr>
          <w:ilvl w:val="0"/>
          <w:numId w:val="23"/>
        </w:numPr>
        <w:rPr>
          <w:rFonts w:ascii="Arial" w:hAnsi="Arial" w:cs="Arial"/>
          <w:noProof/>
          <w:sz w:val="22"/>
          <w:lang w:val="en-US"/>
        </w:rPr>
      </w:pPr>
      <w:r w:rsidRPr="003D4E03">
        <w:rPr>
          <w:rFonts w:ascii="Arial" w:hAnsi="Arial" w:cs="Arial"/>
          <w:noProof/>
          <w:sz w:val="22"/>
          <w:lang w:val="en-US"/>
        </w:rPr>
        <w:t xml:space="preserve">Tague-Sutcliffe, J. (1992). The pragmatics of information retrieval experimentation, revisited. </w:t>
      </w:r>
      <w:r w:rsidRPr="003D4E03">
        <w:rPr>
          <w:rFonts w:ascii="Arial" w:hAnsi="Arial" w:cs="Arial"/>
          <w:i/>
          <w:iCs/>
          <w:noProof/>
          <w:sz w:val="22"/>
          <w:lang w:val="en-US"/>
        </w:rPr>
        <w:t>Information Processing and Management</w:t>
      </w:r>
      <w:r w:rsidRPr="003D4E03">
        <w:rPr>
          <w:rFonts w:ascii="Arial" w:hAnsi="Arial" w:cs="Arial"/>
          <w:noProof/>
          <w:sz w:val="22"/>
          <w:lang w:val="en-US"/>
        </w:rPr>
        <w:t xml:space="preserve">, </w:t>
      </w:r>
      <w:r w:rsidRPr="003D4E03">
        <w:rPr>
          <w:rFonts w:ascii="Arial" w:hAnsi="Arial" w:cs="Arial"/>
          <w:i/>
          <w:iCs/>
          <w:noProof/>
          <w:sz w:val="22"/>
          <w:lang w:val="en-US"/>
        </w:rPr>
        <w:t>28</w:t>
      </w:r>
      <w:r w:rsidRPr="003D4E03">
        <w:rPr>
          <w:rFonts w:ascii="Arial" w:hAnsi="Arial" w:cs="Arial"/>
          <w:noProof/>
          <w:sz w:val="22"/>
          <w:lang w:val="en-US"/>
        </w:rPr>
        <w:t>(4), 467–490. doi:10.1016/0306-4573(92)90005-K</w:t>
      </w:r>
    </w:p>
    <w:p w14:paraId="454E282C" w14:textId="77777777" w:rsidR="00FF70F9" w:rsidRPr="003D4E03" w:rsidRDefault="00FF70F9" w:rsidP="00B373F0">
      <w:pPr>
        <w:pStyle w:val="NormalWeb"/>
        <w:ind w:left="720"/>
        <w:jc w:val="both"/>
        <w:rPr>
          <w:rFonts w:ascii="Arial" w:hAnsi="Arial" w:cs="Arial"/>
          <w:noProof/>
          <w:sz w:val="22"/>
          <w:lang w:val="en-US"/>
        </w:rPr>
      </w:pPr>
    </w:p>
    <w:p w14:paraId="41609D34" w14:textId="77777777" w:rsidR="0025755C" w:rsidRPr="003D4E03" w:rsidRDefault="0025755C" w:rsidP="001E0F94">
      <w:pPr>
        <w:pStyle w:val="NormalWeb"/>
        <w:ind w:left="480" w:hanging="480"/>
        <w:divId w:val="1457681498"/>
        <w:rPr>
          <w:b/>
          <w:lang w:val="en-US"/>
        </w:rPr>
      </w:pPr>
    </w:p>
    <w:sectPr w:rsidR="0025755C" w:rsidRPr="003D4E03" w:rsidSect="00971B56">
      <w:footerReference w:type="even" r:id="rId56"/>
      <w:footerReference w:type="default" r:id="rId57"/>
      <w:pgSz w:w="12240" w:h="15840"/>
      <w:pgMar w:top="1701" w:right="1701" w:bottom="1701"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ED9008" w14:textId="77777777" w:rsidR="00FD25CB" w:rsidRDefault="00FD25CB" w:rsidP="00161643">
      <w:r>
        <w:separator/>
      </w:r>
    </w:p>
  </w:endnote>
  <w:endnote w:type="continuationSeparator" w:id="0">
    <w:p w14:paraId="2E24A820" w14:textId="77777777" w:rsidR="00FD25CB" w:rsidRDefault="00FD25CB" w:rsidP="001616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Baoli SC Regular">
    <w:panose1 w:val="02010800040101010101"/>
    <w:charset w:val="00"/>
    <w:family w:val="auto"/>
    <w:pitch w:val="variable"/>
    <w:sig w:usb0="00000003" w:usb1="080F0000" w:usb2="00000000" w:usb3="00000000" w:csb0="00040001" w:csb1="00000000"/>
  </w:font>
  <w:font w:name="Palatino">
    <w:panose1 w:val="00000000000000000000"/>
    <w:charset w:val="00"/>
    <w:family w:val="auto"/>
    <w:pitch w:val="variable"/>
    <w:sig w:usb0="A00002FF" w:usb1="7800205A" w:usb2="14600000" w:usb3="00000000" w:csb0="00000193"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12C79E" w14:textId="77777777" w:rsidR="00FD25CB" w:rsidRDefault="00FD25CB" w:rsidP="0079343F">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45A73A2" w14:textId="77777777" w:rsidR="00FD25CB" w:rsidRDefault="00FD25CB" w:rsidP="0079343F">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0B303" w14:textId="77777777" w:rsidR="00FD25CB" w:rsidRDefault="00FD25CB" w:rsidP="0079343F">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82F37">
      <w:rPr>
        <w:rStyle w:val="Nmerodepgina"/>
        <w:noProof/>
      </w:rPr>
      <w:t>1</w:t>
    </w:r>
    <w:r>
      <w:rPr>
        <w:rStyle w:val="Nmerodepgina"/>
      </w:rPr>
      <w:fldChar w:fldCharType="end"/>
    </w:r>
  </w:p>
  <w:p w14:paraId="63101ACA" w14:textId="77777777" w:rsidR="00FD25CB" w:rsidRDefault="00FD25CB" w:rsidP="0079343F">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B570CC" w14:textId="77777777" w:rsidR="00FD25CB" w:rsidRDefault="00FD25CB" w:rsidP="00161643">
      <w:r>
        <w:separator/>
      </w:r>
    </w:p>
  </w:footnote>
  <w:footnote w:type="continuationSeparator" w:id="0">
    <w:p w14:paraId="519301B2" w14:textId="77777777" w:rsidR="00FD25CB" w:rsidRDefault="00FD25CB" w:rsidP="00161643">
      <w:r>
        <w:continuationSeparator/>
      </w:r>
    </w:p>
  </w:footnote>
  <w:footnote w:id="1">
    <w:p w14:paraId="3768DA05" w14:textId="62FBCA99" w:rsidR="00FD25CB" w:rsidRPr="00FB6F32" w:rsidRDefault="00FD25CB" w:rsidP="00FB6F32">
      <w:pPr>
        <w:widowControl w:val="0"/>
        <w:autoSpaceDE w:val="0"/>
        <w:autoSpaceDN w:val="0"/>
        <w:adjustRightInd w:val="0"/>
        <w:spacing w:after="240"/>
        <w:jc w:val="both"/>
        <w:rPr>
          <w:rFonts w:ascii="Arial" w:hAnsi="Arial" w:cs="Arial"/>
          <w:sz w:val="18"/>
          <w:szCs w:val="18"/>
          <w:lang w:val="en-US"/>
        </w:rPr>
      </w:pPr>
      <w:r w:rsidRPr="00FB6F32">
        <w:rPr>
          <w:rStyle w:val="Refdenotaalpie"/>
          <w:rFonts w:ascii="Arial" w:hAnsi="Arial" w:cs="Arial"/>
          <w:sz w:val="18"/>
          <w:szCs w:val="18"/>
        </w:rPr>
        <w:footnoteRef/>
      </w:r>
      <w:r w:rsidRPr="00FB6F32">
        <w:rPr>
          <w:rFonts w:ascii="Arial" w:hAnsi="Arial" w:cs="Arial"/>
          <w:position w:val="13"/>
          <w:sz w:val="18"/>
          <w:szCs w:val="18"/>
          <w:lang w:val="en-US"/>
        </w:rPr>
        <w:t xml:space="preserve"> </w:t>
      </w:r>
      <w:r w:rsidRPr="00FB6F32">
        <w:rPr>
          <w:rFonts w:ascii="Arial" w:hAnsi="Arial" w:cs="Arial"/>
          <w:color w:val="0000FF"/>
          <w:sz w:val="18"/>
          <w:szCs w:val="18"/>
          <w:lang w:val="en-US"/>
        </w:rPr>
        <w:t>http://trec.nist.gov/overview.html </w:t>
      </w:r>
      <w:r w:rsidRPr="00FB6F32">
        <w:rPr>
          <w:rFonts w:ascii="Arial" w:hAnsi="Arial" w:cs="Arial"/>
          <w:position w:val="13"/>
          <w:sz w:val="18"/>
          <w:szCs w:val="18"/>
          <w:lang w:val="en-US"/>
        </w:rPr>
        <w:t xml:space="preserve"> </w:t>
      </w:r>
      <w:r w:rsidRPr="00FB6F32">
        <w:rPr>
          <w:rFonts w:ascii="Arial" w:hAnsi="Arial" w:cs="Arial"/>
          <w:color w:val="0000FF"/>
          <w:sz w:val="18"/>
          <w:szCs w:val="18"/>
          <w:lang w:val="en-US"/>
        </w:rPr>
        <w:t xml:space="preserve">http://www.clef-initiative.eu/web/clef-initiative/home </w:t>
      </w:r>
    </w:p>
  </w:footnote>
  <w:footnote w:id="2">
    <w:p w14:paraId="1DA87777" w14:textId="77777777" w:rsidR="00FD25CB" w:rsidRPr="00FB6F32" w:rsidRDefault="00FD25CB" w:rsidP="00FB6F32">
      <w:pPr>
        <w:spacing w:before="100" w:beforeAutospacing="1" w:after="100" w:afterAutospacing="1"/>
        <w:rPr>
          <w:rFonts w:ascii="Arial" w:hAnsi="Arial" w:cs="Arial"/>
          <w:sz w:val="18"/>
          <w:szCs w:val="18"/>
          <w:lang w:val="es-ES_tradnl"/>
        </w:rPr>
      </w:pPr>
      <w:r w:rsidRPr="00FB6F32">
        <w:rPr>
          <w:rStyle w:val="Refdenotaalpie"/>
          <w:rFonts w:ascii="Arial" w:hAnsi="Arial" w:cs="Arial"/>
          <w:sz w:val="18"/>
          <w:szCs w:val="18"/>
        </w:rPr>
        <w:footnoteRef/>
      </w:r>
      <w:r w:rsidRPr="00FB6F32">
        <w:rPr>
          <w:rFonts w:ascii="Arial" w:hAnsi="Arial" w:cs="Arial"/>
          <w:sz w:val="18"/>
          <w:szCs w:val="18"/>
        </w:rPr>
        <w:t xml:space="preserve">  </w:t>
      </w:r>
      <w:r w:rsidRPr="00FB6F32">
        <w:rPr>
          <w:rFonts w:ascii="Arial" w:hAnsi="Arial" w:cs="Arial"/>
          <w:color w:val="0000FF"/>
          <w:sz w:val="18"/>
          <w:szCs w:val="18"/>
          <w:lang w:val="es-ES_tradnl"/>
        </w:rPr>
        <w:t xml:space="preserve">http://www.clef-initiative.eu/web/clef-initiative/home </w:t>
      </w:r>
    </w:p>
    <w:p w14:paraId="4E66A607" w14:textId="07AD47CF" w:rsidR="00FD25CB" w:rsidRPr="00FB6F32" w:rsidRDefault="00FD25CB">
      <w:pPr>
        <w:pStyle w:val="Textonotapie"/>
        <w:rPr>
          <w:lang w:val="es-ES_tradnl"/>
        </w:rPr>
      </w:pPr>
    </w:p>
  </w:footnote>
  <w:footnote w:id="3">
    <w:p w14:paraId="7247D4C4" w14:textId="77777777" w:rsidR="00FD25CB" w:rsidRPr="009023AC" w:rsidRDefault="00FD25CB" w:rsidP="00AF60A2">
      <w:pPr>
        <w:pStyle w:val="Textonotaalfinal"/>
        <w:rPr>
          <w:rFonts w:ascii="Arial" w:hAnsi="Arial" w:cs="Arial"/>
          <w:color w:val="000000"/>
          <w:sz w:val="18"/>
          <w:szCs w:val="18"/>
          <w:lang w:val="es-CO"/>
        </w:rPr>
      </w:pPr>
      <w:r w:rsidRPr="009023AC">
        <w:rPr>
          <w:rStyle w:val="Refdenotaalpie"/>
          <w:rFonts w:ascii="Arial" w:hAnsi="Arial"/>
          <w:sz w:val="18"/>
          <w:szCs w:val="18"/>
        </w:rPr>
        <w:footnoteRef/>
      </w:r>
      <w:r w:rsidRPr="009023AC">
        <w:rPr>
          <w:rFonts w:ascii="Arial" w:hAnsi="Arial"/>
          <w:sz w:val="18"/>
          <w:szCs w:val="18"/>
        </w:rPr>
        <w:t xml:space="preserve"> </w:t>
      </w:r>
      <w:hyperlink r:id="rId1" w:history="1">
        <w:r w:rsidRPr="009023AC">
          <w:rPr>
            <w:rStyle w:val="Hipervnculo"/>
            <w:rFonts w:ascii="Arial" w:hAnsi="Arial" w:cs="Arial"/>
            <w:sz w:val="18"/>
            <w:szCs w:val="18"/>
            <w:lang w:val="es-CO"/>
          </w:rPr>
          <w:t>http://trec.nist.gov/overview.html</w:t>
        </w:r>
      </w:hyperlink>
    </w:p>
  </w:footnote>
  <w:footnote w:id="4">
    <w:p w14:paraId="48BA6667" w14:textId="77777777" w:rsidR="00FD25CB" w:rsidRPr="009023AC" w:rsidRDefault="00FD25CB" w:rsidP="00AF60A2">
      <w:pPr>
        <w:pStyle w:val="Textonotapie"/>
        <w:rPr>
          <w:rFonts w:ascii="Arial" w:hAnsi="Arial" w:cs="Arial"/>
          <w:color w:val="000000"/>
          <w:sz w:val="18"/>
          <w:szCs w:val="18"/>
          <w:lang w:val="es-CO"/>
        </w:rPr>
      </w:pPr>
      <w:r w:rsidRPr="009023AC">
        <w:rPr>
          <w:rStyle w:val="Refdenotaalpie"/>
          <w:rFonts w:ascii="Arial" w:hAnsi="Arial"/>
          <w:sz w:val="18"/>
          <w:szCs w:val="18"/>
        </w:rPr>
        <w:footnoteRef/>
      </w:r>
      <w:r w:rsidRPr="009023AC">
        <w:rPr>
          <w:rFonts w:ascii="Arial" w:hAnsi="Arial"/>
          <w:sz w:val="18"/>
          <w:szCs w:val="18"/>
        </w:rPr>
        <w:t xml:space="preserve"> </w:t>
      </w:r>
      <w:hyperlink r:id="rId2" w:history="1">
        <w:r w:rsidRPr="009023AC">
          <w:rPr>
            <w:rStyle w:val="Hipervnculo"/>
            <w:rFonts w:ascii="Arial" w:hAnsi="Arial" w:cs="Arial"/>
            <w:sz w:val="18"/>
            <w:szCs w:val="18"/>
            <w:lang w:val="es-CO"/>
          </w:rPr>
          <w:t>http://www.clef-initiative.eu/web/clef-initiative/home</w:t>
        </w:r>
      </w:hyperlink>
    </w:p>
  </w:footnote>
  <w:footnote w:id="5">
    <w:p w14:paraId="01BE8802" w14:textId="77777777" w:rsidR="00FD25CB" w:rsidRPr="009023AC" w:rsidRDefault="00FD25CB" w:rsidP="004A6739">
      <w:pPr>
        <w:pStyle w:val="Textonotapie"/>
        <w:rPr>
          <w:rFonts w:ascii="Arial" w:hAnsi="Arial"/>
          <w:sz w:val="18"/>
          <w:szCs w:val="18"/>
          <w:lang w:val="es-ES_tradnl"/>
        </w:rPr>
      </w:pPr>
      <w:r w:rsidRPr="009023AC">
        <w:rPr>
          <w:rStyle w:val="Refdenotaalpie"/>
          <w:rFonts w:ascii="Arial" w:hAnsi="Arial"/>
          <w:sz w:val="18"/>
          <w:szCs w:val="18"/>
        </w:rPr>
        <w:footnoteRef/>
      </w:r>
      <w:r w:rsidRPr="009023AC">
        <w:rPr>
          <w:rFonts w:ascii="Arial" w:hAnsi="Arial"/>
          <w:sz w:val="18"/>
          <w:szCs w:val="18"/>
        </w:rPr>
        <w:t xml:space="preserve"> </w:t>
      </w:r>
      <w:hyperlink r:id="rId3" w:history="1">
        <w:r w:rsidRPr="009023AC">
          <w:rPr>
            <w:rStyle w:val="Hipervnculo"/>
            <w:rFonts w:ascii="Arial" w:hAnsi="Arial" w:cs="Arial"/>
            <w:sz w:val="18"/>
            <w:szCs w:val="18"/>
            <w:lang w:val="es-CO"/>
          </w:rPr>
          <w:t>http://ismir2004.ismir.net/ISMIR_Contest.html</w:t>
        </w:r>
      </w:hyperlink>
    </w:p>
  </w:footnote>
  <w:footnote w:id="6">
    <w:p w14:paraId="7E4A24FF" w14:textId="77777777" w:rsidR="00FD25CB" w:rsidRPr="006103AE" w:rsidRDefault="00FD25CB" w:rsidP="002C1600">
      <w:pPr>
        <w:pStyle w:val="Textonotapie"/>
        <w:rPr>
          <w:lang w:val="es-ES_tradnl"/>
        </w:rPr>
      </w:pPr>
      <w:r w:rsidRPr="009023AC">
        <w:rPr>
          <w:rStyle w:val="Refdenotaalpie"/>
          <w:rFonts w:ascii="Arial" w:hAnsi="Arial"/>
          <w:sz w:val="18"/>
          <w:szCs w:val="18"/>
        </w:rPr>
        <w:footnoteRef/>
      </w:r>
      <w:r w:rsidRPr="009023AC">
        <w:rPr>
          <w:rFonts w:ascii="Arial" w:hAnsi="Arial"/>
          <w:sz w:val="18"/>
          <w:szCs w:val="18"/>
        </w:rPr>
        <w:t xml:space="preserve"> </w:t>
      </w:r>
      <w:hyperlink r:id="rId4" w:history="1">
        <w:r w:rsidRPr="009023AC">
          <w:rPr>
            <w:rStyle w:val="Hipervnculo"/>
            <w:rFonts w:ascii="Arial" w:hAnsi="Arial" w:cs="Arial"/>
            <w:sz w:val="18"/>
            <w:szCs w:val="18"/>
            <w:lang w:val="es-CO"/>
          </w:rPr>
          <w:t>http://www.music-ir.org/mirex/wiki/</w:t>
        </w:r>
      </w:hyperlink>
    </w:p>
  </w:footnote>
  <w:footnote w:id="7">
    <w:p w14:paraId="7D7A533A" w14:textId="77777777" w:rsidR="00FD25CB" w:rsidRPr="00016CC2" w:rsidRDefault="00FD25CB" w:rsidP="002C1600">
      <w:pPr>
        <w:pStyle w:val="Textonotapie"/>
        <w:rPr>
          <w:sz w:val="18"/>
          <w:szCs w:val="18"/>
          <w:lang w:val="es-ES_tradnl"/>
        </w:rPr>
      </w:pPr>
      <w:r w:rsidRPr="00016CC2">
        <w:rPr>
          <w:rStyle w:val="Refdenotaalpie"/>
          <w:sz w:val="18"/>
          <w:szCs w:val="18"/>
        </w:rPr>
        <w:footnoteRef/>
      </w:r>
      <w:r w:rsidRPr="00016CC2">
        <w:rPr>
          <w:sz w:val="18"/>
          <w:szCs w:val="18"/>
        </w:rPr>
        <w:t xml:space="preserve"> </w:t>
      </w:r>
      <w:hyperlink r:id="rId5" w:history="1">
        <w:r w:rsidRPr="00016CC2">
          <w:rPr>
            <w:rFonts w:ascii="Arial" w:hAnsi="Arial" w:cs="Arial"/>
            <w:color w:val="1155CC"/>
            <w:sz w:val="18"/>
            <w:szCs w:val="18"/>
            <w:u w:val="single"/>
            <w:lang w:val="es-CO"/>
          </w:rPr>
          <w:t>http://www.multimediaeval.org/about/</w:t>
        </w:r>
      </w:hyperlink>
    </w:p>
  </w:footnote>
  <w:footnote w:id="8">
    <w:p w14:paraId="0BF54ADE" w14:textId="053D7BC4" w:rsidR="00FD25CB" w:rsidRPr="000B6B20" w:rsidRDefault="00FD25CB">
      <w:pPr>
        <w:pStyle w:val="Textonotapie"/>
        <w:rPr>
          <w:rFonts w:ascii="Arial" w:hAnsi="Arial" w:cs="Arial"/>
          <w:sz w:val="18"/>
          <w:szCs w:val="18"/>
          <w:lang w:val="es-ES_tradnl"/>
        </w:rPr>
      </w:pPr>
      <w:r w:rsidRPr="000B6B20">
        <w:rPr>
          <w:rStyle w:val="Refdenotaalpie"/>
          <w:rFonts w:ascii="Arial" w:hAnsi="Arial" w:cs="Arial"/>
          <w:sz w:val="18"/>
          <w:szCs w:val="18"/>
        </w:rPr>
        <w:footnoteRef/>
      </w:r>
      <w:r w:rsidRPr="000B6B20">
        <w:rPr>
          <w:rFonts w:ascii="Arial" w:hAnsi="Arial" w:cs="Arial"/>
          <w:sz w:val="18"/>
          <w:szCs w:val="18"/>
        </w:rPr>
        <w:t xml:space="preserve"> In past editions </w:t>
      </w:r>
      <w:r>
        <w:rPr>
          <w:rFonts w:ascii="Arial" w:hAnsi="Arial" w:cs="Arial"/>
          <w:sz w:val="18"/>
          <w:szCs w:val="18"/>
        </w:rPr>
        <w:t xml:space="preserve">of MIREX </w:t>
      </w:r>
      <w:r w:rsidRPr="000B6B20">
        <w:rPr>
          <w:rFonts w:ascii="Arial" w:hAnsi="Arial" w:cs="Arial"/>
          <w:sz w:val="18"/>
          <w:szCs w:val="18"/>
        </w:rPr>
        <w:t xml:space="preserve">100 queries were used </w:t>
      </w:r>
    </w:p>
  </w:footnote>
  <w:footnote w:id="9">
    <w:p w14:paraId="546604A2" w14:textId="22C1C50E" w:rsidR="00FD25CB" w:rsidRPr="000B6B20" w:rsidRDefault="00FD25CB">
      <w:pPr>
        <w:pStyle w:val="Textonotapie"/>
        <w:rPr>
          <w:lang w:val="es-ES_tradnl"/>
        </w:rPr>
      </w:pPr>
      <w:r w:rsidRPr="000B6B20">
        <w:rPr>
          <w:rStyle w:val="Refdenotaalpie"/>
          <w:rFonts w:ascii="Arial" w:hAnsi="Arial" w:cs="Arial"/>
          <w:sz w:val="18"/>
          <w:szCs w:val="18"/>
        </w:rPr>
        <w:footnoteRef/>
      </w:r>
      <w:r w:rsidRPr="000B6B20">
        <w:rPr>
          <w:rFonts w:ascii="Arial" w:hAnsi="Arial" w:cs="Arial"/>
          <w:sz w:val="18"/>
          <w:szCs w:val="18"/>
        </w:rPr>
        <w:t xml:space="preserve"> In past editions 5</w:t>
      </w:r>
      <w:r>
        <w:rPr>
          <w:rFonts w:ascii="Arial" w:hAnsi="Arial" w:cs="Arial"/>
          <w:sz w:val="18"/>
          <w:szCs w:val="18"/>
        </w:rPr>
        <w:t xml:space="preserve"> of MIREX</w:t>
      </w:r>
      <w:r w:rsidRPr="000B6B20">
        <w:rPr>
          <w:rFonts w:ascii="Arial" w:hAnsi="Arial" w:cs="Arial"/>
          <w:sz w:val="18"/>
          <w:szCs w:val="18"/>
        </w:rPr>
        <w:t xml:space="preserve"> similar musical pieces were retrieved</w:t>
      </w:r>
    </w:p>
  </w:footnote>
  <w:footnote w:id="10">
    <w:p w14:paraId="333DD5DA" w14:textId="7EB15C0F" w:rsidR="00FD25CB" w:rsidRPr="00412EDA" w:rsidRDefault="00FD25CB">
      <w:pPr>
        <w:pStyle w:val="Textonotapie"/>
        <w:rPr>
          <w:rFonts w:ascii="Arial" w:hAnsi="Arial" w:cs="Arial"/>
          <w:sz w:val="18"/>
          <w:szCs w:val="18"/>
          <w:lang w:val="es-ES_tradnl"/>
        </w:rPr>
      </w:pPr>
      <w:r w:rsidRPr="00412EDA">
        <w:rPr>
          <w:rStyle w:val="Refdenotaalpie"/>
          <w:rFonts w:ascii="Arial" w:hAnsi="Arial" w:cs="Arial"/>
          <w:sz w:val="18"/>
          <w:szCs w:val="18"/>
        </w:rPr>
        <w:footnoteRef/>
      </w:r>
      <w:r w:rsidRPr="00412EDA">
        <w:rPr>
          <w:rFonts w:ascii="Arial" w:hAnsi="Arial" w:cs="Arial"/>
          <w:sz w:val="18"/>
          <w:szCs w:val="18"/>
        </w:rPr>
        <w:t xml:space="preserve"> </w:t>
      </w:r>
      <w:r w:rsidRPr="000B6B20">
        <w:rPr>
          <w:rFonts w:ascii="Arial" w:hAnsi="Arial" w:cs="Arial"/>
          <w:sz w:val="18"/>
          <w:szCs w:val="18"/>
        </w:rPr>
        <w:t xml:space="preserve">In past editions </w:t>
      </w:r>
      <w:r>
        <w:rPr>
          <w:rFonts w:ascii="Arial" w:hAnsi="Arial" w:cs="Arial"/>
          <w:sz w:val="18"/>
          <w:szCs w:val="18"/>
        </w:rPr>
        <w:t>of MIREX this value was between 0 and 100</w:t>
      </w:r>
    </w:p>
  </w:footnote>
  <w:footnote w:id="11">
    <w:p w14:paraId="6E5C3189" w14:textId="77777777" w:rsidR="00FD25CB" w:rsidRPr="00927727" w:rsidRDefault="00FD25CB" w:rsidP="008B27C9">
      <w:pPr>
        <w:pStyle w:val="Textonotapie"/>
        <w:rPr>
          <w:rFonts w:ascii="Arial" w:hAnsi="Arial" w:cs="Arial"/>
          <w:sz w:val="18"/>
          <w:szCs w:val="18"/>
          <w:lang w:val="es-ES_tradnl"/>
        </w:rPr>
      </w:pPr>
      <w:r>
        <w:rPr>
          <w:rStyle w:val="Refdenotaalpie"/>
        </w:rPr>
        <w:footnoteRef/>
      </w:r>
      <w:r>
        <w:t xml:space="preserve"> </w:t>
      </w:r>
      <w:r w:rsidRPr="00927727">
        <w:rPr>
          <w:rFonts w:ascii="Arial" w:hAnsi="Arial" w:cs="Arial"/>
          <w:sz w:val="18"/>
          <w:szCs w:val="18"/>
        </w:rPr>
        <w:t>http://www.r-project.org</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69487EC4"/>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9"/>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8"/>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2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2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2837EAE"/>
    <w:multiLevelType w:val="hybridMultilevel"/>
    <w:tmpl w:val="B40CD912"/>
    <w:lvl w:ilvl="0" w:tplc="51189A4A">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5843D49"/>
    <w:multiLevelType w:val="hybridMultilevel"/>
    <w:tmpl w:val="A6BCE6D6"/>
    <w:lvl w:ilvl="0" w:tplc="48205978">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72E32A8"/>
    <w:multiLevelType w:val="hybridMultilevel"/>
    <w:tmpl w:val="9F9A7D48"/>
    <w:lvl w:ilvl="0" w:tplc="0C0A0001">
      <w:start w:val="1"/>
      <w:numFmt w:val="bullet"/>
      <w:lvlText w:val=""/>
      <w:lvlJc w:val="left"/>
      <w:pPr>
        <w:ind w:left="784" w:hanging="360"/>
      </w:pPr>
      <w:rPr>
        <w:rFonts w:ascii="Symbol" w:hAnsi="Symbol" w:hint="default"/>
      </w:rPr>
    </w:lvl>
    <w:lvl w:ilvl="1" w:tplc="0C0A0003" w:tentative="1">
      <w:start w:val="1"/>
      <w:numFmt w:val="bullet"/>
      <w:lvlText w:val="o"/>
      <w:lvlJc w:val="left"/>
      <w:pPr>
        <w:ind w:left="1504" w:hanging="360"/>
      </w:pPr>
      <w:rPr>
        <w:rFonts w:ascii="Courier New" w:hAnsi="Courier New" w:hint="default"/>
      </w:rPr>
    </w:lvl>
    <w:lvl w:ilvl="2" w:tplc="0C0A0005" w:tentative="1">
      <w:start w:val="1"/>
      <w:numFmt w:val="bullet"/>
      <w:lvlText w:val=""/>
      <w:lvlJc w:val="left"/>
      <w:pPr>
        <w:ind w:left="2224" w:hanging="360"/>
      </w:pPr>
      <w:rPr>
        <w:rFonts w:ascii="Wingdings" w:hAnsi="Wingdings" w:hint="default"/>
      </w:rPr>
    </w:lvl>
    <w:lvl w:ilvl="3" w:tplc="0C0A0001" w:tentative="1">
      <w:start w:val="1"/>
      <w:numFmt w:val="bullet"/>
      <w:lvlText w:val=""/>
      <w:lvlJc w:val="left"/>
      <w:pPr>
        <w:ind w:left="2944" w:hanging="360"/>
      </w:pPr>
      <w:rPr>
        <w:rFonts w:ascii="Symbol" w:hAnsi="Symbol" w:hint="default"/>
      </w:rPr>
    </w:lvl>
    <w:lvl w:ilvl="4" w:tplc="0C0A0003" w:tentative="1">
      <w:start w:val="1"/>
      <w:numFmt w:val="bullet"/>
      <w:lvlText w:val="o"/>
      <w:lvlJc w:val="left"/>
      <w:pPr>
        <w:ind w:left="3664" w:hanging="360"/>
      </w:pPr>
      <w:rPr>
        <w:rFonts w:ascii="Courier New" w:hAnsi="Courier New" w:hint="default"/>
      </w:rPr>
    </w:lvl>
    <w:lvl w:ilvl="5" w:tplc="0C0A0005" w:tentative="1">
      <w:start w:val="1"/>
      <w:numFmt w:val="bullet"/>
      <w:lvlText w:val=""/>
      <w:lvlJc w:val="left"/>
      <w:pPr>
        <w:ind w:left="4384" w:hanging="360"/>
      </w:pPr>
      <w:rPr>
        <w:rFonts w:ascii="Wingdings" w:hAnsi="Wingdings" w:hint="default"/>
      </w:rPr>
    </w:lvl>
    <w:lvl w:ilvl="6" w:tplc="0C0A0001" w:tentative="1">
      <w:start w:val="1"/>
      <w:numFmt w:val="bullet"/>
      <w:lvlText w:val=""/>
      <w:lvlJc w:val="left"/>
      <w:pPr>
        <w:ind w:left="5104" w:hanging="360"/>
      </w:pPr>
      <w:rPr>
        <w:rFonts w:ascii="Symbol" w:hAnsi="Symbol" w:hint="default"/>
      </w:rPr>
    </w:lvl>
    <w:lvl w:ilvl="7" w:tplc="0C0A0003" w:tentative="1">
      <w:start w:val="1"/>
      <w:numFmt w:val="bullet"/>
      <w:lvlText w:val="o"/>
      <w:lvlJc w:val="left"/>
      <w:pPr>
        <w:ind w:left="5824" w:hanging="360"/>
      </w:pPr>
      <w:rPr>
        <w:rFonts w:ascii="Courier New" w:hAnsi="Courier New" w:hint="default"/>
      </w:rPr>
    </w:lvl>
    <w:lvl w:ilvl="8" w:tplc="0C0A0005" w:tentative="1">
      <w:start w:val="1"/>
      <w:numFmt w:val="bullet"/>
      <w:lvlText w:val=""/>
      <w:lvlJc w:val="left"/>
      <w:pPr>
        <w:ind w:left="6544" w:hanging="360"/>
      </w:pPr>
      <w:rPr>
        <w:rFonts w:ascii="Wingdings" w:hAnsi="Wingdings" w:hint="default"/>
      </w:rPr>
    </w:lvl>
  </w:abstractNum>
  <w:abstractNum w:abstractNumId="11">
    <w:nsid w:val="0FBA0A18"/>
    <w:multiLevelType w:val="hybridMultilevel"/>
    <w:tmpl w:val="D8EECD0C"/>
    <w:lvl w:ilvl="0" w:tplc="C4547B12">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2033824"/>
    <w:multiLevelType w:val="hybridMultilevel"/>
    <w:tmpl w:val="82A223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4A23C34"/>
    <w:multiLevelType w:val="hybridMultilevel"/>
    <w:tmpl w:val="99C212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566102F"/>
    <w:multiLevelType w:val="hybridMultilevel"/>
    <w:tmpl w:val="B87AAC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18E1224B"/>
    <w:multiLevelType w:val="hybridMultilevel"/>
    <w:tmpl w:val="9B6E792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19B16161"/>
    <w:multiLevelType w:val="hybridMultilevel"/>
    <w:tmpl w:val="3CEA4E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1D991FEE"/>
    <w:multiLevelType w:val="hybridMultilevel"/>
    <w:tmpl w:val="564E6A5C"/>
    <w:lvl w:ilvl="0" w:tplc="00000065">
      <w:start w:val="1"/>
      <w:numFmt w:val="bullet"/>
      <w:lvlText w:val="•"/>
      <w:lvlJc w:val="left"/>
      <w:pPr>
        <w:ind w:left="720" w:hanging="360"/>
      </w:p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1EBC3F4E"/>
    <w:multiLevelType w:val="hybridMultilevel"/>
    <w:tmpl w:val="FD62220E"/>
    <w:lvl w:ilvl="0" w:tplc="D09A4044">
      <w:start w:val="1"/>
      <w:numFmt w:val="lowerRoman"/>
      <w:lvlText w:val="%1)"/>
      <w:lvlJc w:val="left"/>
      <w:pPr>
        <w:ind w:left="1080" w:hanging="72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2CF0BF6"/>
    <w:multiLevelType w:val="hybridMultilevel"/>
    <w:tmpl w:val="5F20B90A"/>
    <w:lvl w:ilvl="0" w:tplc="5E16D0AE">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9711C54"/>
    <w:multiLevelType w:val="hybridMultilevel"/>
    <w:tmpl w:val="7952D07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9E321D9"/>
    <w:multiLevelType w:val="hybridMultilevel"/>
    <w:tmpl w:val="6BBEBD4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nsid w:val="30A60959"/>
    <w:multiLevelType w:val="hybridMultilevel"/>
    <w:tmpl w:val="7C6EED34"/>
    <w:lvl w:ilvl="0" w:tplc="815039FA">
      <w:numFmt w:val="bullet"/>
      <w:lvlText w:val="-"/>
      <w:lvlJc w:val="left"/>
      <w:pPr>
        <w:ind w:left="720" w:hanging="360"/>
      </w:pPr>
      <w:rPr>
        <w:rFonts w:ascii="Arial" w:eastAsiaTheme="minorEastAsia" w:hAnsi="Arial" w:cs="Arial" w:hint="default"/>
        <w:i/>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40D1E0E"/>
    <w:multiLevelType w:val="hybridMultilevel"/>
    <w:tmpl w:val="FCAE4A8A"/>
    <w:lvl w:ilvl="0" w:tplc="2C482196">
      <w:start w:val="1"/>
      <w:numFmt w:val="bullet"/>
      <w:lvlText w:val="-"/>
      <w:lvlJc w:val="left"/>
      <w:pPr>
        <w:ind w:left="720" w:hanging="360"/>
      </w:pPr>
      <w:rPr>
        <w:rFonts w:ascii="Arial" w:eastAsiaTheme="minorEastAsia" w:hAnsi="Arial" w:cs="Arial" w:hint="default"/>
        <w:color w:val="auto"/>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7E22285"/>
    <w:multiLevelType w:val="hybridMultilevel"/>
    <w:tmpl w:val="1D5493A4"/>
    <w:lvl w:ilvl="0" w:tplc="00000065">
      <w:start w:val="1"/>
      <w:numFmt w:val="bullet"/>
      <w:lvlText w:val="•"/>
      <w:lvlJc w:val="left"/>
      <w:pPr>
        <w:ind w:left="720" w:hanging="360"/>
      </w:p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7F45DAE"/>
    <w:multiLevelType w:val="hybridMultilevel"/>
    <w:tmpl w:val="293668EC"/>
    <w:lvl w:ilvl="0" w:tplc="893ADCFA">
      <w:start w:val="1"/>
      <w:numFmt w:val="bullet"/>
      <w:lvlText w:val="•"/>
      <w:lvlJc w:val="left"/>
      <w:pPr>
        <w:tabs>
          <w:tab w:val="num" w:pos="720"/>
        </w:tabs>
        <w:ind w:left="720" w:hanging="360"/>
      </w:pPr>
      <w:rPr>
        <w:rFonts w:ascii="Arial" w:hAnsi="Arial" w:hint="default"/>
      </w:rPr>
    </w:lvl>
    <w:lvl w:ilvl="1" w:tplc="EDDA5340" w:tentative="1">
      <w:start w:val="1"/>
      <w:numFmt w:val="bullet"/>
      <w:lvlText w:val="•"/>
      <w:lvlJc w:val="left"/>
      <w:pPr>
        <w:tabs>
          <w:tab w:val="num" w:pos="1440"/>
        </w:tabs>
        <w:ind w:left="1440" w:hanging="360"/>
      </w:pPr>
      <w:rPr>
        <w:rFonts w:ascii="Arial" w:hAnsi="Arial" w:hint="default"/>
      </w:rPr>
    </w:lvl>
    <w:lvl w:ilvl="2" w:tplc="296A3622" w:tentative="1">
      <w:start w:val="1"/>
      <w:numFmt w:val="bullet"/>
      <w:lvlText w:val="•"/>
      <w:lvlJc w:val="left"/>
      <w:pPr>
        <w:tabs>
          <w:tab w:val="num" w:pos="2160"/>
        </w:tabs>
        <w:ind w:left="2160" w:hanging="360"/>
      </w:pPr>
      <w:rPr>
        <w:rFonts w:ascii="Arial" w:hAnsi="Arial" w:hint="default"/>
      </w:rPr>
    </w:lvl>
    <w:lvl w:ilvl="3" w:tplc="09B02810" w:tentative="1">
      <w:start w:val="1"/>
      <w:numFmt w:val="bullet"/>
      <w:lvlText w:val="•"/>
      <w:lvlJc w:val="left"/>
      <w:pPr>
        <w:tabs>
          <w:tab w:val="num" w:pos="2880"/>
        </w:tabs>
        <w:ind w:left="2880" w:hanging="360"/>
      </w:pPr>
      <w:rPr>
        <w:rFonts w:ascii="Arial" w:hAnsi="Arial" w:hint="default"/>
      </w:rPr>
    </w:lvl>
    <w:lvl w:ilvl="4" w:tplc="6D3AB9C4" w:tentative="1">
      <w:start w:val="1"/>
      <w:numFmt w:val="bullet"/>
      <w:lvlText w:val="•"/>
      <w:lvlJc w:val="left"/>
      <w:pPr>
        <w:tabs>
          <w:tab w:val="num" w:pos="3600"/>
        </w:tabs>
        <w:ind w:left="3600" w:hanging="360"/>
      </w:pPr>
      <w:rPr>
        <w:rFonts w:ascii="Arial" w:hAnsi="Arial" w:hint="default"/>
      </w:rPr>
    </w:lvl>
    <w:lvl w:ilvl="5" w:tplc="1CF099D6" w:tentative="1">
      <w:start w:val="1"/>
      <w:numFmt w:val="bullet"/>
      <w:lvlText w:val="•"/>
      <w:lvlJc w:val="left"/>
      <w:pPr>
        <w:tabs>
          <w:tab w:val="num" w:pos="4320"/>
        </w:tabs>
        <w:ind w:left="4320" w:hanging="360"/>
      </w:pPr>
      <w:rPr>
        <w:rFonts w:ascii="Arial" w:hAnsi="Arial" w:hint="default"/>
      </w:rPr>
    </w:lvl>
    <w:lvl w:ilvl="6" w:tplc="5464E664" w:tentative="1">
      <w:start w:val="1"/>
      <w:numFmt w:val="bullet"/>
      <w:lvlText w:val="•"/>
      <w:lvlJc w:val="left"/>
      <w:pPr>
        <w:tabs>
          <w:tab w:val="num" w:pos="5040"/>
        </w:tabs>
        <w:ind w:left="5040" w:hanging="360"/>
      </w:pPr>
      <w:rPr>
        <w:rFonts w:ascii="Arial" w:hAnsi="Arial" w:hint="default"/>
      </w:rPr>
    </w:lvl>
    <w:lvl w:ilvl="7" w:tplc="28443CCE" w:tentative="1">
      <w:start w:val="1"/>
      <w:numFmt w:val="bullet"/>
      <w:lvlText w:val="•"/>
      <w:lvlJc w:val="left"/>
      <w:pPr>
        <w:tabs>
          <w:tab w:val="num" w:pos="5760"/>
        </w:tabs>
        <w:ind w:left="5760" w:hanging="360"/>
      </w:pPr>
      <w:rPr>
        <w:rFonts w:ascii="Arial" w:hAnsi="Arial" w:hint="default"/>
      </w:rPr>
    </w:lvl>
    <w:lvl w:ilvl="8" w:tplc="FFFADC1A" w:tentative="1">
      <w:start w:val="1"/>
      <w:numFmt w:val="bullet"/>
      <w:lvlText w:val="•"/>
      <w:lvlJc w:val="left"/>
      <w:pPr>
        <w:tabs>
          <w:tab w:val="num" w:pos="6480"/>
        </w:tabs>
        <w:ind w:left="6480" w:hanging="360"/>
      </w:pPr>
      <w:rPr>
        <w:rFonts w:ascii="Arial" w:hAnsi="Arial" w:hint="default"/>
      </w:rPr>
    </w:lvl>
  </w:abstractNum>
  <w:abstractNum w:abstractNumId="26">
    <w:nsid w:val="471E047B"/>
    <w:multiLevelType w:val="hybridMultilevel"/>
    <w:tmpl w:val="FE360BEC"/>
    <w:lvl w:ilvl="0" w:tplc="0C0A0001">
      <w:start w:val="1"/>
      <w:numFmt w:val="bullet"/>
      <w:lvlText w:val=""/>
      <w:lvlJc w:val="left"/>
      <w:pPr>
        <w:ind w:left="784" w:hanging="360"/>
      </w:pPr>
      <w:rPr>
        <w:rFonts w:ascii="Symbol" w:hAnsi="Symbol" w:hint="default"/>
      </w:rPr>
    </w:lvl>
    <w:lvl w:ilvl="1" w:tplc="0C0A0003" w:tentative="1">
      <w:start w:val="1"/>
      <w:numFmt w:val="bullet"/>
      <w:lvlText w:val="o"/>
      <w:lvlJc w:val="left"/>
      <w:pPr>
        <w:ind w:left="1504" w:hanging="360"/>
      </w:pPr>
      <w:rPr>
        <w:rFonts w:ascii="Courier New" w:hAnsi="Courier New" w:hint="default"/>
      </w:rPr>
    </w:lvl>
    <w:lvl w:ilvl="2" w:tplc="0C0A0005" w:tentative="1">
      <w:start w:val="1"/>
      <w:numFmt w:val="bullet"/>
      <w:lvlText w:val=""/>
      <w:lvlJc w:val="left"/>
      <w:pPr>
        <w:ind w:left="2224" w:hanging="360"/>
      </w:pPr>
      <w:rPr>
        <w:rFonts w:ascii="Wingdings" w:hAnsi="Wingdings" w:hint="default"/>
      </w:rPr>
    </w:lvl>
    <w:lvl w:ilvl="3" w:tplc="0C0A0001" w:tentative="1">
      <w:start w:val="1"/>
      <w:numFmt w:val="bullet"/>
      <w:lvlText w:val=""/>
      <w:lvlJc w:val="left"/>
      <w:pPr>
        <w:ind w:left="2944" w:hanging="360"/>
      </w:pPr>
      <w:rPr>
        <w:rFonts w:ascii="Symbol" w:hAnsi="Symbol" w:hint="default"/>
      </w:rPr>
    </w:lvl>
    <w:lvl w:ilvl="4" w:tplc="0C0A0003" w:tentative="1">
      <w:start w:val="1"/>
      <w:numFmt w:val="bullet"/>
      <w:lvlText w:val="o"/>
      <w:lvlJc w:val="left"/>
      <w:pPr>
        <w:ind w:left="3664" w:hanging="360"/>
      </w:pPr>
      <w:rPr>
        <w:rFonts w:ascii="Courier New" w:hAnsi="Courier New" w:hint="default"/>
      </w:rPr>
    </w:lvl>
    <w:lvl w:ilvl="5" w:tplc="0C0A0005" w:tentative="1">
      <w:start w:val="1"/>
      <w:numFmt w:val="bullet"/>
      <w:lvlText w:val=""/>
      <w:lvlJc w:val="left"/>
      <w:pPr>
        <w:ind w:left="4384" w:hanging="360"/>
      </w:pPr>
      <w:rPr>
        <w:rFonts w:ascii="Wingdings" w:hAnsi="Wingdings" w:hint="default"/>
      </w:rPr>
    </w:lvl>
    <w:lvl w:ilvl="6" w:tplc="0C0A0001" w:tentative="1">
      <w:start w:val="1"/>
      <w:numFmt w:val="bullet"/>
      <w:lvlText w:val=""/>
      <w:lvlJc w:val="left"/>
      <w:pPr>
        <w:ind w:left="5104" w:hanging="360"/>
      </w:pPr>
      <w:rPr>
        <w:rFonts w:ascii="Symbol" w:hAnsi="Symbol" w:hint="default"/>
      </w:rPr>
    </w:lvl>
    <w:lvl w:ilvl="7" w:tplc="0C0A0003" w:tentative="1">
      <w:start w:val="1"/>
      <w:numFmt w:val="bullet"/>
      <w:lvlText w:val="o"/>
      <w:lvlJc w:val="left"/>
      <w:pPr>
        <w:ind w:left="5824" w:hanging="360"/>
      </w:pPr>
      <w:rPr>
        <w:rFonts w:ascii="Courier New" w:hAnsi="Courier New" w:hint="default"/>
      </w:rPr>
    </w:lvl>
    <w:lvl w:ilvl="8" w:tplc="0C0A0005" w:tentative="1">
      <w:start w:val="1"/>
      <w:numFmt w:val="bullet"/>
      <w:lvlText w:val=""/>
      <w:lvlJc w:val="left"/>
      <w:pPr>
        <w:ind w:left="6544" w:hanging="360"/>
      </w:pPr>
      <w:rPr>
        <w:rFonts w:ascii="Wingdings" w:hAnsi="Wingdings" w:hint="default"/>
      </w:rPr>
    </w:lvl>
  </w:abstractNum>
  <w:abstractNum w:abstractNumId="27">
    <w:nsid w:val="474852E3"/>
    <w:multiLevelType w:val="hybridMultilevel"/>
    <w:tmpl w:val="6F964EAE"/>
    <w:lvl w:ilvl="0" w:tplc="E8E8CBCC">
      <w:start w:val="2"/>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8373109"/>
    <w:multiLevelType w:val="hybridMultilevel"/>
    <w:tmpl w:val="0A68722C"/>
    <w:lvl w:ilvl="0" w:tplc="BE4635B6">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A212B8E"/>
    <w:multiLevelType w:val="hybridMultilevel"/>
    <w:tmpl w:val="B942C53A"/>
    <w:lvl w:ilvl="0" w:tplc="0CBAA3E2">
      <w:start w:val="1"/>
      <w:numFmt w:val="bullet"/>
      <w:lvlText w:val="-"/>
      <w:lvlJc w:val="left"/>
      <w:pPr>
        <w:ind w:left="720" w:hanging="360"/>
      </w:pPr>
      <w:rPr>
        <w:rFonts w:ascii="Arial" w:eastAsiaTheme="minorEastAsia" w:hAnsi="Arial" w:cs="Arial" w:hint="default"/>
        <w:color w:val="000000"/>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B3E5BC1"/>
    <w:multiLevelType w:val="hybridMultilevel"/>
    <w:tmpl w:val="870C80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4E0C5BF9"/>
    <w:multiLevelType w:val="hybridMultilevel"/>
    <w:tmpl w:val="3DCC2C7E"/>
    <w:lvl w:ilvl="0" w:tplc="0C0A000F">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39E1453"/>
    <w:multiLevelType w:val="hybridMultilevel"/>
    <w:tmpl w:val="5824B0C0"/>
    <w:lvl w:ilvl="0" w:tplc="DFC2CFDA">
      <w:start w:val="1"/>
      <w:numFmt w:val="lowerRoman"/>
      <w:lvlText w:val="%1)"/>
      <w:lvlJc w:val="left"/>
      <w:pPr>
        <w:ind w:left="1080" w:hanging="72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41A2D17"/>
    <w:multiLevelType w:val="hybridMultilevel"/>
    <w:tmpl w:val="B87AAC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44354F4"/>
    <w:multiLevelType w:val="hybridMultilevel"/>
    <w:tmpl w:val="B10E1C9C"/>
    <w:lvl w:ilvl="0" w:tplc="134CB2EC">
      <w:start w:val="1"/>
      <w:numFmt w:val="decimal"/>
      <w:lvlText w:val="%1."/>
      <w:lvlJc w:val="left"/>
      <w:pPr>
        <w:ind w:left="720" w:hanging="360"/>
      </w:pPr>
      <w:rPr>
        <w:rFonts w:hint="default"/>
        <w:color w:val="00000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579C4C21"/>
    <w:multiLevelType w:val="hybridMultilevel"/>
    <w:tmpl w:val="8E62CE08"/>
    <w:lvl w:ilvl="0" w:tplc="B624F430">
      <w:start w:val="1"/>
      <w:numFmt w:val="bullet"/>
      <w:lvlText w:val="•"/>
      <w:lvlJc w:val="left"/>
      <w:pPr>
        <w:tabs>
          <w:tab w:val="num" w:pos="720"/>
        </w:tabs>
        <w:ind w:left="720" w:hanging="360"/>
      </w:pPr>
      <w:rPr>
        <w:rFonts w:ascii="Arial" w:hAnsi="Arial" w:hint="default"/>
      </w:rPr>
    </w:lvl>
    <w:lvl w:ilvl="1" w:tplc="5E9CDD7C" w:tentative="1">
      <w:start w:val="1"/>
      <w:numFmt w:val="bullet"/>
      <w:lvlText w:val="•"/>
      <w:lvlJc w:val="left"/>
      <w:pPr>
        <w:tabs>
          <w:tab w:val="num" w:pos="1440"/>
        </w:tabs>
        <w:ind w:left="1440" w:hanging="360"/>
      </w:pPr>
      <w:rPr>
        <w:rFonts w:ascii="Arial" w:hAnsi="Arial" w:hint="default"/>
      </w:rPr>
    </w:lvl>
    <w:lvl w:ilvl="2" w:tplc="905A4232" w:tentative="1">
      <w:start w:val="1"/>
      <w:numFmt w:val="bullet"/>
      <w:lvlText w:val="•"/>
      <w:lvlJc w:val="left"/>
      <w:pPr>
        <w:tabs>
          <w:tab w:val="num" w:pos="2160"/>
        </w:tabs>
        <w:ind w:left="2160" w:hanging="360"/>
      </w:pPr>
      <w:rPr>
        <w:rFonts w:ascii="Arial" w:hAnsi="Arial" w:hint="default"/>
      </w:rPr>
    </w:lvl>
    <w:lvl w:ilvl="3" w:tplc="E30CEA7E" w:tentative="1">
      <w:start w:val="1"/>
      <w:numFmt w:val="bullet"/>
      <w:lvlText w:val="•"/>
      <w:lvlJc w:val="left"/>
      <w:pPr>
        <w:tabs>
          <w:tab w:val="num" w:pos="2880"/>
        </w:tabs>
        <w:ind w:left="2880" w:hanging="360"/>
      </w:pPr>
      <w:rPr>
        <w:rFonts w:ascii="Arial" w:hAnsi="Arial" w:hint="default"/>
      </w:rPr>
    </w:lvl>
    <w:lvl w:ilvl="4" w:tplc="83083D2C" w:tentative="1">
      <w:start w:val="1"/>
      <w:numFmt w:val="bullet"/>
      <w:lvlText w:val="•"/>
      <w:lvlJc w:val="left"/>
      <w:pPr>
        <w:tabs>
          <w:tab w:val="num" w:pos="3600"/>
        </w:tabs>
        <w:ind w:left="3600" w:hanging="360"/>
      </w:pPr>
      <w:rPr>
        <w:rFonts w:ascii="Arial" w:hAnsi="Arial" w:hint="default"/>
      </w:rPr>
    </w:lvl>
    <w:lvl w:ilvl="5" w:tplc="4AB80440" w:tentative="1">
      <w:start w:val="1"/>
      <w:numFmt w:val="bullet"/>
      <w:lvlText w:val="•"/>
      <w:lvlJc w:val="left"/>
      <w:pPr>
        <w:tabs>
          <w:tab w:val="num" w:pos="4320"/>
        </w:tabs>
        <w:ind w:left="4320" w:hanging="360"/>
      </w:pPr>
      <w:rPr>
        <w:rFonts w:ascii="Arial" w:hAnsi="Arial" w:hint="default"/>
      </w:rPr>
    </w:lvl>
    <w:lvl w:ilvl="6" w:tplc="76FAB56C" w:tentative="1">
      <w:start w:val="1"/>
      <w:numFmt w:val="bullet"/>
      <w:lvlText w:val="•"/>
      <w:lvlJc w:val="left"/>
      <w:pPr>
        <w:tabs>
          <w:tab w:val="num" w:pos="5040"/>
        </w:tabs>
        <w:ind w:left="5040" w:hanging="360"/>
      </w:pPr>
      <w:rPr>
        <w:rFonts w:ascii="Arial" w:hAnsi="Arial" w:hint="default"/>
      </w:rPr>
    </w:lvl>
    <w:lvl w:ilvl="7" w:tplc="76E00390" w:tentative="1">
      <w:start w:val="1"/>
      <w:numFmt w:val="bullet"/>
      <w:lvlText w:val="•"/>
      <w:lvlJc w:val="left"/>
      <w:pPr>
        <w:tabs>
          <w:tab w:val="num" w:pos="5760"/>
        </w:tabs>
        <w:ind w:left="5760" w:hanging="360"/>
      </w:pPr>
      <w:rPr>
        <w:rFonts w:ascii="Arial" w:hAnsi="Arial" w:hint="default"/>
      </w:rPr>
    </w:lvl>
    <w:lvl w:ilvl="8" w:tplc="F190DAD0" w:tentative="1">
      <w:start w:val="1"/>
      <w:numFmt w:val="bullet"/>
      <w:lvlText w:val="•"/>
      <w:lvlJc w:val="left"/>
      <w:pPr>
        <w:tabs>
          <w:tab w:val="num" w:pos="6480"/>
        </w:tabs>
        <w:ind w:left="6480" w:hanging="360"/>
      </w:pPr>
      <w:rPr>
        <w:rFonts w:ascii="Arial" w:hAnsi="Arial" w:hint="default"/>
      </w:rPr>
    </w:lvl>
  </w:abstractNum>
  <w:abstractNum w:abstractNumId="36">
    <w:nsid w:val="57E663C4"/>
    <w:multiLevelType w:val="multilevel"/>
    <w:tmpl w:val="5ECC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82C55E4"/>
    <w:multiLevelType w:val="hybridMultilevel"/>
    <w:tmpl w:val="C69854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59E45061"/>
    <w:multiLevelType w:val="hybridMultilevel"/>
    <w:tmpl w:val="61D0F2BE"/>
    <w:lvl w:ilvl="0" w:tplc="9F8EA3A4">
      <w:start w:val="1"/>
      <w:numFmt w:val="bullet"/>
      <w:lvlText w:val="-"/>
      <w:lvlJc w:val="left"/>
      <w:pPr>
        <w:ind w:left="720" w:hanging="360"/>
      </w:pPr>
      <w:rPr>
        <w:rFonts w:ascii="Arial" w:eastAsiaTheme="minorEastAsia" w:hAnsi="Arial" w:cs="Arial" w:hint="default"/>
        <w:i/>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D4D0A64"/>
    <w:multiLevelType w:val="hybridMultilevel"/>
    <w:tmpl w:val="B87AAC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FD70DAF"/>
    <w:multiLevelType w:val="hybridMultilevel"/>
    <w:tmpl w:val="B87AAC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6E0462E6"/>
    <w:multiLevelType w:val="multilevel"/>
    <w:tmpl w:val="06066FE2"/>
    <w:lvl w:ilvl="0">
      <w:start w:val="1"/>
      <w:numFmt w:val="decimal"/>
      <w:pStyle w:val="Ttulo1"/>
      <w:lvlText w:val="%1"/>
      <w:lvlJc w:val="left"/>
      <w:pPr>
        <w:ind w:left="432" w:hanging="432"/>
      </w:pPr>
      <w:rPr>
        <w:rFonts w:ascii="Arial" w:hAnsi="Arial" w:cs="Arial" w:hint="default"/>
        <w:b w:val="0"/>
        <w:color w:val="auto"/>
        <w:sz w:val="22"/>
        <w:szCs w:val="22"/>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2">
    <w:nsid w:val="6E3713D4"/>
    <w:multiLevelType w:val="multilevel"/>
    <w:tmpl w:val="06066FE2"/>
    <w:lvl w:ilvl="0">
      <w:start w:val="1"/>
      <w:numFmt w:val="decimal"/>
      <w:lvlText w:val="%1"/>
      <w:lvlJc w:val="left"/>
      <w:pPr>
        <w:ind w:left="432" w:hanging="432"/>
      </w:pPr>
      <w:rPr>
        <w:rFonts w:ascii="Arial" w:hAnsi="Arial" w:cs="Arial" w:hint="default"/>
        <w:b w:val="0"/>
        <w:color w:val="auto"/>
        <w:sz w:val="22"/>
        <w:szCs w:val="2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70234B18"/>
    <w:multiLevelType w:val="hybridMultilevel"/>
    <w:tmpl w:val="5AF862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2C71721"/>
    <w:multiLevelType w:val="hybridMultilevel"/>
    <w:tmpl w:val="289C6922"/>
    <w:lvl w:ilvl="0" w:tplc="BD2E3B2C">
      <w:start w:val="1"/>
      <w:numFmt w:val="bullet"/>
      <w:lvlText w:val="•"/>
      <w:lvlJc w:val="left"/>
      <w:pPr>
        <w:tabs>
          <w:tab w:val="num" w:pos="720"/>
        </w:tabs>
        <w:ind w:left="720" w:hanging="360"/>
      </w:pPr>
      <w:rPr>
        <w:rFonts w:ascii="Arial" w:hAnsi="Arial" w:hint="default"/>
      </w:rPr>
    </w:lvl>
    <w:lvl w:ilvl="1" w:tplc="60609A8A" w:tentative="1">
      <w:start w:val="1"/>
      <w:numFmt w:val="bullet"/>
      <w:lvlText w:val="•"/>
      <w:lvlJc w:val="left"/>
      <w:pPr>
        <w:tabs>
          <w:tab w:val="num" w:pos="1440"/>
        </w:tabs>
        <w:ind w:left="1440" w:hanging="360"/>
      </w:pPr>
      <w:rPr>
        <w:rFonts w:ascii="Arial" w:hAnsi="Arial" w:hint="default"/>
      </w:rPr>
    </w:lvl>
    <w:lvl w:ilvl="2" w:tplc="25C8F206" w:tentative="1">
      <w:start w:val="1"/>
      <w:numFmt w:val="bullet"/>
      <w:lvlText w:val="•"/>
      <w:lvlJc w:val="left"/>
      <w:pPr>
        <w:tabs>
          <w:tab w:val="num" w:pos="2160"/>
        </w:tabs>
        <w:ind w:left="2160" w:hanging="360"/>
      </w:pPr>
      <w:rPr>
        <w:rFonts w:ascii="Arial" w:hAnsi="Arial" w:hint="default"/>
      </w:rPr>
    </w:lvl>
    <w:lvl w:ilvl="3" w:tplc="9A2C2DCE" w:tentative="1">
      <w:start w:val="1"/>
      <w:numFmt w:val="bullet"/>
      <w:lvlText w:val="•"/>
      <w:lvlJc w:val="left"/>
      <w:pPr>
        <w:tabs>
          <w:tab w:val="num" w:pos="2880"/>
        </w:tabs>
        <w:ind w:left="2880" w:hanging="360"/>
      </w:pPr>
      <w:rPr>
        <w:rFonts w:ascii="Arial" w:hAnsi="Arial" w:hint="default"/>
      </w:rPr>
    </w:lvl>
    <w:lvl w:ilvl="4" w:tplc="BEC2BB3E" w:tentative="1">
      <w:start w:val="1"/>
      <w:numFmt w:val="bullet"/>
      <w:lvlText w:val="•"/>
      <w:lvlJc w:val="left"/>
      <w:pPr>
        <w:tabs>
          <w:tab w:val="num" w:pos="3600"/>
        </w:tabs>
        <w:ind w:left="3600" w:hanging="360"/>
      </w:pPr>
      <w:rPr>
        <w:rFonts w:ascii="Arial" w:hAnsi="Arial" w:hint="default"/>
      </w:rPr>
    </w:lvl>
    <w:lvl w:ilvl="5" w:tplc="B28080DE" w:tentative="1">
      <w:start w:val="1"/>
      <w:numFmt w:val="bullet"/>
      <w:lvlText w:val="•"/>
      <w:lvlJc w:val="left"/>
      <w:pPr>
        <w:tabs>
          <w:tab w:val="num" w:pos="4320"/>
        </w:tabs>
        <w:ind w:left="4320" w:hanging="360"/>
      </w:pPr>
      <w:rPr>
        <w:rFonts w:ascii="Arial" w:hAnsi="Arial" w:hint="default"/>
      </w:rPr>
    </w:lvl>
    <w:lvl w:ilvl="6" w:tplc="65F4B4A2" w:tentative="1">
      <w:start w:val="1"/>
      <w:numFmt w:val="bullet"/>
      <w:lvlText w:val="•"/>
      <w:lvlJc w:val="left"/>
      <w:pPr>
        <w:tabs>
          <w:tab w:val="num" w:pos="5040"/>
        </w:tabs>
        <w:ind w:left="5040" w:hanging="360"/>
      </w:pPr>
      <w:rPr>
        <w:rFonts w:ascii="Arial" w:hAnsi="Arial" w:hint="default"/>
      </w:rPr>
    </w:lvl>
    <w:lvl w:ilvl="7" w:tplc="1B48009A" w:tentative="1">
      <w:start w:val="1"/>
      <w:numFmt w:val="bullet"/>
      <w:lvlText w:val="•"/>
      <w:lvlJc w:val="left"/>
      <w:pPr>
        <w:tabs>
          <w:tab w:val="num" w:pos="5760"/>
        </w:tabs>
        <w:ind w:left="5760" w:hanging="360"/>
      </w:pPr>
      <w:rPr>
        <w:rFonts w:ascii="Arial" w:hAnsi="Arial" w:hint="default"/>
      </w:rPr>
    </w:lvl>
    <w:lvl w:ilvl="8" w:tplc="77D46B8C" w:tentative="1">
      <w:start w:val="1"/>
      <w:numFmt w:val="bullet"/>
      <w:lvlText w:val="•"/>
      <w:lvlJc w:val="left"/>
      <w:pPr>
        <w:tabs>
          <w:tab w:val="num" w:pos="6480"/>
        </w:tabs>
        <w:ind w:left="6480" w:hanging="360"/>
      </w:pPr>
      <w:rPr>
        <w:rFonts w:ascii="Arial" w:hAnsi="Arial" w:hint="default"/>
      </w:rPr>
    </w:lvl>
  </w:abstractNum>
  <w:abstractNum w:abstractNumId="45">
    <w:nsid w:val="77960ED3"/>
    <w:multiLevelType w:val="hybridMultilevel"/>
    <w:tmpl w:val="2C8409B8"/>
    <w:lvl w:ilvl="0" w:tplc="AC56F11A">
      <w:start w:val="1"/>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3"/>
  </w:num>
  <w:num w:numId="2">
    <w:abstractNumId w:val="29"/>
  </w:num>
  <w:num w:numId="3">
    <w:abstractNumId w:val="9"/>
  </w:num>
  <w:num w:numId="4">
    <w:abstractNumId w:val="30"/>
  </w:num>
  <w:num w:numId="5">
    <w:abstractNumId w:val="16"/>
  </w:num>
  <w:num w:numId="6">
    <w:abstractNumId w:val="11"/>
  </w:num>
  <w:num w:numId="7">
    <w:abstractNumId w:val="23"/>
  </w:num>
  <w:num w:numId="8">
    <w:abstractNumId w:val="28"/>
  </w:num>
  <w:num w:numId="9">
    <w:abstractNumId w:val="19"/>
  </w:num>
  <w:num w:numId="10">
    <w:abstractNumId w:val="8"/>
  </w:num>
  <w:num w:numId="11">
    <w:abstractNumId w:val="38"/>
  </w:num>
  <w:num w:numId="12">
    <w:abstractNumId w:val="36"/>
  </w:num>
  <w:num w:numId="13">
    <w:abstractNumId w:val="45"/>
  </w:num>
  <w:num w:numId="14">
    <w:abstractNumId w:val="22"/>
  </w:num>
  <w:num w:numId="15">
    <w:abstractNumId w:val="34"/>
  </w:num>
  <w:num w:numId="16">
    <w:abstractNumId w:val="35"/>
  </w:num>
  <w:num w:numId="17">
    <w:abstractNumId w:val="44"/>
  </w:num>
  <w:num w:numId="18">
    <w:abstractNumId w:val="25"/>
  </w:num>
  <w:num w:numId="19">
    <w:abstractNumId w:val="32"/>
  </w:num>
  <w:num w:numId="20">
    <w:abstractNumId w:val="31"/>
  </w:num>
  <w:num w:numId="21">
    <w:abstractNumId w:val="13"/>
  </w:num>
  <w:num w:numId="22">
    <w:abstractNumId w:val="15"/>
  </w:num>
  <w:num w:numId="23">
    <w:abstractNumId w:val="20"/>
  </w:num>
  <w:num w:numId="24">
    <w:abstractNumId w:val="10"/>
  </w:num>
  <w:num w:numId="25">
    <w:abstractNumId w:val="12"/>
  </w:num>
  <w:num w:numId="26">
    <w:abstractNumId w:val="18"/>
  </w:num>
  <w:num w:numId="27">
    <w:abstractNumId w:val="41"/>
  </w:num>
  <w:num w:numId="28">
    <w:abstractNumId w:val="41"/>
  </w:num>
  <w:num w:numId="29">
    <w:abstractNumId w:val="41"/>
  </w:num>
  <w:num w:numId="30">
    <w:abstractNumId w:val="41"/>
  </w:num>
  <w:num w:numId="31">
    <w:abstractNumId w:val="26"/>
  </w:num>
  <w:num w:numId="32">
    <w:abstractNumId w:val="42"/>
  </w:num>
  <w:num w:numId="33">
    <w:abstractNumId w:val="39"/>
  </w:num>
  <w:num w:numId="34">
    <w:abstractNumId w:val="14"/>
  </w:num>
  <w:num w:numId="35">
    <w:abstractNumId w:val="27"/>
  </w:num>
  <w:num w:numId="36">
    <w:abstractNumId w:val="40"/>
  </w:num>
  <w:num w:numId="37">
    <w:abstractNumId w:val="33"/>
  </w:num>
  <w:num w:numId="38">
    <w:abstractNumId w:val="0"/>
  </w:num>
  <w:num w:numId="39">
    <w:abstractNumId w:val="1"/>
  </w:num>
  <w:num w:numId="40">
    <w:abstractNumId w:val="2"/>
  </w:num>
  <w:num w:numId="41">
    <w:abstractNumId w:val="3"/>
  </w:num>
  <w:num w:numId="42">
    <w:abstractNumId w:val="4"/>
  </w:num>
  <w:num w:numId="43">
    <w:abstractNumId w:val="5"/>
  </w:num>
  <w:num w:numId="44">
    <w:abstractNumId w:val="6"/>
  </w:num>
  <w:num w:numId="45">
    <w:abstractNumId w:val="7"/>
  </w:num>
  <w:num w:numId="46">
    <w:abstractNumId w:val="37"/>
  </w:num>
  <w:num w:numId="47">
    <w:abstractNumId w:val="21"/>
  </w:num>
  <w:num w:numId="48">
    <w:abstractNumId w:val="17"/>
  </w:num>
  <w:num w:numId="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643"/>
    <w:rsid w:val="00005C69"/>
    <w:rsid w:val="00007C29"/>
    <w:rsid w:val="000114FC"/>
    <w:rsid w:val="0001586A"/>
    <w:rsid w:val="00017045"/>
    <w:rsid w:val="000233EF"/>
    <w:rsid w:val="00025819"/>
    <w:rsid w:val="00030C48"/>
    <w:rsid w:val="00037307"/>
    <w:rsid w:val="00045899"/>
    <w:rsid w:val="000534BE"/>
    <w:rsid w:val="00076D26"/>
    <w:rsid w:val="00077CFC"/>
    <w:rsid w:val="00081FA5"/>
    <w:rsid w:val="00087494"/>
    <w:rsid w:val="0008783F"/>
    <w:rsid w:val="00090283"/>
    <w:rsid w:val="00092CF0"/>
    <w:rsid w:val="00095997"/>
    <w:rsid w:val="000A27DE"/>
    <w:rsid w:val="000A4C5C"/>
    <w:rsid w:val="000B396E"/>
    <w:rsid w:val="000B3CF5"/>
    <w:rsid w:val="000B55C9"/>
    <w:rsid w:val="000B5A71"/>
    <w:rsid w:val="000B6B20"/>
    <w:rsid w:val="000D0C95"/>
    <w:rsid w:val="000D56DC"/>
    <w:rsid w:val="000D76EE"/>
    <w:rsid w:val="000E4447"/>
    <w:rsid w:val="000E5940"/>
    <w:rsid w:val="000F18AA"/>
    <w:rsid w:val="00102CC0"/>
    <w:rsid w:val="00107449"/>
    <w:rsid w:val="00107BCF"/>
    <w:rsid w:val="00107E32"/>
    <w:rsid w:val="00110337"/>
    <w:rsid w:val="001166E8"/>
    <w:rsid w:val="00131368"/>
    <w:rsid w:val="001320AE"/>
    <w:rsid w:val="001323BC"/>
    <w:rsid w:val="0013486E"/>
    <w:rsid w:val="001422F5"/>
    <w:rsid w:val="00145F11"/>
    <w:rsid w:val="00146065"/>
    <w:rsid w:val="00152AB2"/>
    <w:rsid w:val="001539D9"/>
    <w:rsid w:val="00154B6B"/>
    <w:rsid w:val="001573FA"/>
    <w:rsid w:val="00161643"/>
    <w:rsid w:val="00161E7C"/>
    <w:rsid w:val="00165212"/>
    <w:rsid w:val="00165391"/>
    <w:rsid w:val="00167A32"/>
    <w:rsid w:val="00171C56"/>
    <w:rsid w:val="00174B9F"/>
    <w:rsid w:val="00175CA3"/>
    <w:rsid w:val="00185A7F"/>
    <w:rsid w:val="00186FBE"/>
    <w:rsid w:val="00191124"/>
    <w:rsid w:val="00191D6F"/>
    <w:rsid w:val="0019513E"/>
    <w:rsid w:val="00196E68"/>
    <w:rsid w:val="001A0CAD"/>
    <w:rsid w:val="001A40A2"/>
    <w:rsid w:val="001A5594"/>
    <w:rsid w:val="001B091A"/>
    <w:rsid w:val="001B123F"/>
    <w:rsid w:val="001B5D6E"/>
    <w:rsid w:val="001C187D"/>
    <w:rsid w:val="001C28C6"/>
    <w:rsid w:val="001C75DF"/>
    <w:rsid w:val="001D7482"/>
    <w:rsid w:val="001E0F94"/>
    <w:rsid w:val="001E6828"/>
    <w:rsid w:val="001F2705"/>
    <w:rsid w:val="001F7A46"/>
    <w:rsid w:val="00201AF5"/>
    <w:rsid w:val="00204AC8"/>
    <w:rsid w:val="00207664"/>
    <w:rsid w:val="00210648"/>
    <w:rsid w:val="00210E2B"/>
    <w:rsid w:val="002128CF"/>
    <w:rsid w:val="002132AF"/>
    <w:rsid w:val="002161BB"/>
    <w:rsid w:val="00227E2B"/>
    <w:rsid w:val="002300A2"/>
    <w:rsid w:val="002318AE"/>
    <w:rsid w:val="002322C5"/>
    <w:rsid w:val="00240FBC"/>
    <w:rsid w:val="00242DE8"/>
    <w:rsid w:val="002439FA"/>
    <w:rsid w:val="002456F2"/>
    <w:rsid w:val="00246838"/>
    <w:rsid w:val="00250816"/>
    <w:rsid w:val="00256B45"/>
    <w:rsid w:val="0025755C"/>
    <w:rsid w:val="00260CA2"/>
    <w:rsid w:val="00267D7B"/>
    <w:rsid w:val="002770F0"/>
    <w:rsid w:val="002802F3"/>
    <w:rsid w:val="002843F1"/>
    <w:rsid w:val="00286D33"/>
    <w:rsid w:val="00286F5F"/>
    <w:rsid w:val="002955A2"/>
    <w:rsid w:val="002964C1"/>
    <w:rsid w:val="002A442F"/>
    <w:rsid w:val="002A7D74"/>
    <w:rsid w:val="002B3608"/>
    <w:rsid w:val="002B4B87"/>
    <w:rsid w:val="002B7458"/>
    <w:rsid w:val="002C0848"/>
    <w:rsid w:val="002C1600"/>
    <w:rsid w:val="002C23D3"/>
    <w:rsid w:val="002C3943"/>
    <w:rsid w:val="002C5950"/>
    <w:rsid w:val="002C62E8"/>
    <w:rsid w:val="002C73A2"/>
    <w:rsid w:val="002D12BB"/>
    <w:rsid w:val="002D55D2"/>
    <w:rsid w:val="002E73D7"/>
    <w:rsid w:val="002E7802"/>
    <w:rsid w:val="002F54AD"/>
    <w:rsid w:val="00302B8E"/>
    <w:rsid w:val="003072E9"/>
    <w:rsid w:val="00325FD3"/>
    <w:rsid w:val="003272BF"/>
    <w:rsid w:val="00330D4D"/>
    <w:rsid w:val="00340F58"/>
    <w:rsid w:val="003428F0"/>
    <w:rsid w:val="00342FCE"/>
    <w:rsid w:val="00343510"/>
    <w:rsid w:val="003446B6"/>
    <w:rsid w:val="00347A67"/>
    <w:rsid w:val="00347B50"/>
    <w:rsid w:val="003574B7"/>
    <w:rsid w:val="003608F1"/>
    <w:rsid w:val="00371622"/>
    <w:rsid w:val="00374F70"/>
    <w:rsid w:val="003768A6"/>
    <w:rsid w:val="003826B0"/>
    <w:rsid w:val="00384EC6"/>
    <w:rsid w:val="003952B3"/>
    <w:rsid w:val="0039534D"/>
    <w:rsid w:val="00395D38"/>
    <w:rsid w:val="003A23F7"/>
    <w:rsid w:val="003A6528"/>
    <w:rsid w:val="003B14B7"/>
    <w:rsid w:val="003B2C06"/>
    <w:rsid w:val="003B61E4"/>
    <w:rsid w:val="003C344C"/>
    <w:rsid w:val="003C6F64"/>
    <w:rsid w:val="003C7E07"/>
    <w:rsid w:val="003D2110"/>
    <w:rsid w:val="003D3052"/>
    <w:rsid w:val="003D3658"/>
    <w:rsid w:val="003D4E03"/>
    <w:rsid w:val="003D6FF7"/>
    <w:rsid w:val="003E2BE5"/>
    <w:rsid w:val="003E38AF"/>
    <w:rsid w:val="003F26B4"/>
    <w:rsid w:val="0040110B"/>
    <w:rsid w:val="00403631"/>
    <w:rsid w:val="00404C0B"/>
    <w:rsid w:val="00412EDA"/>
    <w:rsid w:val="00414F3E"/>
    <w:rsid w:val="00416871"/>
    <w:rsid w:val="00421FCC"/>
    <w:rsid w:val="00424FB6"/>
    <w:rsid w:val="0042532A"/>
    <w:rsid w:val="0042734A"/>
    <w:rsid w:val="00430C50"/>
    <w:rsid w:val="004438D1"/>
    <w:rsid w:val="004455E0"/>
    <w:rsid w:val="00461621"/>
    <w:rsid w:val="00464BB9"/>
    <w:rsid w:val="0046525F"/>
    <w:rsid w:val="004660E9"/>
    <w:rsid w:val="00467CD5"/>
    <w:rsid w:val="00470487"/>
    <w:rsid w:val="00470645"/>
    <w:rsid w:val="00472CB0"/>
    <w:rsid w:val="0047425B"/>
    <w:rsid w:val="00476CAF"/>
    <w:rsid w:val="0047742D"/>
    <w:rsid w:val="004924CF"/>
    <w:rsid w:val="00495D54"/>
    <w:rsid w:val="004960B2"/>
    <w:rsid w:val="004A0A76"/>
    <w:rsid w:val="004A0F14"/>
    <w:rsid w:val="004A6739"/>
    <w:rsid w:val="004B01A1"/>
    <w:rsid w:val="004B67C1"/>
    <w:rsid w:val="004C68DC"/>
    <w:rsid w:val="004D2969"/>
    <w:rsid w:val="004E2359"/>
    <w:rsid w:val="004E35CD"/>
    <w:rsid w:val="004E589A"/>
    <w:rsid w:val="004E5B5C"/>
    <w:rsid w:val="00501A83"/>
    <w:rsid w:val="0050481F"/>
    <w:rsid w:val="00537D8A"/>
    <w:rsid w:val="00541FB1"/>
    <w:rsid w:val="00553B49"/>
    <w:rsid w:val="00553D45"/>
    <w:rsid w:val="005568B6"/>
    <w:rsid w:val="00557D32"/>
    <w:rsid w:val="00563F58"/>
    <w:rsid w:val="00566C64"/>
    <w:rsid w:val="005706AB"/>
    <w:rsid w:val="00574100"/>
    <w:rsid w:val="00577A36"/>
    <w:rsid w:val="005918C5"/>
    <w:rsid w:val="005938D3"/>
    <w:rsid w:val="00594268"/>
    <w:rsid w:val="005A2C22"/>
    <w:rsid w:val="005A4362"/>
    <w:rsid w:val="005A48E0"/>
    <w:rsid w:val="005A5015"/>
    <w:rsid w:val="005A62A1"/>
    <w:rsid w:val="005A7770"/>
    <w:rsid w:val="005B008B"/>
    <w:rsid w:val="005B03F0"/>
    <w:rsid w:val="005B292B"/>
    <w:rsid w:val="005B2DF3"/>
    <w:rsid w:val="005B31C0"/>
    <w:rsid w:val="005C0666"/>
    <w:rsid w:val="005D042C"/>
    <w:rsid w:val="005D2D2C"/>
    <w:rsid w:val="005D336B"/>
    <w:rsid w:val="005D78A0"/>
    <w:rsid w:val="005D78D5"/>
    <w:rsid w:val="005D7C1C"/>
    <w:rsid w:val="005E4D8E"/>
    <w:rsid w:val="005F0D63"/>
    <w:rsid w:val="005F37EE"/>
    <w:rsid w:val="005F4AEA"/>
    <w:rsid w:val="005F667A"/>
    <w:rsid w:val="00601B1D"/>
    <w:rsid w:val="006032B7"/>
    <w:rsid w:val="00606D1A"/>
    <w:rsid w:val="00606F3B"/>
    <w:rsid w:val="006112CB"/>
    <w:rsid w:val="00611811"/>
    <w:rsid w:val="00617420"/>
    <w:rsid w:val="00617A69"/>
    <w:rsid w:val="00617CBA"/>
    <w:rsid w:val="00626185"/>
    <w:rsid w:val="00635A0D"/>
    <w:rsid w:val="00644030"/>
    <w:rsid w:val="00652C3E"/>
    <w:rsid w:val="0065403D"/>
    <w:rsid w:val="00655090"/>
    <w:rsid w:val="00663164"/>
    <w:rsid w:val="006649DE"/>
    <w:rsid w:val="00664EDF"/>
    <w:rsid w:val="00665F3B"/>
    <w:rsid w:val="00671693"/>
    <w:rsid w:val="00682F37"/>
    <w:rsid w:val="0068697D"/>
    <w:rsid w:val="00687FB1"/>
    <w:rsid w:val="006922A4"/>
    <w:rsid w:val="006930EA"/>
    <w:rsid w:val="00695958"/>
    <w:rsid w:val="006A6A52"/>
    <w:rsid w:val="006A7180"/>
    <w:rsid w:val="006C02AC"/>
    <w:rsid w:val="006C3F56"/>
    <w:rsid w:val="006D1380"/>
    <w:rsid w:val="006D31E2"/>
    <w:rsid w:val="006E4630"/>
    <w:rsid w:val="006F770E"/>
    <w:rsid w:val="00706C96"/>
    <w:rsid w:val="00723F65"/>
    <w:rsid w:val="00736827"/>
    <w:rsid w:val="00744B12"/>
    <w:rsid w:val="007476AC"/>
    <w:rsid w:val="00752057"/>
    <w:rsid w:val="00754F5C"/>
    <w:rsid w:val="007567F1"/>
    <w:rsid w:val="00757E07"/>
    <w:rsid w:val="00764D54"/>
    <w:rsid w:val="00772FB9"/>
    <w:rsid w:val="00774A3D"/>
    <w:rsid w:val="007752BD"/>
    <w:rsid w:val="00776683"/>
    <w:rsid w:val="00784915"/>
    <w:rsid w:val="00785489"/>
    <w:rsid w:val="0079343F"/>
    <w:rsid w:val="007946CB"/>
    <w:rsid w:val="0079503B"/>
    <w:rsid w:val="007968BE"/>
    <w:rsid w:val="007973B6"/>
    <w:rsid w:val="007B10A0"/>
    <w:rsid w:val="007B1A5B"/>
    <w:rsid w:val="007B72F5"/>
    <w:rsid w:val="007C24C5"/>
    <w:rsid w:val="007C6D25"/>
    <w:rsid w:val="007D5E03"/>
    <w:rsid w:val="007F2765"/>
    <w:rsid w:val="007F474D"/>
    <w:rsid w:val="007F477D"/>
    <w:rsid w:val="007F4F13"/>
    <w:rsid w:val="007F7A48"/>
    <w:rsid w:val="007F7F22"/>
    <w:rsid w:val="00801141"/>
    <w:rsid w:val="00803581"/>
    <w:rsid w:val="00805BD8"/>
    <w:rsid w:val="008132A5"/>
    <w:rsid w:val="00814A4A"/>
    <w:rsid w:val="00825B37"/>
    <w:rsid w:val="00826F37"/>
    <w:rsid w:val="00827DC1"/>
    <w:rsid w:val="00832039"/>
    <w:rsid w:val="00833C5B"/>
    <w:rsid w:val="00837A91"/>
    <w:rsid w:val="00841BA4"/>
    <w:rsid w:val="00844EFB"/>
    <w:rsid w:val="00853658"/>
    <w:rsid w:val="0085726D"/>
    <w:rsid w:val="0086101B"/>
    <w:rsid w:val="0086689A"/>
    <w:rsid w:val="008764F1"/>
    <w:rsid w:val="00884A4C"/>
    <w:rsid w:val="008943D4"/>
    <w:rsid w:val="00895DEA"/>
    <w:rsid w:val="00897B9B"/>
    <w:rsid w:val="008A5A11"/>
    <w:rsid w:val="008A7642"/>
    <w:rsid w:val="008B24FE"/>
    <w:rsid w:val="008B27C9"/>
    <w:rsid w:val="008B347E"/>
    <w:rsid w:val="008B43EE"/>
    <w:rsid w:val="008C7C68"/>
    <w:rsid w:val="008D07DE"/>
    <w:rsid w:val="008D1BEE"/>
    <w:rsid w:val="008D4F84"/>
    <w:rsid w:val="008D5439"/>
    <w:rsid w:val="008D5782"/>
    <w:rsid w:val="008E0DE1"/>
    <w:rsid w:val="008E17A7"/>
    <w:rsid w:val="008E7CFB"/>
    <w:rsid w:val="00903BF9"/>
    <w:rsid w:val="00904DD5"/>
    <w:rsid w:val="00907106"/>
    <w:rsid w:val="00913597"/>
    <w:rsid w:val="00915731"/>
    <w:rsid w:val="009210DE"/>
    <w:rsid w:val="00921DDF"/>
    <w:rsid w:val="00927727"/>
    <w:rsid w:val="009279F0"/>
    <w:rsid w:val="009316FB"/>
    <w:rsid w:val="0093686E"/>
    <w:rsid w:val="009377FB"/>
    <w:rsid w:val="009477F6"/>
    <w:rsid w:val="00953BEA"/>
    <w:rsid w:val="009677BC"/>
    <w:rsid w:val="0097161E"/>
    <w:rsid w:val="00971B56"/>
    <w:rsid w:val="009770C7"/>
    <w:rsid w:val="00977164"/>
    <w:rsid w:val="00980B8F"/>
    <w:rsid w:val="0098238E"/>
    <w:rsid w:val="00982B2D"/>
    <w:rsid w:val="009836A1"/>
    <w:rsid w:val="00986844"/>
    <w:rsid w:val="009A1F96"/>
    <w:rsid w:val="009A2FFC"/>
    <w:rsid w:val="009A3D1D"/>
    <w:rsid w:val="009A708B"/>
    <w:rsid w:val="009C3362"/>
    <w:rsid w:val="009C3DED"/>
    <w:rsid w:val="009C63C0"/>
    <w:rsid w:val="009D76C8"/>
    <w:rsid w:val="009E0716"/>
    <w:rsid w:val="009E418A"/>
    <w:rsid w:val="009E4DEB"/>
    <w:rsid w:val="009E58E5"/>
    <w:rsid w:val="009F0BE1"/>
    <w:rsid w:val="009F1754"/>
    <w:rsid w:val="009F1AED"/>
    <w:rsid w:val="00A03963"/>
    <w:rsid w:val="00A054F8"/>
    <w:rsid w:val="00A05726"/>
    <w:rsid w:val="00A065B8"/>
    <w:rsid w:val="00A0717B"/>
    <w:rsid w:val="00A07260"/>
    <w:rsid w:val="00A141F5"/>
    <w:rsid w:val="00A17B58"/>
    <w:rsid w:val="00A25AEE"/>
    <w:rsid w:val="00A311B6"/>
    <w:rsid w:val="00A31EAA"/>
    <w:rsid w:val="00A32698"/>
    <w:rsid w:val="00A46E88"/>
    <w:rsid w:val="00A517FA"/>
    <w:rsid w:val="00A5379D"/>
    <w:rsid w:val="00A53FDC"/>
    <w:rsid w:val="00A54FCF"/>
    <w:rsid w:val="00A60EF5"/>
    <w:rsid w:val="00A62BBF"/>
    <w:rsid w:val="00A658FB"/>
    <w:rsid w:val="00A70B08"/>
    <w:rsid w:val="00A7111D"/>
    <w:rsid w:val="00A71D17"/>
    <w:rsid w:val="00A72A72"/>
    <w:rsid w:val="00A74442"/>
    <w:rsid w:val="00AA4E56"/>
    <w:rsid w:val="00AB1B2C"/>
    <w:rsid w:val="00AB4751"/>
    <w:rsid w:val="00AB5537"/>
    <w:rsid w:val="00AB772C"/>
    <w:rsid w:val="00AB7B43"/>
    <w:rsid w:val="00AD39C2"/>
    <w:rsid w:val="00AD7D80"/>
    <w:rsid w:val="00AE0AC1"/>
    <w:rsid w:val="00AE0FB8"/>
    <w:rsid w:val="00AE5C4C"/>
    <w:rsid w:val="00AF0475"/>
    <w:rsid w:val="00AF2586"/>
    <w:rsid w:val="00AF2764"/>
    <w:rsid w:val="00AF4EEB"/>
    <w:rsid w:val="00AF548A"/>
    <w:rsid w:val="00AF60A2"/>
    <w:rsid w:val="00B155A6"/>
    <w:rsid w:val="00B15D87"/>
    <w:rsid w:val="00B164B2"/>
    <w:rsid w:val="00B17E53"/>
    <w:rsid w:val="00B21C01"/>
    <w:rsid w:val="00B22B87"/>
    <w:rsid w:val="00B24396"/>
    <w:rsid w:val="00B30B6B"/>
    <w:rsid w:val="00B32941"/>
    <w:rsid w:val="00B36543"/>
    <w:rsid w:val="00B373F0"/>
    <w:rsid w:val="00B37E12"/>
    <w:rsid w:val="00B37F64"/>
    <w:rsid w:val="00B400A7"/>
    <w:rsid w:val="00B41A0A"/>
    <w:rsid w:val="00B427AD"/>
    <w:rsid w:val="00B47B40"/>
    <w:rsid w:val="00B47D6C"/>
    <w:rsid w:val="00B51439"/>
    <w:rsid w:val="00B57A5B"/>
    <w:rsid w:val="00B609BA"/>
    <w:rsid w:val="00B63152"/>
    <w:rsid w:val="00B63503"/>
    <w:rsid w:val="00B670CE"/>
    <w:rsid w:val="00B70580"/>
    <w:rsid w:val="00B70849"/>
    <w:rsid w:val="00B71364"/>
    <w:rsid w:val="00B72E15"/>
    <w:rsid w:val="00B746A7"/>
    <w:rsid w:val="00B754ED"/>
    <w:rsid w:val="00B82482"/>
    <w:rsid w:val="00B90AC5"/>
    <w:rsid w:val="00B93A27"/>
    <w:rsid w:val="00B9500C"/>
    <w:rsid w:val="00B95AEC"/>
    <w:rsid w:val="00BA316D"/>
    <w:rsid w:val="00BB166C"/>
    <w:rsid w:val="00BB660F"/>
    <w:rsid w:val="00BC028B"/>
    <w:rsid w:val="00BC0FC8"/>
    <w:rsid w:val="00BC617E"/>
    <w:rsid w:val="00BD778F"/>
    <w:rsid w:val="00BD7B60"/>
    <w:rsid w:val="00BE4291"/>
    <w:rsid w:val="00BE7B82"/>
    <w:rsid w:val="00BF1A37"/>
    <w:rsid w:val="00BF3295"/>
    <w:rsid w:val="00BF6E7B"/>
    <w:rsid w:val="00C011FA"/>
    <w:rsid w:val="00C03C2F"/>
    <w:rsid w:val="00C04032"/>
    <w:rsid w:val="00C126F3"/>
    <w:rsid w:val="00C13251"/>
    <w:rsid w:val="00C148FD"/>
    <w:rsid w:val="00C207E8"/>
    <w:rsid w:val="00C21689"/>
    <w:rsid w:val="00C222B7"/>
    <w:rsid w:val="00C25B25"/>
    <w:rsid w:val="00C36095"/>
    <w:rsid w:val="00C41ADD"/>
    <w:rsid w:val="00C41C79"/>
    <w:rsid w:val="00C51B08"/>
    <w:rsid w:val="00C565C8"/>
    <w:rsid w:val="00C65CB1"/>
    <w:rsid w:val="00C71D2F"/>
    <w:rsid w:val="00C7586D"/>
    <w:rsid w:val="00C76EF8"/>
    <w:rsid w:val="00C76F55"/>
    <w:rsid w:val="00C83619"/>
    <w:rsid w:val="00C8586E"/>
    <w:rsid w:val="00C90E44"/>
    <w:rsid w:val="00C97966"/>
    <w:rsid w:val="00CA39A7"/>
    <w:rsid w:val="00CA773F"/>
    <w:rsid w:val="00CB3BFE"/>
    <w:rsid w:val="00CB7941"/>
    <w:rsid w:val="00CC051A"/>
    <w:rsid w:val="00CC5437"/>
    <w:rsid w:val="00CD43D3"/>
    <w:rsid w:val="00CD652C"/>
    <w:rsid w:val="00CD6CEF"/>
    <w:rsid w:val="00CE0167"/>
    <w:rsid w:val="00CF23BF"/>
    <w:rsid w:val="00CF5C98"/>
    <w:rsid w:val="00D01651"/>
    <w:rsid w:val="00D04A51"/>
    <w:rsid w:val="00D05E8D"/>
    <w:rsid w:val="00D10E3F"/>
    <w:rsid w:val="00D11F0A"/>
    <w:rsid w:val="00D122C4"/>
    <w:rsid w:val="00D13FA1"/>
    <w:rsid w:val="00D14DBF"/>
    <w:rsid w:val="00D220AA"/>
    <w:rsid w:val="00D229B1"/>
    <w:rsid w:val="00D237E3"/>
    <w:rsid w:val="00D31A47"/>
    <w:rsid w:val="00D42F1A"/>
    <w:rsid w:val="00D53271"/>
    <w:rsid w:val="00D550E4"/>
    <w:rsid w:val="00D6074C"/>
    <w:rsid w:val="00D60CC6"/>
    <w:rsid w:val="00D60DBE"/>
    <w:rsid w:val="00D628FF"/>
    <w:rsid w:val="00D64C7A"/>
    <w:rsid w:val="00D67A90"/>
    <w:rsid w:val="00D74565"/>
    <w:rsid w:val="00D74977"/>
    <w:rsid w:val="00D953A1"/>
    <w:rsid w:val="00D9698E"/>
    <w:rsid w:val="00D97F17"/>
    <w:rsid w:val="00DA7292"/>
    <w:rsid w:val="00DA7AF3"/>
    <w:rsid w:val="00DB13E4"/>
    <w:rsid w:val="00DB5B1B"/>
    <w:rsid w:val="00DB5D33"/>
    <w:rsid w:val="00DB6B5D"/>
    <w:rsid w:val="00DC1D58"/>
    <w:rsid w:val="00DC32E1"/>
    <w:rsid w:val="00DC7E95"/>
    <w:rsid w:val="00DD5C35"/>
    <w:rsid w:val="00DD5F5C"/>
    <w:rsid w:val="00DD7092"/>
    <w:rsid w:val="00DE1121"/>
    <w:rsid w:val="00DE2DCF"/>
    <w:rsid w:val="00DE33AD"/>
    <w:rsid w:val="00DF1325"/>
    <w:rsid w:val="00DF1F3D"/>
    <w:rsid w:val="00DF75EB"/>
    <w:rsid w:val="00E023F0"/>
    <w:rsid w:val="00E03B45"/>
    <w:rsid w:val="00E100DD"/>
    <w:rsid w:val="00E10411"/>
    <w:rsid w:val="00E111EF"/>
    <w:rsid w:val="00E1300F"/>
    <w:rsid w:val="00E16DC8"/>
    <w:rsid w:val="00E22EE8"/>
    <w:rsid w:val="00E30BD7"/>
    <w:rsid w:val="00E3179F"/>
    <w:rsid w:val="00E32411"/>
    <w:rsid w:val="00E40962"/>
    <w:rsid w:val="00E412CF"/>
    <w:rsid w:val="00E41DA9"/>
    <w:rsid w:val="00E42BAB"/>
    <w:rsid w:val="00E42D3E"/>
    <w:rsid w:val="00E43DEC"/>
    <w:rsid w:val="00E4474D"/>
    <w:rsid w:val="00E61CA7"/>
    <w:rsid w:val="00E62DB0"/>
    <w:rsid w:val="00E6470F"/>
    <w:rsid w:val="00E7249F"/>
    <w:rsid w:val="00E74A8C"/>
    <w:rsid w:val="00E75A66"/>
    <w:rsid w:val="00E82E6C"/>
    <w:rsid w:val="00E91AF9"/>
    <w:rsid w:val="00E95030"/>
    <w:rsid w:val="00EA6147"/>
    <w:rsid w:val="00EB396C"/>
    <w:rsid w:val="00EC0494"/>
    <w:rsid w:val="00ED0BB4"/>
    <w:rsid w:val="00ED79D4"/>
    <w:rsid w:val="00EE0D13"/>
    <w:rsid w:val="00EE4964"/>
    <w:rsid w:val="00EF6B20"/>
    <w:rsid w:val="00EF6E3A"/>
    <w:rsid w:val="00F054E8"/>
    <w:rsid w:val="00F1116E"/>
    <w:rsid w:val="00F11370"/>
    <w:rsid w:val="00F13B38"/>
    <w:rsid w:val="00F1735B"/>
    <w:rsid w:val="00F21E89"/>
    <w:rsid w:val="00F22504"/>
    <w:rsid w:val="00F30D04"/>
    <w:rsid w:val="00F33F65"/>
    <w:rsid w:val="00F50D67"/>
    <w:rsid w:val="00F515EC"/>
    <w:rsid w:val="00F5267B"/>
    <w:rsid w:val="00F57B0D"/>
    <w:rsid w:val="00F63785"/>
    <w:rsid w:val="00F66367"/>
    <w:rsid w:val="00F67F0A"/>
    <w:rsid w:val="00F71505"/>
    <w:rsid w:val="00F805F4"/>
    <w:rsid w:val="00F82EE2"/>
    <w:rsid w:val="00F860EB"/>
    <w:rsid w:val="00F96628"/>
    <w:rsid w:val="00F96D2D"/>
    <w:rsid w:val="00FA01A6"/>
    <w:rsid w:val="00FA2E56"/>
    <w:rsid w:val="00FA7795"/>
    <w:rsid w:val="00FB0F44"/>
    <w:rsid w:val="00FB2246"/>
    <w:rsid w:val="00FB25F7"/>
    <w:rsid w:val="00FB6F32"/>
    <w:rsid w:val="00FC4C58"/>
    <w:rsid w:val="00FD16FB"/>
    <w:rsid w:val="00FD25CB"/>
    <w:rsid w:val="00FD499E"/>
    <w:rsid w:val="00FD6623"/>
    <w:rsid w:val="00FE2D4B"/>
    <w:rsid w:val="00FE6A62"/>
    <w:rsid w:val="00FF2240"/>
    <w:rsid w:val="00FF70F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9B7537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643"/>
    <w:rPr>
      <w:lang w:val="en-GB"/>
    </w:rPr>
  </w:style>
  <w:style w:type="paragraph" w:styleId="Ttulo1">
    <w:name w:val="heading 1"/>
    <w:basedOn w:val="Normal"/>
    <w:next w:val="Normal"/>
    <w:link w:val="Ttulo1Car"/>
    <w:uiPriority w:val="9"/>
    <w:qFormat/>
    <w:rsid w:val="008E17A7"/>
    <w:pPr>
      <w:keepNext/>
      <w:keepLines/>
      <w:numPr>
        <w:numId w:val="2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8E17A7"/>
    <w:pPr>
      <w:keepNext/>
      <w:keepLines/>
      <w:numPr>
        <w:ilvl w:val="1"/>
        <w:numId w:val="27"/>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E17A7"/>
    <w:pPr>
      <w:keepNext/>
      <w:keepLines/>
      <w:numPr>
        <w:ilvl w:val="2"/>
        <w:numId w:val="27"/>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8E17A7"/>
    <w:pPr>
      <w:keepNext/>
      <w:keepLines/>
      <w:numPr>
        <w:ilvl w:val="3"/>
        <w:numId w:val="27"/>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8E17A7"/>
    <w:pPr>
      <w:keepNext/>
      <w:keepLines/>
      <w:numPr>
        <w:ilvl w:val="4"/>
        <w:numId w:val="27"/>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8E17A7"/>
    <w:pPr>
      <w:keepNext/>
      <w:keepLines/>
      <w:numPr>
        <w:ilvl w:val="5"/>
        <w:numId w:val="27"/>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E17A7"/>
    <w:pPr>
      <w:keepNext/>
      <w:keepLines/>
      <w:numPr>
        <w:ilvl w:val="6"/>
        <w:numId w:val="27"/>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E17A7"/>
    <w:pPr>
      <w:keepNext/>
      <w:keepLines/>
      <w:numPr>
        <w:ilvl w:val="7"/>
        <w:numId w:val="27"/>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E17A7"/>
    <w:pPr>
      <w:keepNext/>
      <w:keepLines/>
      <w:numPr>
        <w:ilvl w:val="8"/>
        <w:numId w:val="2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61643"/>
    <w:rPr>
      <w:color w:val="0000FF" w:themeColor="hyperlink"/>
      <w:u w:val="single"/>
    </w:rPr>
  </w:style>
  <w:style w:type="paragraph" w:styleId="Prrafodelista">
    <w:name w:val="List Paragraph"/>
    <w:basedOn w:val="Normal"/>
    <w:uiPriority w:val="34"/>
    <w:qFormat/>
    <w:rsid w:val="00161643"/>
    <w:pPr>
      <w:ind w:left="720"/>
      <w:contextualSpacing/>
    </w:pPr>
  </w:style>
  <w:style w:type="paragraph" w:styleId="Textonotapie">
    <w:name w:val="footnote text"/>
    <w:basedOn w:val="Normal"/>
    <w:link w:val="TextonotapieCar"/>
    <w:uiPriority w:val="99"/>
    <w:unhideWhenUsed/>
    <w:rsid w:val="00161643"/>
    <w:rPr>
      <w:lang w:val="en-US"/>
    </w:rPr>
  </w:style>
  <w:style w:type="character" w:customStyle="1" w:styleId="TextonotapieCar">
    <w:name w:val="Texto nota pie Car"/>
    <w:basedOn w:val="Fuentedeprrafopredeter"/>
    <w:link w:val="Textonotapie"/>
    <w:uiPriority w:val="99"/>
    <w:rsid w:val="00161643"/>
    <w:rPr>
      <w:lang w:val="en-US"/>
    </w:rPr>
  </w:style>
  <w:style w:type="character" w:styleId="Refdenotaalpie">
    <w:name w:val="footnote reference"/>
    <w:basedOn w:val="Fuentedeprrafopredeter"/>
    <w:uiPriority w:val="99"/>
    <w:unhideWhenUsed/>
    <w:rsid w:val="00161643"/>
    <w:rPr>
      <w:vertAlign w:val="superscript"/>
    </w:rPr>
  </w:style>
  <w:style w:type="paragraph" w:styleId="Textonotaalfinal">
    <w:name w:val="endnote text"/>
    <w:basedOn w:val="Normal"/>
    <w:link w:val="TextonotaalfinalCar"/>
    <w:uiPriority w:val="99"/>
    <w:unhideWhenUsed/>
    <w:rsid w:val="00161643"/>
    <w:rPr>
      <w:lang w:val="en-US"/>
    </w:rPr>
  </w:style>
  <w:style w:type="character" w:customStyle="1" w:styleId="TextonotaalfinalCar">
    <w:name w:val="Texto nota al final Car"/>
    <w:basedOn w:val="Fuentedeprrafopredeter"/>
    <w:link w:val="Textonotaalfinal"/>
    <w:uiPriority w:val="99"/>
    <w:rsid w:val="00161643"/>
    <w:rPr>
      <w:lang w:val="en-US"/>
    </w:rPr>
  </w:style>
  <w:style w:type="paragraph" w:styleId="NormalWeb">
    <w:name w:val="Normal (Web)"/>
    <w:basedOn w:val="Normal"/>
    <w:uiPriority w:val="99"/>
    <w:unhideWhenUsed/>
    <w:rsid w:val="00161643"/>
    <w:pPr>
      <w:spacing w:before="100" w:beforeAutospacing="1" w:after="100" w:afterAutospacing="1"/>
    </w:pPr>
    <w:rPr>
      <w:rFonts w:ascii="Times" w:hAnsi="Times" w:cs="Times New Roman"/>
      <w:sz w:val="20"/>
      <w:szCs w:val="20"/>
      <w:lang w:val="es-CO"/>
    </w:rPr>
  </w:style>
  <w:style w:type="paragraph" w:styleId="Textodeglobo">
    <w:name w:val="Balloon Text"/>
    <w:basedOn w:val="Normal"/>
    <w:link w:val="TextodegloboCar"/>
    <w:uiPriority w:val="99"/>
    <w:semiHidden/>
    <w:unhideWhenUsed/>
    <w:rsid w:val="005B03F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5B03F0"/>
    <w:rPr>
      <w:rFonts w:ascii="Lucida Grande" w:hAnsi="Lucida Grande" w:cs="Lucida Grande"/>
      <w:sz w:val="18"/>
      <w:szCs w:val="18"/>
      <w:lang w:val="en-GB"/>
    </w:rPr>
  </w:style>
  <w:style w:type="table" w:styleId="Tablaconcuadrcula">
    <w:name w:val="Table Grid"/>
    <w:basedOn w:val="Tablanormal"/>
    <w:uiPriority w:val="59"/>
    <w:rsid w:val="00087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16871"/>
    <w:pPr>
      <w:widowControl w:val="0"/>
      <w:autoSpaceDE w:val="0"/>
      <w:autoSpaceDN w:val="0"/>
      <w:adjustRightInd w:val="0"/>
    </w:pPr>
    <w:rPr>
      <w:rFonts w:ascii="Calibri" w:hAnsi="Calibri" w:cs="Calibri"/>
      <w:color w:val="000000"/>
      <w:lang w:val="es-ES"/>
    </w:rPr>
  </w:style>
  <w:style w:type="paragraph" w:styleId="Piedepgina">
    <w:name w:val="footer"/>
    <w:basedOn w:val="Normal"/>
    <w:link w:val="PiedepginaCar"/>
    <w:uiPriority w:val="99"/>
    <w:unhideWhenUsed/>
    <w:rsid w:val="0079343F"/>
    <w:pPr>
      <w:tabs>
        <w:tab w:val="center" w:pos="4252"/>
        <w:tab w:val="right" w:pos="8504"/>
      </w:tabs>
    </w:pPr>
  </w:style>
  <w:style w:type="character" w:customStyle="1" w:styleId="PiedepginaCar">
    <w:name w:val="Pie de página Car"/>
    <w:basedOn w:val="Fuentedeprrafopredeter"/>
    <w:link w:val="Piedepgina"/>
    <w:uiPriority w:val="99"/>
    <w:rsid w:val="0079343F"/>
    <w:rPr>
      <w:lang w:val="en-GB"/>
    </w:rPr>
  </w:style>
  <w:style w:type="character" w:styleId="Nmerodepgina">
    <w:name w:val="page number"/>
    <w:basedOn w:val="Fuentedeprrafopredeter"/>
    <w:uiPriority w:val="99"/>
    <w:semiHidden/>
    <w:unhideWhenUsed/>
    <w:rsid w:val="0079343F"/>
  </w:style>
  <w:style w:type="character" w:customStyle="1" w:styleId="Ttulo1Car">
    <w:name w:val="Título 1 Car"/>
    <w:basedOn w:val="Fuentedeprrafopredeter"/>
    <w:link w:val="Ttulo1"/>
    <w:uiPriority w:val="9"/>
    <w:rsid w:val="008E17A7"/>
    <w:rPr>
      <w:rFonts w:asciiTheme="majorHAnsi" w:eastAsiaTheme="majorEastAsia" w:hAnsiTheme="majorHAnsi" w:cstheme="majorBidi"/>
      <w:b/>
      <w:bCs/>
      <w:color w:val="345A8A" w:themeColor="accent1" w:themeShade="B5"/>
      <w:sz w:val="32"/>
      <w:szCs w:val="32"/>
      <w:lang w:val="en-GB"/>
    </w:rPr>
  </w:style>
  <w:style w:type="character" w:customStyle="1" w:styleId="Ttulo2Car">
    <w:name w:val="Título 2 Car"/>
    <w:basedOn w:val="Fuentedeprrafopredeter"/>
    <w:link w:val="Ttulo2"/>
    <w:uiPriority w:val="9"/>
    <w:semiHidden/>
    <w:rsid w:val="008E17A7"/>
    <w:rPr>
      <w:rFonts w:asciiTheme="majorHAnsi" w:eastAsiaTheme="majorEastAsia" w:hAnsiTheme="majorHAnsi" w:cstheme="majorBidi"/>
      <w:b/>
      <w:bCs/>
      <w:color w:val="4F81BD" w:themeColor="accent1"/>
      <w:sz w:val="26"/>
      <w:szCs w:val="26"/>
      <w:lang w:val="en-GB"/>
    </w:rPr>
  </w:style>
  <w:style w:type="character" w:customStyle="1" w:styleId="Ttulo3Car">
    <w:name w:val="Título 3 Car"/>
    <w:basedOn w:val="Fuentedeprrafopredeter"/>
    <w:link w:val="Ttulo3"/>
    <w:uiPriority w:val="9"/>
    <w:semiHidden/>
    <w:rsid w:val="008E17A7"/>
    <w:rPr>
      <w:rFonts w:asciiTheme="majorHAnsi" w:eastAsiaTheme="majorEastAsia" w:hAnsiTheme="majorHAnsi" w:cstheme="majorBidi"/>
      <w:b/>
      <w:bCs/>
      <w:color w:val="4F81BD" w:themeColor="accent1"/>
      <w:lang w:val="en-GB"/>
    </w:rPr>
  </w:style>
  <w:style w:type="character" w:customStyle="1" w:styleId="Ttulo4Car">
    <w:name w:val="Título 4 Car"/>
    <w:basedOn w:val="Fuentedeprrafopredeter"/>
    <w:link w:val="Ttulo4"/>
    <w:uiPriority w:val="9"/>
    <w:semiHidden/>
    <w:rsid w:val="008E17A7"/>
    <w:rPr>
      <w:rFonts w:asciiTheme="majorHAnsi" w:eastAsiaTheme="majorEastAsia" w:hAnsiTheme="majorHAnsi" w:cstheme="majorBidi"/>
      <w:b/>
      <w:bCs/>
      <w:i/>
      <w:iCs/>
      <w:color w:val="4F81BD" w:themeColor="accent1"/>
      <w:lang w:val="en-GB"/>
    </w:rPr>
  </w:style>
  <w:style w:type="character" w:customStyle="1" w:styleId="Ttulo5Car">
    <w:name w:val="Título 5 Car"/>
    <w:basedOn w:val="Fuentedeprrafopredeter"/>
    <w:link w:val="Ttulo5"/>
    <w:uiPriority w:val="9"/>
    <w:semiHidden/>
    <w:rsid w:val="008E17A7"/>
    <w:rPr>
      <w:rFonts w:asciiTheme="majorHAnsi" w:eastAsiaTheme="majorEastAsia" w:hAnsiTheme="majorHAnsi" w:cstheme="majorBidi"/>
      <w:color w:val="243F60" w:themeColor="accent1" w:themeShade="7F"/>
      <w:lang w:val="en-GB"/>
    </w:rPr>
  </w:style>
  <w:style w:type="character" w:customStyle="1" w:styleId="Ttulo6Car">
    <w:name w:val="Título 6 Car"/>
    <w:basedOn w:val="Fuentedeprrafopredeter"/>
    <w:link w:val="Ttulo6"/>
    <w:uiPriority w:val="9"/>
    <w:semiHidden/>
    <w:rsid w:val="008E17A7"/>
    <w:rPr>
      <w:rFonts w:asciiTheme="majorHAnsi" w:eastAsiaTheme="majorEastAsia" w:hAnsiTheme="majorHAnsi" w:cstheme="majorBidi"/>
      <w:i/>
      <w:iCs/>
      <w:color w:val="243F60" w:themeColor="accent1" w:themeShade="7F"/>
      <w:lang w:val="en-GB"/>
    </w:rPr>
  </w:style>
  <w:style w:type="character" w:customStyle="1" w:styleId="Ttulo7Car">
    <w:name w:val="Título 7 Car"/>
    <w:basedOn w:val="Fuentedeprrafopredeter"/>
    <w:link w:val="Ttulo7"/>
    <w:uiPriority w:val="9"/>
    <w:semiHidden/>
    <w:rsid w:val="008E17A7"/>
    <w:rPr>
      <w:rFonts w:asciiTheme="majorHAnsi" w:eastAsiaTheme="majorEastAsia" w:hAnsiTheme="majorHAnsi" w:cstheme="majorBidi"/>
      <w:i/>
      <w:iCs/>
      <w:color w:val="404040" w:themeColor="text1" w:themeTint="BF"/>
      <w:lang w:val="en-GB"/>
    </w:rPr>
  </w:style>
  <w:style w:type="character" w:customStyle="1" w:styleId="Ttulo8Car">
    <w:name w:val="Título 8 Car"/>
    <w:basedOn w:val="Fuentedeprrafopredeter"/>
    <w:link w:val="Ttulo8"/>
    <w:uiPriority w:val="9"/>
    <w:semiHidden/>
    <w:rsid w:val="008E17A7"/>
    <w:rPr>
      <w:rFonts w:asciiTheme="majorHAnsi" w:eastAsiaTheme="majorEastAsia" w:hAnsiTheme="majorHAnsi" w:cstheme="majorBidi"/>
      <w:color w:val="404040" w:themeColor="text1" w:themeTint="BF"/>
      <w:sz w:val="20"/>
      <w:szCs w:val="20"/>
      <w:lang w:val="en-GB"/>
    </w:rPr>
  </w:style>
  <w:style w:type="character" w:customStyle="1" w:styleId="Ttulo9Car">
    <w:name w:val="Título 9 Car"/>
    <w:basedOn w:val="Fuentedeprrafopredeter"/>
    <w:link w:val="Ttulo9"/>
    <w:uiPriority w:val="9"/>
    <w:semiHidden/>
    <w:rsid w:val="008E17A7"/>
    <w:rPr>
      <w:rFonts w:asciiTheme="majorHAnsi" w:eastAsiaTheme="majorEastAsia" w:hAnsiTheme="majorHAnsi" w:cstheme="majorBidi"/>
      <w:i/>
      <w:iCs/>
      <w:color w:val="404040" w:themeColor="text1" w:themeTint="BF"/>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643"/>
    <w:rPr>
      <w:lang w:val="en-GB"/>
    </w:rPr>
  </w:style>
  <w:style w:type="paragraph" w:styleId="Ttulo1">
    <w:name w:val="heading 1"/>
    <w:basedOn w:val="Normal"/>
    <w:next w:val="Normal"/>
    <w:link w:val="Ttulo1Car"/>
    <w:uiPriority w:val="9"/>
    <w:qFormat/>
    <w:rsid w:val="008E17A7"/>
    <w:pPr>
      <w:keepNext/>
      <w:keepLines/>
      <w:numPr>
        <w:numId w:val="2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8E17A7"/>
    <w:pPr>
      <w:keepNext/>
      <w:keepLines/>
      <w:numPr>
        <w:ilvl w:val="1"/>
        <w:numId w:val="27"/>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E17A7"/>
    <w:pPr>
      <w:keepNext/>
      <w:keepLines/>
      <w:numPr>
        <w:ilvl w:val="2"/>
        <w:numId w:val="27"/>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8E17A7"/>
    <w:pPr>
      <w:keepNext/>
      <w:keepLines/>
      <w:numPr>
        <w:ilvl w:val="3"/>
        <w:numId w:val="27"/>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8E17A7"/>
    <w:pPr>
      <w:keepNext/>
      <w:keepLines/>
      <w:numPr>
        <w:ilvl w:val="4"/>
        <w:numId w:val="27"/>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8E17A7"/>
    <w:pPr>
      <w:keepNext/>
      <w:keepLines/>
      <w:numPr>
        <w:ilvl w:val="5"/>
        <w:numId w:val="27"/>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E17A7"/>
    <w:pPr>
      <w:keepNext/>
      <w:keepLines/>
      <w:numPr>
        <w:ilvl w:val="6"/>
        <w:numId w:val="27"/>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E17A7"/>
    <w:pPr>
      <w:keepNext/>
      <w:keepLines/>
      <w:numPr>
        <w:ilvl w:val="7"/>
        <w:numId w:val="27"/>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E17A7"/>
    <w:pPr>
      <w:keepNext/>
      <w:keepLines/>
      <w:numPr>
        <w:ilvl w:val="8"/>
        <w:numId w:val="2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61643"/>
    <w:rPr>
      <w:color w:val="0000FF" w:themeColor="hyperlink"/>
      <w:u w:val="single"/>
    </w:rPr>
  </w:style>
  <w:style w:type="paragraph" w:styleId="Prrafodelista">
    <w:name w:val="List Paragraph"/>
    <w:basedOn w:val="Normal"/>
    <w:uiPriority w:val="34"/>
    <w:qFormat/>
    <w:rsid w:val="00161643"/>
    <w:pPr>
      <w:ind w:left="720"/>
      <w:contextualSpacing/>
    </w:pPr>
  </w:style>
  <w:style w:type="paragraph" w:styleId="Textonotapie">
    <w:name w:val="footnote text"/>
    <w:basedOn w:val="Normal"/>
    <w:link w:val="TextonotapieCar"/>
    <w:uiPriority w:val="99"/>
    <w:unhideWhenUsed/>
    <w:rsid w:val="00161643"/>
    <w:rPr>
      <w:lang w:val="en-US"/>
    </w:rPr>
  </w:style>
  <w:style w:type="character" w:customStyle="1" w:styleId="TextonotapieCar">
    <w:name w:val="Texto nota pie Car"/>
    <w:basedOn w:val="Fuentedeprrafopredeter"/>
    <w:link w:val="Textonotapie"/>
    <w:uiPriority w:val="99"/>
    <w:rsid w:val="00161643"/>
    <w:rPr>
      <w:lang w:val="en-US"/>
    </w:rPr>
  </w:style>
  <w:style w:type="character" w:styleId="Refdenotaalpie">
    <w:name w:val="footnote reference"/>
    <w:basedOn w:val="Fuentedeprrafopredeter"/>
    <w:uiPriority w:val="99"/>
    <w:unhideWhenUsed/>
    <w:rsid w:val="00161643"/>
    <w:rPr>
      <w:vertAlign w:val="superscript"/>
    </w:rPr>
  </w:style>
  <w:style w:type="paragraph" w:styleId="Textonotaalfinal">
    <w:name w:val="endnote text"/>
    <w:basedOn w:val="Normal"/>
    <w:link w:val="TextonotaalfinalCar"/>
    <w:uiPriority w:val="99"/>
    <w:unhideWhenUsed/>
    <w:rsid w:val="00161643"/>
    <w:rPr>
      <w:lang w:val="en-US"/>
    </w:rPr>
  </w:style>
  <w:style w:type="character" w:customStyle="1" w:styleId="TextonotaalfinalCar">
    <w:name w:val="Texto nota al final Car"/>
    <w:basedOn w:val="Fuentedeprrafopredeter"/>
    <w:link w:val="Textonotaalfinal"/>
    <w:uiPriority w:val="99"/>
    <w:rsid w:val="00161643"/>
    <w:rPr>
      <w:lang w:val="en-US"/>
    </w:rPr>
  </w:style>
  <w:style w:type="paragraph" w:styleId="NormalWeb">
    <w:name w:val="Normal (Web)"/>
    <w:basedOn w:val="Normal"/>
    <w:uiPriority w:val="99"/>
    <w:unhideWhenUsed/>
    <w:rsid w:val="00161643"/>
    <w:pPr>
      <w:spacing w:before="100" w:beforeAutospacing="1" w:after="100" w:afterAutospacing="1"/>
    </w:pPr>
    <w:rPr>
      <w:rFonts w:ascii="Times" w:hAnsi="Times" w:cs="Times New Roman"/>
      <w:sz w:val="20"/>
      <w:szCs w:val="20"/>
      <w:lang w:val="es-CO"/>
    </w:rPr>
  </w:style>
  <w:style w:type="paragraph" w:styleId="Textodeglobo">
    <w:name w:val="Balloon Text"/>
    <w:basedOn w:val="Normal"/>
    <w:link w:val="TextodegloboCar"/>
    <w:uiPriority w:val="99"/>
    <w:semiHidden/>
    <w:unhideWhenUsed/>
    <w:rsid w:val="005B03F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5B03F0"/>
    <w:rPr>
      <w:rFonts w:ascii="Lucida Grande" w:hAnsi="Lucida Grande" w:cs="Lucida Grande"/>
      <w:sz w:val="18"/>
      <w:szCs w:val="18"/>
      <w:lang w:val="en-GB"/>
    </w:rPr>
  </w:style>
  <w:style w:type="table" w:styleId="Tablaconcuadrcula">
    <w:name w:val="Table Grid"/>
    <w:basedOn w:val="Tablanormal"/>
    <w:uiPriority w:val="59"/>
    <w:rsid w:val="00087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16871"/>
    <w:pPr>
      <w:widowControl w:val="0"/>
      <w:autoSpaceDE w:val="0"/>
      <w:autoSpaceDN w:val="0"/>
      <w:adjustRightInd w:val="0"/>
    </w:pPr>
    <w:rPr>
      <w:rFonts w:ascii="Calibri" w:hAnsi="Calibri" w:cs="Calibri"/>
      <w:color w:val="000000"/>
      <w:lang w:val="es-ES"/>
    </w:rPr>
  </w:style>
  <w:style w:type="paragraph" w:styleId="Piedepgina">
    <w:name w:val="footer"/>
    <w:basedOn w:val="Normal"/>
    <w:link w:val="PiedepginaCar"/>
    <w:uiPriority w:val="99"/>
    <w:unhideWhenUsed/>
    <w:rsid w:val="0079343F"/>
    <w:pPr>
      <w:tabs>
        <w:tab w:val="center" w:pos="4252"/>
        <w:tab w:val="right" w:pos="8504"/>
      </w:tabs>
    </w:pPr>
  </w:style>
  <w:style w:type="character" w:customStyle="1" w:styleId="PiedepginaCar">
    <w:name w:val="Pie de página Car"/>
    <w:basedOn w:val="Fuentedeprrafopredeter"/>
    <w:link w:val="Piedepgina"/>
    <w:uiPriority w:val="99"/>
    <w:rsid w:val="0079343F"/>
    <w:rPr>
      <w:lang w:val="en-GB"/>
    </w:rPr>
  </w:style>
  <w:style w:type="character" w:styleId="Nmerodepgina">
    <w:name w:val="page number"/>
    <w:basedOn w:val="Fuentedeprrafopredeter"/>
    <w:uiPriority w:val="99"/>
    <w:semiHidden/>
    <w:unhideWhenUsed/>
    <w:rsid w:val="0079343F"/>
  </w:style>
  <w:style w:type="character" w:customStyle="1" w:styleId="Ttulo1Car">
    <w:name w:val="Título 1 Car"/>
    <w:basedOn w:val="Fuentedeprrafopredeter"/>
    <w:link w:val="Ttulo1"/>
    <w:uiPriority w:val="9"/>
    <w:rsid w:val="008E17A7"/>
    <w:rPr>
      <w:rFonts w:asciiTheme="majorHAnsi" w:eastAsiaTheme="majorEastAsia" w:hAnsiTheme="majorHAnsi" w:cstheme="majorBidi"/>
      <w:b/>
      <w:bCs/>
      <w:color w:val="345A8A" w:themeColor="accent1" w:themeShade="B5"/>
      <w:sz w:val="32"/>
      <w:szCs w:val="32"/>
      <w:lang w:val="en-GB"/>
    </w:rPr>
  </w:style>
  <w:style w:type="character" w:customStyle="1" w:styleId="Ttulo2Car">
    <w:name w:val="Título 2 Car"/>
    <w:basedOn w:val="Fuentedeprrafopredeter"/>
    <w:link w:val="Ttulo2"/>
    <w:uiPriority w:val="9"/>
    <w:semiHidden/>
    <w:rsid w:val="008E17A7"/>
    <w:rPr>
      <w:rFonts w:asciiTheme="majorHAnsi" w:eastAsiaTheme="majorEastAsia" w:hAnsiTheme="majorHAnsi" w:cstheme="majorBidi"/>
      <w:b/>
      <w:bCs/>
      <w:color w:val="4F81BD" w:themeColor="accent1"/>
      <w:sz w:val="26"/>
      <w:szCs w:val="26"/>
      <w:lang w:val="en-GB"/>
    </w:rPr>
  </w:style>
  <w:style w:type="character" w:customStyle="1" w:styleId="Ttulo3Car">
    <w:name w:val="Título 3 Car"/>
    <w:basedOn w:val="Fuentedeprrafopredeter"/>
    <w:link w:val="Ttulo3"/>
    <w:uiPriority w:val="9"/>
    <w:semiHidden/>
    <w:rsid w:val="008E17A7"/>
    <w:rPr>
      <w:rFonts w:asciiTheme="majorHAnsi" w:eastAsiaTheme="majorEastAsia" w:hAnsiTheme="majorHAnsi" w:cstheme="majorBidi"/>
      <w:b/>
      <w:bCs/>
      <w:color w:val="4F81BD" w:themeColor="accent1"/>
      <w:lang w:val="en-GB"/>
    </w:rPr>
  </w:style>
  <w:style w:type="character" w:customStyle="1" w:styleId="Ttulo4Car">
    <w:name w:val="Título 4 Car"/>
    <w:basedOn w:val="Fuentedeprrafopredeter"/>
    <w:link w:val="Ttulo4"/>
    <w:uiPriority w:val="9"/>
    <w:semiHidden/>
    <w:rsid w:val="008E17A7"/>
    <w:rPr>
      <w:rFonts w:asciiTheme="majorHAnsi" w:eastAsiaTheme="majorEastAsia" w:hAnsiTheme="majorHAnsi" w:cstheme="majorBidi"/>
      <w:b/>
      <w:bCs/>
      <w:i/>
      <w:iCs/>
      <w:color w:val="4F81BD" w:themeColor="accent1"/>
      <w:lang w:val="en-GB"/>
    </w:rPr>
  </w:style>
  <w:style w:type="character" w:customStyle="1" w:styleId="Ttulo5Car">
    <w:name w:val="Título 5 Car"/>
    <w:basedOn w:val="Fuentedeprrafopredeter"/>
    <w:link w:val="Ttulo5"/>
    <w:uiPriority w:val="9"/>
    <w:semiHidden/>
    <w:rsid w:val="008E17A7"/>
    <w:rPr>
      <w:rFonts w:asciiTheme="majorHAnsi" w:eastAsiaTheme="majorEastAsia" w:hAnsiTheme="majorHAnsi" w:cstheme="majorBidi"/>
      <w:color w:val="243F60" w:themeColor="accent1" w:themeShade="7F"/>
      <w:lang w:val="en-GB"/>
    </w:rPr>
  </w:style>
  <w:style w:type="character" w:customStyle="1" w:styleId="Ttulo6Car">
    <w:name w:val="Título 6 Car"/>
    <w:basedOn w:val="Fuentedeprrafopredeter"/>
    <w:link w:val="Ttulo6"/>
    <w:uiPriority w:val="9"/>
    <w:semiHidden/>
    <w:rsid w:val="008E17A7"/>
    <w:rPr>
      <w:rFonts w:asciiTheme="majorHAnsi" w:eastAsiaTheme="majorEastAsia" w:hAnsiTheme="majorHAnsi" w:cstheme="majorBidi"/>
      <w:i/>
      <w:iCs/>
      <w:color w:val="243F60" w:themeColor="accent1" w:themeShade="7F"/>
      <w:lang w:val="en-GB"/>
    </w:rPr>
  </w:style>
  <w:style w:type="character" w:customStyle="1" w:styleId="Ttulo7Car">
    <w:name w:val="Título 7 Car"/>
    <w:basedOn w:val="Fuentedeprrafopredeter"/>
    <w:link w:val="Ttulo7"/>
    <w:uiPriority w:val="9"/>
    <w:semiHidden/>
    <w:rsid w:val="008E17A7"/>
    <w:rPr>
      <w:rFonts w:asciiTheme="majorHAnsi" w:eastAsiaTheme="majorEastAsia" w:hAnsiTheme="majorHAnsi" w:cstheme="majorBidi"/>
      <w:i/>
      <w:iCs/>
      <w:color w:val="404040" w:themeColor="text1" w:themeTint="BF"/>
      <w:lang w:val="en-GB"/>
    </w:rPr>
  </w:style>
  <w:style w:type="character" w:customStyle="1" w:styleId="Ttulo8Car">
    <w:name w:val="Título 8 Car"/>
    <w:basedOn w:val="Fuentedeprrafopredeter"/>
    <w:link w:val="Ttulo8"/>
    <w:uiPriority w:val="9"/>
    <w:semiHidden/>
    <w:rsid w:val="008E17A7"/>
    <w:rPr>
      <w:rFonts w:asciiTheme="majorHAnsi" w:eastAsiaTheme="majorEastAsia" w:hAnsiTheme="majorHAnsi" w:cstheme="majorBidi"/>
      <w:color w:val="404040" w:themeColor="text1" w:themeTint="BF"/>
      <w:sz w:val="20"/>
      <w:szCs w:val="20"/>
      <w:lang w:val="en-GB"/>
    </w:rPr>
  </w:style>
  <w:style w:type="character" w:customStyle="1" w:styleId="Ttulo9Car">
    <w:name w:val="Título 9 Car"/>
    <w:basedOn w:val="Fuentedeprrafopredeter"/>
    <w:link w:val="Ttulo9"/>
    <w:uiPriority w:val="9"/>
    <w:semiHidden/>
    <w:rsid w:val="008E17A7"/>
    <w:rPr>
      <w:rFonts w:asciiTheme="majorHAnsi" w:eastAsiaTheme="majorEastAsia" w:hAnsiTheme="majorHAnsi" w:cstheme="majorBidi"/>
      <w:i/>
      <w:iCs/>
      <w:color w:val="404040" w:themeColor="text1" w:themeTint="BF"/>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9674">
      <w:bodyDiv w:val="1"/>
      <w:marLeft w:val="0"/>
      <w:marRight w:val="0"/>
      <w:marTop w:val="0"/>
      <w:marBottom w:val="0"/>
      <w:divBdr>
        <w:top w:val="none" w:sz="0" w:space="0" w:color="auto"/>
        <w:left w:val="none" w:sz="0" w:space="0" w:color="auto"/>
        <w:bottom w:val="none" w:sz="0" w:space="0" w:color="auto"/>
        <w:right w:val="none" w:sz="0" w:space="0" w:color="auto"/>
      </w:divBdr>
      <w:divsChild>
        <w:div w:id="1990212759">
          <w:marLeft w:val="0"/>
          <w:marRight w:val="0"/>
          <w:marTop w:val="0"/>
          <w:marBottom w:val="0"/>
          <w:divBdr>
            <w:top w:val="none" w:sz="0" w:space="0" w:color="auto"/>
            <w:left w:val="none" w:sz="0" w:space="0" w:color="auto"/>
            <w:bottom w:val="none" w:sz="0" w:space="0" w:color="auto"/>
            <w:right w:val="none" w:sz="0" w:space="0" w:color="auto"/>
          </w:divBdr>
          <w:divsChild>
            <w:div w:id="78139894">
              <w:marLeft w:val="0"/>
              <w:marRight w:val="0"/>
              <w:marTop w:val="0"/>
              <w:marBottom w:val="0"/>
              <w:divBdr>
                <w:top w:val="none" w:sz="0" w:space="0" w:color="auto"/>
                <w:left w:val="none" w:sz="0" w:space="0" w:color="auto"/>
                <w:bottom w:val="none" w:sz="0" w:space="0" w:color="auto"/>
                <w:right w:val="none" w:sz="0" w:space="0" w:color="auto"/>
              </w:divBdr>
              <w:divsChild>
                <w:div w:id="5172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7258">
      <w:bodyDiv w:val="1"/>
      <w:marLeft w:val="0"/>
      <w:marRight w:val="0"/>
      <w:marTop w:val="0"/>
      <w:marBottom w:val="0"/>
      <w:divBdr>
        <w:top w:val="none" w:sz="0" w:space="0" w:color="auto"/>
        <w:left w:val="none" w:sz="0" w:space="0" w:color="auto"/>
        <w:bottom w:val="none" w:sz="0" w:space="0" w:color="auto"/>
        <w:right w:val="none" w:sz="0" w:space="0" w:color="auto"/>
      </w:divBdr>
      <w:divsChild>
        <w:div w:id="784160634">
          <w:marLeft w:val="0"/>
          <w:marRight w:val="0"/>
          <w:marTop w:val="0"/>
          <w:marBottom w:val="0"/>
          <w:divBdr>
            <w:top w:val="none" w:sz="0" w:space="0" w:color="auto"/>
            <w:left w:val="none" w:sz="0" w:space="0" w:color="auto"/>
            <w:bottom w:val="none" w:sz="0" w:space="0" w:color="auto"/>
            <w:right w:val="none" w:sz="0" w:space="0" w:color="auto"/>
          </w:divBdr>
          <w:divsChild>
            <w:div w:id="1871332501">
              <w:marLeft w:val="0"/>
              <w:marRight w:val="0"/>
              <w:marTop w:val="0"/>
              <w:marBottom w:val="0"/>
              <w:divBdr>
                <w:top w:val="none" w:sz="0" w:space="0" w:color="auto"/>
                <w:left w:val="none" w:sz="0" w:space="0" w:color="auto"/>
                <w:bottom w:val="none" w:sz="0" w:space="0" w:color="auto"/>
                <w:right w:val="none" w:sz="0" w:space="0" w:color="auto"/>
              </w:divBdr>
              <w:divsChild>
                <w:div w:id="228542840">
                  <w:marLeft w:val="0"/>
                  <w:marRight w:val="0"/>
                  <w:marTop w:val="0"/>
                  <w:marBottom w:val="0"/>
                  <w:divBdr>
                    <w:top w:val="none" w:sz="0" w:space="0" w:color="auto"/>
                    <w:left w:val="none" w:sz="0" w:space="0" w:color="auto"/>
                    <w:bottom w:val="none" w:sz="0" w:space="0" w:color="auto"/>
                    <w:right w:val="none" w:sz="0" w:space="0" w:color="auto"/>
                  </w:divBdr>
                  <w:divsChild>
                    <w:div w:id="1197892999">
                      <w:marLeft w:val="0"/>
                      <w:marRight w:val="0"/>
                      <w:marTop w:val="0"/>
                      <w:marBottom w:val="0"/>
                      <w:divBdr>
                        <w:top w:val="none" w:sz="0" w:space="0" w:color="auto"/>
                        <w:left w:val="none" w:sz="0" w:space="0" w:color="auto"/>
                        <w:bottom w:val="none" w:sz="0" w:space="0" w:color="auto"/>
                        <w:right w:val="none" w:sz="0" w:space="0" w:color="auto"/>
                      </w:divBdr>
                    </w:div>
                  </w:divsChild>
                </w:div>
                <w:div w:id="1795903063">
                  <w:marLeft w:val="0"/>
                  <w:marRight w:val="0"/>
                  <w:marTop w:val="0"/>
                  <w:marBottom w:val="0"/>
                  <w:divBdr>
                    <w:top w:val="none" w:sz="0" w:space="0" w:color="auto"/>
                    <w:left w:val="none" w:sz="0" w:space="0" w:color="auto"/>
                    <w:bottom w:val="none" w:sz="0" w:space="0" w:color="auto"/>
                    <w:right w:val="none" w:sz="0" w:space="0" w:color="auto"/>
                  </w:divBdr>
                  <w:divsChild>
                    <w:div w:id="599220976">
                      <w:marLeft w:val="0"/>
                      <w:marRight w:val="0"/>
                      <w:marTop w:val="0"/>
                      <w:marBottom w:val="0"/>
                      <w:divBdr>
                        <w:top w:val="none" w:sz="0" w:space="0" w:color="auto"/>
                        <w:left w:val="none" w:sz="0" w:space="0" w:color="auto"/>
                        <w:bottom w:val="none" w:sz="0" w:space="0" w:color="auto"/>
                        <w:right w:val="none" w:sz="0" w:space="0" w:color="auto"/>
                      </w:divBdr>
                    </w:div>
                    <w:div w:id="786314763">
                      <w:marLeft w:val="0"/>
                      <w:marRight w:val="0"/>
                      <w:marTop w:val="0"/>
                      <w:marBottom w:val="0"/>
                      <w:divBdr>
                        <w:top w:val="none" w:sz="0" w:space="0" w:color="auto"/>
                        <w:left w:val="none" w:sz="0" w:space="0" w:color="auto"/>
                        <w:bottom w:val="none" w:sz="0" w:space="0" w:color="auto"/>
                        <w:right w:val="none" w:sz="0" w:space="0" w:color="auto"/>
                      </w:divBdr>
                    </w:div>
                  </w:divsChild>
                </w:div>
                <w:div w:id="420953286">
                  <w:marLeft w:val="0"/>
                  <w:marRight w:val="0"/>
                  <w:marTop w:val="0"/>
                  <w:marBottom w:val="0"/>
                  <w:divBdr>
                    <w:top w:val="none" w:sz="0" w:space="0" w:color="auto"/>
                    <w:left w:val="none" w:sz="0" w:space="0" w:color="auto"/>
                    <w:bottom w:val="none" w:sz="0" w:space="0" w:color="auto"/>
                    <w:right w:val="none" w:sz="0" w:space="0" w:color="auto"/>
                  </w:divBdr>
                  <w:divsChild>
                    <w:div w:id="231156346">
                      <w:marLeft w:val="0"/>
                      <w:marRight w:val="0"/>
                      <w:marTop w:val="0"/>
                      <w:marBottom w:val="0"/>
                      <w:divBdr>
                        <w:top w:val="none" w:sz="0" w:space="0" w:color="auto"/>
                        <w:left w:val="none" w:sz="0" w:space="0" w:color="auto"/>
                        <w:bottom w:val="none" w:sz="0" w:space="0" w:color="auto"/>
                        <w:right w:val="none" w:sz="0" w:space="0" w:color="auto"/>
                      </w:divBdr>
                    </w:div>
                  </w:divsChild>
                </w:div>
                <w:div w:id="1644115908">
                  <w:marLeft w:val="0"/>
                  <w:marRight w:val="0"/>
                  <w:marTop w:val="0"/>
                  <w:marBottom w:val="0"/>
                  <w:divBdr>
                    <w:top w:val="none" w:sz="0" w:space="0" w:color="auto"/>
                    <w:left w:val="none" w:sz="0" w:space="0" w:color="auto"/>
                    <w:bottom w:val="none" w:sz="0" w:space="0" w:color="auto"/>
                    <w:right w:val="none" w:sz="0" w:space="0" w:color="auto"/>
                  </w:divBdr>
                  <w:divsChild>
                    <w:div w:id="12913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9331">
      <w:bodyDiv w:val="1"/>
      <w:marLeft w:val="0"/>
      <w:marRight w:val="0"/>
      <w:marTop w:val="0"/>
      <w:marBottom w:val="0"/>
      <w:divBdr>
        <w:top w:val="none" w:sz="0" w:space="0" w:color="auto"/>
        <w:left w:val="none" w:sz="0" w:space="0" w:color="auto"/>
        <w:bottom w:val="none" w:sz="0" w:space="0" w:color="auto"/>
        <w:right w:val="none" w:sz="0" w:space="0" w:color="auto"/>
      </w:divBdr>
    </w:div>
    <w:div w:id="52703063">
      <w:bodyDiv w:val="1"/>
      <w:marLeft w:val="0"/>
      <w:marRight w:val="0"/>
      <w:marTop w:val="0"/>
      <w:marBottom w:val="0"/>
      <w:divBdr>
        <w:top w:val="none" w:sz="0" w:space="0" w:color="auto"/>
        <w:left w:val="none" w:sz="0" w:space="0" w:color="auto"/>
        <w:bottom w:val="none" w:sz="0" w:space="0" w:color="auto"/>
        <w:right w:val="none" w:sz="0" w:space="0" w:color="auto"/>
      </w:divBdr>
      <w:divsChild>
        <w:div w:id="67508172">
          <w:marLeft w:val="0"/>
          <w:marRight w:val="0"/>
          <w:marTop w:val="0"/>
          <w:marBottom w:val="0"/>
          <w:divBdr>
            <w:top w:val="none" w:sz="0" w:space="0" w:color="auto"/>
            <w:left w:val="none" w:sz="0" w:space="0" w:color="auto"/>
            <w:bottom w:val="none" w:sz="0" w:space="0" w:color="auto"/>
            <w:right w:val="none" w:sz="0" w:space="0" w:color="auto"/>
          </w:divBdr>
          <w:divsChild>
            <w:div w:id="1097554423">
              <w:marLeft w:val="0"/>
              <w:marRight w:val="0"/>
              <w:marTop w:val="0"/>
              <w:marBottom w:val="0"/>
              <w:divBdr>
                <w:top w:val="none" w:sz="0" w:space="0" w:color="auto"/>
                <w:left w:val="none" w:sz="0" w:space="0" w:color="auto"/>
                <w:bottom w:val="none" w:sz="0" w:space="0" w:color="auto"/>
                <w:right w:val="none" w:sz="0" w:space="0" w:color="auto"/>
              </w:divBdr>
              <w:divsChild>
                <w:div w:id="15844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81507">
      <w:bodyDiv w:val="1"/>
      <w:marLeft w:val="0"/>
      <w:marRight w:val="0"/>
      <w:marTop w:val="0"/>
      <w:marBottom w:val="0"/>
      <w:divBdr>
        <w:top w:val="none" w:sz="0" w:space="0" w:color="auto"/>
        <w:left w:val="none" w:sz="0" w:space="0" w:color="auto"/>
        <w:bottom w:val="none" w:sz="0" w:space="0" w:color="auto"/>
        <w:right w:val="none" w:sz="0" w:space="0" w:color="auto"/>
      </w:divBdr>
    </w:div>
    <w:div w:id="226110207">
      <w:bodyDiv w:val="1"/>
      <w:marLeft w:val="0"/>
      <w:marRight w:val="0"/>
      <w:marTop w:val="0"/>
      <w:marBottom w:val="0"/>
      <w:divBdr>
        <w:top w:val="none" w:sz="0" w:space="0" w:color="auto"/>
        <w:left w:val="none" w:sz="0" w:space="0" w:color="auto"/>
        <w:bottom w:val="none" w:sz="0" w:space="0" w:color="auto"/>
        <w:right w:val="none" w:sz="0" w:space="0" w:color="auto"/>
      </w:divBdr>
    </w:div>
    <w:div w:id="291250281">
      <w:bodyDiv w:val="1"/>
      <w:marLeft w:val="0"/>
      <w:marRight w:val="0"/>
      <w:marTop w:val="0"/>
      <w:marBottom w:val="0"/>
      <w:divBdr>
        <w:top w:val="none" w:sz="0" w:space="0" w:color="auto"/>
        <w:left w:val="none" w:sz="0" w:space="0" w:color="auto"/>
        <w:bottom w:val="none" w:sz="0" w:space="0" w:color="auto"/>
        <w:right w:val="none" w:sz="0" w:space="0" w:color="auto"/>
      </w:divBdr>
      <w:divsChild>
        <w:div w:id="442506753">
          <w:marLeft w:val="0"/>
          <w:marRight w:val="0"/>
          <w:marTop w:val="0"/>
          <w:marBottom w:val="0"/>
          <w:divBdr>
            <w:top w:val="none" w:sz="0" w:space="0" w:color="auto"/>
            <w:left w:val="none" w:sz="0" w:space="0" w:color="auto"/>
            <w:bottom w:val="none" w:sz="0" w:space="0" w:color="auto"/>
            <w:right w:val="none" w:sz="0" w:space="0" w:color="auto"/>
          </w:divBdr>
          <w:divsChild>
            <w:div w:id="2124035160">
              <w:marLeft w:val="0"/>
              <w:marRight w:val="0"/>
              <w:marTop w:val="0"/>
              <w:marBottom w:val="0"/>
              <w:divBdr>
                <w:top w:val="none" w:sz="0" w:space="0" w:color="auto"/>
                <w:left w:val="none" w:sz="0" w:space="0" w:color="auto"/>
                <w:bottom w:val="none" w:sz="0" w:space="0" w:color="auto"/>
                <w:right w:val="none" w:sz="0" w:space="0" w:color="auto"/>
              </w:divBdr>
              <w:divsChild>
                <w:div w:id="20098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25508">
      <w:bodyDiv w:val="1"/>
      <w:marLeft w:val="0"/>
      <w:marRight w:val="0"/>
      <w:marTop w:val="0"/>
      <w:marBottom w:val="0"/>
      <w:divBdr>
        <w:top w:val="none" w:sz="0" w:space="0" w:color="auto"/>
        <w:left w:val="none" w:sz="0" w:space="0" w:color="auto"/>
        <w:bottom w:val="none" w:sz="0" w:space="0" w:color="auto"/>
        <w:right w:val="none" w:sz="0" w:space="0" w:color="auto"/>
      </w:divBdr>
    </w:div>
    <w:div w:id="345325906">
      <w:bodyDiv w:val="1"/>
      <w:marLeft w:val="0"/>
      <w:marRight w:val="0"/>
      <w:marTop w:val="0"/>
      <w:marBottom w:val="0"/>
      <w:divBdr>
        <w:top w:val="none" w:sz="0" w:space="0" w:color="auto"/>
        <w:left w:val="none" w:sz="0" w:space="0" w:color="auto"/>
        <w:bottom w:val="none" w:sz="0" w:space="0" w:color="auto"/>
        <w:right w:val="none" w:sz="0" w:space="0" w:color="auto"/>
      </w:divBdr>
      <w:divsChild>
        <w:div w:id="1846361219">
          <w:marLeft w:val="720"/>
          <w:marRight w:val="0"/>
          <w:marTop w:val="0"/>
          <w:marBottom w:val="0"/>
          <w:divBdr>
            <w:top w:val="none" w:sz="0" w:space="0" w:color="auto"/>
            <w:left w:val="none" w:sz="0" w:space="0" w:color="auto"/>
            <w:bottom w:val="none" w:sz="0" w:space="0" w:color="auto"/>
            <w:right w:val="none" w:sz="0" w:space="0" w:color="auto"/>
          </w:divBdr>
        </w:div>
      </w:divsChild>
    </w:div>
    <w:div w:id="486824153">
      <w:bodyDiv w:val="1"/>
      <w:marLeft w:val="0"/>
      <w:marRight w:val="0"/>
      <w:marTop w:val="0"/>
      <w:marBottom w:val="0"/>
      <w:divBdr>
        <w:top w:val="none" w:sz="0" w:space="0" w:color="auto"/>
        <w:left w:val="none" w:sz="0" w:space="0" w:color="auto"/>
        <w:bottom w:val="none" w:sz="0" w:space="0" w:color="auto"/>
        <w:right w:val="none" w:sz="0" w:space="0" w:color="auto"/>
      </w:divBdr>
      <w:divsChild>
        <w:div w:id="790131275">
          <w:marLeft w:val="0"/>
          <w:marRight w:val="0"/>
          <w:marTop w:val="0"/>
          <w:marBottom w:val="0"/>
          <w:divBdr>
            <w:top w:val="none" w:sz="0" w:space="0" w:color="auto"/>
            <w:left w:val="none" w:sz="0" w:space="0" w:color="auto"/>
            <w:bottom w:val="none" w:sz="0" w:space="0" w:color="auto"/>
            <w:right w:val="none" w:sz="0" w:space="0" w:color="auto"/>
          </w:divBdr>
          <w:divsChild>
            <w:div w:id="1457681498">
              <w:marLeft w:val="0"/>
              <w:marRight w:val="0"/>
              <w:marTop w:val="0"/>
              <w:marBottom w:val="0"/>
              <w:divBdr>
                <w:top w:val="none" w:sz="0" w:space="0" w:color="auto"/>
                <w:left w:val="none" w:sz="0" w:space="0" w:color="auto"/>
                <w:bottom w:val="none" w:sz="0" w:space="0" w:color="auto"/>
                <w:right w:val="none" w:sz="0" w:space="0" w:color="auto"/>
              </w:divBdr>
              <w:divsChild>
                <w:div w:id="189536675">
                  <w:marLeft w:val="0"/>
                  <w:marRight w:val="0"/>
                  <w:marTop w:val="0"/>
                  <w:marBottom w:val="0"/>
                  <w:divBdr>
                    <w:top w:val="none" w:sz="0" w:space="0" w:color="auto"/>
                    <w:left w:val="none" w:sz="0" w:space="0" w:color="auto"/>
                    <w:bottom w:val="none" w:sz="0" w:space="0" w:color="auto"/>
                    <w:right w:val="none" w:sz="0" w:space="0" w:color="auto"/>
                  </w:divBdr>
                </w:div>
                <w:div w:id="316688097">
                  <w:marLeft w:val="0"/>
                  <w:marRight w:val="0"/>
                  <w:marTop w:val="0"/>
                  <w:marBottom w:val="0"/>
                  <w:divBdr>
                    <w:top w:val="none" w:sz="0" w:space="0" w:color="auto"/>
                    <w:left w:val="none" w:sz="0" w:space="0" w:color="auto"/>
                    <w:bottom w:val="none" w:sz="0" w:space="0" w:color="auto"/>
                    <w:right w:val="none" w:sz="0" w:space="0" w:color="auto"/>
                  </w:divBdr>
                </w:div>
                <w:div w:id="12346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641025">
      <w:bodyDiv w:val="1"/>
      <w:marLeft w:val="0"/>
      <w:marRight w:val="0"/>
      <w:marTop w:val="0"/>
      <w:marBottom w:val="0"/>
      <w:divBdr>
        <w:top w:val="none" w:sz="0" w:space="0" w:color="auto"/>
        <w:left w:val="none" w:sz="0" w:space="0" w:color="auto"/>
        <w:bottom w:val="none" w:sz="0" w:space="0" w:color="auto"/>
        <w:right w:val="none" w:sz="0" w:space="0" w:color="auto"/>
      </w:divBdr>
      <w:divsChild>
        <w:div w:id="724262396">
          <w:marLeft w:val="0"/>
          <w:marRight w:val="0"/>
          <w:marTop w:val="0"/>
          <w:marBottom w:val="0"/>
          <w:divBdr>
            <w:top w:val="none" w:sz="0" w:space="0" w:color="auto"/>
            <w:left w:val="none" w:sz="0" w:space="0" w:color="auto"/>
            <w:bottom w:val="none" w:sz="0" w:space="0" w:color="auto"/>
            <w:right w:val="none" w:sz="0" w:space="0" w:color="auto"/>
          </w:divBdr>
          <w:divsChild>
            <w:div w:id="1345015134">
              <w:marLeft w:val="0"/>
              <w:marRight w:val="0"/>
              <w:marTop w:val="0"/>
              <w:marBottom w:val="0"/>
              <w:divBdr>
                <w:top w:val="none" w:sz="0" w:space="0" w:color="auto"/>
                <w:left w:val="none" w:sz="0" w:space="0" w:color="auto"/>
                <w:bottom w:val="none" w:sz="0" w:space="0" w:color="auto"/>
                <w:right w:val="none" w:sz="0" w:space="0" w:color="auto"/>
              </w:divBdr>
              <w:divsChild>
                <w:div w:id="92307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768348">
      <w:bodyDiv w:val="1"/>
      <w:marLeft w:val="0"/>
      <w:marRight w:val="0"/>
      <w:marTop w:val="0"/>
      <w:marBottom w:val="0"/>
      <w:divBdr>
        <w:top w:val="none" w:sz="0" w:space="0" w:color="auto"/>
        <w:left w:val="none" w:sz="0" w:space="0" w:color="auto"/>
        <w:bottom w:val="none" w:sz="0" w:space="0" w:color="auto"/>
        <w:right w:val="none" w:sz="0" w:space="0" w:color="auto"/>
      </w:divBdr>
      <w:divsChild>
        <w:div w:id="247426830">
          <w:marLeft w:val="0"/>
          <w:marRight w:val="0"/>
          <w:marTop w:val="0"/>
          <w:marBottom w:val="0"/>
          <w:divBdr>
            <w:top w:val="none" w:sz="0" w:space="0" w:color="auto"/>
            <w:left w:val="none" w:sz="0" w:space="0" w:color="auto"/>
            <w:bottom w:val="none" w:sz="0" w:space="0" w:color="auto"/>
            <w:right w:val="none" w:sz="0" w:space="0" w:color="auto"/>
          </w:divBdr>
          <w:divsChild>
            <w:div w:id="465313554">
              <w:marLeft w:val="0"/>
              <w:marRight w:val="0"/>
              <w:marTop w:val="0"/>
              <w:marBottom w:val="0"/>
              <w:divBdr>
                <w:top w:val="none" w:sz="0" w:space="0" w:color="auto"/>
                <w:left w:val="none" w:sz="0" w:space="0" w:color="auto"/>
                <w:bottom w:val="none" w:sz="0" w:space="0" w:color="auto"/>
                <w:right w:val="none" w:sz="0" w:space="0" w:color="auto"/>
              </w:divBdr>
              <w:divsChild>
                <w:div w:id="143682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704120">
      <w:bodyDiv w:val="1"/>
      <w:marLeft w:val="0"/>
      <w:marRight w:val="0"/>
      <w:marTop w:val="0"/>
      <w:marBottom w:val="0"/>
      <w:divBdr>
        <w:top w:val="none" w:sz="0" w:space="0" w:color="auto"/>
        <w:left w:val="none" w:sz="0" w:space="0" w:color="auto"/>
        <w:bottom w:val="none" w:sz="0" w:space="0" w:color="auto"/>
        <w:right w:val="none" w:sz="0" w:space="0" w:color="auto"/>
      </w:divBdr>
    </w:div>
    <w:div w:id="720908143">
      <w:bodyDiv w:val="1"/>
      <w:marLeft w:val="0"/>
      <w:marRight w:val="0"/>
      <w:marTop w:val="0"/>
      <w:marBottom w:val="0"/>
      <w:divBdr>
        <w:top w:val="none" w:sz="0" w:space="0" w:color="auto"/>
        <w:left w:val="none" w:sz="0" w:space="0" w:color="auto"/>
        <w:bottom w:val="none" w:sz="0" w:space="0" w:color="auto"/>
        <w:right w:val="none" w:sz="0" w:space="0" w:color="auto"/>
      </w:divBdr>
    </w:div>
    <w:div w:id="724765866">
      <w:bodyDiv w:val="1"/>
      <w:marLeft w:val="0"/>
      <w:marRight w:val="0"/>
      <w:marTop w:val="0"/>
      <w:marBottom w:val="0"/>
      <w:divBdr>
        <w:top w:val="none" w:sz="0" w:space="0" w:color="auto"/>
        <w:left w:val="none" w:sz="0" w:space="0" w:color="auto"/>
        <w:bottom w:val="none" w:sz="0" w:space="0" w:color="auto"/>
        <w:right w:val="none" w:sz="0" w:space="0" w:color="auto"/>
      </w:divBdr>
      <w:divsChild>
        <w:div w:id="1196845054">
          <w:marLeft w:val="0"/>
          <w:marRight w:val="0"/>
          <w:marTop w:val="0"/>
          <w:marBottom w:val="0"/>
          <w:divBdr>
            <w:top w:val="none" w:sz="0" w:space="0" w:color="auto"/>
            <w:left w:val="none" w:sz="0" w:space="0" w:color="auto"/>
            <w:bottom w:val="none" w:sz="0" w:space="0" w:color="auto"/>
            <w:right w:val="none" w:sz="0" w:space="0" w:color="auto"/>
          </w:divBdr>
          <w:divsChild>
            <w:div w:id="993609308">
              <w:marLeft w:val="0"/>
              <w:marRight w:val="0"/>
              <w:marTop w:val="0"/>
              <w:marBottom w:val="0"/>
              <w:divBdr>
                <w:top w:val="none" w:sz="0" w:space="0" w:color="auto"/>
                <w:left w:val="none" w:sz="0" w:space="0" w:color="auto"/>
                <w:bottom w:val="none" w:sz="0" w:space="0" w:color="auto"/>
                <w:right w:val="none" w:sz="0" w:space="0" w:color="auto"/>
              </w:divBdr>
              <w:divsChild>
                <w:div w:id="5603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42069">
      <w:bodyDiv w:val="1"/>
      <w:marLeft w:val="0"/>
      <w:marRight w:val="0"/>
      <w:marTop w:val="0"/>
      <w:marBottom w:val="0"/>
      <w:divBdr>
        <w:top w:val="none" w:sz="0" w:space="0" w:color="auto"/>
        <w:left w:val="none" w:sz="0" w:space="0" w:color="auto"/>
        <w:bottom w:val="none" w:sz="0" w:space="0" w:color="auto"/>
        <w:right w:val="none" w:sz="0" w:space="0" w:color="auto"/>
      </w:divBdr>
    </w:div>
    <w:div w:id="765346846">
      <w:bodyDiv w:val="1"/>
      <w:marLeft w:val="0"/>
      <w:marRight w:val="0"/>
      <w:marTop w:val="0"/>
      <w:marBottom w:val="0"/>
      <w:divBdr>
        <w:top w:val="none" w:sz="0" w:space="0" w:color="auto"/>
        <w:left w:val="none" w:sz="0" w:space="0" w:color="auto"/>
        <w:bottom w:val="none" w:sz="0" w:space="0" w:color="auto"/>
        <w:right w:val="none" w:sz="0" w:space="0" w:color="auto"/>
      </w:divBdr>
      <w:divsChild>
        <w:div w:id="1227566264">
          <w:marLeft w:val="0"/>
          <w:marRight w:val="0"/>
          <w:marTop w:val="0"/>
          <w:marBottom w:val="0"/>
          <w:divBdr>
            <w:top w:val="none" w:sz="0" w:space="0" w:color="auto"/>
            <w:left w:val="none" w:sz="0" w:space="0" w:color="auto"/>
            <w:bottom w:val="none" w:sz="0" w:space="0" w:color="auto"/>
            <w:right w:val="none" w:sz="0" w:space="0" w:color="auto"/>
          </w:divBdr>
          <w:divsChild>
            <w:div w:id="1711879213">
              <w:marLeft w:val="0"/>
              <w:marRight w:val="0"/>
              <w:marTop w:val="0"/>
              <w:marBottom w:val="0"/>
              <w:divBdr>
                <w:top w:val="none" w:sz="0" w:space="0" w:color="auto"/>
                <w:left w:val="none" w:sz="0" w:space="0" w:color="auto"/>
                <w:bottom w:val="none" w:sz="0" w:space="0" w:color="auto"/>
                <w:right w:val="none" w:sz="0" w:space="0" w:color="auto"/>
              </w:divBdr>
              <w:divsChild>
                <w:div w:id="94792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59069">
      <w:bodyDiv w:val="1"/>
      <w:marLeft w:val="0"/>
      <w:marRight w:val="0"/>
      <w:marTop w:val="0"/>
      <w:marBottom w:val="0"/>
      <w:divBdr>
        <w:top w:val="none" w:sz="0" w:space="0" w:color="auto"/>
        <w:left w:val="none" w:sz="0" w:space="0" w:color="auto"/>
        <w:bottom w:val="none" w:sz="0" w:space="0" w:color="auto"/>
        <w:right w:val="none" w:sz="0" w:space="0" w:color="auto"/>
      </w:divBdr>
      <w:divsChild>
        <w:div w:id="1517384890">
          <w:marLeft w:val="0"/>
          <w:marRight w:val="0"/>
          <w:marTop w:val="0"/>
          <w:marBottom w:val="0"/>
          <w:divBdr>
            <w:top w:val="none" w:sz="0" w:space="0" w:color="auto"/>
            <w:left w:val="none" w:sz="0" w:space="0" w:color="auto"/>
            <w:bottom w:val="none" w:sz="0" w:space="0" w:color="auto"/>
            <w:right w:val="none" w:sz="0" w:space="0" w:color="auto"/>
          </w:divBdr>
          <w:divsChild>
            <w:div w:id="880091164">
              <w:marLeft w:val="0"/>
              <w:marRight w:val="0"/>
              <w:marTop w:val="0"/>
              <w:marBottom w:val="0"/>
              <w:divBdr>
                <w:top w:val="none" w:sz="0" w:space="0" w:color="auto"/>
                <w:left w:val="none" w:sz="0" w:space="0" w:color="auto"/>
                <w:bottom w:val="none" w:sz="0" w:space="0" w:color="auto"/>
                <w:right w:val="none" w:sz="0" w:space="0" w:color="auto"/>
              </w:divBdr>
              <w:divsChild>
                <w:div w:id="36387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069497">
      <w:bodyDiv w:val="1"/>
      <w:marLeft w:val="0"/>
      <w:marRight w:val="0"/>
      <w:marTop w:val="0"/>
      <w:marBottom w:val="0"/>
      <w:divBdr>
        <w:top w:val="none" w:sz="0" w:space="0" w:color="auto"/>
        <w:left w:val="none" w:sz="0" w:space="0" w:color="auto"/>
        <w:bottom w:val="none" w:sz="0" w:space="0" w:color="auto"/>
        <w:right w:val="none" w:sz="0" w:space="0" w:color="auto"/>
      </w:divBdr>
    </w:div>
    <w:div w:id="867912635">
      <w:bodyDiv w:val="1"/>
      <w:marLeft w:val="0"/>
      <w:marRight w:val="0"/>
      <w:marTop w:val="0"/>
      <w:marBottom w:val="0"/>
      <w:divBdr>
        <w:top w:val="none" w:sz="0" w:space="0" w:color="auto"/>
        <w:left w:val="none" w:sz="0" w:space="0" w:color="auto"/>
        <w:bottom w:val="none" w:sz="0" w:space="0" w:color="auto"/>
        <w:right w:val="none" w:sz="0" w:space="0" w:color="auto"/>
      </w:divBdr>
    </w:div>
    <w:div w:id="926769136">
      <w:bodyDiv w:val="1"/>
      <w:marLeft w:val="0"/>
      <w:marRight w:val="0"/>
      <w:marTop w:val="0"/>
      <w:marBottom w:val="0"/>
      <w:divBdr>
        <w:top w:val="none" w:sz="0" w:space="0" w:color="auto"/>
        <w:left w:val="none" w:sz="0" w:space="0" w:color="auto"/>
        <w:bottom w:val="none" w:sz="0" w:space="0" w:color="auto"/>
        <w:right w:val="none" w:sz="0" w:space="0" w:color="auto"/>
      </w:divBdr>
      <w:divsChild>
        <w:div w:id="767313856">
          <w:marLeft w:val="547"/>
          <w:marRight w:val="0"/>
          <w:marTop w:val="0"/>
          <w:marBottom w:val="0"/>
          <w:divBdr>
            <w:top w:val="none" w:sz="0" w:space="0" w:color="auto"/>
            <w:left w:val="none" w:sz="0" w:space="0" w:color="auto"/>
            <w:bottom w:val="none" w:sz="0" w:space="0" w:color="auto"/>
            <w:right w:val="none" w:sz="0" w:space="0" w:color="auto"/>
          </w:divBdr>
        </w:div>
        <w:div w:id="1801457562">
          <w:marLeft w:val="547"/>
          <w:marRight w:val="0"/>
          <w:marTop w:val="0"/>
          <w:marBottom w:val="0"/>
          <w:divBdr>
            <w:top w:val="none" w:sz="0" w:space="0" w:color="auto"/>
            <w:left w:val="none" w:sz="0" w:space="0" w:color="auto"/>
            <w:bottom w:val="none" w:sz="0" w:space="0" w:color="auto"/>
            <w:right w:val="none" w:sz="0" w:space="0" w:color="auto"/>
          </w:divBdr>
        </w:div>
        <w:div w:id="1903060982">
          <w:marLeft w:val="547"/>
          <w:marRight w:val="0"/>
          <w:marTop w:val="0"/>
          <w:marBottom w:val="0"/>
          <w:divBdr>
            <w:top w:val="none" w:sz="0" w:space="0" w:color="auto"/>
            <w:left w:val="none" w:sz="0" w:space="0" w:color="auto"/>
            <w:bottom w:val="none" w:sz="0" w:space="0" w:color="auto"/>
            <w:right w:val="none" w:sz="0" w:space="0" w:color="auto"/>
          </w:divBdr>
        </w:div>
      </w:divsChild>
    </w:div>
    <w:div w:id="948899543">
      <w:bodyDiv w:val="1"/>
      <w:marLeft w:val="0"/>
      <w:marRight w:val="0"/>
      <w:marTop w:val="0"/>
      <w:marBottom w:val="0"/>
      <w:divBdr>
        <w:top w:val="none" w:sz="0" w:space="0" w:color="auto"/>
        <w:left w:val="none" w:sz="0" w:space="0" w:color="auto"/>
        <w:bottom w:val="none" w:sz="0" w:space="0" w:color="auto"/>
        <w:right w:val="none" w:sz="0" w:space="0" w:color="auto"/>
      </w:divBdr>
      <w:divsChild>
        <w:div w:id="594872759">
          <w:marLeft w:val="0"/>
          <w:marRight w:val="0"/>
          <w:marTop w:val="0"/>
          <w:marBottom w:val="0"/>
          <w:divBdr>
            <w:top w:val="none" w:sz="0" w:space="0" w:color="auto"/>
            <w:left w:val="none" w:sz="0" w:space="0" w:color="auto"/>
            <w:bottom w:val="none" w:sz="0" w:space="0" w:color="auto"/>
            <w:right w:val="none" w:sz="0" w:space="0" w:color="auto"/>
          </w:divBdr>
          <w:divsChild>
            <w:div w:id="1907759043">
              <w:marLeft w:val="0"/>
              <w:marRight w:val="0"/>
              <w:marTop w:val="0"/>
              <w:marBottom w:val="0"/>
              <w:divBdr>
                <w:top w:val="none" w:sz="0" w:space="0" w:color="auto"/>
                <w:left w:val="none" w:sz="0" w:space="0" w:color="auto"/>
                <w:bottom w:val="none" w:sz="0" w:space="0" w:color="auto"/>
                <w:right w:val="none" w:sz="0" w:space="0" w:color="auto"/>
              </w:divBdr>
              <w:divsChild>
                <w:div w:id="2520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060941">
      <w:bodyDiv w:val="1"/>
      <w:marLeft w:val="0"/>
      <w:marRight w:val="0"/>
      <w:marTop w:val="0"/>
      <w:marBottom w:val="0"/>
      <w:divBdr>
        <w:top w:val="none" w:sz="0" w:space="0" w:color="auto"/>
        <w:left w:val="none" w:sz="0" w:space="0" w:color="auto"/>
        <w:bottom w:val="none" w:sz="0" w:space="0" w:color="auto"/>
        <w:right w:val="none" w:sz="0" w:space="0" w:color="auto"/>
      </w:divBdr>
      <w:divsChild>
        <w:div w:id="608321145">
          <w:marLeft w:val="0"/>
          <w:marRight w:val="0"/>
          <w:marTop w:val="0"/>
          <w:marBottom w:val="0"/>
          <w:divBdr>
            <w:top w:val="none" w:sz="0" w:space="0" w:color="auto"/>
            <w:left w:val="none" w:sz="0" w:space="0" w:color="auto"/>
            <w:bottom w:val="none" w:sz="0" w:space="0" w:color="auto"/>
            <w:right w:val="none" w:sz="0" w:space="0" w:color="auto"/>
          </w:divBdr>
          <w:divsChild>
            <w:div w:id="1665817687">
              <w:marLeft w:val="0"/>
              <w:marRight w:val="0"/>
              <w:marTop w:val="0"/>
              <w:marBottom w:val="0"/>
              <w:divBdr>
                <w:top w:val="none" w:sz="0" w:space="0" w:color="auto"/>
                <w:left w:val="none" w:sz="0" w:space="0" w:color="auto"/>
                <w:bottom w:val="none" w:sz="0" w:space="0" w:color="auto"/>
                <w:right w:val="none" w:sz="0" w:space="0" w:color="auto"/>
              </w:divBdr>
              <w:divsChild>
                <w:div w:id="198315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3058">
      <w:bodyDiv w:val="1"/>
      <w:marLeft w:val="0"/>
      <w:marRight w:val="0"/>
      <w:marTop w:val="0"/>
      <w:marBottom w:val="0"/>
      <w:divBdr>
        <w:top w:val="none" w:sz="0" w:space="0" w:color="auto"/>
        <w:left w:val="none" w:sz="0" w:space="0" w:color="auto"/>
        <w:bottom w:val="none" w:sz="0" w:space="0" w:color="auto"/>
        <w:right w:val="none" w:sz="0" w:space="0" w:color="auto"/>
      </w:divBdr>
      <w:divsChild>
        <w:div w:id="760638269">
          <w:marLeft w:val="0"/>
          <w:marRight w:val="0"/>
          <w:marTop w:val="0"/>
          <w:marBottom w:val="0"/>
          <w:divBdr>
            <w:top w:val="none" w:sz="0" w:space="0" w:color="auto"/>
            <w:left w:val="none" w:sz="0" w:space="0" w:color="auto"/>
            <w:bottom w:val="none" w:sz="0" w:space="0" w:color="auto"/>
            <w:right w:val="none" w:sz="0" w:space="0" w:color="auto"/>
          </w:divBdr>
          <w:divsChild>
            <w:div w:id="1236159838">
              <w:marLeft w:val="0"/>
              <w:marRight w:val="0"/>
              <w:marTop w:val="0"/>
              <w:marBottom w:val="0"/>
              <w:divBdr>
                <w:top w:val="none" w:sz="0" w:space="0" w:color="auto"/>
                <w:left w:val="none" w:sz="0" w:space="0" w:color="auto"/>
                <w:bottom w:val="none" w:sz="0" w:space="0" w:color="auto"/>
                <w:right w:val="none" w:sz="0" w:space="0" w:color="auto"/>
              </w:divBdr>
              <w:divsChild>
                <w:div w:id="1372149017">
                  <w:marLeft w:val="0"/>
                  <w:marRight w:val="0"/>
                  <w:marTop w:val="0"/>
                  <w:marBottom w:val="0"/>
                  <w:divBdr>
                    <w:top w:val="none" w:sz="0" w:space="0" w:color="auto"/>
                    <w:left w:val="none" w:sz="0" w:space="0" w:color="auto"/>
                    <w:bottom w:val="none" w:sz="0" w:space="0" w:color="auto"/>
                    <w:right w:val="none" w:sz="0" w:space="0" w:color="auto"/>
                  </w:divBdr>
                  <w:divsChild>
                    <w:div w:id="155905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658094">
      <w:bodyDiv w:val="1"/>
      <w:marLeft w:val="0"/>
      <w:marRight w:val="0"/>
      <w:marTop w:val="0"/>
      <w:marBottom w:val="0"/>
      <w:divBdr>
        <w:top w:val="none" w:sz="0" w:space="0" w:color="auto"/>
        <w:left w:val="none" w:sz="0" w:space="0" w:color="auto"/>
        <w:bottom w:val="none" w:sz="0" w:space="0" w:color="auto"/>
        <w:right w:val="none" w:sz="0" w:space="0" w:color="auto"/>
      </w:divBdr>
    </w:div>
    <w:div w:id="1017200609">
      <w:bodyDiv w:val="1"/>
      <w:marLeft w:val="0"/>
      <w:marRight w:val="0"/>
      <w:marTop w:val="0"/>
      <w:marBottom w:val="0"/>
      <w:divBdr>
        <w:top w:val="none" w:sz="0" w:space="0" w:color="auto"/>
        <w:left w:val="none" w:sz="0" w:space="0" w:color="auto"/>
        <w:bottom w:val="none" w:sz="0" w:space="0" w:color="auto"/>
        <w:right w:val="none" w:sz="0" w:space="0" w:color="auto"/>
      </w:divBdr>
      <w:divsChild>
        <w:div w:id="393117543">
          <w:marLeft w:val="0"/>
          <w:marRight w:val="0"/>
          <w:marTop w:val="0"/>
          <w:marBottom w:val="0"/>
          <w:divBdr>
            <w:top w:val="none" w:sz="0" w:space="0" w:color="auto"/>
            <w:left w:val="none" w:sz="0" w:space="0" w:color="auto"/>
            <w:bottom w:val="none" w:sz="0" w:space="0" w:color="auto"/>
            <w:right w:val="none" w:sz="0" w:space="0" w:color="auto"/>
          </w:divBdr>
          <w:divsChild>
            <w:div w:id="1014962268">
              <w:marLeft w:val="0"/>
              <w:marRight w:val="0"/>
              <w:marTop w:val="0"/>
              <w:marBottom w:val="0"/>
              <w:divBdr>
                <w:top w:val="none" w:sz="0" w:space="0" w:color="auto"/>
                <w:left w:val="none" w:sz="0" w:space="0" w:color="auto"/>
                <w:bottom w:val="none" w:sz="0" w:space="0" w:color="auto"/>
                <w:right w:val="none" w:sz="0" w:space="0" w:color="auto"/>
              </w:divBdr>
              <w:divsChild>
                <w:div w:id="16892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612744">
      <w:bodyDiv w:val="1"/>
      <w:marLeft w:val="0"/>
      <w:marRight w:val="0"/>
      <w:marTop w:val="0"/>
      <w:marBottom w:val="0"/>
      <w:divBdr>
        <w:top w:val="none" w:sz="0" w:space="0" w:color="auto"/>
        <w:left w:val="none" w:sz="0" w:space="0" w:color="auto"/>
        <w:bottom w:val="none" w:sz="0" w:space="0" w:color="auto"/>
        <w:right w:val="none" w:sz="0" w:space="0" w:color="auto"/>
      </w:divBdr>
    </w:div>
    <w:div w:id="1114401470">
      <w:bodyDiv w:val="1"/>
      <w:marLeft w:val="0"/>
      <w:marRight w:val="0"/>
      <w:marTop w:val="0"/>
      <w:marBottom w:val="0"/>
      <w:divBdr>
        <w:top w:val="none" w:sz="0" w:space="0" w:color="auto"/>
        <w:left w:val="none" w:sz="0" w:space="0" w:color="auto"/>
        <w:bottom w:val="none" w:sz="0" w:space="0" w:color="auto"/>
        <w:right w:val="none" w:sz="0" w:space="0" w:color="auto"/>
      </w:divBdr>
    </w:div>
    <w:div w:id="1187601579">
      <w:bodyDiv w:val="1"/>
      <w:marLeft w:val="0"/>
      <w:marRight w:val="0"/>
      <w:marTop w:val="0"/>
      <w:marBottom w:val="0"/>
      <w:divBdr>
        <w:top w:val="none" w:sz="0" w:space="0" w:color="auto"/>
        <w:left w:val="none" w:sz="0" w:space="0" w:color="auto"/>
        <w:bottom w:val="none" w:sz="0" w:space="0" w:color="auto"/>
        <w:right w:val="none" w:sz="0" w:space="0" w:color="auto"/>
      </w:divBdr>
    </w:div>
    <w:div w:id="1247375255">
      <w:bodyDiv w:val="1"/>
      <w:marLeft w:val="0"/>
      <w:marRight w:val="0"/>
      <w:marTop w:val="0"/>
      <w:marBottom w:val="0"/>
      <w:divBdr>
        <w:top w:val="none" w:sz="0" w:space="0" w:color="auto"/>
        <w:left w:val="none" w:sz="0" w:space="0" w:color="auto"/>
        <w:bottom w:val="none" w:sz="0" w:space="0" w:color="auto"/>
        <w:right w:val="none" w:sz="0" w:space="0" w:color="auto"/>
      </w:divBdr>
      <w:divsChild>
        <w:div w:id="1632243588">
          <w:marLeft w:val="0"/>
          <w:marRight w:val="0"/>
          <w:marTop w:val="0"/>
          <w:marBottom w:val="0"/>
          <w:divBdr>
            <w:top w:val="none" w:sz="0" w:space="0" w:color="auto"/>
            <w:left w:val="none" w:sz="0" w:space="0" w:color="auto"/>
            <w:bottom w:val="none" w:sz="0" w:space="0" w:color="auto"/>
            <w:right w:val="none" w:sz="0" w:space="0" w:color="auto"/>
          </w:divBdr>
          <w:divsChild>
            <w:div w:id="2035305970">
              <w:marLeft w:val="0"/>
              <w:marRight w:val="0"/>
              <w:marTop w:val="0"/>
              <w:marBottom w:val="0"/>
              <w:divBdr>
                <w:top w:val="none" w:sz="0" w:space="0" w:color="auto"/>
                <w:left w:val="none" w:sz="0" w:space="0" w:color="auto"/>
                <w:bottom w:val="none" w:sz="0" w:space="0" w:color="auto"/>
                <w:right w:val="none" w:sz="0" w:space="0" w:color="auto"/>
              </w:divBdr>
              <w:divsChild>
                <w:div w:id="113287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177428">
      <w:bodyDiv w:val="1"/>
      <w:marLeft w:val="0"/>
      <w:marRight w:val="0"/>
      <w:marTop w:val="0"/>
      <w:marBottom w:val="0"/>
      <w:divBdr>
        <w:top w:val="none" w:sz="0" w:space="0" w:color="auto"/>
        <w:left w:val="none" w:sz="0" w:space="0" w:color="auto"/>
        <w:bottom w:val="none" w:sz="0" w:space="0" w:color="auto"/>
        <w:right w:val="none" w:sz="0" w:space="0" w:color="auto"/>
      </w:divBdr>
    </w:div>
    <w:div w:id="1272668207">
      <w:bodyDiv w:val="1"/>
      <w:marLeft w:val="0"/>
      <w:marRight w:val="0"/>
      <w:marTop w:val="0"/>
      <w:marBottom w:val="0"/>
      <w:divBdr>
        <w:top w:val="none" w:sz="0" w:space="0" w:color="auto"/>
        <w:left w:val="none" w:sz="0" w:space="0" w:color="auto"/>
        <w:bottom w:val="none" w:sz="0" w:space="0" w:color="auto"/>
        <w:right w:val="none" w:sz="0" w:space="0" w:color="auto"/>
      </w:divBdr>
    </w:div>
    <w:div w:id="1317342821">
      <w:bodyDiv w:val="1"/>
      <w:marLeft w:val="0"/>
      <w:marRight w:val="0"/>
      <w:marTop w:val="0"/>
      <w:marBottom w:val="0"/>
      <w:divBdr>
        <w:top w:val="none" w:sz="0" w:space="0" w:color="auto"/>
        <w:left w:val="none" w:sz="0" w:space="0" w:color="auto"/>
        <w:bottom w:val="none" w:sz="0" w:space="0" w:color="auto"/>
        <w:right w:val="none" w:sz="0" w:space="0" w:color="auto"/>
      </w:divBdr>
      <w:divsChild>
        <w:div w:id="2064792919">
          <w:marLeft w:val="0"/>
          <w:marRight w:val="0"/>
          <w:marTop w:val="0"/>
          <w:marBottom w:val="0"/>
          <w:divBdr>
            <w:top w:val="none" w:sz="0" w:space="0" w:color="auto"/>
            <w:left w:val="none" w:sz="0" w:space="0" w:color="auto"/>
            <w:bottom w:val="none" w:sz="0" w:space="0" w:color="auto"/>
            <w:right w:val="none" w:sz="0" w:space="0" w:color="auto"/>
          </w:divBdr>
          <w:divsChild>
            <w:div w:id="628324480">
              <w:marLeft w:val="0"/>
              <w:marRight w:val="0"/>
              <w:marTop w:val="0"/>
              <w:marBottom w:val="0"/>
              <w:divBdr>
                <w:top w:val="none" w:sz="0" w:space="0" w:color="auto"/>
                <w:left w:val="none" w:sz="0" w:space="0" w:color="auto"/>
                <w:bottom w:val="none" w:sz="0" w:space="0" w:color="auto"/>
                <w:right w:val="none" w:sz="0" w:space="0" w:color="auto"/>
              </w:divBdr>
              <w:divsChild>
                <w:div w:id="101576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864446">
      <w:bodyDiv w:val="1"/>
      <w:marLeft w:val="0"/>
      <w:marRight w:val="0"/>
      <w:marTop w:val="0"/>
      <w:marBottom w:val="0"/>
      <w:divBdr>
        <w:top w:val="none" w:sz="0" w:space="0" w:color="auto"/>
        <w:left w:val="none" w:sz="0" w:space="0" w:color="auto"/>
        <w:bottom w:val="none" w:sz="0" w:space="0" w:color="auto"/>
        <w:right w:val="none" w:sz="0" w:space="0" w:color="auto"/>
      </w:divBdr>
    </w:div>
    <w:div w:id="1384864780">
      <w:bodyDiv w:val="1"/>
      <w:marLeft w:val="0"/>
      <w:marRight w:val="0"/>
      <w:marTop w:val="0"/>
      <w:marBottom w:val="0"/>
      <w:divBdr>
        <w:top w:val="none" w:sz="0" w:space="0" w:color="auto"/>
        <w:left w:val="none" w:sz="0" w:space="0" w:color="auto"/>
        <w:bottom w:val="none" w:sz="0" w:space="0" w:color="auto"/>
        <w:right w:val="none" w:sz="0" w:space="0" w:color="auto"/>
      </w:divBdr>
    </w:div>
    <w:div w:id="1395548214">
      <w:bodyDiv w:val="1"/>
      <w:marLeft w:val="0"/>
      <w:marRight w:val="0"/>
      <w:marTop w:val="0"/>
      <w:marBottom w:val="0"/>
      <w:divBdr>
        <w:top w:val="none" w:sz="0" w:space="0" w:color="auto"/>
        <w:left w:val="none" w:sz="0" w:space="0" w:color="auto"/>
        <w:bottom w:val="none" w:sz="0" w:space="0" w:color="auto"/>
        <w:right w:val="none" w:sz="0" w:space="0" w:color="auto"/>
      </w:divBdr>
      <w:divsChild>
        <w:div w:id="1023941332">
          <w:marLeft w:val="0"/>
          <w:marRight w:val="0"/>
          <w:marTop w:val="0"/>
          <w:marBottom w:val="0"/>
          <w:divBdr>
            <w:top w:val="none" w:sz="0" w:space="0" w:color="auto"/>
            <w:left w:val="none" w:sz="0" w:space="0" w:color="auto"/>
            <w:bottom w:val="none" w:sz="0" w:space="0" w:color="auto"/>
            <w:right w:val="none" w:sz="0" w:space="0" w:color="auto"/>
          </w:divBdr>
          <w:divsChild>
            <w:div w:id="1561287191">
              <w:marLeft w:val="0"/>
              <w:marRight w:val="0"/>
              <w:marTop w:val="0"/>
              <w:marBottom w:val="0"/>
              <w:divBdr>
                <w:top w:val="none" w:sz="0" w:space="0" w:color="auto"/>
                <w:left w:val="none" w:sz="0" w:space="0" w:color="auto"/>
                <w:bottom w:val="none" w:sz="0" w:space="0" w:color="auto"/>
                <w:right w:val="none" w:sz="0" w:space="0" w:color="auto"/>
              </w:divBdr>
              <w:divsChild>
                <w:div w:id="129698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672558">
      <w:bodyDiv w:val="1"/>
      <w:marLeft w:val="0"/>
      <w:marRight w:val="0"/>
      <w:marTop w:val="0"/>
      <w:marBottom w:val="0"/>
      <w:divBdr>
        <w:top w:val="none" w:sz="0" w:space="0" w:color="auto"/>
        <w:left w:val="none" w:sz="0" w:space="0" w:color="auto"/>
        <w:bottom w:val="none" w:sz="0" w:space="0" w:color="auto"/>
        <w:right w:val="none" w:sz="0" w:space="0" w:color="auto"/>
      </w:divBdr>
    </w:div>
    <w:div w:id="1607232326">
      <w:bodyDiv w:val="1"/>
      <w:marLeft w:val="0"/>
      <w:marRight w:val="0"/>
      <w:marTop w:val="0"/>
      <w:marBottom w:val="0"/>
      <w:divBdr>
        <w:top w:val="none" w:sz="0" w:space="0" w:color="auto"/>
        <w:left w:val="none" w:sz="0" w:space="0" w:color="auto"/>
        <w:bottom w:val="none" w:sz="0" w:space="0" w:color="auto"/>
        <w:right w:val="none" w:sz="0" w:space="0" w:color="auto"/>
      </w:divBdr>
      <w:divsChild>
        <w:div w:id="1922517268">
          <w:marLeft w:val="0"/>
          <w:marRight w:val="0"/>
          <w:marTop w:val="0"/>
          <w:marBottom w:val="0"/>
          <w:divBdr>
            <w:top w:val="none" w:sz="0" w:space="0" w:color="auto"/>
            <w:left w:val="none" w:sz="0" w:space="0" w:color="auto"/>
            <w:bottom w:val="none" w:sz="0" w:space="0" w:color="auto"/>
            <w:right w:val="none" w:sz="0" w:space="0" w:color="auto"/>
          </w:divBdr>
          <w:divsChild>
            <w:div w:id="1952012713">
              <w:marLeft w:val="0"/>
              <w:marRight w:val="0"/>
              <w:marTop w:val="0"/>
              <w:marBottom w:val="0"/>
              <w:divBdr>
                <w:top w:val="none" w:sz="0" w:space="0" w:color="auto"/>
                <w:left w:val="none" w:sz="0" w:space="0" w:color="auto"/>
                <w:bottom w:val="none" w:sz="0" w:space="0" w:color="auto"/>
                <w:right w:val="none" w:sz="0" w:space="0" w:color="auto"/>
              </w:divBdr>
              <w:divsChild>
                <w:div w:id="2017608695">
                  <w:marLeft w:val="0"/>
                  <w:marRight w:val="0"/>
                  <w:marTop w:val="0"/>
                  <w:marBottom w:val="0"/>
                  <w:divBdr>
                    <w:top w:val="none" w:sz="0" w:space="0" w:color="auto"/>
                    <w:left w:val="none" w:sz="0" w:space="0" w:color="auto"/>
                    <w:bottom w:val="none" w:sz="0" w:space="0" w:color="auto"/>
                    <w:right w:val="none" w:sz="0" w:space="0" w:color="auto"/>
                  </w:divBdr>
                  <w:divsChild>
                    <w:div w:id="872377874">
                      <w:marLeft w:val="0"/>
                      <w:marRight w:val="0"/>
                      <w:marTop w:val="0"/>
                      <w:marBottom w:val="0"/>
                      <w:divBdr>
                        <w:top w:val="none" w:sz="0" w:space="0" w:color="auto"/>
                        <w:left w:val="none" w:sz="0" w:space="0" w:color="auto"/>
                        <w:bottom w:val="none" w:sz="0" w:space="0" w:color="auto"/>
                        <w:right w:val="none" w:sz="0" w:space="0" w:color="auto"/>
                      </w:divBdr>
                      <w:divsChild>
                        <w:div w:id="148782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428995">
      <w:bodyDiv w:val="1"/>
      <w:marLeft w:val="0"/>
      <w:marRight w:val="0"/>
      <w:marTop w:val="0"/>
      <w:marBottom w:val="0"/>
      <w:divBdr>
        <w:top w:val="none" w:sz="0" w:space="0" w:color="auto"/>
        <w:left w:val="none" w:sz="0" w:space="0" w:color="auto"/>
        <w:bottom w:val="none" w:sz="0" w:space="0" w:color="auto"/>
        <w:right w:val="none" w:sz="0" w:space="0" w:color="auto"/>
      </w:divBdr>
      <w:divsChild>
        <w:div w:id="263922219">
          <w:marLeft w:val="720"/>
          <w:marRight w:val="0"/>
          <w:marTop w:val="0"/>
          <w:marBottom w:val="0"/>
          <w:divBdr>
            <w:top w:val="none" w:sz="0" w:space="0" w:color="auto"/>
            <w:left w:val="none" w:sz="0" w:space="0" w:color="auto"/>
            <w:bottom w:val="none" w:sz="0" w:space="0" w:color="auto"/>
            <w:right w:val="none" w:sz="0" w:space="0" w:color="auto"/>
          </w:divBdr>
        </w:div>
      </w:divsChild>
    </w:div>
    <w:div w:id="1729525534">
      <w:bodyDiv w:val="1"/>
      <w:marLeft w:val="0"/>
      <w:marRight w:val="0"/>
      <w:marTop w:val="0"/>
      <w:marBottom w:val="0"/>
      <w:divBdr>
        <w:top w:val="none" w:sz="0" w:space="0" w:color="auto"/>
        <w:left w:val="none" w:sz="0" w:space="0" w:color="auto"/>
        <w:bottom w:val="none" w:sz="0" w:space="0" w:color="auto"/>
        <w:right w:val="none" w:sz="0" w:space="0" w:color="auto"/>
      </w:divBdr>
      <w:divsChild>
        <w:div w:id="1769809605">
          <w:marLeft w:val="0"/>
          <w:marRight w:val="0"/>
          <w:marTop w:val="0"/>
          <w:marBottom w:val="0"/>
          <w:divBdr>
            <w:top w:val="none" w:sz="0" w:space="0" w:color="auto"/>
            <w:left w:val="none" w:sz="0" w:space="0" w:color="auto"/>
            <w:bottom w:val="none" w:sz="0" w:space="0" w:color="auto"/>
            <w:right w:val="none" w:sz="0" w:space="0" w:color="auto"/>
          </w:divBdr>
          <w:divsChild>
            <w:div w:id="1210846442">
              <w:marLeft w:val="0"/>
              <w:marRight w:val="0"/>
              <w:marTop w:val="0"/>
              <w:marBottom w:val="0"/>
              <w:divBdr>
                <w:top w:val="none" w:sz="0" w:space="0" w:color="auto"/>
                <w:left w:val="none" w:sz="0" w:space="0" w:color="auto"/>
                <w:bottom w:val="none" w:sz="0" w:space="0" w:color="auto"/>
                <w:right w:val="none" w:sz="0" w:space="0" w:color="auto"/>
              </w:divBdr>
              <w:divsChild>
                <w:div w:id="546456482">
                  <w:marLeft w:val="0"/>
                  <w:marRight w:val="0"/>
                  <w:marTop w:val="0"/>
                  <w:marBottom w:val="0"/>
                  <w:divBdr>
                    <w:top w:val="none" w:sz="0" w:space="0" w:color="auto"/>
                    <w:left w:val="none" w:sz="0" w:space="0" w:color="auto"/>
                    <w:bottom w:val="none" w:sz="0" w:space="0" w:color="auto"/>
                    <w:right w:val="none" w:sz="0" w:space="0" w:color="auto"/>
                  </w:divBdr>
                  <w:divsChild>
                    <w:div w:id="196596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492446">
      <w:bodyDiv w:val="1"/>
      <w:marLeft w:val="0"/>
      <w:marRight w:val="0"/>
      <w:marTop w:val="0"/>
      <w:marBottom w:val="0"/>
      <w:divBdr>
        <w:top w:val="none" w:sz="0" w:space="0" w:color="auto"/>
        <w:left w:val="none" w:sz="0" w:space="0" w:color="auto"/>
        <w:bottom w:val="none" w:sz="0" w:space="0" w:color="auto"/>
        <w:right w:val="none" w:sz="0" w:space="0" w:color="auto"/>
      </w:divBdr>
      <w:divsChild>
        <w:div w:id="1135366649">
          <w:marLeft w:val="0"/>
          <w:marRight w:val="0"/>
          <w:marTop w:val="0"/>
          <w:marBottom w:val="0"/>
          <w:divBdr>
            <w:top w:val="none" w:sz="0" w:space="0" w:color="auto"/>
            <w:left w:val="none" w:sz="0" w:space="0" w:color="auto"/>
            <w:bottom w:val="none" w:sz="0" w:space="0" w:color="auto"/>
            <w:right w:val="none" w:sz="0" w:space="0" w:color="auto"/>
          </w:divBdr>
          <w:divsChild>
            <w:div w:id="2060592679">
              <w:marLeft w:val="0"/>
              <w:marRight w:val="0"/>
              <w:marTop w:val="0"/>
              <w:marBottom w:val="0"/>
              <w:divBdr>
                <w:top w:val="none" w:sz="0" w:space="0" w:color="auto"/>
                <w:left w:val="none" w:sz="0" w:space="0" w:color="auto"/>
                <w:bottom w:val="none" w:sz="0" w:space="0" w:color="auto"/>
                <w:right w:val="none" w:sz="0" w:space="0" w:color="auto"/>
              </w:divBdr>
              <w:divsChild>
                <w:div w:id="147478167">
                  <w:marLeft w:val="0"/>
                  <w:marRight w:val="0"/>
                  <w:marTop w:val="0"/>
                  <w:marBottom w:val="0"/>
                  <w:divBdr>
                    <w:top w:val="none" w:sz="0" w:space="0" w:color="auto"/>
                    <w:left w:val="none" w:sz="0" w:space="0" w:color="auto"/>
                    <w:bottom w:val="none" w:sz="0" w:space="0" w:color="auto"/>
                    <w:right w:val="none" w:sz="0" w:space="0" w:color="auto"/>
                  </w:divBdr>
                  <w:divsChild>
                    <w:div w:id="14640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037448">
      <w:bodyDiv w:val="1"/>
      <w:marLeft w:val="0"/>
      <w:marRight w:val="0"/>
      <w:marTop w:val="0"/>
      <w:marBottom w:val="0"/>
      <w:divBdr>
        <w:top w:val="none" w:sz="0" w:space="0" w:color="auto"/>
        <w:left w:val="none" w:sz="0" w:space="0" w:color="auto"/>
        <w:bottom w:val="none" w:sz="0" w:space="0" w:color="auto"/>
        <w:right w:val="none" w:sz="0" w:space="0" w:color="auto"/>
      </w:divBdr>
      <w:divsChild>
        <w:div w:id="770668378">
          <w:marLeft w:val="0"/>
          <w:marRight w:val="0"/>
          <w:marTop w:val="0"/>
          <w:marBottom w:val="0"/>
          <w:divBdr>
            <w:top w:val="none" w:sz="0" w:space="0" w:color="auto"/>
            <w:left w:val="none" w:sz="0" w:space="0" w:color="auto"/>
            <w:bottom w:val="none" w:sz="0" w:space="0" w:color="auto"/>
            <w:right w:val="none" w:sz="0" w:space="0" w:color="auto"/>
          </w:divBdr>
          <w:divsChild>
            <w:div w:id="341199251">
              <w:marLeft w:val="0"/>
              <w:marRight w:val="0"/>
              <w:marTop w:val="0"/>
              <w:marBottom w:val="0"/>
              <w:divBdr>
                <w:top w:val="none" w:sz="0" w:space="0" w:color="auto"/>
                <w:left w:val="none" w:sz="0" w:space="0" w:color="auto"/>
                <w:bottom w:val="none" w:sz="0" w:space="0" w:color="auto"/>
                <w:right w:val="none" w:sz="0" w:space="0" w:color="auto"/>
              </w:divBdr>
              <w:divsChild>
                <w:div w:id="139704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47854">
      <w:bodyDiv w:val="1"/>
      <w:marLeft w:val="0"/>
      <w:marRight w:val="0"/>
      <w:marTop w:val="0"/>
      <w:marBottom w:val="0"/>
      <w:divBdr>
        <w:top w:val="none" w:sz="0" w:space="0" w:color="auto"/>
        <w:left w:val="none" w:sz="0" w:space="0" w:color="auto"/>
        <w:bottom w:val="none" w:sz="0" w:space="0" w:color="auto"/>
        <w:right w:val="none" w:sz="0" w:space="0" w:color="auto"/>
      </w:divBdr>
    </w:div>
    <w:div w:id="21467703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emf"/><Relationship Id="rId51" Type="http://schemas.openxmlformats.org/officeDocument/2006/relationships/image" Target="media/image43.emf"/><Relationship Id="rId52" Type="http://schemas.openxmlformats.org/officeDocument/2006/relationships/image" Target="media/image44.emf"/><Relationship Id="rId53" Type="http://schemas.openxmlformats.org/officeDocument/2006/relationships/image" Target="media/image45.emf"/><Relationship Id="rId54" Type="http://schemas.openxmlformats.org/officeDocument/2006/relationships/hyperlink" Target="http://www.crcpress.com/browse/series/CRCLIBINFSCI" TargetMode="External"/><Relationship Id="rId55" Type="http://schemas.openxmlformats.org/officeDocument/2006/relationships/hyperlink" Target="http://link.springer.com/article/10.1007/s13735-012-0030-4" TargetMode="External"/><Relationship Id="rId56" Type="http://schemas.openxmlformats.org/officeDocument/2006/relationships/footer" Target="footer1.xml"/><Relationship Id="rId57" Type="http://schemas.openxmlformats.org/officeDocument/2006/relationships/footer" Target="footer2.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emf"/><Relationship Id="rId49" Type="http://schemas.openxmlformats.org/officeDocument/2006/relationships/image" Target="media/image4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ismir2004.ismir.net/ISMIR_Contest.html" TargetMode="External"/><Relationship Id="rId4" Type="http://schemas.openxmlformats.org/officeDocument/2006/relationships/hyperlink" Target="http://www.music-ir.org/mirex/wiki/" TargetMode="External"/><Relationship Id="rId5" Type="http://schemas.openxmlformats.org/officeDocument/2006/relationships/hyperlink" Target="http://www.multimediaeval.org/about/" TargetMode="External"/><Relationship Id="rId1" Type="http://schemas.openxmlformats.org/officeDocument/2006/relationships/hyperlink" Target="http://trec.nist.gov/overview.html" TargetMode="External"/><Relationship Id="rId2" Type="http://schemas.openxmlformats.org/officeDocument/2006/relationships/hyperlink" Target="http://www.clef-initiative.eu/web/clef-initiative/hom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F86C05-8A5B-184C-89FF-6A7457FFE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79</Pages>
  <Words>19609</Words>
  <Characters>107853</Characters>
  <Application>Microsoft Macintosh Word</Application>
  <DocSecurity>0</DocSecurity>
  <Lines>898</Lines>
  <Paragraphs>254</Paragraphs>
  <ScaleCrop>false</ScaleCrop>
  <Company>OWN</Company>
  <LinksUpToDate>false</LinksUpToDate>
  <CharactersWithSpaces>127208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Suarez</dc:creator>
  <cp:keywords/>
  <dc:description/>
  <cp:lastModifiedBy>Adriana Suarez</cp:lastModifiedBy>
  <cp:revision>26</cp:revision>
  <cp:lastPrinted>2015-06-22T09:45:00Z</cp:lastPrinted>
  <dcterms:created xsi:type="dcterms:W3CDTF">2015-08-19T23:33:00Z</dcterms:created>
  <dcterms:modified xsi:type="dcterms:W3CDTF">2015-08-20T22:25:00Z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adriana.suarez01@estudiant.upf.edu@www.mendeley.com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