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5"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0F13465" w14:textId="77777777" w:rsidR="0079343F" w:rsidRPr="003D4E03" w:rsidRDefault="0079343F" w:rsidP="00682F37">
      <w:pPr>
        <w:widowControl w:val="0"/>
        <w:autoSpaceDE w:val="0"/>
        <w:autoSpaceDN w:val="0"/>
        <w:adjustRightInd w:val="0"/>
        <w:rPr>
          <w:rFonts w:ascii="Arial" w:hAnsi="Arial" w:cs="Arial"/>
          <w:b/>
          <w:sz w:val="40"/>
          <w:szCs w:val="40"/>
          <w:lang w:val="en-US"/>
        </w:rPr>
      </w:pPr>
    </w:p>
    <w:p w14:paraId="29006F31" w14:textId="17920AED" w:rsidR="0079343F" w:rsidRPr="00682F37" w:rsidRDefault="00682F37" w:rsidP="009A3D1D">
      <w:pPr>
        <w:widowControl w:val="0"/>
        <w:autoSpaceDE w:val="0"/>
        <w:autoSpaceDN w:val="0"/>
        <w:adjustRightInd w:val="0"/>
        <w:spacing w:line="360" w:lineRule="auto"/>
        <w:jc w:val="center"/>
        <w:rPr>
          <w:rFonts w:ascii="Arial" w:hAnsi="Arial" w:cs="Arial"/>
          <w:b/>
          <w:sz w:val="34"/>
          <w:szCs w:val="34"/>
          <w:lang w:val="en-US"/>
        </w:rPr>
      </w:pPr>
      <w:r w:rsidRPr="00682F37">
        <w:rPr>
          <w:rFonts w:ascii="Arial" w:hAnsi="Arial" w:cs="Arial"/>
          <w:b/>
          <w:sz w:val="34"/>
          <w:szCs w:val="34"/>
          <w:lang w:val="en-US"/>
        </w:rPr>
        <w:t>REDUCING BIAS IN THE PROBABILISTIC EVALUATION OF AUDIO MUSIC SIMILARITY</w:t>
      </w:r>
    </w:p>
    <w:p w14:paraId="6FC076C3" w14:textId="77777777" w:rsidR="0079343F" w:rsidRPr="003D4E03" w:rsidRDefault="0079343F" w:rsidP="009A3D1D">
      <w:pPr>
        <w:widowControl w:val="0"/>
        <w:autoSpaceDE w:val="0"/>
        <w:autoSpaceDN w:val="0"/>
        <w:adjustRightInd w:val="0"/>
        <w:rPr>
          <w:rFonts w:ascii="Arial" w:hAnsi="Arial" w:cs="Arial"/>
          <w:b/>
          <w:sz w:val="40"/>
          <w:szCs w:val="40"/>
          <w:lang w:val="en-US"/>
        </w:rPr>
      </w:pPr>
    </w:p>
    <w:p w14:paraId="3991AC8D" w14:textId="5D7F702D" w:rsidR="0079343F" w:rsidRDefault="0079343F" w:rsidP="00682F37">
      <w:pPr>
        <w:widowControl w:val="0"/>
        <w:autoSpaceDE w:val="0"/>
        <w:autoSpaceDN w:val="0"/>
        <w:adjustRightInd w:val="0"/>
        <w:jc w:val="center"/>
        <w:rPr>
          <w:rFonts w:ascii="Arial" w:hAnsi="Arial" w:cs="Arial"/>
          <w:b/>
          <w:sz w:val="40"/>
          <w:szCs w:val="40"/>
          <w:lang w:val="en-US"/>
        </w:rPr>
      </w:pPr>
    </w:p>
    <w:p w14:paraId="68A71F90" w14:textId="77777777" w:rsidR="00BF1A37" w:rsidRPr="003D4E03" w:rsidRDefault="00BF1A37" w:rsidP="00DE2DCF">
      <w:pPr>
        <w:widowControl w:val="0"/>
        <w:autoSpaceDE w:val="0"/>
        <w:autoSpaceDN w:val="0"/>
        <w:adjustRightInd w:val="0"/>
        <w:jc w:val="right"/>
        <w:rPr>
          <w:rFonts w:ascii="Arial" w:hAnsi="Arial" w:cs="Arial"/>
          <w:b/>
          <w:sz w:val="40"/>
          <w:szCs w:val="40"/>
          <w:lang w:val="en-US"/>
        </w:rPr>
      </w:pPr>
    </w:p>
    <w:p w14:paraId="45991937" w14:textId="47733659" w:rsidR="0079343F" w:rsidRDefault="0079343F" w:rsidP="009A3D1D">
      <w:pPr>
        <w:widowControl w:val="0"/>
        <w:autoSpaceDE w:val="0"/>
        <w:autoSpaceDN w:val="0"/>
        <w:adjustRightInd w:val="0"/>
        <w:jc w:val="center"/>
        <w:rPr>
          <w:rFonts w:ascii="Arial" w:hAnsi="Arial" w:cs="Arial"/>
          <w:b/>
          <w:sz w:val="36"/>
          <w:szCs w:val="36"/>
          <w:lang w:val="en-US"/>
        </w:rPr>
      </w:pPr>
      <w:r w:rsidRPr="00682F37">
        <w:rPr>
          <w:rFonts w:ascii="Arial" w:hAnsi="Arial" w:cs="Arial"/>
          <w:b/>
          <w:sz w:val="36"/>
          <w:szCs w:val="36"/>
          <w:lang w:val="en-US"/>
        </w:rPr>
        <w:t>Adriana M. Suárez</w:t>
      </w:r>
      <w:r w:rsidR="009A3D1D" w:rsidRPr="00682F37">
        <w:rPr>
          <w:rFonts w:ascii="Arial" w:hAnsi="Arial" w:cs="Arial"/>
          <w:b/>
          <w:sz w:val="36"/>
          <w:szCs w:val="36"/>
          <w:lang w:val="en-US"/>
        </w:rPr>
        <w:t xml:space="preserve"> I.</w:t>
      </w:r>
    </w:p>
    <w:p w14:paraId="375296C6" w14:textId="77777777" w:rsidR="00682F37" w:rsidRDefault="00682F37" w:rsidP="009A3D1D">
      <w:pPr>
        <w:widowControl w:val="0"/>
        <w:autoSpaceDE w:val="0"/>
        <w:autoSpaceDN w:val="0"/>
        <w:adjustRightInd w:val="0"/>
        <w:jc w:val="center"/>
        <w:rPr>
          <w:rFonts w:ascii="Arial" w:hAnsi="Arial" w:cs="Arial"/>
          <w:b/>
          <w:sz w:val="36"/>
          <w:szCs w:val="36"/>
          <w:lang w:val="en-US"/>
        </w:rPr>
      </w:pPr>
    </w:p>
    <w:p w14:paraId="7C3D50DF" w14:textId="77777777" w:rsidR="00682F37" w:rsidRDefault="00682F37" w:rsidP="009A3D1D">
      <w:pPr>
        <w:widowControl w:val="0"/>
        <w:autoSpaceDE w:val="0"/>
        <w:autoSpaceDN w:val="0"/>
        <w:adjustRightInd w:val="0"/>
        <w:jc w:val="center"/>
        <w:rPr>
          <w:rFonts w:ascii="Arial" w:hAnsi="Arial" w:cs="Arial"/>
          <w:b/>
          <w:sz w:val="36"/>
          <w:szCs w:val="36"/>
          <w:lang w:val="en-US"/>
        </w:rPr>
      </w:pPr>
    </w:p>
    <w:p w14:paraId="181F1A36" w14:textId="77777777" w:rsidR="00682F37" w:rsidRPr="00682F37" w:rsidRDefault="00682F37" w:rsidP="00682F37">
      <w:pPr>
        <w:widowControl w:val="0"/>
        <w:autoSpaceDE w:val="0"/>
        <w:autoSpaceDN w:val="0"/>
        <w:adjustRightInd w:val="0"/>
        <w:spacing w:after="240" w:line="276" w:lineRule="auto"/>
        <w:jc w:val="center"/>
        <w:rPr>
          <w:rFonts w:ascii="Times" w:hAnsi="Times" w:cs="Times"/>
          <w:sz w:val="28"/>
          <w:szCs w:val="28"/>
          <w:lang w:val="en-US"/>
        </w:rPr>
      </w:pPr>
      <w:r w:rsidRPr="00682F37">
        <w:rPr>
          <w:rFonts w:ascii="Arial" w:hAnsi="Arial" w:cs="Arial"/>
          <w:sz w:val="28"/>
          <w:szCs w:val="28"/>
          <w:lang w:val="en-US"/>
        </w:rPr>
        <w:t>A thesis submitted for the degree of Master in Sound and Music Computing September 2015, Barcelona, Spain</w:t>
      </w:r>
    </w:p>
    <w:p w14:paraId="766EEA4A" w14:textId="77777777" w:rsidR="00682F37" w:rsidRPr="00682F37" w:rsidRDefault="00682F37" w:rsidP="009A3D1D">
      <w:pPr>
        <w:widowControl w:val="0"/>
        <w:autoSpaceDE w:val="0"/>
        <w:autoSpaceDN w:val="0"/>
        <w:adjustRightInd w:val="0"/>
        <w:jc w:val="center"/>
        <w:rPr>
          <w:rFonts w:ascii="Arial" w:hAnsi="Arial" w:cs="Arial"/>
          <w:b/>
          <w:sz w:val="36"/>
          <w:szCs w:val="36"/>
          <w:lang w:val="en-US"/>
        </w:rPr>
      </w:pPr>
    </w:p>
    <w:p w14:paraId="30E7424E" w14:textId="77777777" w:rsidR="00682F37" w:rsidRDefault="00682F37" w:rsidP="00682F37">
      <w:pPr>
        <w:widowControl w:val="0"/>
        <w:autoSpaceDE w:val="0"/>
        <w:autoSpaceDN w:val="0"/>
        <w:adjustRightInd w:val="0"/>
        <w:jc w:val="center"/>
        <w:rPr>
          <w:rFonts w:ascii="Arial" w:hAnsi="Arial" w:cs="Arial"/>
          <w:b/>
          <w:sz w:val="28"/>
          <w:szCs w:val="28"/>
          <w:lang w:val="en-US"/>
        </w:rPr>
      </w:pPr>
    </w:p>
    <w:p w14:paraId="32E78154" w14:textId="77777777" w:rsidR="00682F37" w:rsidRDefault="00682F37" w:rsidP="00682F37">
      <w:pPr>
        <w:widowControl w:val="0"/>
        <w:autoSpaceDE w:val="0"/>
        <w:autoSpaceDN w:val="0"/>
        <w:adjustRightInd w:val="0"/>
        <w:jc w:val="center"/>
        <w:rPr>
          <w:rFonts w:ascii="Arial" w:hAnsi="Arial" w:cs="Arial"/>
          <w:b/>
          <w:sz w:val="28"/>
          <w:szCs w:val="28"/>
          <w:lang w:val="en-US"/>
        </w:rPr>
      </w:pPr>
    </w:p>
    <w:p w14:paraId="7B0090ED" w14:textId="77777777" w:rsidR="00682F37" w:rsidRPr="00682F37" w:rsidRDefault="00682F37" w:rsidP="00682F37">
      <w:pPr>
        <w:widowControl w:val="0"/>
        <w:autoSpaceDE w:val="0"/>
        <w:autoSpaceDN w:val="0"/>
        <w:adjustRightInd w:val="0"/>
        <w:jc w:val="center"/>
        <w:rPr>
          <w:rFonts w:ascii="Arial" w:hAnsi="Arial" w:cs="Arial"/>
          <w:b/>
          <w:sz w:val="28"/>
          <w:szCs w:val="28"/>
          <w:lang w:val="en-US"/>
        </w:rPr>
      </w:pPr>
      <w:r w:rsidRPr="00682F37">
        <w:rPr>
          <w:rFonts w:ascii="Arial" w:hAnsi="Arial" w:cs="Arial"/>
          <w:b/>
          <w:sz w:val="28"/>
          <w:szCs w:val="28"/>
          <w:lang w:val="en-US"/>
        </w:rPr>
        <w:t>Advisor:</w:t>
      </w:r>
    </w:p>
    <w:p w14:paraId="5FC4D007" w14:textId="77777777" w:rsidR="00682F37" w:rsidRPr="00682F37" w:rsidRDefault="00682F37" w:rsidP="00682F37">
      <w:pPr>
        <w:widowControl w:val="0"/>
        <w:autoSpaceDE w:val="0"/>
        <w:autoSpaceDN w:val="0"/>
        <w:adjustRightInd w:val="0"/>
        <w:jc w:val="center"/>
        <w:rPr>
          <w:rFonts w:ascii="Arial" w:hAnsi="Arial" w:cs="Arial"/>
          <w:b/>
          <w:sz w:val="28"/>
          <w:szCs w:val="28"/>
          <w:lang w:val="en-US"/>
        </w:rPr>
      </w:pPr>
    </w:p>
    <w:p w14:paraId="1C6D872B" w14:textId="77777777" w:rsidR="00682F37" w:rsidRPr="00682F37" w:rsidRDefault="00682F37" w:rsidP="00682F37">
      <w:pPr>
        <w:widowControl w:val="0"/>
        <w:autoSpaceDE w:val="0"/>
        <w:autoSpaceDN w:val="0"/>
        <w:adjustRightInd w:val="0"/>
        <w:spacing w:after="240"/>
        <w:jc w:val="center"/>
        <w:rPr>
          <w:rFonts w:ascii="Arial" w:hAnsi="Arial" w:cs="Arial"/>
          <w:sz w:val="28"/>
          <w:szCs w:val="28"/>
          <w:lang w:val="en-US"/>
        </w:rPr>
      </w:pPr>
      <w:r w:rsidRPr="00682F37">
        <w:rPr>
          <w:rFonts w:ascii="Arial" w:hAnsi="Arial" w:cs="Arial"/>
          <w:color w:val="262626"/>
          <w:sz w:val="28"/>
          <w:szCs w:val="28"/>
          <w:lang w:val="en-US"/>
        </w:rPr>
        <w:t>PhD</w:t>
      </w:r>
      <w:r w:rsidRPr="00682F37">
        <w:rPr>
          <w:rFonts w:ascii="Helvetica Neue" w:hAnsi="Helvetica Neue" w:cs="Helvetica Neue"/>
          <w:color w:val="262626"/>
          <w:sz w:val="28"/>
          <w:szCs w:val="28"/>
          <w:lang w:val="en-US"/>
        </w:rPr>
        <w:t xml:space="preserve"> </w:t>
      </w:r>
      <w:r w:rsidRPr="00682F37">
        <w:rPr>
          <w:rFonts w:ascii="Arial" w:hAnsi="Arial" w:cs="Arial"/>
          <w:sz w:val="28"/>
          <w:szCs w:val="28"/>
          <w:lang w:val="en-US"/>
        </w:rPr>
        <w:t>Julian Urbano</w:t>
      </w:r>
    </w:p>
    <w:p w14:paraId="4712F9E1" w14:textId="77777777" w:rsidR="00682F37" w:rsidRDefault="00682F37" w:rsidP="00682F37">
      <w:pPr>
        <w:widowControl w:val="0"/>
        <w:autoSpaceDE w:val="0"/>
        <w:autoSpaceDN w:val="0"/>
        <w:adjustRightInd w:val="0"/>
        <w:rPr>
          <w:rFonts w:ascii="Arial" w:hAnsi="Arial" w:cs="Arial"/>
          <w:sz w:val="36"/>
          <w:szCs w:val="36"/>
          <w:lang w:val="en-US"/>
        </w:rPr>
      </w:pPr>
    </w:p>
    <w:p w14:paraId="3E09048E" w14:textId="77777777" w:rsidR="00682F37" w:rsidRPr="003D4E03" w:rsidRDefault="00682F37" w:rsidP="00DE2DCF">
      <w:pPr>
        <w:widowControl w:val="0"/>
        <w:autoSpaceDE w:val="0"/>
        <w:autoSpaceDN w:val="0"/>
        <w:adjustRightInd w:val="0"/>
        <w:jc w:val="right"/>
        <w:rPr>
          <w:rFonts w:ascii="Arial" w:hAnsi="Arial" w:cs="Arial"/>
          <w:sz w:val="36"/>
          <w:szCs w:val="36"/>
          <w:lang w:val="en-US"/>
        </w:rPr>
      </w:pPr>
    </w:p>
    <w:p w14:paraId="765948EE" w14:textId="77777777" w:rsidR="00682F37" w:rsidRDefault="009A3D1D" w:rsidP="00DF1325">
      <w:pPr>
        <w:widowControl w:val="0"/>
        <w:autoSpaceDE w:val="0"/>
        <w:autoSpaceDN w:val="0"/>
        <w:adjustRightInd w:val="0"/>
        <w:spacing w:after="240" w:line="276" w:lineRule="auto"/>
        <w:jc w:val="center"/>
        <w:rPr>
          <w:rFonts w:ascii="Arial" w:hAnsi="Arial" w:cs="Arial"/>
          <w:lang w:val="en-US"/>
        </w:rPr>
      </w:pPr>
      <w:r w:rsidRPr="003D4E03">
        <w:rPr>
          <w:rFonts w:ascii="Arial" w:hAnsi="Arial" w:cs="Arial"/>
          <w:lang w:val="en-US"/>
        </w:rPr>
        <w:t xml:space="preserve">Department of Information and Communication Technologies </w:t>
      </w:r>
    </w:p>
    <w:p w14:paraId="0B71911A" w14:textId="5A4FD55C" w:rsidR="009A3D1D" w:rsidRPr="003D4E03" w:rsidRDefault="009A3D1D" w:rsidP="00DF1325">
      <w:pPr>
        <w:widowControl w:val="0"/>
        <w:autoSpaceDE w:val="0"/>
        <w:autoSpaceDN w:val="0"/>
        <w:adjustRightInd w:val="0"/>
        <w:spacing w:after="240" w:line="276" w:lineRule="auto"/>
        <w:jc w:val="center"/>
        <w:rPr>
          <w:rFonts w:ascii="Arial" w:hAnsi="Arial" w:cs="Arial"/>
          <w:lang w:val="en-US"/>
        </w:rPr>
      </w:pPr>
      <w:r w:rsidRPr="003D4E03">
        <w:rPr>
          <w:rFonts w:ascii="Arial" w:hAnsi="Arial" w:cs="Arial"/>
          <w:lang w:val="en-US"/>
        </w:rPr>
        <w:t>Universitat Pompeu Fabra</w:t>
      </w:r>
    </w:p>
    <w:p w14:paraId="65CF452E" w14:textId="1F37AEFC" w:rsidR="009A3D1D" w:rsidRPr="003D4E03" w:rsidRDefault="00682F37" w:rsidP="00682F37">
      <w:pPr>
        <w:widowControl w:val="0"/>
        <w:autoSpaceDE w:val="0"/>
        <w:autoSpaceDN w:val="0"/>
        <w:adjustRightInd w:val="0"/>
        <w:rPr>
          <w:rFonts w:ascii="Arial" w:hAnsi="Arial" w:cs="Arial"/>
          <w:sz w:val="36"/>
          <w:szCs w:val="36"/>
          <w:lang w:val="en-US"/>
        </w:rPr>
      </w:pPr>
      <w:r w:rsidRPr="003D4E03">
        <w:rPr>
          <w:rFonts w:ascii="Helvetica" w:hAnsi="Helvetica" w:cs="Helvetica"/>
          <w:noProof/>
          <w:lang w:val="es-ES"/>
        </w:rPr>
        <w:drawing>
          <wp:anchor distT="0" distB="0" distL="114300" distR="114300" simplePos="0" relativeHeight="251684864" behindDoc="0" locked="0" layoutInCell="1" allowOverlap="1" wp14:anchorId="09C6CEBC" wp14:editId="3640C899">
            <wp:simplePos x="0" y="0"/>
            <wp:positionH relativeFrom="column">
              <wp:posOffset>1485900</wp:posOffset>
            </wp:positionH>
            <wp:positionV relativeFrom="paragraph">
              <wp:posOffset>62230</wp:posOffset>
            </wp:positionV>
            <wp:extent cx="2743200" cy="2001520"/>
            <wp:effectExtent l="0" t="0" r="0" b="5080"/>
            <wp:wrapThrough wrapText="bothSides">
              <wp:wrapPolygon edited="0">
                <wp:start x="0" y="0"/>
                <wp:lineTo x="0" y="21381"/>
                <wp:lineTo x="21400" y="21381"/>
                <wp:lineTo x="21400" y="0"/>
                <wp:lineTo x="0" y="0"/>
              </wp:wrapPolygon>
            </wp:wrapThrough>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43200" cy="20015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111F279" w14:textId="77777777" w:rsidR="0079343F" w:rsidRDefault="0079343F" w:rsidP="00DE2DCF">
      <w:pPr>
        <w:widowControl w:val="0"/>
        <w:autoSpaceDE w:val="0"/>
        <w:autoSpaceDN w:val="0"/>
        <w:adjustRightInd w:val="0"/>
        <w:jc w:val="right"/>
        <w:rPr>
          <w:rFonts w:ascii="Arial" w:hAnsi="Arial" w:cs="Arial"/>
          <w:sz w:val="36"/>
          <w:szCs w:val="36"/>
          <w:lang w:val="en-US"/>
        </w:rPr>
      </w:pPr>
    </w:p>
    <w:p w14:paraId="5AD997F3" w14:textId="77777777" w:rsidR="00BF1A37" w:rsidRPr="003D4E03" w:rsidRDefault="00BF1A37" w:rsidP="00DE2DCF">
      <w:pPr>
        <w:widowControl w:val="0"/>
        <w:autoSpaceDE w:val="0"/>
        <w:autoSpaceDN w:val="0"/>
        <w:adjustRightInd w:val="0"/>
        <w:jc w:val="right"/>
        <w:rPr>
          <w:rFonts w:ascii="Arial" w:hAnsi="Arial" w:cs="Arial"/>
          <w:sz w:val="36"/>
          <w:szCs w:val="36"/>
          <w:lang w:val="en-US"/>
        </w:rPr>
      </w:pPr>
    </w:p>
    <w:p w14:paraId="24955F29" w14:textId="77777777" w:rsidR="0079343F" w:rsidRPr="003D4E03" w:rsidRDefault="0079343F" w:rsidP="00DE2DCF">
      <w:pPr>
        <w:widowControl w:val="0"/>
        <w:autoSpaceDE w:val="0"/>
        <w:autoSpaceDN w:val="0"/>
        <w:adjustRightInd w:val="0"/>
        <w:jc w:val="right"/>
        <w:rPr>
          <w:rFonts w:ascii="Arial" w:hAnsi="Arial" w:cs="Arial"/>
          <w:sz w:val="36"/>
          <w:szCs w:val="36"/>
          <w:lang w:val="en-US"/>
        </w:rPr>
      </w:pPr>
    </w:p>
    <w:p w14:paraId="5B6DE288" w14:textId="77777777" w:rsidR="009A3D1D" w:rsidRPr="003D4E03" w:rsidRDefault="009A3D1D" w:rsidP="009A3D1D">
      <w:pPr>
        <w:widowControl w:val="0"/>
        <w:autoSpaceDE w:val="0"/>
        <w:autoSpaceDN w:val="0"/>
        <w:adjustRightInd w:val="0"/>
        <w:spacing w:after="240"/>
        <w:jc w:val="right"/>
        <w:rPr>
          <w:rFonts w:ascii="Arial" w:hAnsi="Arial" w:cs="Arial"/>
          <w:lang w:val="en-US"/>
        </w:rPr>
      </w:pPr>
    </w:p>
    <w:p w14:paraId="21986788" w14:textId="7CC7FCBC" w:rsidR="009A3D1D" w:rsidRPr="003D4E03" w:rsidRDefault="009A3D1D" w:rsidP="009A3D1D">
      <w:pPr>
        <w:widowControl w:val="0"/>
        <w:autoSpaceDE w:val="0"/>
        <w:autoSpaceDN w:val="0"/>
        <w:adjustRightInd w:val="0"/>
        <w:spacing w:after="240"/>
        <w:jc w:val="right"/>
        <w:rPr>
          <w:rFonts w:ascii="Arial" w:hAnsi="Arial" w:cs="Arial"/>
          <w:lang w:val="en-US"/>
        </w:rPr>
      </w:pPr>
    </w:p>
    <w:p w14:paraId="6EC88400" w14:textId="77777777" w:rsidR="009A3D1D" w:rsidRPr="003D4E03" w:rsidRDefault="009A3D1D" w:rsidP="009A3D1D">
      <w:pPr>
        <w:widowControl w:val="0"/>
        <w:autoSpaceDE w:val="0"/>
        <w:autoSpaceDN w:val="0"/>
        <w:adjustRightInd w:val="0"/>
        <w:spacing w:after="240"/>
        <w:jc w:val="right"/>
        <w:rPr>
          <w:rFonts w:ascii="Arial" w:hAnsi="Arial" w:cs="Arial"/>
          <w:lang w:val="en-US"/>
        </w:rPr>
      </w:pPr>
    </w:p>
    <w:p w14:paraId="358D5364" w14:textId="77777777" w:rsidR="009A3D1D" w:rsidRPr="003D4E03" w:rsidRDefault="009A3D1D" w:rsidP="009A3D1D">
      <w:pPr>
        <w:widowControl w:val="0"/>
        <w:autoSpaceDE w:val="0"/>
        <w:autoSpaceDN w:val="0"/>
        <w:adjustRightInd w:val="0"/>
        <w:spacing w:after="240"/>
        <w:jc w:val="right"/>
        <w:rPr>
          <w:rFonts w:ascii="Arial" w:hAnsi="Arial" w:cs="Arial"/>
          <w:lang w:val="en-US"/>
        </w:rPr>
      </w:pPr>
    </w:p>
    <w:p w14:paraId="09C5014B" w14:textId="77777777" w:rsidR="009A3D1D" w:rsidRPr="003D4E03" w:rsidRDefault="009A3D1D" w:rsidP="009A3D1D">
      <w:pPr>
        <w:widowControl w:val="0"/>
        <w:autoSpaceDE w:val="0"/>
        <w:autoSpaceDN w:val="0"/>
        <w:adjustRightInd w:val="0"/>
        <w:spacing w:after="240"/>
        <w:jc w:val="right"/>
        <w:rPr>
          <w:rFonts w:ascii="Arial" w:hAnsi="Arial" w:cs="Arial"/>
          <w:lang w:val="en-US"/>
        </w:rPr>
      </w:pPr>
    </w:p>
    <w:p w14:paraId="0615BFDF" w14:textId="77777777" w:rsidR="005D042C" w:rsidRPr="003D4E03" w:rsidRDefault="005D042C" w:rsidP="009A3D1D">
      <w:pPr>
        <w:widowControl w:val="0"/>
        <w:autoSpaceDE w:val="0"/>
        <w:autoSpaceDN w:val="0"/>
        <w:adjustRightInd w:val="0"/>
        <w:spacing w:after="240"/>
        <w:jc w:val="right"/>
        <w:rPr>
          <w:rFonts w:ascii="Arial" w:hAnsi="Arial" w:cs="Arial"/>
          <w:sz w:val="28"/>
          <w:szCs w:val="28"/>
          <w:lang w:val="en-US"/>
        </w:rPr>
      </w:pPr>
    </w:p>
    <w:p w14:paraId="0B6E7E58" w14:textId="77777777" w:rsidR="005D042C" w:rsidRPr="003D4E03" w:rsidRDefault="005D042C" w:rsidP="009A3D1D">
      <w:pPr>
        <w:widowControl w:val="0"/>
        <w:autoSpaceDE w:val="0"/>
        <w:autoSpaceDN w:val="0"/>
        <w:adjustRightInd w:val="0"/>
        <w:spacing w:after="240"/>
        <w:jc w:val="right"/>
        <w:rPr>
          <w:rFonts w:ascii="Arial" w:hAnsi="Arial" w:cs="Arial"/>
          <w:sz w:val="28"/>
          <w:szCs w:val="28"/>
          <w:lang w:val="en-US"/>
        </w:rPr>
      </w:pPr>
    </w:p>
    <w:p w14:paraId="28F1AF84" w14:textId="77777777" w:rsidR="005D042C" w:rsidRPr="003D4E03" w:rsidRDefault="005D042C" w:rsidP="009A3D1D">
      <w:pPr>
        <w:widowControl w:val="0"/>
        <w:autoSpaceDE w:val="0"/>
        <w:autoSpaceDN w:val="0"/>
        <w:adjustRightInd w:val="0"/>
        <w:spacing w:after="240"/>
        <w:jc w:val="right"/>
        <w:rPr>
          <w:rFonts w:ascii="Arial" w:hAnsi="Arial" w:cs="Arial"/>
          <w:sz w:val="28"/>
          <w:szCs w:val="28"/>
          <w:lang w:val="en-US"/>
        </w:rPr>
      </w:pPr>
    </w:p>
    <w:p w14:paraId="5AE7219C" w14:textId="77777777" w:rsidR="005D042C" w:rsidRPr="003D4E03" w:rsidRDefault="005D042C" w:rsidP="009A3D1D">
      <w:pPr>
        <w:widowControl w:val="0"/>
        <w:autoSpaceDE w:val="0"/>
        <w:autoSpaceDN w:val="0"/>
        <w:adjustRightInd w:val="0"/>
        <w:spacing w:after="240"/>
        <w:jc w:val="right"/>
        <w:rPr>
          <w:rFonts w:ascii="Arial" w:hAnsi="Arial" w:cs="Arial"/>
          <w:sz w:val="28"/>
          <w:szCs w:val="28"/>
          <w:lang w:val="en-US"/>
        </w:rPr>
      </w:pPr>
    </w:p>
    <w:p w14:paraId="70014286" w14:textId="77777777" w:rsidR="005D042C" w:rsidRPr="003D4E03" w:rsidRDefault="005D042C" w:rsidP="009A3D1D">
      <w:pPr>
        <w:widowControl w:val="0"/>
        <w:autoSpaceDE w:val="0"/>
        <w:autoSpaceDN w:val="0"/>
        <w:adjustRightInd w:val="0"/>
        <w:spacing w:after="240"/>
        <w:jc w:val="right"/>
        <w:rPr>
          <w:rFonts w:ascii="Arial" w:hAnsi="Arial" w:cs="Arial"/>
          <w:sz w:val="28"/>
          <w:szCs w:val="28"/>
          <w:lang w:val="en-US"/>
        </w:rPr>
      </w:pPr>
    </w:p>
    <w:p w14:paraId="7B61FB3F" w14:textId="77777777" w:rsidR="005D042C" w:rsidRPr="003D4E03" w:rsidRDefault="005D042C" w:rsidP="009A3D1D">
      <w:pPr>
        <w:widowControl w:val="0"/>
        <w:autoSpaceDE w:val="0"/>
        <w:autoSpaceDN w:val="0"/>
        <w:adjustRightInd w:val="0"/>
        <w:spacing w:after="240"/>
        <w:jc w:val="right"/>
        <w:rPr>
          <w:rFonts w:ascii="Arial" w:hAnsi="Arial" w:cs="Arial"/>
          <w:sz w:val="28"/>
          <w:szCs w:val="28"/>
          <w:lang w:val="en-US"/>
        </w:rPr>
      </w:pPr>
    </w:p>
    <w:p w14:paraId="78F0A7BB" w14:textId="77777777" w:rsidR="005D042C" w:rsidRPr="003D4E03" w:rsidRDefault="005D042C" w:rsidP="009A3D1D">
      <w:pPr>
        <w:widowControl w:val="0"/>
        <w:autoSpaceDE w:val="0"/>
        <w:autoSpaceDN w:val="0"/>
        <w:adjustRightInd w:val="0"/>
        <w:spacing w:after="240"/>
        <w:jc w:val="right"/>
        <w:rPr>
          <w:rFonts w:ascii="Arial" w:hAnsi="Arial" w:cs="Arial"/>
          <w:sz w:val="28"/>
          <w:szCs w:val="28"/>
          <w:lang w:val="en-US"/>
        </w:rPr>
      </w:pPr>
    </w:p>
    <w:p w14:paraId="435F96E9" w14:textId="77777777" w:rsidR="005D042C" w:rsidRPr="003D4E03" w:rsidRDefault="005D042C" w:rsidP="009A3D1D">
      <w:pPr>
        <w:widowControl w:val="0"/>
        <w:autoSpaceDE w:val="0"/>
        <w:autoSpaceDN w:val="0"/>
        <w:adjustRightInd w:val="0"/>
        <w:spacing w:after="240"/>
        <w:jc w:val="right"/>
        <w:rPr>
          <w:rFonts w:ascii="Arial" w:hAnsi="Arial" w:cs="Arial"/>
          <w:sz w:val="28"/>
          <w:szCs w:val="28"/>
          <w:lang w:val="en-US"/>
        </w:rPr>
      </w:pPr>
    </w:p>
    <w:p w14:paraId="452D4ABA" w14:textId="77777777" w:rsidR="005D042C" w:rsidRPr="003D4E03" w:rsidRDefault="005D042C" w:rsidP="009A3D1D">
      <w:pPr>
        <w:widowControl w:val="0"/>
        <w:autoSpaceDE w:val="0"/>
        <w:autoSpaceDN w:val="0"/>
        <w:adjustRightInd w:val="0"/>
        <w:spacing w:after="240"/>
        <w:jc w:val="right"/>
        <w:rPr>
          <w:rFonts w:ascii="Arial" w:hAnsi="Arial" w:cs="Arial"/>
          <w:sz w:val="28"/>
          <w:szCs w:val="28"/>
          <w:lang w:val="en-US"/>
        </w:rPr>
      </w:pPr>
    </w:p>
    <w:p w14:paraId="7598927D" w14:textId="77777777" w:rsidR="005D042C" w:rsidRPr="003D4E03" w:rsidRDefault="005D042C" w:rsidP="009A3D1D">
      <w:pPr>
        <w:widowControl w:val="0"/>
        <w:autoSpaceDE w:val="0"/>
        <w:autoSpaceDN w:val="0"/>
        <w:adjustRightInd w:val="0"/>
        <w:spacing w:after="240"/>
        <w:jc w:val="right"/>
        <w:rPr>
          <w:rFonts w:ascii="Arial" w:hAnsi="Arial" w:cs="Arial"/>
          <w:sz w:val="28"/>
          <w:szCs w:val="28"/>
          <w:lang w:val="en-US"/>
        </w:rPr>
      </w:pPr>
    </w:p>
    <w:p w14:paraId="7938CC34" w14:textId="77777777" w:rsidR="005D042C" w:rsidRPr="003D4E03" w:rsidRDefault="005D042C" w:rsidP="009A3D1D">
      <w:pPr>
        <w:widowControl w:val="0"/>
        <w:autoSpaceDE w:val="0"/>
        <w:autoSpaceDN w:val="0"/>
        <w:adjustRightInd w:val="0"/>
        <w:spacing w:after="240"/>
        <w:jc w:val="right"/>
        <w:rPr>
          <w:rFonts w:ascii="Arial" w:hAnsi="Arial" w:cs="Arial"/>
          <w:sz w:val="28"/>
          <w:szCs w:val="28"/>
          <w:lang w:val="en-US"/>
        </w:rPr>
      </w:pPr>
    </w:p>
    <w:p w14:paraId="12FEDE68" w14:textId="77777777" w:rsidR="005D042C" w:rsidRPr="003D4E03" w:rsidRDefault="005D042C" w:rsidP="009A3D1D">
      <w:pPr>
        <w:widowControl w:val="0"/>
        <w:autoSpaceDE w:val="0"/>
        <w:autoSpaceDN w:val="0"/>
        <w:adjustRightInd w:val="0"/>
        <w:spacing w:after="240"/>
        <w:jc w:val="right"/>
        <w:rPr>
          <w:rFonts w:ascii="Arial" w:hAnsi="Arial" w:cs="Arial"/>
          <w:sz w:val="28"/>
          <w:szCs w:val="28"/>
          <w:lang w:val="en-US"/>
        </w:rPr>
      </w:pPr>
    </w:p>
    <w:p w14:paraId="56A6E477" w14:textId="77777777" w:rsidR="005D042C" w:rsidRPr="003D4E03" w:rsidRDefault="005D042C" w:rsidP="009A3D1D">
      <w:pPr>
        <w:widowControl w:val="0"/>
        <w:autoSpaceDE w:val="0"/>
        <w:autoSpaceDN w:val="0"/>
        <w:adjustRightInd w:val="0"/>
        <w:spacing w:after="240"/>
        <w:jc w:val="right"/>
        <w:rPr>
          <w:rFonts w:ascii="Arial" w:hAnsi="Arial" w:cs="Arial"/>
          <w:sz w:val="28"/>
          <w:szCs w:val="28"/>
          <w:lang w:val="en-US"/>
        </w:rPr>
      </w:pPr>
    </w:p>
    <w:p w14:paraId="5B979B45" w14:textId="77777777" w:rsidR="005D042C" w:rsidRPr="003D4E03" w:rsidRDefault="005D042C" w:rsidP="009A3D1D">
      <w:pPr>
        <w:widowControl w:val="0"/>
        <w:autoSpaceDE w:val="0"/>
        <w:autoSpaceDN w:val="0"/>
        <w:adjustRightInd w:val="0"/>
        <w:spacing w:after="240"/>
        <w:jc w:val="right"/>
        <w:rPr>
          <w:rFonts w:ascii="Arial" w:hAnsi="Arial" w:cs="Arial"/>
          <w:sz w:val="28"/>
          <w:szCs w:val="28"/>
          <w:lang w:val="en-US"/>
        </w:rPr>
      </w:pPr>
    </w:p>
    <w:p w14:paraId="622C9170" w14:textId="77777777" w:rsidR="005D042C" w:rsidRPr="003D4E03" w:rsidRDefault="005D042C" w:rsidP="009A3D1D">
      <w:pPr>
        <w:widowControl w:val="0"/>
        <w:autoSpaceDE w:val="0"/>
        <w:autoSpaceDN w:val="0"/>
        <w:adjustRightInd w:val="0"/>
        <w:spacing w:after="240"/>
        <w:jc w:val="right"/>
        <w:rPr>
          <w:rFonts w:ascii="Arial" w:hAnsi="Arial" w:cs="Arial"/>
          <w:sz w:val="28"/>
          <w:szCs w:val="28"/>
          <w:lang w:val="en-US"/>
        </w:rPr>
      </w:pPr>
    </w:p>
    <w:p w14:paraId="62D45AB0" w14:textId="77777777" w:rsidR="005D042C" w:rsidRPr="003D4E03" w:rsidRDefault="005D042C" w:rsidP="009A3D1D">
      <w:pPr>
        <w:widowControl w:val="0"/>
        <w:autoSpaceDE w:val="0"/>
        <w:autoSpaceDN w:val="0"/>
        <w:adjustRightInd w:val="0"/>
        <w:spacing w:after="240"/>
        <w:jc w:val="right"/>
        <w:rPr>
          <w:rFonts w:ascii="Arial" w:hAnsi="Arial" w:cs="Arial"/>
          <w:sz w:val="28"/>
          <w:szCs w:val="28"/>
          <w:lang w:val="en-US"/>
        </w:rPr>
      </w:pPr>
    </w:p>
    <w:p w14:paraId="07A80C73" w14:textId="77777777" w:rsidR="005D042C" w:rsidRPr="003D4E03" w:rsidRDefault="005D042C" w:rsidP="009A3D1D">
      <w:pPr>
        <w:widowControl w:val="0"/>
        <w:autoSpaceDE w:val="0"/>
        <w:autoSpaceDN w:val="0"/>
        <w:adjustRightInd w:val="0"/>
        <w:spacing w:after="240"/>
        <w:jc w:val="right"/>
        <w:rPr>
          <w:rFonts w:ascii="Arial" w:hAnsi="Arial" w:cs="Arial"/>
          <w:sz w:val="28"/>
          <w:szCs w:val="28"/>
          <w:lang w:val="en-US"/>
        </w:rPr>
      </w:pPr>
    </w:p>
    <w:p w14:paraId="54F24A94" w14:textId="77777777" w:rsidR="005D042C" w:rsidRPr="003D4E03" w:rsidRDefault="005D042C" w:rsidP="009A3D1D">
      <w:pPr>
        <w:widowControl w:val="0"/>
        <w:autoSpaceDE w:val="0"/>
        <w:autoSpaceDN w:val="0"/>
        <w:adjustRightInd w:val="0"/>
        <w:spacing w:after="240"/>
        <w:jc w:val="right"/>
        <w:rPr>
          <w:rFonts w:ascii="Arial" w:hAnsi="Arial" w:cs="Arial"/>
          <w:sz w:val="28"/>
          <w:szCs w:val="28"/>
          <w:lang w:val="en-US"/>
        </w:rPr>
      </w:pPr>
    </w:p>
    <w:p w14:paraId="3E97AA0C" w14:textId="77777777" w:rsidR="005D042C" w:rsidRPr="003D4E03" w:rsidRDefault="005D042C" w:rsidP="00BF1A37">
      <w:pPr>
        <w:widowControl w:val="0"/>
        <w:autoSpaceDE w:val="0"/>
        <w:autoSpaceDN w:val="0"/>
        <w:adjustRightInd w:val="0"/>
        <w:spacing w:after="240"/>
        <w:jc w:val="center"/>
        <w:rPr>
          <w:rFonts w:ascii="Arial" w:hAnsi="Arial" w:cs="Arial"/>
          <w:sz w:val="28"/>
          <w:szCs w:val="28"/>
          <w:lang w:val="en-US"/>
        </w:rPr>
      </w:pPr>
    </w:p>
    <w:p w14:paraId="518CB328" w14:textId="0C2F9CA3" w:rsidR="009A3D1D" w:rsidRDefault="009A3D1D" w:rsidP="008F634E">
      <w:pPr>
        <w:widowControl w:val="0"/>
        <w:autoSpaceDE w:val="0"/>
        <w:autoSpaceDN w:val="0"/>
        <w:adjustRightInd w:val="0"/>
        <w:spacing w:after="240"/>
        <w:jc w:val="right"/>
        <w:rPr>
          <w:rFonts w:ascii="Arial" w:hAnsi="Arial" w:cs="Arial"/>
          <w:lang w:val="en-US"/>
        </w:rPr>
      </w:pPr>
      <w:r w:rsidRPr="003D4E03">
        <w:rPr>
          <w:rFonts w:ascii="Arial" w:hAnsi="Arial" w:cs="Arial"/>
          <w:lang w:val="en-US"/>
        </w:rPr>
        <w:t xml:space="preserve">To my beloved brother Julio, who was my biggest </w:t>
      </w:r>
      <w:r w:rsidR="00323F28">
        <w:rPr>
          <w:rFonts w:ascii="Arial" w:hAnsi="Arial" w:cs="Arial"/>
          <w:lang w:val="en-US"/>
        </w:rPr>
        <w:t>supporter.</w:t>
      </w:r>
    </w:p>
    <w:p w14:paraId="0D6F25C9" w14:textId="77777777" w:rsidR="00323F28" w:rsidRPr="003D4E03" w:rsidRDefault="00323F28" w:rsidP="00323F28">
      <w:pPr>
        <w:widowControl w:val="0"/>
        <w:autoSpaceDE w:val="0"/>
        <w:autoSpaceDN w:val="0"/>
        <w:adjustRightInd w:val="0"/>
        <w:spacing w:after="240"/>
        <w:jc w:val="center"/>
        <w:rPr>
          <w:rFonts w:ascii="Arial" w:hAnsi="Arial" w:cs="Arial"/>
          <w:lang w:val="en-US"/>
        </w:rPr>
      </w:pPr>
    </w:p>
    <w:p w14:paraId="5FCBA968" w14:textId="77777777" w:rsidR="009A3D1D" w:rsidRPr="003D4E03" w:rsidRDefault="009A3D1D" w:rsidP="00DE2DCF">
      <w:pPr>
        <w:widowControl w:val="0"/>
        <w:autoSpaceDE w:val="0"/>
        <w:autoSpaceDN w:val="0"/>
        <w:adjustRightInd w:val="0"/>
        <w:jc w:val="right"/>
        <w:rPr>
          <w:rFonts w:ascii="Arial" w:hAnsi="Arial" w:cs="Arial"/>
          <w:b/>
          <w:sz w:val="40"/>
          <w:szCs w:val="40"/>
          <w:lang w:val="en-US"/>
        </w:rPr>
      </w:pPr>
    </w:p>
    <w:p w14:paraId="232EF0DF" w14:textId="77777777" w:rsidR="009A3D1D" w:rsidRPr="003D4E03" w:rsidRDefault="009A3D1D" w:rsidP="00DE2DCF">
      <w:pPr>
        <w:widowControl w:val="0"/>
        <w:autoSpaceDE w:val="0"/>
        <w:autoSpaceDN w:val="0"/>
        <w:adjustRightInd w:val="0"/>
        <w:jc w:val="right"/>
        <w:rPr>
          <w:rFonts w:ascii="Arial" w:hAnsi="Arial" w:cs="Arial"/>
          <w:b/>
          <w:sz w:val="40"/>
          <w:szCs w:val="40"/>
          <w:lang w:val="en-US"/>
        </w:rPr>
      </w:pPr>
    </w:p>
    <w:p w14:paraId="5ADB58AD" w14:textId="77777777" w:rsidR="009A3D1D" w:rsidRPr="003D4E03" w:rsidRDefault="009A3D1D" w:rsidP="00DE2DCF">
      <w:pPr>
        <w:widowControl w:val="0"/>
        <w:autoSpaceDE w:val="0"/>
        <w:autoSpaceDN w:val="0"/>
        <w:adjustRightInd w:val="0"/>
        <w:jc w:val="right"/>
        <w:rPr>
          <w:rFonts w:ascii="Arial" w:hAnsi="Arial" w:cs="Arial"/>
          <w:b/>
          <w:sz w:val="40"/>
          <w:szCs w:val="40"/>
          <w:lang w:val="en-US"/>
        </w:rPr>
      </w:pPr>
    </w:p>
    <w:p w14:paraId="2BE5D17F" w14:textId="77777777" w:rsidR="009A3D1D" w:rsidRPr="003D4E03" w:rsidRDefault="009A3D1D" w:rsidP="00DE2DCF">
      <w:pPr>
        <w:widowControl w:val="0"/>
        <w:autoSpaceDE w:val="0"/>
        <w:autoSpaceDN w:val="0"/>
        <w:adjustRightInd w:val="0"/>
        <w:jc w:val="right"/>
        <w:rPr>
          <w:rFonts w:ascii="Arial" w:hAnsi="Arial" w:cs="Arial"/>
          <w:b/>
          <w:sz w:val="40"/>
          <w:szCs w:val="40"/>
          <w:lang w:val="en-US"/>
        </w:rPr>
      </w:pPr>
    </w:p>
    <w:p w14:paraId="2AA2B726" w14:textId="77777777" w:rsidR="009A3D1D" w:rsidRPr="003D4E03" w:rsidRDefault="009A3D1D" w:rsidP="00DE2DCF">
      <w:pPr>
        <w:widowControl w:val="0"/>
        <w:autoSpaceDE w:val="0"/>
        <w:autoSpaceDN w:val="0"/>
        <w:adjustRightInd w:val="0"/>
        <w:jc w:val="right"/>
        <w:rPr>
          <w:rFonts w:ascii="Arial" w:hAnsi="Arial" w:cs="Arial"/>
          <w:b/>
          <w:sz w:val="40"/>
          <w:szCs w:val="40"/>
          <w:lang w:val="en-US"/>
        </w:rPr>
      </w:pPr>
    </w:p>
    <w:p w14:paraId="3F59079E" w14:textId="77777777" w:rsidR="009A3D1D" w:rsidRPr="003D4E03" w:rsidRDefault="009A3D1D" w:rsidP="00DE2DCF">
      <w:pPr>
        <w:widowControl w:val="0"/>
        <w:autoSpaceDE w:val="0"/>
        <w:autoSpaceDN w:val="0"/>
        <w:adjustRightInd w:val="0"/>
        <w:jc w:val="right"/>
        <w:rPr>
          <w:rFonts w:ascii="Arial" w:hAnsi="Arial" w:cs="Arial"/>
          <w:b/>
          <w:sz w:val="40"/>
          <w:szCs w:val="40"/>
          <w:lang w:val="en-US"/>
        </w:rPr>
      </w:pPr>
    </w:p>
    <w:p w14:paraId="558617EE" w14:textId="77777777" w:rsidR="009A3D1D" w:rsidRPr="003D4E03" w:rsidRDefault="009A3D1D" w:rsidP="00DE2DCF">
      <w:pPr>
        <w:widowControl w:val="0"/>
        <w:autoSpaceDE w:val="0"/>
        <w:autoSpaceDN w:val="0"/>
        <w:adjustRightInd w:val="0"/>
        <w:jc w:val="right"/>
        <w:rPr>
          <w:rFonts w:ascii="Arial" w:hAnsi="Arial" w:cs="Arial"/>
          <w:b/>
          <w:sz w:val="40"/>
          <w:szCs w:val="40"/>
          <w:lang w:val="en-US"/>
        </w:rPr>
      </w:pPr>
    </w:p>
    <w:p w14:paraId="1450F602" w14:textId="77777777" w:rsidR="009A3D1D" w:rsidRPr="003D4E03" w:rsidRDefault="009A3D1D" w:rsidP="00DE2DCF">
      <w:pPr>
        <w:widowControl w:val="0"/>
        <w:autoSpaceDE w:val="0"/>
        <w:autoSpaceDN w:val="0"/>
        <w:adjustRightInd w:val="0"/>
        <w:jc w:val="right"/>
        <w:rPr>
          <w:rFonts w:ascii="Arial" w:hAnsi="Arial" w:cs="Arial"/>
          <w:b/>
          <w:sz w:val="40"/>
          <w:szCs w:val="40"/>
          <w:lang w:val="en-US"/>
        </w:rPr>
      </w:pPr>
    </w:p>
    <w:p w14:paraId="00FA5777" w14:textId="77777777" w:rsidR="009A3D1D" w:rsidRPr="003D4E03" w:rsidRDefault="009A3D1D" w:rsidP="00DE2DCF">
      <w:pPr>
        <w:widowControl w:val="0"/>
        <w:autoSpaceDE w:val="0"/>
        <w:autoSpaceDN w:val="0"/>
        <w:adjustRightInd w:val="0"/>
        <w:jc w:val="right"/>
        <w:rPr>
          <w:rFonts w:ascii="Arial" w:hAnsi="Arial" w:cs="Arial"/>
          <w:b/>
          <w:sz w:val="40"/>
          <w:szCs w:val="40"/>
          <w:lang w:val="en-US"/>
        </w:rPr>
      </w:pPr>
    </w:p>
    <w:p w14:paraId="1EFA0E34" w14:textId="77777777" w:rsidR="009A3D1D" w:rsidRPr="003D4E03" w:rsidRDefault="009A3D1D" w:rsidP="00DE2DCF">
      <w:pPr>
        <w:widowControl w:val="0"/>
        <w:autoSpaceDE w:val="0"/>
        <w:autoSpaceDN w:val="0"/>
        <w:adjustRightInd w:val="0"/>
        <w:jc w:val="right"/>
        <w:rPr>
          <w:rFonts w:ascii="Arial" w:hAnsi="Arial" w:cs="Arial"/>
          <w:b/>
          <w:sz w:val="40"/>
          <w:szCs w:val="40"/>
          <w:lang w:val="en-US"/>
        </w:rPr>
      </w:pPr>
    </w:p>
    <w:p w14:paraId="79FFAD8A" w14:textId="77777777" w:rsidR="009A3D1D" w:rsidRPr="003D4E03" w:rsidRDefault="009A3D1D" w:rsidP="00DE2DCF">
      <w:pPr>
        <w:widowControl w:val="0"/>
        <w:autoSpaceDE w:val="0"/>
        <w:autoSpaceDN w:val="0"/>
        <w:adjustRightInd w:val="0"/>
        <w:jc w:val="right"/>
        <w:rPr>
          <w:rFonts w:ascii="Arial" w:hAnsi="Arial" w:cs="Arial"/>
          <w:b/>
          <w:sz w:val="40"/>
          <w:szCs w:val="40"/>
          <w:lang w:val="en-US"/>
        </w:rPr>
      </w:pPr>
    </w:p>
    <w:p w14:paraId="60B18BDE" w14:textId="77777777" w:rsidR="009A3D1D" w:rsidRPr="003D4E03" w:rsidRDefault="009A3D1D" w:rsidP="00DE2DCF">
      <w:pPr>
        <w:widowControl w:val="0"/>
        <w:autoSpaceDE w:val="0"/>
        <w:autoSpaceDN w:val="0"/>
        <w:adjustRightInd w:val="0"/>
        <w:jc w:val="right"/>
        <w:rPr>
          <w:rFonts w:ascii="Arial" w:hAnsi="Arial" w:cs="Arial"/>
          <w:b/>
          <w:sz w:val="40"/>
          <w:szCs w:val="40"/>
          <w:lang w:val="en-US"/>
        </w:rPr>
      </w:pPr>
    </w:p>
    <w:p w14:paraId="164FA821" w14:textId="77777777" w:rsidR="009A3D1D" w:rsidRPr="003D4E03" w:rsidRDefault="009A3D1D" w:rsidP="00DE2DCF">
      <w:pPr>
        <w:widowControl w:val="0"/>
        <w:autoSpaceDE w:val="0"/>
        <w:autoSpaceDN w:val="0"/>
        <w:adjustRightInd w:val="0"/>
        <w:jc w:val="right"/>
        <w:rPr>
          <w:rFonts w:ascii="Arial" w:hAnsi="Arial" w:cs="Arial"/>
          <w:b/>
          <w:sz w:val="40"/>
          <w:szCs w:val="40"/>
          <w:lang w:val="en-US"/>
        </w:rPr>
      </w:pPr>
    </w:p>
    <w:p w14:paraId="08F1C3B9" w14:textId="77777777" w:rsidR="009A3D1D" w:rsidRPr="003D4E03" w:rsidRDefault="009A3D1D" w:rsidP="00DE2DCF">
      <w:pPr>
        <w:widowControl w:val="0"/>
        <w:autoSpaceDE w:val="0"/>
        <w:autoSpaceDN w:val="0"/>
        <w:adjustRightInd w:val="0"/>
        <w:jc w:val="right"/>
        <w:rPr>
          <w:rFonts w:ascii="Arial" w:hAnsi="Arial" w:cs="Arial"/>
          <w:b/>
          <w:sz w:val="40"/>
          <w:szCs w:val="40"/>
          <w:lang w:val="en-US"/>
        </w:rPr>
      </w:pPr>
    </w:p>
    <w:p w14:paraId="3DEE397E" w14:textId="77777777" w:rsidR="009A3D1D" w:rsidRPr="003D4E03" w:rsidRDefault="009A3D1D" w:rsidP="00DE2DCF">
      <w:pPr>
        <w:widowControl w:val="0"/>
        <w:autoSpaceDE w:val="0"/>
        <w:autoSpaceDN w:val="0"/>
        <w:adjustRightInd w:val="0"/>
        <w:jc w:val="right"/>
        <w:rPr>
          <w:rFonts w:ascii="Arial" w:hAnsi="Arial" w:cs="Arial"/>
          <w:b/>
          <w:sz w:val="40"/>
          <w:szCs w:val="40"/>
          <w:lang w:val="en-US"/>
        </w:rPr>
      </w:pPr>
    </w:p>
    <w:p w14:paraId="772073D5" w14:textId="77777777" w:rsidR="009A3D1D" w:rsidRPr="003D4E03" w:rsidRDefault="009A3D1D" w:rsidP="00DE2DCF">
      <w:pPr>
        <w:widowControl w:val="0"/>
        <w:autoSpaceDE w:val="0"/>
        <w:autoSpaceDN w:val="0"/>
        <w:adjustRightInd w:val="0"/>
        <w:jc w:val="right"/>
        <w:rPr>
          <w:rFonts w:ascii="Arial" w:hAnsi="Arial" w:cs="Arial"/>
          <w:b/>
          <w:sz w:val="40"/>
          <w:szCs w:val="40"/>
          <w:lang w:val="en-US"/>
        </w:rPr>
      </w:pPr>
    </w:p>
    <w:p w14:paraId="3308A326" w14:textId="77777777" w:rsidR="009A3D1D" w:rsidRPr="003D4E03" w:rsidRDefault="009A3D1D" w:rsidP="00DE2DCF">
      <w:pPr>
        <w:widowControl w:val="0"/>
        <w:autoSpaceDE w:val="0"/>
        <w:autoSpaceDN w:val="0"/>
        <w:adjustRightInd w:val="0"/>
        <w:jc w:val="right"/>
        <w:rPr>
          <w:rFonts w:ascii="Arial" w:hAnsi="Arial" w:cs="Arial"/>
          <w:b/>
          <w:sz w:val="40"/>
          <w:szCs w:val="40"/>
          <w:lang w:val="en-US"/>
        </w:rPr>
      </w:pPr>
    </w:p>
    <w:p w14:paraId="6D67AA84" w14:textId="77777777" w:rsidR="009A3D1D" w:rsidRPr="003D4E03" w:rsidRDefault="009A3D1D" w:rsidP="00DE2DCF">
      <w:pPr>
        <w:widowControl w:val="0"/>
        <w:autoSpaceDE w:val="0"/>
        <w:autoSpaceDN w:val="0"/>
        <w:adjustRightInd w:val="0"/>
        <w:jc w:val="right"/>
        <w:rPr>
          <w:rFonts w:ascii="Arial" w:hAnsi="Arial" w:cs="Arial"/>
          <w:b/>
          <w:sz w:val="40"/>
          <w:szCs w:val="40"/>
          <w:lang w:val="en-US"/>
        </w:rPr>
      </w:pPr>
    </w:p>
    <w:p w14:paraId="3D056F42" w14:textId="77777777" w:rsidR="009A3D1D" w:rsidRPr="003D4E03" w:rsidRDefault="009A3D1D" w:rsidP="00DE2DCF">
      <w:pPr>
        <w:widowControl w:val="0"/>
        <w:autoSpaceDE w:val="0"/>
        <w:autoSpaceDN w:val="0"/>
        <w:adjustRightInd w:val="0"/>
        <w:jc w:val="right"/>
        <w:rPr>
          <w:rFonts w:ascii="Arial" w:hAnsi="Arial" w:cs="Arial"/>
          <w:b/>
          <w:sz w:val="40"/>
          <w:szCs w:val="40"/>
          <w:lang w:val="en-US"/>
        </w:rPr>
      </w:pPr>
    </w:p>
    <w:p w14:paraId="148A00A2" w14:textId="77777777" w:rsidR="009A3D1D" w:rsidRPr="003D4E03" w:rsidRDefault="009A3D1D" w:rsidP="00DE2DCF">
      <w:pPr>
        <w:widowControl w:val="0"/>
        <w:autoSpaceDE w:val="0"/>
        <w:autoSpaceDN w:val="0"/>
        <w:adjustRightInd w:val="0"/>
        <w:jc w:val="right"/>
        <w:rPr>
          <w:rFonts w:ascii="Arial" w:hAnsi="Arial" w:cs="Arial"/>
          <w:b/>
          <w:sz w:val="40"/>
          <w:szCs w:val="40"/>
          <w:lang w:val="en-US"/>
        </w:rPr>
      </w:pPr>
    </w:p>
    <w:p w14:paraId="0D470F89" w14:textId="77777777" w:rsidR="009A3D1D" w:rsidRPr="003D4E03" w:rsidRDefault="009A3D1D" w:rsidP="00DE2DCF">
      <w:pPr>
        <w:widowControl w:val="0"/>
        <w:autoSpaceDE w:val="0"/>
        <w:autoSpaceDN w:val="0"/>
        <w:adjustRightInd w:val="0"/>
        <w:jc w:val="right"/>
        <w:rPr>
          <w:rFonts w:ascii="Arial" w:hAnsi="Arial" w:cs="Arial"/>
          <w:b/>
          <w:sz w:val="40"/>
          <w:szCs w:val="40"/>
          <w:lang w:val="en-US"/>
        </w:rPr>
      </w:pPr>
    </w:p>
    <w:p w14:paraId="7A2BB596" w14:textId="77777777" w:rsidR="009A3D1D" w:rsidRPr="003D4E03" w:rsidRDefault="009A3D1D" w:rsidP="00DE2DCF">
      <w:pPr>
        <w:widowControl w:val="0"/>
        <w:autoSpaceDE w:val="0"/>
        <w:autoSpaceDN w:val="0"/>
        <w:adjustRightInd w:val="0"/>
        <w:jc w:val="right"/>
        <w:rPr>
          <w:rFonts w:ascii="Arial" w:hAnsi="Arial" w:cs="Arial"/>
          <w:b/>
          <w:sz w:val="40"/>
          <w:szCs w:val="40"/>
          <w:lang w:val="en-US"/>
        </w:rPr>
      </w:pPr>
    </w:p>
    <w:p w14:paraId="79E22BE2" w14:textId="77777777" w:rsidR="009A3D1D" w:rsidRPr="003D4E03" w:rsidRDefault="009A3D1D" w:rsidP="00DE2DCF">
      <w:pPr>
        <w:widowControl w:val="0"/>
        <w:autoSpaceDE w:val="0"/>
        <w:autoSpaceDN w:val="0"/>
        <w:adjustRightInd w:val="0"/>
        <w:jc w:val="right"/>
        <w:rPr>
          <w:rFonts w:ascii="Arial" w:hAnsi="Arial" w:cs="Arial"/>
          <w:b/>
          <w:sz w:val="40"/>
          <w:szCs w:val="40"/>
          <w:lang w:val="en-US"/>
        </w:rPr>
      </w:pPr>
    </w:p>
    <w:p w14:paraId="5B635384" w14:textId="77777777" w:rsidR="005D042C" w:rsidRDefault="005D042C" w:rsidP="00BF1A37">
      <w:pPr>
        <w:widowControl w:val="0"/>
        <w:autoSpaceDE w:val="0"/>
        <w:autoSpaceDN w:val="0"/>
        <w:adjustRightInd w:val="0"/>
        <w:rPr>
          <w:rFonts w:ascii="Arial" w:hAnsi="Arial" w:cs="Arial"/>
          <w:b/>
          <w:sz w:val="40"/>
          <w:szCs w:val="40"/>
          <w:lang w:val="en-US"/>
        </w:rPr>
      </w:pPr>
    </w:p>
    <w:p w14:paraId="21F756E0" w14:textId="77777777" w:rsidR="00B737A6" w:rsidRDefault="00B737A6" w:rsidP="00BF1A37">
      <w:pPr>
        <w:widowControl w:val="0"/>
        <w:autoSpaceDE w:val="0"/>
        <w:autoSpaceDN w:val="0"/>
        <w:adjustRightInd w:val="0"/>
        <w:rPr>
          <w:rFonts w:ascii="Arial" w:hAnsi="Arial" w:cs="Arial"/>
          <w:b/>
          <w:sz w:val="40"/>
          <w:szCs w:val="40"/>
          <w:lang w:val="en-US"/>
        </w:rPr>
      </w:pPr>
    </w:p>
    <w:p w14:paraId="28CCA3F9" w14:textId="77777777" w:rsidR="00B737A6" w:rsidRPr="003D4E03" w:rsidRDefault="00B737A6" w:rsidP="00BF1A37">
      <w:pPr>
        <w:widowControl w:val="0"/>
        <w:autoSpaceDE w:val="0"/>
        <w:autoSpaceDN w:val="0"/>
        <w:adjustRightInd w:val="0"/>
        <w:rPr>
          <w:rFonts w:ascii="Arial" w:hAnsi="Arial" w:cs="Arial"/>
          <w:b/>
          <w:sz w:val="40"/>
          <w:szCs w:val="40"/>
          <w:lang w:val="en-US"/>
        </w:rPr>
      </w:pPr>
    </w:p>
    <w:p w14:paraId="1998D5AF" w14:textId="77777777" w:rsidR="00323F28" w:rsidRDefault="00323F28" w:rsidP="005D042C">
      <w:pPr>
        <w:widowControl w:val="0"/>
        <w:autoSpaceDE w:val="0"/>
        <w:autoSpaceDN w:val="0"/>
        <w:adjustRightInd w:val="0"/>
        <w:jc w:val="right"/>
        <w:rPr>
          <w:rFonts w:ascii="Arial" w:hAnsi="Arial" w:cs="Arial"/>
          <w:b/>
          <w:sz w:val="32"/>
          <w:szCs w:val="32"/>
          <w:lang w:val="en-US"/>
        </w:rPr>
      </w:pPr>
    </w:p>
    <w:p w14:paraId="174A6475" w14:textId="77777777" w:rsidR="00323F28" w:rsidRDefault="00323F28" w:rsidP="005D042C">
      <w:pPr>
        <w:widowControl w:val="0"/>
        <w:autoSpaceDE w:val="0"/>
        <w:autoSpaceDN w:val="0"/>
        <w:adjustRightInd w:val="0"/>
        <w:jc w:val="right"/>
        <w:rPr>
          <w:rFonts w:ascii="Arial" w:hAnsi="Arial" w:cs="Arial"/>
          <w:b/>
          <w:sz w:val="32"/>
          <w:szCs w:val="32"/>
          <w:lang w:val="en-US"/>
        </w:rPr>
      </w:pPr>
    </w:p>
    <w:p w14:paraId="1BFC93BB" w14:textId="77777777" w:rsidR="00323F28" w:rsidRDefault="00323F28" w:rsidP="005D042C">
      <w:pPr>
        <w:widowControl w:val="0"/>
        <w:autoSpaceDE w:val="0"/>
        <w:autoSpaceDN w:val="0"/>
        <w:adjustRightInd w:val="0"/>
        <w:jc w:val="right"/>
        <w:rPr>
          <w:rFonts w:ascii="Arial" w:hAnsi="Arial" w:cs="Arial"/>
          <w:b/>
          <w:sz w:val="32"/>
          <w:szCs w:val="32"/>
          <w:lang w:val="en-US"/>
        </w:rPr>
      </w:pPr>
    </w:p>
    <w:p w14:paraId="43BC1B64" w14:textId="77777777" w:rsidR="00323F28" w:rsidRDefault="00323F28" w:rsidP="005D042C">
      <w:pPr>
        <w:widowControl w:val="0"/>
        <w:autoSpaceDE w:val="0"/>
        <w:autoSpaceDN w:val="0"/>
        <w:adjustRightInd w:val="0"/>
        <w:jc w:val="right"/>
        <w:rPr>
          <w:rFonts w:ascii="Arial" w:hAnsi="Arial" w:cs="Arial"/>
          <w:b/>
          <w:sz w:val="32"/>
          <w:szCs w:val="32"/>
          <w:lang w:val="en-US"/>
        </w:rPr>
      </w:pPr>
    </w:p>
    <w:p w14:paraId="2273967C" w14:textId="77777777" w:rsidR="00323F28" w:rsidRDefault="00323F28" w:rsidP="005D042C">
      <w:pPr>
        <w:widowControl w:val="0"/>
        <w:autoSpaceDE w:val="0"/>
        <w:autoSpaceDN w:val="0"/>
        <w:adjustRightInd w:val="0"/>
        <w:jc w:val="right"/>
        <w:rPr>
          <w:rFonts w:ascii="Arial" w:hAnsi="Arial" w:cs="Arial"/>
          <w:b/>
          <w:sz w:val="32"/>
          <w:szCs w:val="32"/>
          <w:lang w:val="en-US"/>
        </w:rPr>
      </w:pPr>
    </w:p>
    <w:p w14:paraId="4760CDA4" w14:textId="77777777" w:rsidR="00323F28" w:rsidRDefault="00323F28" w:rsidP="005D042C">
      <w:pPr>
        <w:widowControl w:val="0"/>
        <w:autoSpaceDE w:val="0"/>
        <w:autoSpaceDN w:val="0"/>
        <w:adjustRightInd w:val="0"/>
        <w:jc w:val="right"/>
        <w:rPr>
          <w:rFonts w:ascii="Arial" w:hAnsi="Arial" w:cs="Arial"/>
          <w:b/>
          <w:sz w:val="32"/>
          <w:szCs w:val="32"/>
          <w:lang w:val="en-US"/>
        </w:rPr>
      </w:pPr>
    </w:p>
    <w:p w14:paraId="67BDE810" w14:textId="77777777" w:rsidR="00323F28" w:rsidRDefault="00323F28" w:rsidP="005D042C">
      <w:pPr>
        <w:widowControl w:val="0"/>
        <w:autoSpaceDE w:val="0"/>
        <w:autoSpaceDN w:val="0"/>
        <w:adjustRightInd w:val="0"/>
        <w:jc w:val="right"/>
        <w:rPr>
          <w:rFonts w:ascii="Arial" w:hAnsi="Arial" w:cs="Arial"/>
          <w:b/>
          <w:sz w:val="32"/>
          <w:szCs w:val="32"/>
          <w:lang w:val="en-US"/>
        </w:rPr>
      </w:pPr>
    </w:p>
    <w:p w14:paraId="7B7CA5B2" w14:textId="77777777" w:rsidR="00323F28" w:rsidRDefault="00323F28" w:rsidP="005D042C">
      <w:pPr>
        <w:widowControl w:val="0"/>
        <w:autoSpaceDE w:val="0"/>
        <w:autoSpaceDN w:val="0"/>
        <w:adjustRightInd w:val="0"/>
        <w:jc w:val="right"/>
        <w:rPr>
          <w:rFonts w:ascii="Arial" w:hAnsi="Arial" w:cs="Arial"/>
          <w:b/>
          <w:sz w:val="32"/>
          <w:szCs w:val="32"/>
          <w:lang w:val="en-US"/>
        </w:rPr>
      </w:pPr>
    </w:p>
    <w:p w14:paraId="77ED8F7A" w14:textId="77777777" w:rsidR="00323F28" w:rsidRDefault="00323F28" w:rsidP="005D042C">
      <w:pPr>
        <w:widowControl w:val="0"/>
        <w:autoSpaceDE w:val="0"/>
        <w:autoSpaceDN w:val="0"/>
        <w:adjustRightInd w:val="0"/>
        <w:jc w:val="right"/>
        <w:rPr>
          <w:rFonts w:ascii="Arial" w:hAnsi="Arial" w:cs="Arial"/>
          <w:b/>
          <w:sz w:val="32"/>
          <w:szCs w:val="32"/>
          <w:lang w:val="en-US"/>
        </w:rPr>
      </w:pPr>
    </w:p>
    <w:p w14:paraId="6FA63839" w14:textId="77777777" w:rsidR="00323F28" w:rsidRDefault="00323F28" w:rsidP="005D042C">
      <w:pPr>
        <w:widowControl w:val="0"/>
        <w:autoSpaceDE w:val="0"/>
        <w:autoSpaceDN w:val="0"/>
        <w:adjustRightInd w:val="0"/>
        <w:jc w:val="right"/>
        <w:rPr>
          <w:rFonts w:ascii="Arial" w:hAnsi="Arial" w:cs="Arial"/>
          <w:b/>
          <w:sz w:val="32"/>
          <w:szCs w:val="32"/>
          <w:lang w:val="en-US"/>
        </w:rPr>
      </w:pPr>
    </w:p>
    <w:p w14:paraId="56C7DB1E" w14:textId="77777777" w:rsidR="00323F28" w:rsidRDefault="00323F28" w:rsidP="005D042C">
      <w:pPr>
        <w:widowControl w:val="0"/>
        <w:autoSpaceDE w:val="0"/>
        <w:autoSpaceDN w:val="0"/>
        <w:adjustRightInd w:val="0"/>
        <w:jc w:val="right"/>
        <w:rPr>
          <w:rFonts w:ascii="Arial" w:hAnsi="Arial" w:cs="Arial"/>
          <w:b/>
          <w:sz w:val="32"/>
          <w:szCs w:val="32"/>
          <w:lang w:val="en-US"/>
        </w:rPr>
      </w:pPr>
    </w:p>
    <w:p w14:paraId="4C2DE3D7" w14:textId="77777777" w:rsidR="00323F28" w:rsidRDefault="00323F28" w:rsidP="005D042C">
      <w:pPr>
        <w:widowControl w:val="0"/>
        <w:autoSpaceDE w:val="0"/>
        <w:autoSpaceDN w:val="0"/>
        <w:adjustRightInd w:val="0"/>
        <w:jc w:val="right"/>
        <w:rPr>
          <w:rFonts w:ascii="Arial" w:hAnsi="Arial" w:cs="Arial"/>
          <w:b/>
          <w:sz w:val="32"/>
          <w:szCs w:val="32"/>
          <w:lang w:val="en-US"/>
        </w:rPr>
      </w:pPr>
    </w:p>
    <w:p w14:paraId="178A960F" w14:textId="77777777" w:rsidR="00323F28" w:rsidRDefault="00323F28" w:rsidP="005D042C">
      <w:pPr>
        <w:widowControl w:val="0"/>
        <w:autoSpaceDE w:val="0"/>
        <w:autoSpaceDN w:val="0"/>
        <w:adjustRightInd w:val="0"/>
        <w:jc w:val="right"/>
        <w:rPr>
          <w:rFonts w:ascii="Arial" w:hAnsi="Arial" w:cs="Arial"/>
          <w:b/>
          <w:sz w:val="32"/>
          <w:szCs w:val="32"/>
          <w:lang w:val="en-US"/>
        </w:rPr>
      </w:pPr>
    </w:p>
    <w:p w14:paraId="3AAB86F4" w14:textId="77777777" w:rsidR="00323F28" w:rsidRDefault="00323F28" w:rsidP="005D042C">
      <w:pPr>
        <w:widowControl w:val="0"/>
        <w:autoSpaceDE w:val="0"/>
        <w:autoSpaceDN w:val="0"/>
        <w:adjustRightInd w:val="0"/>
        <w:jc w:val="right"/>
        <w:rPr>
          <w:rFonts w:ascii="Arial" w:hAnsi="Arial" w:cs="Arial"/>
          <w:b/>
          <w:sz w:val="32"/>
          <w:szCs w:val="32"/>
          <w:lang w:val="en-US"/>
        </w:rPr>
      </w:pPr>
    </w:p>
    <w:p w14:paraId="61651FBF" w14:textId="77777777" w:rsidR="00323F28" w:rsidRDefault="00323F28" w:rsidP="005D042C">
      <w:pPr>
        <w:widowControl w:val="0"/>
        <w:autoSpaceDE w:val="0"/>
        <w:autoSpaceDN w:val="0"/>
        <w:adjustRightInd w:val="0"/>
        <w:jc w:val="right"/>
        <w:rPr>
          <w:rFonts w:ascii="Arial" w:hAnsi="Arial" w:cs="Arial"/>
          <w:b/>
          <w:sz w:val="32"/>
          <w:szCs w:val="32"/>
          <w:lang w:val="en-US"/>
        </w:rPr>
      </w:pPr>
    </w:p>
    <w:p w14:paraId="7F7FCBCF" w14:textId="77777777" w:rsidR="00323F28" w:rsidRDefault="00323F28" w:rsidP="005D042C">
      <w:pPr>
        <w:widowControl w:val="0"/>
        <w:autoSpaceDE w:val="0"/>
        <w:autoSpaceDN w:val="0"/>
        <w:adjustRightInd w:val="0"/>
        <w:jc w:val="right"/>
        <w:rPr>
          <w:rFonts w:ascii="Arial" w:hAnsi="Arial" w:cs="Arial"/>
          <w:b/>
          <w:sz w:val="32"/>
          <w:szCs w:val="32"/>
          <w:lang w:val="en-US"/>
        </w:rPr>
      </w:pPr>
    </w:p>
    <w:p w14:paraId="64BAB3D7" w14:textId="77777777" w:rsidR="00323F28" w:rsidRDefault="00323F28" w:rsidP="005D042C">
      <w:pPr>
        <w:widowControl w:val="0"/>
        <w:autoSpaceDE w:val="0"/>
        <w:autoSpaceDN w:val="0"/>
        <w:adjustRightInd w:val="0"/>
        <w:jc w:val="right"/>
        <w:rPr>
          <w:rFonts w:ascii="Arial" w:hAnsi="Arial" w:cs="Arial"/>
          <w:b/>
          <w:sz w:val="32"/>
          <w:szCs w:val="32"/>
          <w:lang w:val="en-US"/>
        </w:rPr>
      </w:pPr>
    </w:p>
    <w:p w14:paraId="699231D2" w14:textId="77777777" w:rsidR="00323F28" w:rsidRDefault="00323F28" w:rsidP="005D042C">
      <w:pPr>
        <w:widowControl w:val="0"/>
        <w:autoSpaceDE w:val="0"/>
        <w:autoSpaceDN w:val="0"/>
        <w:adjustRightInd w:val="0"/>
        <w:jc w:val="right"/>
        <w:rPr>
          <w:rFonts w:ascii="Arial" w:hAnsi="Arial" w:cs="Arial"/>
          <w:b/>
          <w:sz w:val="32"/>
          <w:szCs w:val="32"/>
          <w:lang w:val="en-US"/>
        </w:rPr>
      </w:pPr>
    </w:p>
    <w:p w14:paraId="288E22A7" w14:textId="77777777" w:rsidR="00323F28" w:rsidRDefault="00323F28" w:rsidP="005D042C">
      <w:pPr>
        <w:widowControl w:val="0"/>
        <w:autoSpaceDE w:val="0"/>
        <w:autoSpaceDN w:val="0"/>
        <w:adjustRightInd w:val="0"/>
        <w:jc w:val="right"/>
        <w:rPr>
          <w:rFonts w:ascii="Arial" w:hAnsi="Arial" w:cs="Arial"/>
          <w:b/>
          <w:sz w:val="32"/>
          <w:szCs w:val="32"/>
          <w:lang w:val="en-US"/>
        </w:rPr>
      </w:pPr>
    </w:p>
    <w:p w14:paraId="6FD42094" w14:textId="77777777" w:rsidR="00323F28" w:rsidRDefault="00323F28" w:rsidP="005D042C">
      <w:pPr>
        <w:widowControl w:val="0"/>
        <w:autoSpaceDE w:val="0"/>
        <w:autoSpaceDN w:val="0"/>
        <w:adjustRightInd w:val="0"/>
        <w:jc w:val="right"/>
        <w:rPr>
          <w:rFonts w:ascii="Arial" w:hAnsi="Arial" w:cs="Arial"/>
          <w:b/>
          <w:sz w:val="32"/>
          <w:szCs w:val="32"/>
          <w:lang w:val="en-US"/>
        </w:rPr>
      </w:pPr>
    </w:p>
    <w:p w14:paraId="37F2CBA5" w14:textId="77777777" w:rsidR="00323F28" w:rsidRDefault="00323F28" w:rsidP="005D042C">
      <w:pPr>
        <w:widowControl w:val="0"/>
        <w:autoSpaceDE w:val="0"/>
        <w:autoSpaceDN w:val="0"/>
        <w:adjustRightInd w:val="0"/>
        <w:jc w:val="right"/>
        <w:rPr>
          <w:rFonts w:ascii="Arial" w:hAnsi="Arial" w:cs="Arial"/>
          <w:b/>
          <w:sz w:val="32"/>
          <w:szCs w:val="32"/>
          <w:lang w:val="en-US"/>
        </w:rPr>
      </w:pPr>
    </w:p>
    <w:p w14:paraId="787B58C6" w14:textId="77777777" w:rsidR="00323F28" w:rsidRDefault="00323F28" w:rsidP="005D042C">
      <w:pPr>
        <w:widowControl w:val="0"/>
        <w:autoSpaceDE w:val="0"/>
        <w:autoSpaceDN w:val="0"/>
        <w:adjustRightInd w:val="0"/>
        <w:jc w:val="right"/>
        <w:rPr>
          <w:rFonts w:ascii="Arial" w:hAnsi="Arial" w:cs="Arial"/>
          <w:b/>
          <w:sz w:val="32"/>
          <w:szCs w:val="32"/>
          <w:lang w:val="en-US"/>
        </w:rPr>
      </w:pPr>
    </w:p>
    <w:p w14:paraId="2F0989FC" w14:textId="77777777" w:rsidR="00323F28" w:rsidRDefault="00323F28" w:rsidP="005D042C">
      <w:pPr>
        <w:widowControl w:val="0"/>
        <w:autoSpaceDE w:val="0"/>
        <w:autoSpaceDN w:val="0"/>
        <w:adjustRightInd w:val="0"/>
        <w:jc w:val="right"/>
        <w:rPr>
          <w:rFonts w:ascii="Arial" w:hAnsi="Arial" w:cs="Arial"/>
          <w:b/>
          <w:sz w:val="32"/>
          <w:szCs w:val="32"/>
          <w:lang w:val="en-US"/>
        </w:rPr>
      </w:pPr>
    </w:p>
    <w:p w14:paraId="1BFF4B4F" w14:textId="77777777" w:rsidR="00323F28" w:rsidRDefault="00323F28" w:rsidP="005D042C">
      <w:pPr>
        <w:widowControl w:val="0"/>
        <w:autoSpaceDE w:val="0"/>
        <w:autoSpaceDN w:val="0"/>
        <w:adjustRightInd w:val="0"/>
        <w:jc w:val="right"/>
        <w:rPr>
          <w:rFonts w:ascii="Arial" w:hAnsi="Arial" w:cs="Arial"/>
          <w:b/>
          <w:sz w:val="32"/>
          <w:szCs w:val="32"/>
          <w:lang w:val="en-US"/>
        </w:rPr>
      </w:pPr>
    </w:p>
    <w:p w14:paraId="2BF8E978" w14:textId="77777777" w:rsidR="00323F28" w:rsidRDefault="00323F28" w:rsidP="005D042C">
      <w:pPr>
        <w:widowControl w:val="0"/>
        <w:autoSpaceDE w:val="0"/>
        <w:autoSpaceDN w:val="0"/>
        <w:adjustRightInd w:val="0"/>
        <w:jc w:val="right"/>
        <w:rPr>
          <w:rFonts w:ascii="Arial" w:hAnsi="Arial" w:cs="Arial"/>
          <w:b/>
          <w:sz w:val="32"/>
          <w:szCs w:val="32"/>
          <w:lang w:val="en-US"/>
        </w:rPr>
      </w:pPr>
    </w:p>
    <w:p w14:paraId="07217D49" w14:textId="77777777" w:rsidR="00323F28" w:rsidRDefault="00323F28" w:rsidP="005D042C">
      <w:pPr>
        <w:widowControl w:val="0"/>
        <w:autoSpaceDE w:val="0"/>
        <w:autoSpaceDN w:val="0"/>
        <w:adjustRightInd w:val="0"/>
        <w:jc w:val="right"/>
        <w:rPr>
          <w:rFonts w:ascii="Arial" w:hAnsi="Arial" w:cs="Arial"/>
          <w:b/>
          <w:sz w:val="32"/>
          <w:szCs w:val="32"/>
          <w:lang w:val="en-US"/>
        </w:rPr>
      </w:pPr>
    </w:p>
    <w:p w14:paraId="2AD00115" w14:textId="77777777" w:rsidR="00323F28" w:rsidRDefault="00323F28" w:rsidP="005D042C">
      <w:pPr>
        <w:widowControl w:val="0"/>
        <w:autoSpaceDE w:val="0"/>
        <w:autoSpaceDN w:val="0"/>
        <w:adjustRightInd w:val="0"/>
        <w:jc w:val="right"/>
        <w:rPr>
          <w:rFonts w:ascii="Arial" w:hAnsi="Arial" w:cs="Arial"/>
          <w:b/>
          <w:sz w:val="32"/>
          <w:szCs w:val="32"/>
          <w:lang w:val="en-US"/>
        </w:rPr>
      </w:pPr>
    </w:p>
    <w:p w14:paraId="08C658E0" w14:textId="77777777" w:rsidR="00323F28" w:rsidRDefault="00323F28" w:rsidP="005D042C">
      <w:pPr>
        <w:widowControl w:val="0"/>
        <w:autoSpaceDE w:val="0"/>
        <w:autoSpaceDN w:val="0"/>
        <w:adjustRightInd w:val="0"/>
        <w:jc w:val="right"/>
        <w:rPr>
          <w:rFonts w:ascii="Arial" w:hAnsi="Arial" w:cs="Arial"/>
          <w:b/>
          <w:sz w:val="32"/>
          <w:szCs w:val="32"/>
          <w:lang w:val="en-US"/>
        </w:rPr>
      </w:pPr>
    </w:p>
    <w:p w14:paraId="3C4C3F79" w14:textId="77777777" w:rsidR="00323F28" w:rsidRDefault="00323F28" w:rsidP="005D042C">
      <w:pPr>
        <w:widowControl w:val="0"/>
        <w:autoSpaceDE w:val="0"/>
        <w:autoSpaceDN w:val="0"/>
        <w:adjustRightInd w:val="0"/>
        <w:jc w:val="right"/>
        <w:rPr>
          <w:rFonts w:ascii="Arial" w:hAnsi="Arial" w:cs="Arial"/>
          <w:b/>
          <w:sz w:val="32"/>
          <w:szCs w:val="32"/>
          <w:lang w:val="en-US"/>
        </w:rPr>
      </w:pPr>
    </w:p>
    <w:p w14:paraId="542BE457" w14:textId="77777777" w:rsidR="00323F28" w:rsidRDefault="00323F28" w:rsidP="005D042C">
      <w:pPr>
        <w:widowControl w:val="0"/>
        <w:autoSpaceDE w:val="0"/>
        <w:autoSpaceDN w:val="0"/>
        <w:adjustRightInd w:val="0"/>
        <w:jc w:val="right"/>
        <w:rPr>
          <w:rFonts w:ascii="Arial" w:hAnsi="Arial" w:cs="Arial"/>
          <w:b/>
          <w:sz w:val="32"/>
          <w:szCs w:val="32"/>
          <w:lang w:val="en-US"/>
        </w:rPr>
      </w:pPr>
    </w:p>
    <w:p w14:paraId="32E3C036" w14:textId="77777777" w:rsidR="00323F28" w:rsidRDefault="00323F28" w:rsidP="005D042C">
      <w:pPr>
        <w:widowControl w:val="0"/>
        <w:autoSpaceDE w:val="0"/>
        <w:autoSpaceDN w:val="0"/>
        <w:adjustRightInd w:val="0"/>
        <w:jc w:val="right"/>
        <w:rPr>
          <w:rFonts w:ascii="Arial" w:hAnsi="Arial" w:cs="Arial"/>
          <w:b/>
          <w:sz w:val="32"/>
          <w:szCs w:val="32"/>
          <w:lang w:val="en-US"/>
        </w:rPr>
      </w:pPr>
    </w:p>
    <w:p w14:paraId="0C87E1E6" w14:textId="1F3B314C" w:rsidR="005D042C" w:rsidRPr="00971B56" w:rsidRDefault="005D042C" w:rsidP="005D042C">
      <w:pPr>
        <w:widowControl w:val="0"/>
        <w:autoSpaceDE w:val="0"/>
        <w:autoSpaceDN w:val="0"/>
        <w:adjustRightInd w:val="0"/>
        <w:jc w:val="right"/>
        <w:rPr>
          <w:rFonts w:ascii="Arial" w:hAnsi="Arial" w:cs="Arial"/>
          <w:b/>
          <w:sz w:val="32"/>
          <w:szCs w:val="32"/>
          <w:lang w:val="en-US"/>
        </w:rPr>
      </w:pPr>
      <w:r w:rsidRPr="00971B56">
        <w:rPr>
          <w:rFonts w:ascii="Arial" w:hAnsi="Arial" w:cs="Arial"/>
          <w:b/>
          <w:sz w:val="32"/>
          <w:szCs w:val="32"/>
          <w:lang w:val="en-US"/>
        </w:rPr>
        <w:t>Acknowledgments</w:t>
      </w:r>
    </w:p>
    <w:p w14:paraId="7DE0B37D" w14:textId="77777777" w:rsidR="005D042C" w:rsidRPr="003D4E03" w:rsidRDefault="005D042C" w:rsidP="005D042C">
      <w:pPr>
        <w:widowControl w:val="0"/>
        <w:autoSpaceDE w:val="0"/>
        <w:autoSpaceDN w:val="0"/>
        <w:adjustRightInd w:val="0"/>
        <w:jc w:val="right"/>
        <w:rPr>
          <w:rFonts w:ascii="Arial" w:hAnsi="Arial" w:cs="Arial"/>
          <w:b/>
          <w:sz w:val="40"/>
          <w:szCs w:val="40"/>
          <w:lang w:val="en-US"/>
        </w:rPr>
      </w:pPr>
    </w:p>
    <w:p w14:paraId="56B8439C" w14:textId="77777777" w:rsidR="009A3D1D" w:rsidRPr="003D4E03" w:rsidRDefault="009A3D1D" w:rsidP="00DE2DCF">
      <w:pPr>
        <w:widowControl w:val="0"/>
        <w:autoSpaceDE w:val="0"/>
        <w:autoSpaceDN w:val="0"/>
        <w:adjustRightInd w:val="0"/>
        <w:jc w:val="right"/>
        <w:rPr>
          <w:rFonts w:ascii="Arial" w:hAnsi="Arial" w:cs="Arial"/>
          <w:b/>
          <w:sz w:val="40"/>
          <w:szCs w:val="40"/>
          <w:lang w:val="en-US"/>
        </w:rPr>
      </w:pPr>
    </w:p>
    <w:p w14:paraId="293D8726" w14:textId="5DE44EB3" w:rsidR="00470487" w:rsidRPr="003D4E03" w:rsidRDefault="00F13B38" w:rsidP="00DF1325">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This work would not have been possible without the help and support of many people.</w:t>
      </w:r>
      <w:r w:rsidR="00470487" w:rsidRPr="003D4E03">
        <w:rPr>
          <w:rFonts w:ascii="Arial" w:hAnsi="Arial" w:cs="Arial"/>
          <w:lang w:val="en-US"/>
        </w:rPr>
        <w:t xml:space="preserve">  God before anyone else, </w:t>
      </w:r>
      <w:r w:rsidR="00A62BBF" w:rsidRPr="003D4E03">
        <w:rPr>
          <w:rFonts w:ascii="Arial" w:hAnsi="Arial" w:cs="Arial"/>
          <w:lang w:val="en-US"/>
        </w:rPr>
        <w:t xml:space="preserve">I will be always thankful </w:t>
      </w:r>
      <w:r w:rsidR="00470487" w:rsidRPr="003D4E03">
        <w:rPr>
          <w:rFonts w:ascii="Arial" w:hAnsi="Arial" w:cs="Arial"/>
          <w:lang w:val="en-US"/>
        </w:rPr>
        <w:t xml:space="preserve">for the chance and wisdom </w:t>
      </w:r>
      <w:r w:rsidR="00A62BBF" w:rsidRPr="003D4E03">
        <w:rPr>
          <w:rFonts w:ascii="Arial" w:hAnsi="Arial" w:cs="Arial"/>
          <w:lang w:val="en-US"/>
        </w:rPr>
        <w:t xml:space="preserve">provided </w:t>
      </w:r>
      <w:r w:rsidR="00470487" w:rsidRPr="003D4E03">
        <w:rPr>
          <w:rFonts w:ascii="Arial" w:hAnsi="Arial" w:cs="Arial"/>
          <w:lang w:val="en-US"/>
        </w:rPr>
        <w:t xml:space="preserve">during this master. </w:t>
      </w:r>
    </w:p>
    <w:p w14:paraId="7B4B4F7C" w14:textId="0E1D4B85" w:rsidR="00D14DBF" w:rsidRPr="003D4E03" w:rsidRDefault="00F13B38" w:rsidP="00DF1325">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First, I would like to</w:t>
      </w:r>
      <w:r w:rsidR="008D4F84" w:rsidRPr="003D4E03">
        <w:rPr>
          <w:rFonts w:ascii="Arial" w:hAnsi="Arial" w:cs="Arial"/>
          <w:lang w:val="en-US"/>
        </w:rPr>
        <w:t xml:space="preserve"> thank to my supervisor Dr. Julia</w:t>
      </w:r>
      <w:r w:rsidRPr="003D4E03">
        <w:rPr>
          <w:rFonts w:ascii="Arial" w:hAnsi="Arial" w:cs="Arial"/>
          <w:lang w:val="en-US"/>
        </w:rPr>
        <w:t>n Urbano for his valuabl</w:t>
      </w:r>
      <w:r w:rsidR="008D4F84" w:rsidRPr="003D4E03">
        <w:rPr>
          <w:rFonts w:ascii="Arial" w:hAnsi="Arial" w:cs="Arial"/>
          <w:lang w:val="en-US"/>
        </w:rPr>
        <w:t xml:space="preserve">e and generous guidance through this </w:t>
      </w:r>
      <w:r w:rsidR="009E58E5" w:rsidRPr="003D4E03">
        <w:rPr>
          <w:rFonts w:ascii="Arial" w:hAnsi="Arial" w:cs="Arial"/>
          <w:lang w:val="en-US"/>
        </w:rPr>
        <w:t>study</w:t>
      </w:r>
      <w:r w:rsidR="008D4F84" w:rsidRPr="003D4E03">
        <w:rPr>
          <w:rFonts w:ascii="Arial" w:hAnsi="Arial" w:cs="Arial"/>
          <w:lang w:val="en-US"/>
        </w:rPr>
        <w:t xml:space="preserve">.  He is a </w:t>
      </w:r>
      <w:r w:rsidR="00B17E53" w:rsidRPr="003D4E03">
        <w:rPr>
          <w:rFonts w:ascii="Arial" w:hAnsi="Arial" w:cs="Arial"/>
          <w:lang w:val="en-US"/>
        </w:rPr>
        <w:t>committed researcher and a master</w:t>
      </w:r>
      <w:r w:rsidR="008D4F84" w:rsidRPr="003D4E03">
        <w:rPr>
          <w:rFonts w:ascii="Arial" w:hAnsi="Arial" w:cs="Arial"/>
          <w:lang w:val="en-US"/>
        </w:rPr>
        <w:t xml:space="preserve"> programmer in </w:t>
      </w:r>
      <w:r w:rsidR="008D4F84" w:rsidRPr="008F634E">
        <w:rPr>
          <w:rFonts w:ascii="Arial" w:hAnsi="Arial" w:cs="Arial"/>
          <w:i/>
          <w:lang w:val="en-US"/>
        </w:rPr>
        <w:t>R</w:t>
      </w:r>
      <w:r w:rsidR="00B17E53" w:rsidRPr="003D4E03">
        <w:rPr>
          <w:rFonts w:ascii="Arial" w:hAnsi="Arial" w:cs="Arial"/>
          <w:lang w:val="en-US"/>
        </w:rPr>
        <w:t xml:space="preserve"> who was always willing to transmit all he knows without hesitation. </w:t>
      </w:r>
      <w:r w:rsidR="009E58E5">
        <w:rPr>
          <w:rFonts w:ascii="Arial" w:hAnsi="Arial" w:cs="Arial"/>
          <w:lang w:val="en-US"/>
        </w:rPr>
        <w:t xml:space="preserve">Under his supervision, </w:t>
      </w:r>
      <w:r w:rsidR="00B17E53" w:rsidRPr="003D4E03">
        <w:rPr>
          <w:rFonts w:ascii="Arial" w:hAnsi="Arial" w:cs="Arial"/>
          <w:lang w:val="en-US"/>
        </w:rPr>
        <w:t xml:space="preserve">I learned a lot of statistic and programming in R.  But what I considered the most </w:t>
      </w:r>
      <w:r w:rsidR="008B347E" w:rsidRPr="003D4E03">
        <w:rPr>
          <w:rFonts w:ascii="Arial" w:hAnsi="Arial" w:cs="Arial"/>
          <w:lang w:val="en-US"/>
        </w:rPr>
        <w:t>important learned lesson</w:t>
      </w:r>
      <w:r w:rsidR="00B17E53" w:rsidRPr="003D4E03">
        <w:rPr>
          <w:rFonts w:ascii="Arial" w:hAnsi="Arial" w:cs="Arial"/>
          <w:lang w:val="en-US"/>
        </w:rPr>
        <w:t xml:space="preserve"> </w:t>
      </w:r>
      <w:r w:rsidR="008B347E" w:rsidRPr="003D4E03">
        <w:rPr>
          <w:rFonts w:ascii="Arial" w:hAnsi="Arial" w:cs="Arial"/>
          <w:lang w:val="en-US"/>
        </w:rPr>
        <w:t xml:space="preserve">was </w:t>
      </w:r>
      <w:r w:rsidR="009E58E5">
        <w:rPr>
          <w:rFonts w:ascii="Arial" w:hAnsi="Arial" w:cs="Arial"/>
          <w:lang w:val="en-US"/>
        </w:rPr>
        <w:t xml:space="preserve">to keep the </w:t>
      </w:r>
      <w:r w:rsidR="008B347E" w:rsidRPr="003D4E03">
        <w:rPr>
          <w:rFonts w:ascii="Arial" w:hAnsi="Arial" w:cs="Arial"/>
          <w:lang w:val="en-US"/>
        </w:rPr>
        <w:t xml:space="preserve">confidence </w:t>
      </w:r>
      <w:r w:rsidR="009E58E5">
        <w:rPr>
          <w:rFonts w:ascii="Arial" w:hAnsi="Arial" w:cs="Arial"/>
          <w:lang w:val="en-US"/>
        </w:rPr>
        <w:t>for research</w:t>
      </w:r>
      <w:r w:rsidR="00B17E53" w:rsidRPr="003D4E03">
        <w:rPr>
          <w:rFonts w:ascii="Arial" w:hAnsi="Arial" w:cs="Arial"/>
          <w:lang w:val="en-US"/>
        </w:rPr>
        <w:t xml:space="preserve"> </w:t>
      </w:r>
      <w:r w:rsidR="008B347E" w:rsidRPr="003D4E03">
        <w:rPr>
          <w:rFonts w:ascii="Arial" w:hAnsi="Arial" w:cs="Arial"/>
          <w:lang w:val="en-US"/>
        </w:rPr>
        <w:t>about topics</w:t>
      </w:r>
      <w:r w:rsidR="00B17E53" w:rsidRPr="003D4E03">
        <w:rPr>
          <w:rFonts w:ascii="Arial" w:hAnsi="Arial" w:cs="Arial"/>
          <w:lang w:val="en-US"/>
        </w:rPr>
        <w:t xml:space="preserve"> considered </w:t>
      </w:r>
      <w:r w:rsidR="008B347E" w:rsidRPr="003D4E03">
        <w:rPr>
          <w:rFonts w:ascii="Arial" w:hAnsi="Arial" w:cs="Arial"/>
          <w:lang w:val="en-US"/>
        </w:rPr>
        <w:t>“</w:t>
      </w:r>
      <w:r w:rsidR="00B17E53" w:rsidRPr="003D4E03">
        <w:rPr>
          <w:rFonts w:ascii="Arial" w:hAnsi="Arial" w:cs="Arial"/>
          <w:lang w:val="en-US"/>
        </w:rPr>
        <w:t>different</w:t>
      </w:r>
      <w:r w:rsidR="008B347E" w:rsidRPr="003D4E03">
        <w:rPr>
          <w:rFonts w:ascii="Arial" w:hAnsi="Arial" w:cs="Arial"/>
          <w:lang w:val="en-US"/>
        </w:rPr>
        <w:t>”</w:t>
      </w:r>
      <w:r w:rsidR="00B17E53" w:rsidRPr="003D4E03">
        <w:rPr>
          <w:rFonts w:ascii="Arial" w:hAnsi="Arial" w:cs="Arial"/>
          <w:lang w:val="en-US"/>
        </w:rPr>
        <w:t xml:space="preserve"> and </w:t>
      </w:r>
      <w:r w:rsidR="00D14DBF" w:rsidRPr="003D4E03">
        <w:rPr>
          <w:rFonts w:ascii="Arial" w:hAnsi="Arial" w:cs="Arial"/>
          <w:lang w:val="en-US"/>
        </w:rPr>
        <w:t xml:space="preserve">still </w:t>
      </w:r>
      <w:r w:rsidR="008B347E" w:rsidRPr="003D4E03">
        <w:rPr>
          <w:rFonts w:ascii="Arial" w:hAnsi="Arial" w:cs="Arial"/>
          <w:lang w:val="en-US"/>
        </w:rPr>
        <w:t>maintain the conviction</w:t>
      </w:r>
      <w:r w:rsidR="00D14DBF" w:rsidRPr="003D4E03">
        <w:rPr>
          <w:rFonts w:ascii="Arial" w:hAnsi="Arial" w:cs="Arial"/>
          <w:lang w:val="en-US"/>
        </w:rPr>
        <w:t xml:space="preserve"> until the end. </w:t>
      </w:r>
    </w:p>
    <w:p w14:paraId="1CB49C81" w14:textId="6E642783" w:rsidR="00470487" w:rsidRPr="003D4E03" w:rsidRDefault="00D14DBF" w:rsidP="00DF1325">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Second, </w:t>
      </w:r>
      <w:r w:rsidR="00736827" w:rsidRPr="003D4E03">
        <w:rPr>
          <w:rFonts w:ascii="Arial" w:hAnsi="Arial" w:cs="Arial"/>
          <w:lang w:val="en-US"/>
        </w:rPr>
        <w:t xml:space="preserve">many thanks to the all the crew from the Music and </w:t>
      </w:r>
      <w:r w:rsidR="001D7482" w:rsidRPr="003D4E03">
        <w:rPr>
          <w:rFonts w:ascii="Arial" w:hAnsi="Arial" w:cs="Arial"/>
          <w:lang w:val="en-US"/>
        </w:rPr>
        <w:t xml:space="preserve">Sound Technology group.  </w:t>
      </w:r>
      <w:r w:rsidR="008D5782" w:rsidRPr="003D4E03">
        <w:rPr>
          <w:rFonts w:ascii="Arial" w:hAnsi="Arial" w:cs="Arial"/>
          <w:lang w:val="en-US"/>
        </w:rPr>
        <w:t>To their head, Dr. Xavier Serra, for the opportunity he provided to study this master. Also, to</w:t>
      </w:r>
      <w:r w:rsidR="001D7482" w:rsidRPr="003D4E03">
        <w:rPr>
          <w:rFonts w:ascii="Arial" w:hAnsi="Arial" w:cs="Arial"/>
          <w:lang w:val="en-US"/>
        </w:rPr>
        <w:t xml:space="preserve"> the teachers and classmates I had the chance to share with.  </w:t>
      </w:r>
      <w:r w:rsidR="009E58E5">
        <w:rPr>
          <w:rFonts w:ascii="Arial" w:hAnsi="Arial" w:cs="Arial"/>
          <w:lang w:val="en-US"/>
        </w:rPr>
        <w:t xml:space="preserve">It was a pleasure to study in a multicultural environment. </w:t>
      </w:r>
      <w:r w:rsidR="00470487" w:rsidRPr="003D4E03">
        <w:rPr>
          <w:rFonts w:ascii="Arial" w:hAnsi="Arial" w:cs="Arial"/>
          <w:lang w:val="en-US"/>
        </w:rPr>
        <w:t xml:space="preserve">All </w:t>
      </w:r>
      <w:r w:rsidR="008D5782" w:rsidRPr="003D4E03">
        <w:rPr>
          <w:rFonts w:ascii="Arial" w:hAnsi="Arial" w:cs="Arial"/>
          <w:lang w:val="en-US"/>
        </w:rPr>
        <w:t xml:space="preserve">the </w:t>
      </w:r>
      <w:r w:rsidR="00470487" w:rsidRPr="003D4E03">
        <w:rPr>
          <w:rFonts w:ascii="Arial" w:hAnsi="Arial" w:cs="Arial"/>
          <w:lang w:val="en-US"/>
        </w:rPr>
        <w:t>knowledge</w:t>
      </w:r>
      <w:r w:rsidR="00CC5437" w:rsidRPr="003D4E03">
        <w:rPr>
          <w:rFonts w:ascii="Arial" w:hAnsi="Arial" w:cs="Arial"/>
          <w:lang w:val="en-US"/>
        </w:rPr>
        <w:t xml:space="preserve"> they transmitted would</w:t>
      </w:r>
      <w:r w:rsidR="00470487" w:rsidRPr="003D4E03">
        <w:rPr>
          <w:rFonts w:ascii="Arial" w:hAnsi="Arial" w:cs="Arial"/>
          <w:lang w:val="en-US"/>
        </w:rPr>
        <w:t xml:space="preserve"> be fully appreciated</w:t>
      </w:r>
      <w:r w:rsidR="00CC5437" w:rsidRPr="003D4E03">
        <w:rPr>
          <w:rFonts w:ascii="Arial" w:hAnsi="Arial" w:cs="Arial"/>
          <w:lang w:val="en-US"/>
        </w:rPr>
        <w:t>, I swear</w:t>
      </w:r>
      <w:r w:rsidR="00470487" w:rsidRPr="003D4E03">
        <w:rPr>
          <w:rFonts w:ascii="Arial" w:hAnsi="Arial" w:cs="Arial"/>
          <w:lang w:val="en-US"/>
        </w:rPr>
        <w:t>.</w:t>
      </w:r>
    </w:p>
    <w:p w14:paraId="75D684D5" w14:textId="3400FB52" w:rsidR="003C344C" w:rsidRPr="003D4E03" w:rsidRDefault="00CC5437" w:rsidP="00DF1325">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Third</w:t>
      </w:r>
      <w:r w:rsidR="003B61E4" w:rsidRPr="003D4E03">
        <w:rPr>
          <w:rFonts w:ascii="Arial" w:hAnsi="Arial" w:cs="Arial"/>
          <w:lang w:val="en-US"/>
        </w:rPr>
        <w:t xml:space="preserve">, </w:t>
      </w:r>
      <w:r w:rsidR="003B61E4">
        <w:rPr>
          <w:rFonts w:ascii="Arial" w:hAnsi="Arial" w:cs="Arial"/>
          <w:lang w:val="en-US"/>
        </w:rPr>
        <w:t xml:space="preserve">thanks to all </w:t>
      </w:r>
      <w:r w:rsidR="003B61E4" w:rsidRPr="003D4E03">
        <w:rPr>
          <w:rFonts w:ascii="Arial" w:hAnsi="Arial" w:cs="Arial"/>
          <w:lang w:val="en-US"/>
        </w:rPr>
        <w:t>the</w:t>
      </w:r>
      <w:r w:rsidR="003B61E4">
        <w:rPr>
          <w:rFonts w:ascii="Arial" w:hAnsi="Arial" w:cs="Arial"/>
          <w:lang w:val="en-US"/>
        </w:rPr>
        <w:t xml:space="preserve"> </w:t>
      </w:r>
      <w:r w:rsidR="003B61E4" w:rsidRPr="003D4E03">
        <w:rPr>
          <w:rFonts w:ascii="Arial" w:hAnsi="Arial" w:cs="Arial"/>
          <w:lang w:val="en-US"/>
        </w:rPr>
        <w:t>friends</w:t>
      </w:r>
      <w:r w:rsidR="005D2D2C" w:rsidRPr="003D4E03">
        <w:rPr>
          <w:rFonts w:ascii="Arial" w:hAnsi="Arial" w:cs="Arial"/>
          <w:lang w:val="en-US"/>
        </w:rPr>
        <w:t xml:space="preserve"> </w:t>
      </w:r>
      <w:r w:rsidR="009E58E5">
        <w:rPr>
          <w:rFonts w:ascii="Arial" w:hAnsi="Arial" w:cs="Arial"/>
          <w:lang w:val="en-US"/>
        </w:rPr>
        <w:t xml:space="preserve">from all over the </w:t>
      </w:r>
      <w:r w:rsidR="003B61E4">
        <w:rPr>
          <w:rFonts w:ascii="Arial" w:hAnsi="Arial" w:cs="Arial"/>
          <w:lang w:val="en-US"/>
        </w:rPr>
        <w:t xml:space="preserve">world </w:t>
      </w:r>
      <w:r w:rsidR="003B61E4" w:rsidRPr="003D4E03">
        <w:rPr>
          <w:rFonts w:ascii="Arial" w:hAnsi="Arial" w:cs="Arial"/>
          <w:lang w:val="en-US"/>
        </w:rPr>
        <w:t>I</w:t>
      </w:r>
      <w:r w:rsidR="003B61E4">
        <w:rPr>
          <w:rFonts w:ascii="Arial" w:hAnsi="Arial" w:cs="Arial"/>
          <w:lang w:val="en-US"/>
        </w:rPr>
        <w:t xml:space="preserve"> </w:t>
      </w:r>
      <w:r w:rsidR="005D2D2C" w:rsidRPr="003D4E03">
        <w:rPr>
          <w:rFonts w:ascii="Arial" w:hAnsi="Arial" w:cs="Arial"/>
          <w:lang w:val="en-US"/>
        </w:rPr>
        <w:t xml:space="preserve">made </w:t>
      </w:r>
      <w:r w:rsidR="00161E7C" w:rsidRPr="003D4E03">
        <w:rPr>
          <w:rFonts w:ascii="Arial" w:hAnsi="Arial" w:cs="Arial"/>
          <w:lang w:val="en-US"/>
        </w:rPr>
        <w:t xml:space="preserve">during my stance in Barcelona. </w:t>
      </w:r>
      <w:r w:rsidR="003B61E4">
        <w:rPr>
          <w:rFonts w:ascii="Arial" w:hAnsi="Arial" w:cs="Arial"/>
          <w:lang w:val="en-US"/>
        </w:rPr>
        <w:t xml:space="preserve">I appreciate </w:t>
      </w:r>
      <w:r w:rsidR="00161E7C" w:rsidRPr="003D4E03">
        <w:rPr>
          <w:rFonts w:ascii="Arial" w:hAnsi="Arial" w:cs="Arial"/>
          <w:lang w:val="en-US"/>
        </w:rPr>
        <w:t xml:space="preserve">their daily support in the good and bad times; for encouraged </w:t>
      </w:r>
      <w:r w:rsidR="005F37EE" w:rsidRPr="003D4E03">
        <w:rPr>
          <w:rFonts w:ascii="Arial" w:hAnsi="Arial" w:cs="Arial"/>
          <w:lang w:val="en-US"/>
        </w:rPr>
        <w:t>and even feed me sometimes</w:t>
      </w:r>
      <w:r w:rsidR="003952B3" w:rsidRPr="003D4E03">
        <w:rPr>
          <w:rFonts w:ascii="Arial" w:hAnsi="Arial" w:cs="Arial"/>
          <w:lang w:val="en-US"/>
        </w:rPr>
        <w:t>, when</w:t>
      </w:r>
      <w:r w:rsidR="00161E7C" w:rsidRPr="003D4E03">
        <w:rPr>
          <w:rFonts w:ascii="Arial" w:hAnsi="Arial" w:cs="Arial"/>
          <w:lang w:val="en-US"/>
        </w:rPr>
        <w:t xml:space="preserve"> I </w:t>
      </w:r>
      <w:r w:rsidR="005D2D2C" w:rsidRPr="003D4E03">
        <w:rPr>
          <w:rFonts w:ascii="Arial" w:hAnsi="Arial" w:cs="Arial"/>
          <w:lang w:val="en-US"/>
        </w:rPr>
        <w:t>though</w:t>
      </w:r>
      <w:r w:rsidR="00161E7C" w:rsidRPr="003D4E03">
        <w:rPr>
          <w:rFonts w:ascii="Arial" w:hAnsi="Arial" w:cs="Arial"/>
          <w:lang w:val="en-US"/>
        </w:rPr>
        <w:t xml:space="preserve"> I could not make it. </w:t>
      </w:r>
    </w:p>
    <w:p w14:paraId="07409CFB" w14:textId="24B63F13" w:rsidR="003C344C" w:rsidRPr="003D4E03" w:rsidRDefault="003C344C" w:rsidP="003C344C">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Lastly, but by no means the least, I feel grateful to my family for the given support from the distance; for understand this journey that meant a significant change in my career, i</w:t>
      </w:r>
      <w:r w:rsidR="00161E7C" w:rsidRPr="003D4E03">
        <w:rPr>
          <w:rFonts w:ascii="Arial" w:hAnsi="Arial" w:cs="Arial"/>
          <w:lang w:val="en-US"/>
        </w:rPr>
        <w:t xml:space="preserve">n which I bet a lot but also I know I </w:t>
      </w:r>
      <w:r w:rsidRPr="003D4E03">
        <w:rPr>
          <w:rFonts w:ascii="Arial" w:hAnsi="Arial" w:cs="Arial"/>
          <w:lang w:val="en-US"/>
        </w:rPr>
        <w:t>gained even more, both as a person and as a professional.  For comprehend my physical absence in meaningful family time</w:t>
      </w:r>
      <w:r w:rsidR="00161E7C" w:rsidRPr="003D4E03">
        <w:rPr>
          <w:rFonts w:ascii="Arial" w:hAnsi="Arial" w:cs="Arial"/>
          <w:lang w:val="en-US"/>
        </w:rPr>
        <w:t>s</w:t>
      </w:r>
      <w:r w:rsidRPr="003D4E03">
        <w:rPr>
          <w:rFonts w:ascii="Arial" w:hAnsi="Arial" w:cs="Arial"/>
          <w:lang w:val="en-US"/>
        </w:rPr>
        <w:t>.</w:t>
      </w:r>
      <w:r w:rsidR="003B61E4">
        <w:rPr>
          <w:rFonts w:ascii="Arial" w:hAnsi="Arial" w:cs="Arial"/>
          <w:lang w:val="en-US"/>
        </w:rPr>
        <w:t xml:space="preserve"> Gracias.</w:t>
      </w:r>
    </w:p>
    <w:p w14:paraId="54D307AC" w14:textId="3395DD68" w:rsidR="003C344C" w:rsidRPr="003D4E03" w:rsidRDefault="003C344C" w:rsidP="003C344C">
      <w:pPr>
        <w:widowControl w:val="0"/>
        <w:autoSpaceDE w:val="0"/>
        <w:autoSpaceDN w:val="0"/>
        <w:adjustRightInd w:val="0"/>
        <w:spacing w:after="240" w:line="360" w:lineRule="auto"/>
        <w:jc w:val="both"/>
        <w:rPr>
          <w:rFonts w:ascii="Arial" w:hAnsi="Arial" w:cs="Arial"/>
          <w:lang w:val="en-US"/>
        </w:rPr>
      </w:pPr>
    </w:p>
    <w:p w14:paraId="41B2E67A" w14:textId="77777777" w:rsidR="003C344C" w:rsidRPr="003D4E03" w:rsidRDefault="003C344C" w:rsidP="00DF1325">
      <w:pPr>
        <w:widowControl w:val="0"/>
        <w:autoSpaceDE w:val="0"/>
        <w:autoSpaceDN w:val="0"/>
        <w:adjustRightInd w:val="0"/>
        <w:spacing w:after="240" w:line="360" w:lineRule="auto"/>
        <w:jc w:val="both"/>
        <w:rPr>
          <w:rFonts w:ascii="Arial" w:hAnsi="Arial" w:cs="Arial"/>
          <w:lang w:val="en-US"/>
        </w:rPr>
      </w:pPr>
    </w:p>
    <w:p w14:paraId="4C051872" w14:textId="77777777" w:rsidR="0065403D" w:rsidRPr="003D4E03" w:rsidRDefault="0065403D" w:rsidP="0065403D">
      <w:pPr>
        <w:widowControl w:val="0"/>
        <w:autoSpaceDE w:val="0"/>
        <w:autoSpaceDN w:val="0"/>
        <w:adjustRightInd w:val="0"/>
        <w:jc w:val="right"/>
        <w:rPr>
          <w:rFonts w:ascii="Arial" w:hAnsi="Arial" w:cs="Arial"/>
          <w:b/>
          <w:sz w:val="40"/>
          <w:szCs w:val="40"/>
          <w:lang w:val="en-US"/>
        </w:rPr>
      </w:pPr>
    </w:p>
    <w:p w14:paraId="09A2A05D" w14:textId="77777777" w:rsidR="0065403D" w:rsidRPr="003D4E03" w:rsidRDefault="0065403D" w:rsidP="0065403D">
      <w:pPr>
        <w:widowControl w:val="0"/>
        <w:autoSpaceDE w:val="0"/>
        <w:autoSpaceDN w:val="0"/>
        <w:adjustRightInd w:val="0"/>
        <w:jc w:val="right"/>
        <w:rPr>
          <w:rFonts w:ascii="Arial" w:hAnsi="Arial" w:cs="Arial"/>
          <w:b/>
          <w:sz w:val="40"/>
          <w:szCs w:val="40"/>
          <w:lang w:val="en-US"/>
        </w:rPr>
      </w:pPr>
    </w:p>
    <w:p w14:paraId="3EEEC67C" w14:textId="77777777" w:rsidR="0065403D" w:rsidRPr="003D4E03" w:rsidRDefault="0065403D" w:rsidP="0065403D">
      <w:pPr>
        <w:widowControl w:val="0"/>
        <w:autoSpaceDE w:val="0"/>
        <w:autoSpaceDN w:val="0"/>
        <w:adjustRightInd w:val="0"/>
        <w:jc w:val="right"/>
        <w:rPr>
          <w:rFonts w:ascii="Arial" w:hAnsi="Arial" w:cs="Arial"/>
          <w:b/>
          <w:sz w:val="40"/>
          <w:szCs w:val="40"/>
          <w:lang w:val="en-US"/>
        </w:rPr>
      </w:pPr>
    </w:p>
    <w:p w14:paraId="49F29541" w14:textId="77777777" w:rsidR="0065403D" w:rsidRPr="003D4E03" w:rsidRDefault="0065403D" w:rsidP="0065403D">
      <w:pPr>
        <w:widowControl w:val="0"/>
        <w:autoSpaceDE w:val="0"/>
        <w:autoSpaceDN w:val="0"/>
        <w:adjustRightInd w:val="0"/>
        <w:jc w:val="right"/>
        <w:rPr>
          <w:rFonts w:ascii="Arial" w:hAnsi="Arial" w:cs="Arial"/>
          <w:color w:val="373737"/>
          <w:sz w:val="28"/>
          <w:szCs w:val="28"/>
          <w:lang w:val="en-US"/>
        </w:rPr>
      </w:pPr>
    </w:p>
    <w:p w14:paraId="7A54B5D4" w14:textId="77777777" w:rsidR="0065403D" w:rsidRPr="003D4E03" w:rsidRDefault="0065403D" w:rsidP="0065403D">
      <w:pPr>
        <w:widowControl w:val="0"/>
        <w:autoSpaceDE w:val="0"/>
        <w:autoSpaceDN w:val="0"/>
        <w:adjustRightInd w:val="0"/>
        <w:jc w:val="right"/>
        <w:rPr>
          <w:rFonts w:ascii="Arial" w:hAnsi="Arial" w:cs="Arial"/>
          <w:color w:val="373737"/>
          <w:sz w:val="28"/>
          <w:szCs w:val="28"/>
          <w:lang w:val="en-US"/>
        </w:rPr>
      </w:pPr>
    </w:p>
    <w:p w14:paraId="1ED07057" w14:textId="77777777" w:rsidR="0065403D" w:rsidRPr="003D4E03" w:rsidRDefault="0065403D" w:rsidP="0065403D">
      <w:pPr>
        <w:widowControl w:val="0"/>
        <w:autoSpaceDE w:val="0"/>
        <w:autoSpaceDN w:val="0"/>
        <w:adjustRightInd w:val="0"/>
        <w:jc w:val="right"/>
        <w:rPr>
          <w:rFonts w:ascii="Arial" w:hAnsi="Arial" w:cs="Arial"/>
          <w:color w:val="373737"/>
          <w:sz w:val="28"/>
          <w:szCs w:val="28"/>
          <w:lang w:val="en-US"/>
        </w:rPr>
      </w:pPr>
    </w:p>
    <w:p w14:paraId="3D7289DB" w14:textId="77777777" w:rsidR="0065403D" w:rsidRDefault="0065403D" w:rsidP="0065403D">
      <w:pPr>
        <w:widowControl w:val="0"/>
        <w:autoSpaceDE w:val="0"/>
        <w:autoSpaceDN w:val="0"/>
        <w:adjustRightInd w:val="0"/>
        <w:jc w:val="right"/>
        <w:rPr>
          <w:rFonts w:ascii="Arial" w:hAnsi="Arial" w:cs="Arial"/>
          <w:color w:val="373737"/>
          <w:sz w:val="28"/>
          <w:szCs w:val="28"/>
          <w:lang w:val="en-US"/>
        </w:rPr>
      </w:pPr>
    </w:p>
    <w:p w14:paraId="6D1D1598" w14:textId="77777777" w:rsidR="00C629CE" w:rsidRDefault="00C629CE" w:rsidP="0065403D">
      <w:pPr>
        <w:widowControl w:val="0"/>
        <w:autoSpaceDE w:val="0"/>
        <w:autoSpaceDN w:val="0"/>
        <w:adjustRightInd w:val="0"/>
        <w:jc w:val="right"/>
        <w:rPr>
          <w:rFonts w:ascii="Arial" w:hAnsi="Arial" w:cs="Arial"/>
          <w:color w:val="373737"/>
          <w:sz w:val="28"/>
          <w:szCs w:val="28"/>
          <w:lang w:val="en-US"/>
        </w:rPr>
      </w:pPr>
    </w:p>
    <w:p w14:paraId="0FD26474" w14:textId="77777777" w:rsidR="00C629CE" w:rsidRDefault="00C629CE" w:rsidP="0065403D">
      <w:pPr>
        <w:widowControl w:val="0"/>
        <w:autoSpaceDE w:val="0"/>
        <w:autoSpaceDN w:val="0"/>
        <w:adjustRightInd w:val="0"/>
        <w:jc w:val="right"/>
        <w:rPr>
          <w:rFonts w:ascii="Arial" w:hAnsi="Arial" w:cs="Arial"/>
          <w:color w:val="373737"/>
          <w:sz w:val="28"/>
          <w:szCs w:val="28"/>
          <w:lang w:val="en-US"/>
        </w:rPr>
      </w:pPr>
    </w:p>
    <w:p w14:paraId="15646FEA" w14:textId="77777777" w:rsidR="00C629CE" w:rsidRDefault="00C629CE" w:rsidP="0065403D">
      <w:pPr>
        <w:widowControl w:val="0"/>
        <w:autoSpaceDE w:val="0"/>
        <w:autoSpaceDN w:val="0"/>
        <w:adjustRightInd w:val="0"/>
        <w:jc w:val="right"/>
        <w:rPr>
          <w:rFonts w:ascii="Arial" w:hAnsi="Arial" w:cs="Arial"/>
          <w:color w:val="373737"/>
          <w:sz w:val="28"/>
          <w:szCs w:val="28"/>
          <w:lang w:val="en-US"/>
        </w:rPr>
      </w:pPr>
    </w:p>
    <w:p w14:paraId="49261935" w14:textId="77777777" w:rsidR="00C629CE" w:rsidRDefault="00C629CE" w:rsidP="0065403D">
      <w:pPr>
        <w:widowControl w:val="0"/>
        <w:autoSpaceDE w:val="0"/>
        <w:autoSpaceDN w:val="0"/>
        <w:adjustRightInd w:val="0"/>
        <w:jc w:val="right"/>
        <w:rPr>
          <w:rFonts w:ascii="Arial" w:hAnsi="Arial" w:cs="Arial"/>
          <w:color w:val="373737"/>
          <w:sz w:val="28"/>
          <w:szCs w:val="28"/>
          <w:lang w:val="en-US"/>
        </w:rPr>
      </w:pPr>
    </w:p>
    <w:p w14:paraId="55A1DEBE" w14:textId="77777777" w:rsidR="00C629CE" w:rsidRDefault="00C629CE" w:rsidP="0065403D">
      <w:pPr>
        <w:widowControl w:val="0"/>
        <w:autoSpaceDE w:val="0"/>
        <w:autoSpaceDN w:val="0"/>
        <w:adjustRightInd w:val="0"/>
        <w:jc w:val="right"/>
        <w:rPr>
          <w:rFonts w:ascii="Arial" w:hAnsi="Arial" w:cs="Arial"/>
          <w:color w:val="373737"/>
          <w:sz w:val="28"/>
          <w:szCs w:val="28"/>
          <w:lang w:val="en-US"/>
        </w:rPr>
      </w:pPr>
    </w:p>
    <w:p w14:paraId="3DEB0CB8" w14:textId="77777777" w:rsidR="00C629CE" w:rsidRDefault="00C629CE" w:rsidP="0065403D">
      <w:pPr>
        <w:widowControl w:val="0"/>
        <w:autoSpaceDE w:val="0"/>
        <w:autoSpaceDN w:val="0"/>
        <w:adjustRightInd w:val="0"/>
        <w:jc w:val="right"/>
        <w:rPr>
          <w:rFonts w:ascii="Arial" w:hAnsi="Arial" w:cs="Arial"/>
          <w:color w:val="373737"/>
          <w:sz w:val="28"/>
          <w:szCs w:val="28"/>
          <w:lang w:val="en-US"/>
        </w:rPr>
      </w:pPr>
    </w:p>
    <w:p w14:paraId="7D53C5AF" w14:textId="77777777" w:rsidR="00C629CE" w:rsidRDefault="00C629CE" w:rsidP="0065403D">
      <w:pPr>
        <w:widowControl w:val="0"/>
        <w:autoSpaceDE w:val="0"/>
        <w:autoSpaceDN w:val="0"/>
        <w:adjustRightInd w:val="0"/>
        <w:jc w:val="right"/>
        <w:rPr>
          <w:rFonts w:ascii="Arial" w:hAnsi="Arial" w:cs="Arial"/>
          <w:color w:val="373737"/>
          <w:sz w:val="28"/>
          <w:szCs w:val="28"/>
          <w:lang w:val="en-US"/>
        </w:rPr>
      </w:pPr>
    </w:p>
    <w:p w14:paraId="11D3B86C" w14:textId="77777777" w:rsidR="00C629CE" w:rsidRDefault="00C629CE" w:rsidP="0065403D">
      <w:pPr>
        <w:widowControl w:val="0"/>
        <w:autoSpaceDE w:val="0"/>
        <w:autoSpaceDN w:val="0"/>
        <w:adjustRightInd w:val="0"/>
        <w:jc w:val="right"/>
        <w:rPr>
          <w:rFonts w:ascii="Arial" w:hAnsi="Arial" w:cs="Arial"/>
          <w:color w:val="373737"/>
          <w:sz w:val="28"/>
          <w:szCs w:val="28"/>
          <w:lang w:val="en-US"/>
        </w:rPr>
      </w:pPr>
    </w:p>
    <w:p w14:paraId="0256C5CE" w14:textId="77777777" w:rsidR="00C629CE" w:rsidRDefault="00C629CE" w:rsidP="0065403D">
      <w:pPr>
        <w:widowControl w:val="0"/>
        <w:autoSpaceDE w:val="0"/>
        <w:autoSpaceDN w:val="0"/>
        <w:adjustRightInd w:val="0"/>
        <w:jc w:val="right"/>
        <w:rPr>
          <w:rFonts w:ascii="Arial" w:hAnsi="Arial" w:cs="Arial"/>
          <w:color w:val="373737"/>
          <w:sz w:val="28"/>
          <w:szCs w:val="28"/>
          <w:lang w:val="en-US"/>
        </w:rPr>
      </w:pPr>
    </w:p>
    <w:p w14:paraId="55EF16A6" w14:textId="77777777" w:rsidR="00C629CE" w:rsidRDefault="00C629CE" w:rsidP="0065403D">
      <w:pPr>
        <w:widowControl w:val="0"/>
        <w:autoSpaceDE w:val="0"/>
        <w:autoSpaceDN w:val="0"/>
        <w:adjustRightInd w:val="0"/>
        <w:jc w:val="right"/>
        <w:rPr>
          <w:rFonts w:ascii="Arial" w:hAnsi="Arial" w:cs="Arial"/>
          <w:color w:val="373737"/>
          <w:sz w:val="28"/>
          <w:szCs w:val="28"/>
          <w:lang w:val="en-US"/>
        </w:rPr>
      </w:pPr>
    </w:p>
    <w:p w14:paraId="5044BB98" w14:textId="77777777" w:rsidR="00C629CE" w:rsidRDefault="00C629CE" w:rsidP="0065403D">
      <w:pPr>
        <w:widowControl w:val="0"/>
        <w:autoSpaceDE w:val="0"/>
        <w:autoSpaceDN w:val="0"/>
        <w:adjustRightInd w:val="0"/>
        <w:jc w:val="right"/>
        <w:rPr>
          <w:rFonts w:ascii="Arial" w:hAnsi="Arial" w:cs="Arial"/>
          <w:color w:val="373737"/>
          <w:sz w:val="28"/>
          <w:szCs w:val="28"/>
          <w:lang w:val="en-US"/>
        </w:rPr>
      </w:pPr>
    </w:p>
    <w:p w14:paraId="77DD862A" w14:textId="77777777" w:rsidR="00C629CE" w:rsidRDefault="00C629CE" w:rsidP="0065403D">
      <w:pPr>
        <w:widowControl w:val="0"/>
        <w:autoSpaceDE w:val="0"/>
        <w:autoSpaceDN w:val="0"/>
        <w:adjustRightInd w:val="0"/>
        <w:jc w:val="right"/>
        <w:rPr>
          <w:rFonts w:ascii="Arial" w:hAnsi="Arial" w:cs="Arial"/>
          <w:color w:val="373737"/>
          <w:sz w:val="28"/>
          <w:szCs w:val="28"/>
          <w:lang w:val="en-US"/>
        </w:rPr>
      </w:pPr>
    </w:p>
    <w:p w14:paraId="0870F232" w14:textId="77777777" w:rsidR="00C629CE" w:rsidRPr="003D4E03" w:rsidRDefault="00C629CE" w:rsidP="0065403D">
      <w:pPr>
        <w:widowControl w:val="0"/>
        <w:autoSpaceDE w:val="0"/>
        <w:autoSpaceDN w:val="0"/>
        <w:adjustRightInd w:val="0"/>
        <w:jc w:val="right"/>
        <w:rPr>
          <w:rFonts w:ascii="Arial" w:hAnsi="Arial" w:cs="Arial"/>
          <w:color w:val="373737"/>
          <w:sz w:val="28"/>
          <w:szCs w:val="28"/>
          <w:lang w:val="en-US"/>
        </w:rPr>
      </w:pPr>
    </w:p>
    <w:p w14:paraId="6E1F5EA3" w14:textId="77777777" w:rsidR="0065403D" w:rsidRPr="003D4E03" w:rsidRDefault="0065403D" w:rsidP="0065403D">
      <w:pPr>
        <w:widowControl w:val="0"/>
        <w:autoSpaceDE w:val="0"/>
        <w:autoSpaceDN w:val="0"/>
        <w:adjustRightInd w:val="0"/>
        <w:jc w:val="right"/>
        <w:rPr>
          <w:rFonts w:ascii="Arial" w:hAnsi="Arial" w:cs="Arial"/>
          <w:color w:val="373737"/>
          <w:sz w:val="28"/>
          <w:szCs w:val="28"/>
          <w:lang w:val="en-US"/>
        </w:rPr>
      </w:pPr>
    </w:p>
    <w:p w14:paraId="447E8960" w14:textId="77777777" w:rsidR="0065403D" w:rsidRPr="003D4E03" w:rsidRDefault="0065403D" w:rsidP="0065403D">
      <w:pPr>
        <w:widowControl w:val="0"/>
        <w:autoSpaceDE w:val="0"/>
        <w:autoSpaceDN w:val="0"/>
        <w:adjustRightInd w:val="0"/>
        <w:jc w:val="right"/>
        <w:rPr>
          <w:rFonts w:ascii="Arial" w:hAnsi="Arial" w:cs="Arial"/>
          <w:color w:val="373737"/>
          <w:sz w:val="28"/>
          <w:szCs w:val="28"/>
          <w:lang w:val="en-US"/>
        </w:rPr>
      </w:pPr>
    </w:p>
    <w:p w14:paraId="585D75CB" w14:textId="77777777" w:rsidR="0065403D" w:rsidRDefault="0065403D" w:rsidP="0065403D">
      <w:pPr>
        <w:widowControl w:val="0"/>
        <w:autoSpaceDE w:val="0"/>
        <w:autoSpaceDN w:val="0"/>
        <w:adjustRightInd w:val="0"/>
        <w:jc w:val="right"/>
        <w:rPr>
          <w:rFonts w:ascii="Arial" w:hAnsi="Arial" w:cs="Arial"/>
          <w:color w:val="373737"/>
          <w:sz w:val="28"/>
          <w:szCs w:val="28"/>
          <w:lang w:val="en-US"/>
        </w:rPr>
      </w:pPr>
    </w:p>
    <w:p w14:paraId="7008223B" w14:textId="77777777" w:rsidR="00C629CE" w:rsidRDefault="00C629CE" w:rsidP="0065403D">
      <w:pPr>
        <w:widowControl w:val="0"/>
        <w:autoSpaceDE w:val="0"/>
        <w:autoSpaceDN w:val="0"/>
        <w:adjustRightInd w:val="0"/>
        <w:jc w:val="right"/>
        <w:rPr>
          <w:rFonts w:ascii="Arial" w:hAnsi="Arial" w:cs="Arial"/>
          <w:color w:val="373737"/>
          <w:sz w:val="28"/>
          <w:szCs w:val="28"/>
          <w:lang w:val="en-US"/>
        </w:rPr>
      </w:pPr>
    </w:p>
    <w:p w14:paraId="031628E0" w14:textId="77777777" w:rsidR="00C629CE" w:rsidRDefault="00C629CE" w:rsidP="0065403D">
      <w:pPr>
        <w:widowControl w:val="0"/>
        <w:autoSpaceDE w:val="0"/>
        <w:autoSpaceDN w:val="0"/>
        <w:adjustRightInd w:val="0"/>
        <w:jc w:val="right"/>
        <w:rPr>
          <w:rFonts w:ascii="Arial" w:hAnsi="Arial" w:cs="Arial"/>
          <w:color w:val="373737"/>
          <w:sz w:val="28"/>
          <w:szCs w:val="28"/>
          <w:lang w:val="en-US"/>
        </w:rPr>
      </w:pPr>
    </w:p>
    <w:p w14:paraId="042ABB2C" w14:textId="77777777" w:rsidR="00C629CE" w:rsidRDefault="00C629CE" w:rsidP="0065403D">
      <w:pPr>
        <w:widowControl w:val="0"/>
        <w:autoSpaceDE w:val="0"/>
        <w:autoSpaceDN w:val="0"/>
        <w:adjustRightInd w:val="0"/>
        <w:jc w:val="right"/>
        <w:rPr>
          <w:rFonts w:ascii="Arial" w:hAnsi="Arial" w:cs="Arial"/>
          <w:color w:val="373737"/>
          <w:sz w:val="28"/>
          <w:szCs w:val="28"/>
          <w:lang w:val="en-US"/>
        </w:rPr>
      </w:pPr>
    </w:p>
    <w:p w14:paraId="765B3763" w14:textId="77777777" w:rsidR="00C629CE" w:rsidRDefault="00C629CE" w:rsidP="0065403D">
      <w:pPr>
        <w:widowControl w:val="0"/>
        <w:autoSpaceDE w:val="0"/>
        <w:autoSpaceDN w:val="0"/>
        <w:adjustRightInd w:val="0"/>
        <w:jc w:val="right"/>
        <w:rPr>
          <w:rFonts w:ascii="Arial" w:hAnsi="Arial" w:cs="Arial"/>
          <w:color w:val="373737"/>
          <w:sz w:val="28"/>
          <w:szCs w:val="28"/>
          <w:lang w:val="en-US"/>
        </w:rPr>
      </w:pPr>
    </w:p>
    <w:p w14:paraId="2468CED6" w14:textId="77777777" w:rsidR="00C629CE" w:rsidRDefault="00C629CE" w:rsidP="0065403D">
      <w:pPr>
        <w:widowControl w:val="0"/>
        <w:autoSpaceDE w:val="0"/>
        <w:autoSpaceDN w:val="0"/>
        <w:adjustRightInd w:val="0"/>
        <w:jc w:val="right"/>
        <w:rPr>
          <w:rFonts w:ascii="Arial" w:hAnsi="Arial" w:cs="Arial"/>
          <w:color w:val="373737"/>
          <w:sz w:val="28"/>
          <w:szCs w:val="28"/>
          <w:lang w:val="en-US"/>
        </w:rPr>
      </w:pPr>
    </w:p>
    <w:p w14:paraId="63D3B870" w14:textId="77777777" w:rsidR="00C629CE" w:rsidRDefault="00C629CE" w:rsidP="0065403D">
      <w:pPr>
        <w:widowControl w:val="0"/>
        <w:autoSpaceDE w:val="0"/>
        <w:autoSpaceDN w:val="0"/>
        <w:adjustRightInd w:val="0"/>
        <w:jc w:val="right"/>
        <w:rPr>
          <w:rFonts w:ascii="Arial" w:hAnsi="Arial" w:cs="Arial"/>
          <w:color w:val="373737"/>
          <w:sz w:val="28"/>
          <w:szCs w:val="28"/>
          <w:lang w:val="en-US"/>
        </w:rPr>
      </w:pPr>
    </w:p>
    <w:p w14:paraId="4C579294" w14:textId="77777777" w:rsidR="00C629CE" w:rsidRDefault="00C629CE" w:rsidP="0065403D">
      <w:pPr>
        <w:widowControl w:val="0"/>
        <w:autoSpaceDE w:val="0"/>
        <w:autoSpaceDN w:val="0"/>
        <w:adjustRightInd w:val="0"/>
        <w:jc w:val="right"/>
        <w:rPr>
          <w:rFonts w:ascii="Arial" w:hAnsi="Arial" w:cs="Arial"/>
          <w:color w:val="373737"/>
          <w:sz w:val="28"/>
          <w:szCs w:val="28"/>
          <w:lang w:val="en-US"/>
        </w:rPr>
      </w:pPr>
    </w:p>
    <w:p w14:paraId="569F1533" w14:textId="77777777" w:rsidR="00C629CE" w:rsidRDefault="00C629CE" w:rsidP="0065403D">
      <w:pPr>
        <w:widowControl w:val="0"/>
        <w:autoSpaceDE w:val="0"/>
        <w:autoSpaceDN w:val="0"/>
        <w:adjustRightInd w:val="0"/>
        <w:jc w:val="right"/>
        <w:rPr>
          <w:rFonts w:ascii="Arial" w:hAnsi="Arial" w:cs="Arial"/>
          <w:color w:val="373737"/>
          <w:sz w:val="28"/>
          <w:szCs w:val="28"/>
          <w:lang w:val="en-US"/>
        </w:rPr>
      </w:pPr>
    </w:p>
    <w:p w14:paraId="2FFD32C6" w14:textId="77777777" w:rsidR="00C629CE" w:rsidRDefault="00C629CE" w:rsidP="0065403D">
      <w:pPr>
        <w:widowControl w:val="0"/>
        <w:autoSpaceDE w:val="0"/>
        <w:autoSpaceDN w:val="0"/>
        <w:adjustRightInd w:val="0"/>
        <w:jc w:val="right"/>
        <w:rPr>
          <w:rFonts w:ascii="Arial" w:hAnsi="Arial" w:cs="Arial"/>
          <w:color w:val="373737"/>
          <w:sz w:val="28"/>
          <w:szCs w:val="28"/>
          <w:lang w:val="en-US"/>
        </w:rPr>
      </w:pPr>
    </w:p>
    <w:p w14:paraId="1F91A954" w14:textId="77777777" w:rsidR="00C629CE" w:rsidRDefault="00C629CE" w:rsidP="0065403D">
      <w:pPr>
        <w:widowControl w:val="0"/>
        <w:autoSpaceDE w:val="0"/>
        <w:autoSpaceDN w:val="0"/>
        <w:adjustRightInd w:val="0"/>
        <w:jc w:val="right"/>
        <w:rPr>
          <w:rFonts w:ascii="Arial" w:hAnsi="Arial" w:cs="Arial"/>
          <w:color w:val="373737"/>
          <w:sz w:val="28"/>
          <w:szCs w:val="28"/>
          <w:lang w:val="en-US"/>
        </w:rPr>
      </w:pPr>
    </w:p>
    <w:p w14:paraId="3219B55D" w14:textId="77777777" w:rsidR="00C629CE" w:rsidRDefault="00C629CE" w:rsidP="0065403D">
      <w:pPr>
        <w:widowControl w:val="0"/>
        <w:autoSpaceDE w:val="0"/>
        <w:autoSpaceDN w:val="0"/>
        <w:adjustRightInd w:val="0"/>
        <w:jc w:val="right"/>
        <w:rPr>
          <w:rFonts w:ascii="Arial" w:hAnsi="Arial" w:cs="Arial"/>
          <w:color w:val="373737"/>
          <w:sz w:val="28"/>
          <w:szCs w:val="28"/>
          <w:lang w:val="en-US"/>
        </w:rPr>
      </w:pPr>
    </w:p>
    <w:p w14:paraId="1F4F6CF4" w14:textId="77777777" w:rsidR="00C629CE" w:rsidRDefault="00C629CE" w:rsidP="0065403D">
      <w:pPr>
        <w:widowControl w:val="0"/>
        <w:autoSpaceDE w:val="0"/>
        <w:autoSpaceDN w:val="0"/>
        <w:adjustRightInd w:val="0"/>
        <w:jc w:val="right"/>
        <w:rPr>
          <w:rFonts w:ascii="Arial" w:hAnsi="Arial" w:cs="Arial"/>
          <w:color w:val="373737"/>
          <w:sz w:val="28"/>
          <w:szCs w:val="28"/>
          <w:lang w:val="en-US"/>
        </w:rPr>
      </w:pPr>
    </w:p>
    <w:p w14:paraId="4513A103" w14:textId="77777777" w:rsidR="00C629CE" w:rsidRDefault="00C629CE" w:rsidP="0065403D">
      <w:pPr>
        <w:widowControl w:val="0"/>
        <w:autoSpaceDE w:val="0"/>
        <w:autoSpaceDN w:val="0"/>
        <w:adjustRightInd w:val="0"/>
        <w:jc w:val="right"/>
        <w:rPr>
          <w:rFonts w:ascii="Arial" w:hAnsi="Arial" w:cs="Arial"/>
          <w:color w:val="373737"/>
          <w:sz w:val="28"/>
          <w:szCs w:val="28"/>
          <w:lang w:val="en-US"/>
        </w:rPr>
      </w:pPr>
    </w:p>
    <w:p w14:paraId="1D14B7CC" w14:textId="77777777" w:rsidR="00C629CE" w:rsidRDefault="00C629CE" w:rsidP="0065403D">
      <w:pPr>
        <w:widowControl w:val="0"/>
        <w:autoSpaceDE w:val="0"/>
        <w:autoSpaceDN w:val="0"/>
        <w:adjustRightInd w:val="0"/>
        <w:jc w:val="right"/>
        <w:rPr>
          <w:rFonts w:ascii="Arial" w:hAnsi="Arial" w:cs="Arial"/>
          <w:color w:val="373737"/>
          <w:sz w:val="28"/>
          <w:szCs w:val="28"/>
          <w:lang w:val="en-US"/>
        </w:rPr>
      </w:pPr>
    </w:p>
    <w:p w14:paraId="3EDBE06E" w14:textId="77777777" w:rsidR="00C629CE" w:rsidRDefault="00C629CE" w:rsidP="0065403D">
      <w:pPr>
        <w:widowControl w:val="0"/>
        <w:autoSpaceDE w:val="0"/>
        <w:autoSpaceDN w:val="0"/>
        <w:adjustRightInd w:val="0"/>
        <w:jc w:val="right"/>
        <w:rPr>
          <w:rFonts w:ascii="Arial" w:hAnsi="Arial" w:cs="Arial"/>
          <w:color w:val="373737"/>
          <w:sz w:val="28"/>
          <w:szCs w:val="28"/>
          <w:lang w:val="en-US"/>
        </w:rPr>
      </w:pPr>
    </w:p>
    <w:p w14:paraId="143DB534" w14:textId="77777777" w:rsidR="00C629CE" w:rsidRDefault="00C629CE" w:rsidP="0065403D">
      <w:pPr>
        <w:widowControl w:val="0"/>
        <w:autoSpaceDE w:val="0"/>
        <w:autoSpaceDN w:val="0"/>
        <w:adjustRightInd w:val="0"/>
        <w:jc w:val="right"/>
        <w:rPr>
          <w:rFonts w:ascii="Arial" w:hAnsi="Arial" w:cs="Arial"/>
          <w:color w:val="373737"/>
          <w:sz w:val="28"/>
          <w:szCs w:val="28"/>
          <w:lang w:val="en-US"/>
        </w:rPr>
      </w:pPr>
    </w:p>
    <w:p w14:paraId="1E5D4C2E" w14:textId="77777777" w:rsidR="00C629CE" w:rsidRDefault="00C629CE" w:rsidP="0065403D">
      <w:pPr>
        <w:widowControl w:val="0"/>
        <w:autoSpaceDE w:val="0"/>
        <w:autoSpaceDN w:val="0"/>
        <w:adjustRightInd w:val="0"/>
        <w:jc w:val="right"/>
        <w:rPr>
          <w:rFonts w:ascii="Arial" w:hAnsi="Arial" w:cs="Arial"/>
          <w:color w:val="373737"/>
          <w:sz w:val="28"/>
          <w:szCs w:val="28"/>
          <w:lang w:val="en-US"/>
        </w:rPr>
      </w:pPr>
    </w:p>
    <w:p w14:paraId="7C4054B4" w14:textId="77777777" w:rsidR="00C629CE" w:rsidRDefault="00C629CE" w:rsidP="0065403D">
      <w:pPr>
        <w:widowControl w:val="0"/>
        <w:autoSpaceDE w:val="0"/>
        <w:autoSpaceDN w:val="0"/>
        <w:adjustRightInd w:val="0"/>
        <w:jc w:val="right"/>
        <w:rPr>
          <w:rFonts w:ascii="Arial" w:hAnsi="Arial" w:cs="Arial"/>
          <w:color w:val="373737"/>
          <w:sz w:val="28"/>
          <w:szCs w:val="28"/>
          <w:lang w:val="en-US"/>
        </w:rPr>
      </w:pPr>
    </w:p>
    <w:p w14:paraId="4AFE6EFB" w14:textId="77777777" w:rsidR="00C629CE" w:rsidRDefault="00C629CE" w:rsidP="0065403D">
      <w:pPr>
        <w:widowControl w:val="0"/>
        <w:autoSpaceDE w:val="0"/>
        <w:autoSpaceDN w:val="0"/>
        <w:adjustRightInd w:val="0"/>
        <w:jc w:val="right"/>
        <w:rPr>
          <w:rFonts w:ascii="Arial" w:hAnsi="Arial" w:cs="Arial"/>
          <w:color w:val="373737"/>
          <w:sz w:val="28"/>
          <w:szCs w:val="28"/>
          <w:lang w:val="en-US"/>
        </w:rPr>
      </w:pPr>
    </w:p>
    <w:p w14:paraId="1DF47B1D" w14:textId="77777777" w:rsidR="00C629CE" w:rsidRDefault="00C629CE" w:rsidP="0065403D">
      <w:pPr>
        <w:widowControl w:val="0"/>
        <w:autoSpaceDE w:val="0"/>
        <w:autoSpaceDN w:val="0"/>
        <w:adjustRightInd w:val="0"/>
        <w:jc w:val="right"/>
        <w:rPr>
          <w:rFonts w:ascii="Arial" w:hAnsi="Arial" w:cs="Arial"/>
          <w:color w:val="373737"/>
          <w:sz w:val="28"/>
          <w:szCs w:val="28"/>
          <w:lang w:val="en-US"/>
        </w:rPr>
      </w:pPr>
    </w:p>
    <w:p w14:paraId="4723B88A" w14:textId="77777777" w:rsidR="00C629CE" w:rsidRDefault="00C629CE" w:rsidP="0065403D">
      <w:pPr>
        <w:widowControl w:val="0"/>
        <w:autoSpaceDE w:val="0"/>
        <w:autoSpaceDN w:val="0"/>
        <w:adjustRightInd w:val="0"/>
        <w:jc w:val="right"/>
        <w:rPr>
          <w:rFonts w:ascii="Arial" w:hAnsi="Arial" w:cs="Arial"/>
          <w:color w:val="373737"/>
          <w:sz w:val="28"/>
          <w:szCs w:val="28"/>
          <w:lang w:val="en-US"/>
        </w:rPr>
      </w:pPr>
    </w:p>
    <w:p w14:paraId="406B5808" w14:textId="77777777" w:rsidR="00C629CE" w:rsidRDefault="00C629CE" w:rsidP="0065403D">
      <w:pPr>
        <w:widowControl w:val="0"/>
        <w:autoSpaceDE w:val="0"/>
        <w:autoSpaceDN w:val="0"/>
        <w:adjustRightInd w:val="0"/>
        <w:jc w:val="right"/>
        <w:rPr>
          <w:rFonts w:ascii="Arial" w:hAnsi="Arial" w:cs="Arial"/>
          <w:color w:val="373737"/>
          <w:sz w:val="28"/>
          <w:szCs w:val="28"/>
          <w:lang w:val="en-US"/>
        </w:rPr>
      </w:pPr>
    </w:p>
    <w:p w14:paraId="711CF2D6" w14:textId="77777777" w:rsidR="00C629CE" w:rsidRDefault="00C629CE" w:rsidP="0065403D">
      <w:pPr>
        <w:widowControl w:val="0"/>
        <w:autoSpaceDE w:val="0"/>
        <w:autoSpaceDN w:val="0"/>
        <w:adjustRightInd w:val="0"/>
        <w:jc w:val="right"/>
        <w:rPr>
          <w:rFonts w:ascii="Arial" w:hAnsi="Arial" w:cs="Arial"/>
          <w:color w:val="373737"/>
          <w:sz w:val="28"/>
          <w:szCs w:val="28"/>
          <w:lang w:val="en-US"/>
        </w:rPr>
      </w:pPr>
    </w:p>
    <w:p w14:paraId="7E9CE3F7" w14:textId="77777777" w:rsidR="00C629CE" w:rsidRPr="003D4E03" w:rsidRDefault="00C629CE" w:rsidP="0065403D">
      <w:pPr>
        <w:widowControl w:val="0"/>
        <w:autoSpaceDE w:val="0"/>
        <w:autoSpaceDN w:val="0"/>
        <w:adjustRightInd w:val="0"/>
        <w:jc w:val="right"/>
        <w:rPr>
          <w:rFonts w:ascii="Arial" w:hAnsi="Arial" w:cs="Arial"/>
          <w:color w:val="373737"/>
          <w:sz w:val="28"/>
          <w:szCs w:val="28"/>
          <w:lang w:val="en-US"/>
        </w:rPr>
      </w:pPr>
    </w:p>
    <w:p w14:paraId="147CD6D9" w14:textId="77777777" w:rsidR="0065403D" w:rsidRPr="00971B56" w:rsidRDefault="0065403D" w:rsidP="0065403D">
      <w:pPr>
        <w:widowControl w:val="0"/>
        <w:autoSpaceDE w:val="0"/>
        <w:autoSpaceDN w:val="0"/>
        <w:adjustRightInd w:val="0"/>
        <w:jc w:val="right"/>
        <w:rPr>
          <w:rFonts w:ascii="Arial" w:hAnsi="Arial" w:cs="Arial"/>
          <w:i/>
          <w:color w:val="373737"/>
          <w:sz w:val="26"/>
          <w:szCs w:val="26"/>
          <w:lang w:val="en-US"/>
        </w:rPr>
      </w:pPr>
    </w:p>
    <w:p w14:paraId="5BC5161A" w14:textId="3A69352C" w:rsidR="0065403D" w:rsidRPr="00971B56" w:rsidRDefault="0065403D" w:rsidP="0065403D">
      <w:pPr>
        <w:widowControl w:val="0"/>
        <w:autoSpaceDE w:val="0"/>
        <w:autoSpaceDN w:val="0"/>
        <w:adjustRightInd w:val="0"/>
        <w:jc w:val="right"/>
        <w:rPr>
          <w:rFonts w:ascii="Arial" w:hAnsi="Arial" w:cs="Arial"/>
          <w:i/>
          <w:color w:val="373737"/>
          <w:sz w:val="26"/>
          <w:szCs w:val="26"/>
          <w:lang w:val="en-US"/>
        </w:rPr>
      </w:pPr>
      <w:r w:rsidRPr="00971B56">
        <w:rPr>
          <w:rFonts w:ascii="Arial" w:hAnsi="Arial" w:cs="Arial"/>
          <w:i/>
          <w:color w:val="373737"/>
          <w:sz w:val="26"/>
          <w:szCs w:val="26"/>
          <w:lang w:val="en-US"/>
        </w:rPr>
        <w:t>“Thank you for the music, the songs I'm singing</w:t>
      </w:r>
    </w:p>
    <w:p w14:paraId="32EDDC9B" w14:textId="77777777" w:rsidR="0065403D" w:rsidRPr="00971B56" w:rsidRDefault="0065403D" w:rsidP="0065403D">
      <w:pPr>
        <w:widowControl w:val="0"/>
        <w:autoSpaceDE w:val="0"/>
        <w:autoSpaceDN w:val="0"/>
        <w:adjustRightInd w:val="0"/>
        <w:jc w:val="right"/>
        <w:rPr>
          <w:rFonts w:ascii="Arial" w:hAnsi="Arial" w:cs="Arial"/>
          <w:i/>
          <w:color w:val="373737"/>
          <w:sz w:val="26"/>
          <w:szCs w:val="26"/>
          <w:lang w:val="en-US"/>
        </w:rPr>
      </w:pPr>
      <w:r w:rsidRPr="00971B56">
        <w:rPr>
          <w:rFonts w:ascii="Arial" w:hAnsi="Arial" w:cs="Arial"/>
          <w:i/>
          <w:color w:val="373737"/>
          <w:sz w:val="26"/>
          <w:szCs w:val="26"/>
          <w:lang w:val="en-US"/>
        </w:rPr>
        <w:t>Thanks for all the joy they're bringing</w:t>
      </w:r>
    </w:p>
    <w:p w14:paraId="6A34F522" w14:textId="77777777" w:rsidR="0065403D" w:rsidRPr="00971B56" w:rsidRDefault="0065403D" w:rsidP="0065403D">
      <w:pPr>
        <w:widowControl w:val="0"/>
        <w:autoSpaceDE w:val="0"/>
        <w:autoSpaceDN w:val="0"/>
        <w:adjustRightInd w:val="0"/>
        <w:jc w:val="right"/>
        <w:rPr>
          <w:rFonts w:ascii="Arial" w:hAnsi="Arial" w:cs="Arial"/>
          <w:i/>
          <w:color w:val="373737"/>
          <w:sz w:val="26"/>
          <w:szCs w:val="26"/>
          <w:lang w:val="en-US"/>
        </w:rPr>
      </w:pPr>
      <w:r w:rsidRPr="00971B56">
        <w:rPr>
          <w:rFonts w:ascii="Arial" w:hAnsi="Arial" w:cs="Arial"/>
          <w:i/>
          <w:color w:val="373737"/>
          <w:sz w:val="26"/>
          <w:szCs w:val="26"/>
          <w:lang w:val="en-US"/>
        </w:rPr>
        <w:t>Who can live without it, I ask in all honesty</w:t>
      </w:r>
    </w:p>
    <w:p w14:paraId="0CACF67E" w14:textId="77777777" w:rsidR="0065403D" w:rsidRPr="00971B56" w:rsidRDefault="0065403D" w:rsidP="0065403D">
      <w:pPr>
        <w:widowControl w:val="0"/>
        <w:autoSpaceDE w:val="0"/>
        <w:autoSpaceDN w:val="0"/>
        <w:adjustRightInd w:val="0"/>
        <w:jc w:val="right"/>
        <w:rPr>
          <w:rFonts w:ascii="Arial" w:hAnsi="Arial" w:cs="Arial"/>
          <w:i/>
          <w:color w:val="373737"/>
          <w:sz w:val="26"/>
          <w:szCs w:val="26"/>
          <w:lang w:val="en-US"/>
        </w:rPr>
      </w:pPr>
      <w:r w:rsidRPr="00971B56">
        <w:rPr>
          <w:rFonts w:ascii="Arial" w:hAnsi="Arial" w:cs="Arial"/>
          <w:i/>
          <w:color w:val="373737"/>
          <w:sz w:val="26"/>
          <w:szCs w:val="26"/>
          <w:lang w:val="en-US"/>
        </w:rPr>
        <w:t>What would life be?</w:t>
      </w:r>
    </w:p>
    <w:p w14:paraId="6278EAC8" w14:textId="77777777" w:rsidR="0065403D" w:rsidRPr="00971B56" w:rsidRDefault="0065403D" w:rsidP="0065403D">
      <w:pPr>
        <w:widowControl w:val="0"/>
        <w:autoSpaceDE w:val="0"/>
        <w:autoSpaceDN w:val="0"/>
        <w:adjustRightInd w:val="0"/>
        <w:jc w:val="right"/>
        <w:rPr>
          <w:rFonts w:ascii="Arial" w:hAnsi="Arial" w:cs="Arial"/>
          <w:i/>
          <w:color w:val="373737"/>
          <w:sz w:val="26"/>
          <w:szCs w:val="26"/>
          <w:lang w:val="en-US"/>
        </w:rPr>
      </w:pPr>
      <w:r w:rsidRPr="00971B56">
        <w:rPr>
          <w:rFonts w:ascii="Arial" w:hAnsi="Arial" w:cs="Arial"/>
          <w:i/>
          <w:color w:val="373737"/>
          <w:sz w:val="26"/>
          <w:szCs w:val="26"/>
          <w:lang w:val="en-US"/>
        </w:rPr>
        <w:t>Without a song or a dance what are we?</w:t>
      </w:r>
    </w:p>
    <w:p w14:paraId="53D3DE89" w14:textId="77777777" w:rsidR="0065403D" w:rsidRPr="00971B56" w:rsidRDefault="0065403D" w:rsidP="0065403D">
      <w:pPr>
        <w:widowControl w:val="0"/>
        <w:autoSpaceDE w:val="0"/>
        <w:autoSpaceDN w:val="0"/>
        <w:adjustRightInd w:val="0"/>
        <w:jc w:val="right"/>
        <w:rPr>
          <w:rFonts w:ascii="Arial" w:hAnsi="Arial" w:cs="Arial"/>
          <w:i/>
          <w:color w:val="373737"/>
          <w:sz w:val="26"/>
          <w:szCs w:val="26"/>
          <w:lang w:val="en-US"/>
        </w:rPr>
      </w:pPr>
      <w:r w:rsidRPr="00971B56">
        <w:rPr>
          <w:rFonts w:ascii="Arial" w:hAnsi="Arial" w:cs="Arial"/>
          <w:i/>
          <w:color w:val="373737"/>
          <w:sz w:val="26"/>
          <w:szCs w:val="26"/>
          <w:lang w:val="en-US"/>
        </w:rPr>
        <w:t>So I say thank you for the music</w:t>
      </w:r>
    </w:p>
    <w:p w14:paraId="020D0C7C" w14:textId="4C103242" w:rsidR="0065403D" w:rsidRPr="00971B56" w:rsidRDefault="0065403D" w:rsidP="0065403D">
      <w:pPr>
        <w:widowControl w:val="0"/>
        <w:autoSpaceDE w:val="0"/>
        <w:autoSpaceDN w:val="0"/>
        <w:adjustRightInd w:val="0"/>
        <w:jc w:val="right"/>
        <w:rPr>
          <w:rFonts w:ascii="Arial" w:hAnsi="Arial" w:cs="Arial"/>
          <w:i/>
          <w:color w:val="373737"/>
          <w:sz w:val="26"/>
          <w:szCs w:val="26"/>
          <w:lang w:val="en-US"/>
        </w:rPr>
      </w:pPr>
      <w:r w:rsidRPr="00971B56">
        <w:rPr>
          <w:rFonts w:ascii="Arial" w:hAnsi="Arial" w:cs="Arial"/>
          <w:i/>
          <w:color w:val="373737"/>
          <w:sz w:val="26"/>
          <w:szCs w:val="26"/>
          <w:lang w:val="en-US"/>
        </w:rPr>
        <w:t>For giving it to me”</w:t>
      </w:r>
    </w:p>
    <w:p w14:paraId="69414D73" w14:textId="77777777" w:rsidR="0065403D" w:rsidRPr="00971B56" w:rsidRDefault="0065403D" w:rsidP="0065403D">
      <w:pPr>
        <w:widowControl w:val="0"/>
        <w:autoSpaceDE w:val="0"/>
        <w:autoSpaceDN w:val="0"/>
        <w:adjustRightInd w:val="0"/>
        <w:jc w:val="right"/>
        <w:rPr>
          <w:rFonts w:ascii="Arial" w:hAnsi="Arial" w:cs="Arial"/>
          <w:b/>
          <w:sz w:val="26"/>
          <w:szCs w:val="26"/>
          <w:lang w:val="en-US"/>
        </w:rPr>
      </w:pPr>
    </w:p>
    <w:p w14:paraId="144AFE1A" w14:textId="77777777" w:rsidR="0065403D" w:rsidRPr="003D4E03" w:rsidRDefault="0065403D" w:rsidP="0065403D">
      <w:pPr>
        <w:widowControl w:val="0"/>
        <w:autoSpaceDE w:val="0"/>
        <w:autoSpaceDN w:val="0"/>
        <w:adjustRightInd w:val="0"/>
        <w:jc w:val="right"/>
        <w:rPr>
          <w:rFonts w:ascii="Arial" w:hAnsi="Arial" w:cs="Arial"/>
          <w:b/>
          <w:sz w:val="28"/>
          <w:szCs w:val="28"/>
          <w:lang w:val="en-US"/>
        </w:rPr>
      </w:pPr>
    </w:p>
    <w:p w14:paraId="1C02F8EC" w14:textId="39144888" w:rsidR="0065403D" w:rsidRPr="003D4E03" w:rsidRDefault="0065403D" w:rsidP="0065403D">
      <w:pPr>
        <w:widowControl w:val="0"/>
        <w:autoSpaceDE w:val="0"/>
        <w:autoSpaceDN w:val="0"/>
        <w:adjustRightInd w:val="0"/>
        <w:jc w:val="right"/>
        <w:rPr>
          <w:rFonts w:ascii="Arial" w:hAnsi="Arial" w:cs="Arial"/>
          <w:b/>
          <w:sz w:val="28"/>
          <w:szCs w:val="28"/>
          <w:lang w:val="en-US"/>
        </w:rPr>
      </w:pPr>
      <w:r w:rsidRPr="003D4E03">
        <w:rPr>
          <w:rFonts w:ascii="Arial" w:hAnsi="Arial" w:cs="Arial"/>
          <w:b/>
          <w:sz w:val="28"/>
          <w:szCs w:val="28"/>
          <w:lang w:val="en-US"/>
        </w:rPr>
        <w:t>ABBA</w:t>
      </w:r>
    </w:p>
    <w:p w14:paraId="3A8CE038" w14:textId="77777777" w:rsidR="0065403D" w:rsidRPr="003D4E03" w:rsidRDefault="0065403D" w:rsidP="0065403D">
      <w:pPr>
        <w:widowControl w:val="0"/>
        <w:autoSpaceDE w:val="0"/>
        <w:autoSpaceDN w:val="0"/>
        <w:adjustRightInd w:val="0"/>
        <w:jc w:val="right"/>
        <w:rPr>
          <w:rFonts w:ascii="Arial" w:hAnsi="Arial" w:cs="Arial"/>
          <w:b/>
          <w:sz w:val="28"/>
          <w:szCs w:val="28"/>
          <w:lang w:val="en-US"/>
        </w:rPr>
      </w:pPr>
    </w:p>
    <w:p w14:paraId="49828EE6" w14:textId="77777777" w:rsidR="0065403D" w:rsidRPr="003D4E03" w:rsidRDefault="0065403D" w:rsidP="0065403D">
      <w:pPr>
        <w:widowControl w:val="0"/>
        <w:autoSpaceDE w:val="0"/>
        <w:autoSpaceDN w:val="0"/>
        <w:adjustRightInd w:val="0"/>
        <w:jc w:val="right"/>
        <w:rPr>
          <w:rFonts w:ascii="Arial" w:hAnsi="Arial" w:cs="Arial"/>
          <w:b/>
          <w:sz w:val="28"/>
          <w:szCs w:val="28"/>
          <w:lang w:val="en-US"/>
        </w:rPr>
      </w:pPr>
    </w:p>
    <w:p w14:paraId="30B0DD21" w14:textId="77777777" w:rsidR="0065403D" w:rsidRPr="003D4E03" w:rsidRDefault="0065403D" w:rsidP="0065403D">
      <w:pPr>
        <w:widowControl w:val="0"/>
        <w:autoSpaceDE w:val="0"/>
        <w:autoSpaceDN w:val="0"/>
        <w:adjustRightInd w:val="0"/>
        <w:jc w:val="right"/>
        <w:rPr>
          <w:rFonts w:ascii="Arial" w:hAnsi="Arial" w:cs="Arial"/>
          <w:b/>
          <w:sz w:val="28"/>
          <w:szCs w:val="28"/>
          <w:lang w:val="en-US"/>
        </w:rPr>
      </w:pPr>
    </w:p>
    <w:p w14:paraId="0C201116" w14:textId="77777777" w:rsidR="0065403D" w:rsidRPr="003D4E03" w:rsidRDefault="0065403D" w:rsidP="0065403D">
      <w:pPr>
        <w:widowControl w:val="0"/>
        <w:autoSpaceDE w:val="0"/>
        <w:autoSpaceDN w:val="0"/>
        <w:adjustRightInd w:val="0"/>
        <w:jc w:val="right"/>
        <w:rPr>
          <w:rFonts w:ascii="Arial" w:hAnsi="Arial" w:cs="Arial"/>
          <w:b/>
          <w:sz w:val="28"/>
          <w:szCs w:val="28"/>
          <w:lang w:val="en-US"/>
        </w:rPr>
      </w:pPr>
    </w:p>
    <w:p w14:paraId="453C2127" w14:textId="77777777" w:rsidR="0065403D" w:rsidRPr="003D4E03" w:rsidRDefault="0065403D" w:rsidP="0065403D">
      <w:pPr>
        <w:widowControl w:val="0"/>
        <w:autoSpaceDE w:val="0"/>
        <w:autoSpaceDN w:val="0"/>
        <w:adjustRightInd w:val="0"/>
        <w:jc w:val="right"/>
        <w:rPr>
          <w:rFonts w:ascii="Arial" w:hAnsi="Arial" w:cs="Arial"/>
          <w:b/>
          <w:sz w:val="40"/>
          <w:szCs w:val="40"/>
          <w:lang w:val="en-US"/>
        </w:rPr>
      </w:pPr>
    </w:p>
    <w:p w14:paraId="2ED0BCCC" w14:textId="77777777" w:rsidR="0065403D" w:rsidRPr="003D4E03" w:rsidRDefault="0065403D" w:rsidP="0065403D">
      <w:pPr>
        <w:widowControl w:val="0"/>
        <w:autoSpaceDE w:val="0"/>
        <w:autoSpaceDN w:val="0"/>
        <w:adjustRightInd w:val="0"/>
        <w:jc w:val="right"/>
        <w:rPr>
          <w:rFonts w:ascii="Arial" w:hAnsi="Arial" w:cs="Arial"/>
          <w:b/>
          <w:sz w:val="40"/>
          <w:szCs w:val="40"/>
          <w:lang w:val="en-US"/>
        </w:rPr>
      </w:pPr>
    </w:p>
    <w:p w14:paraId="475CBBBB" w14:textId="77777777" w:rsidR="0065403D" w:rsidRPr="003D4E03" w:rsidRDefault="0065403D" w:rsidP="0065403D">
      <w:pPr>
        <w:widowControl w:val="0"/>
        <w:autoSpaceDE w:val="0"/>
        <w:autoSpaceDN w:val="0"/>
        <w:adjustRightInd w:val="0"/>
        <w:jc w:val="right"/>
        <w:rPr>
          <w:rFonts w:ascii="Arial" w:hAnsi="Arial" w:cs="Arial"/>
          <w:b/>
          <w:sz w:val="40"/>
          <w:szCs w:val="40"/>
          <w:lang w:val="en-US"/>
        </w:rPr>
      </w:pPr>
    </w:p>
    <w:p w14:paraId="4B9ADA76" w14:textId="77777777" w:rsidR="0065403D" w:rsidRPr="003D4E03" w:rsidRDefault="0065403D" w:rsidP="0065403D">
      <w:pPr>
        <w:widowControl w:val="0"/>
        <w:autoSpaceDE w:val="0"/>
        <w:autoSpaceDN w:val="0"/>
        <w:adjustRightInd w:val="0"/>
        <w:jc w:val="right"/>
        <w:rPr>
          <w:rFonts w:ascii="Arial" w:hAnsi="Arial" w:cs="Arial"/>
          <w:b/>
          <w:sz w:val="40"/>
          <w:szCs w:val="40"/>
          <w:lang w:val="en-US"/>
        </w:rPr>
      </w:pPr>
    </w:p>
    <w:p w14:paraId="0EBBBF6E" w14:textId="77777777" w:rsidR="0065403D" w:rsidRPr="003D4E03" w:rsidRDefault="0065403D" w:rsidP="0065403D">
      <w:pPr>
        <w:widowControl w:val="0"/>
        <w:autoSpaceDE w:val="0"/>
        <w:autoSpaceDN w:val="0"/>
        <w:adjustRightInd w:val="0"/>
        <w:jc w:val="center"/>
        <w:rPr>
          <w:rFonts w:ascii="Arial" w:hAnsi="Arial" w:cs="Arial"/>
          <w:b/>
          <w:sz w:val="40"/>
          <w:szCs w:val="40"/>
          <w:lang w:val="en-US"/>
        </w:rPr>
      </w:pPr>
    </w:p>
    <w:p w14:paraId="38809BDA" w14:textId="77777777" w:rsidR="0065403D" w:rsidRDefault="0065403D" w:rsidP="0065403D">
      <w:pPr>
        <w:widowControl w:val="0"/>
        <w:autoSpaceDE w:val="0"/>
        <w:autoSpaceDN w:val="0"/>
        <w:adjustRightInd w:val="0"/>
        <w:jc w:val="center"/>
        <w:rPr>
          <w:rFonts w:ascii="Arial" w:hAnsi="Arial" w:cs="Arial"/>
          <w:b/>
          <w:sz w:val="40"/>
          <w:szCs w:val="40"/>
          <w:lang w:val="en-US"/>
        </w:rPr>
      </w:pPr>
    </w:p>
    <w:p w14:paraId="63E26E0B" w14:textId="77777777" w:rsidR="00C629CE" w:rsidRPr="003D4E03" w:rsidRDefault="00C629CE" w:rsidP="0065403D">
      <w:pPr>
        <w:widowControl w:val="0"/>
        <w:autoSpaceDE w:val="0"/>
        <w:autoSpaceDN w:val="0"/>
        <w:adjustRightInd w:val="0"/>
        <w:jc w:val="center"/>
        <w:rPr>
          <w:rFonts w:ascii="Arial" w:hAnsi="Arial" w:cs="Arial"/>
          <w:b/>
          <w:sz w:val="40"/>
          <w:szCs w:val="40"/>
          <w:lang w:val="en-US"/>
        </w:rPr>
      </w:pPr>
    </w:p>
    <w:p w14:paraId="346ACCA8" w14:textId="77777777" w:rsidR="0065403D" w:rsidRPr="003D4E03" w:rsidRDefault="0065403D" w:rsidP="00BF1A37">
      <w:pPr>
        <w:widowControl w:val="0"/>
        <w:autoSpaceDE w:val="0"/>
        <w:autoSpaceDN w:val="0"/>
        <w:adjustRightInd w:val="0"/>
        <w:rPr>
          <w:rFonts w:ascii="Arial" w:hAnsi="Arial" w:cs="Arial"/>
          <w:b/>
          <w:sz w:val="40"/>
          <w:szCs w:val="40"/>
          <w:lang w:val="en-US"/>
        </w:rPr>
      </w:pPr>
    </w:p>
    <w:p w14:paraId="3FD5098C" w14:textId="5A2F583B" w:rsidR="0065403D" w:rsidRPr="00971B56" w:rsidRDefault="0065403D" w:rsidP="0065403D">
      <w:pPr>
        <w:widowControl w:val="0"/>
        <w:autoSpaceDE w:val="0"/>
        <w:autoSpaceDN w:val="0"/>
        <w:adjustRightInd w:val="0"/>
        <w:jc w:val="right"/>
        <w:rPr>
          <w:rFonts w:ascii="Arial" w:hAnsi="Arial" w:cs="Arial"/>
          <w:b/>
          <w:sz w:val="32"/>
          <w:szCs w:val="32"/>
          <w:lang w:val="en-US"/>
        </w:rPr>
      </w:pPr>
      <w:r w:rsidRPr="00971B56">
        <w:rPr>
          <w:rFonts w:ascii="Arial" w:hAnsi="Arial" w:cs="Arial"/>
          <w:b/>
          <w:sz w:val="32"/>
          <w:szCs w:val="32"/>
          <w:lang w:val="en-US"/>
        </w:rPr>
        <w:t>Abstract</w:t>
      </w:r>
    </w:p>
    <w:p w14:paraId="2CB86F26" w14:textId="77777777" w:rsidR="0065403D" w:rsidRPr="003D4E03" w:rsidRDefault="0065403D" w:rsidP="0065403D">
      <w:pPr>
        <w:widowControl w:val="0"/>
        <w:autoSpaceDE w:val="0"/>
        <w:autoSpaceDN w:val="0"/>
        <w:adjustRightInd w:val="0"/>
        <w:jc w:val="right"/>
        <w:rPr>
          <w:rFonts w:ascii="Arial" w:hAnsi="Arial" w:cs="Arial"/>
          <w:b/>
          <w:sz w:val="40"/>
          <w:szCs w:val="40"/>
          <w:lang w:val="en-US"/>
        </w:rPr>
      </w:pPr>
    </w:p>
    <w:p w14:paraId="003A18D6" w14:textId="77777777" w:rsidR="0065403D" w:rsidRPr="003D4E03" w:rsidRDefault="0065403D" w:rsidP="0065403D">
      <w:pPr>
        <w:widowControl w:val="0"/>
        <w:autoSpaceDE w:val="0"/>
        <w:autoSpaceDN w:val="0"/>
        <w:adjustRightInd w:val="0"/>
        <w:spacing w:after="240" w:line="360" w:lineRule="auto"/>
        <w:jc w:val="both"/>
        <w:rPr>
          <w:rFonts w:ascii="Arial" w:hAnsi="Arial" w:cs="Arial"/>
          <w:lang w:val="en-US"/>
        </w:rPr>
      </w:pPr>
    </w:p>
    <w:p w14:paraId="478A3FF1" w14:textId="215154D3" w:rsidR="0065403D" w:rsidRPr="003D4E03" w:rsidRDefault="0065403D" w:rsidP="0065403D">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This thesis work conduits research toward the estimation of relevance judgments for the task of Audio Music Similarity in the context of MIREX. It is intended to improve and support the evaluation experiments run for this task from the point of view of efficiency, studying different probabilistic models and methods with the aim of reducing the cost of the annotation process. Therefore, by doing better estimation</w:t>
      </w:r>
      <w:r w:rsidR="003B61E4">
        <w:rPr>
          <w:rFonts w:ascii="Arial" w:hAnsi="Arial" w:cs="Arial"/>
          <w:lang w:val="en-US"/>
        </w:rPr>
        <w:t xml:space="preserve">s of relevance judgments and </w:t>
      </w:r>
      <w:r w:rsidRPr="003D4E03">
        <w:rPr>
          <w:rFonts w:ascii="Arial" w:hAnsi="Arial" w:cs="Arial"/>
          <w:lang w:val="en-US"/>
        </w:rPr>
        <w:t xml:space="preserve">using all the tools at hand (research, literature, technology) the time used by people performing this task can be utilized in others activities. </w:t>
      </w:r>
    </w:p>
    <w:p w14:paraId="1DC3E0C3" w14:textId="77777777" w:rsidR="0065403D" w:rsidRPr="003D4E03" w:rsidRDefault="0065403D" w:rsidP="0065403D">
      <w:pPr>
        <w:widowControl w:val="0"/>
        <w:autoSpaceDE w:val="0"/>
        <w:autoSpaceDN w:val="0"/>
        <w:adjustRightInd w:val="0"/>
        <w:spacing w:after="240"/>
        <w:jc w:val="both"/>
        <w:rPr>
          <w:rFonts w:ascii="Arial" w:hAnsi="Arial" w:cs="Arial"/>
          <w:lang w:val="en-US"/>
        </w:rPr>
      </w:pPr>
    </w:p>
    <w:p w14:paraId="60271CDC" w14:textId="77777777" w:rsidR="00AE0FB8" w:rsidRDefault="00AE0FB8" w:rsidP="00DE2DCF">
      <w:pPr>
        <w:widowControl w:val="0"/>
        <w:autoSpaceDE w:val="0"/>
        <w:autoSpaceDN w:val="0"/>
        <w:adjustRightInd w:val="0"/>
        <w:jc w:val="right"/>
        <w:rPr>
          <w:rFonts w:ascii="Arial" w:hAnsi="Arial" w:cs="Arial"/>
          <w:b/>
          <w:sz w:val="40"/>
          <w:szCs w:val="40"/>
          <w:lang w:val="en-US"/>
        </w:rPr>
      </w:pPr>
    </w:p>
    <w:p w14:paraId="00A48AD2" w14:textId="77777777" w:rsidR="00C629CE" w:rsidRDefault="00C629CE" w:rsidP="00DE2DCF">
      <w:pPr>
        <w:widowControl w:val="0"/>
        <w:autoSpaceDE w:val="0"/>
        <w:autoSpaceDN w:val="0"/>
        <w:adjustRightInd w:val="0"/>
        <w:jc w:val="right"/>
        <w:rPr>
          <w:rFonts w:ascii="Arial" w:hAnsi="Arial" w:cs="Arial"/>
          <w:b/>
          <w:sz w:val="40"/>
          <w:szCs w:val="40"/>
          <w:lang w:val="en-US"/>
        </w:rPr>
      </w:pPr>
    </w:p>
    <w:p w14:paraId="4964F804" w14:textId="6B5D0C16" w:rsidR="00C629CE" w:rsidRDefault="00C629CE" w:rsidP="00C629CE">
      <w:pPr>
        <w:widowControl w:val="0"/>
        <w:autoSpaceDE w:val="0"/>
        <w:autoSpaceDN w:val="0"/>
        <w:adjustRightInd w:val="0"/>
        <w:jc w:val="right"/>
        <w:rPr>
          <w:rFonts w:ascii="Arial" w:hAnsi="Arial" w:cs="Arial"/>
          <w:b/>
          <w:sz w:val="32"/>
          <w:szCs w:val="32"/>
          <w:lang w:val="en-US"/>
        </w:rPr>
      </w:pPr>
      <w:r>
        <w:rPr>
          <w:rFonts w:ascii="Arial" w:hAnsi="Arial" w:cs="Arial"/>
          <w:b/>
          <w:sz w:val="32"/>
          <w:szCs w:val="32"/>
          <w:lang w:val="en-US"/>
        </w:rPr>
        <w:t>Resumen</w:t>
      </w:r>
    </w:p>
    <w:p w14:paraId="5B26A9A7" w14:textId="77777777" w:rsidR="008B04E4" w:rsidRDefault="008B04E4" w:rsidP="00C629CE">
      <w:pPr>
        <w:widowControl w:val="0"/>
        <w:autoSpaceDE w:val="0"/>
        <w:autoSpaceDN w:val="0"/>
        <w:adjustRightInd w:val="0"/>
        <w:jc w:val="right"/>
        <w:rPr>
          <w:rFonts w:ascii="Arial" w:hAnsi="Arial" w:cs="Arial"/>
          <w:b/>
          <w:sz w:val="32"/>
          <w:szCs w:val="32"/>
          <w:lang w:val="en-US"/>
        </w:rPr>
      </w:pPr>
    </w:p>
    <w:p w14:paraId="2162EE4F" w14:textId="77777777" w:rsidR="00C629CE" w:rsidRDefault="00C629CE" w:rsidP="00C629CE">
      <w:pPr>
        <w:widowControl w:val="0"/>
        <w:autoSpaceDE w:val="0"/>
        <w:autoSpaceDN w:val="0"/>
        <w:adjustRightInd w:val="0"/>
        <w:jc w:val="right"/>
        <w:rPr>
          <w:rFonts w:ascii="Arial" w:hAnsi="Arial" w:cs="Arial"/>
          <w:b/>
          <w:sz w:val="32"/>
          <w:szCs w:val="32"/>
          <w:lang w:val="en-US"/>
        </w:rPr>
      </w:pPr>
    </w:p>
    <w:p w14:paraId="6BA59B74" w14:textId="755A12C7" w:rsidR="00C629CE" w:rsidRPr="00C629CE" w:rsidRDefault="00C629CE" w:rsidP="00C629CE">
      <w:pPr>
        <w:widowControl w:val="0"/>
        <w:autoSpaceDE w:val="0"/>
        <w:autoSpaceDN w:val="0"/>
        <w:adjustRightInd w:val="0"/>
        <w:spacing w:line="360" w:lineRule="auto"/>
        <w:jc w:val="both"/>
        <w:rPr>
          <w:rFonts w:ascii="Arial" w:hAnsi="Arial" w:cs="Arial"/>
          <w:lang w:val="es-ES_tradnl"/>
        </w:rPr>
      </w:pPr>
      <w:r>
        <w:rPr>
          <w:rFonts w:ascii="Arial" w:hAnsi="Arial" w:cs="Arial"/>
          <w:lang w:val="es-ES_tradnl"/>
        </w:rPr>
        <w:t xml:space="preserve">Este trabajo </w:t>
      </w:r>
      <w:r w:rsidR="008B04E4">
        <w:rPr>
          <w:rFonts w:ascii="Arial" w:hAnsi="Arial" w:cs="Arial"/>
          <w:lang w:val="es-ES_tradnl"/>
        </w:rPr>
        <w:t xml:space="preserve">de tesis </w:t>
      </w:r>
      <w:r>
        <w:rPr>
          <w:rFonts w:ascii="Arial" w:hAnsi="Arial" w:cs="Arial"/>
          <w:lang w:val="es-ES_tradnl"/>
        </w:rPr>
        <w:t xml:space="preserve">conlleva una investigación </w:t>
      </w:r>
      <w:r w:rsidR="008B04E4">
        <w:rPr>
          <w:rFonts w:ascii="Arial" w:hAnsi="Arial" w:cs="Arial"/>
          <w:lang w:val="es-ES_tradnl"/>
        </w:rPr>
        <w:t xml:space="preserve">acerca </w:t>
      </w:r>
      <w:r>
        <w:rPr>
          <w:rFonts w:ascii="Arial" w:hAnsi="Arial" w:cs="Arial"/>
          <w:lang w:val="es-ES_tradnl"/>
        </w:rPr>
        <w:t>de la estimación de juicios de relevancia para la tarea de Audio Music Similarity en el contexto de MIREX.</w:t>
      </w:r>
      <w:r w:rsidRPr="00C629CE">
        <w:rPr>
          <w:rFonts w:ascii="Arial" w:hAnsi="Arial" w:cs="Arial"/>
          <w:lang w:val="es-ES_tradnl"/>
        </w:rPr>
        <w:t xml:space="preserve"> </w:t>
      </w:r>
      <w:r w:rsidR="008B04E4">
        <w:rPr>
          <w:rFonts w:ascii="Arial" w:hAnsi="Arial" w:cs="Arial"/>
          <w:lang w:val="es-ES_tradnl"/>
        </w:rPr>
        <w:t xml:space="preserve"> Fue creado para mejorar y apoyar los experimentos de evaluación realizados desde el punto de vista de la eficiencia, estudiando diferentes modelos y métodos probabilísticos con el objeto de reducir el costo del proceso de anotaciones.   Realizando mejores estimaciones de los juicios de relevancia y usando las herramientas disponibles (investigación, estado de la técnica, tecnología) el tiempo usado por las personas que realizan esta tarea actualmente, podría ser mejor utilizado en la ejecución de otras actividades.</w:t>
      </w:r>
    </w:p>
    <w:p w14:paraId="4B49ADE5" w14:textId="77777777" w:rsidR="00C629CE" w:rsidRPr="00C629CE" w:rsidRDefault="00C629CE" w:rsidP="00C629CE">
      <w:pPr>
        <w:widowControl w:val="0"/>
        <w:autoSpaceDE w:val="0"/>
        <w:autoSpaceDN w:val="0"/>
        <w:adjustRightInd w:val="0"/>
        <w:spacing w:line="360" w:lineRule="auto"/>
        <w:jc w:val="both"/>
        <w:rPr>
          <w:rFonts w:ascii="Arial" w:hAnsi="Arial" w:cs="Arial"/>
          <w:b/>
          <w:sz w:val="32"/>
          <w:szCs w:val="32"/>
          <w:lang w:val="es-ES_tradnl"/>
        </w:rPr>
      </w:pPr>
    </w:p>
    <w:p w14:paraId="184C7D05" w14:textId="77777777" w:rsidR="00C629CE" w:rsidRDefault="00C629CE" w:rsidP="00DE2DCF">
      <w:pPr>
        <w:widowControl w:val="0"/>
        <w:autoSpaceDE w:val="0"/>
        <w:autoSpaceDN w:val="0"/>
        <w:adjustRightInd w:val="0"/>
        <w:jc w:val="right"/>
        <w:rPr>
          <w:rFonts w:ascii="Arial" w:hAnsi="Arial" w:cs="Arial"/>
          <w:b/>
          <w:sz w:val="40"/>
          <w:szCs w:val="40"/>
          <w:lang w:val="en-US"/>
        </w:rPr>
      </w:pPr>
    </w:p>
    <w:p w14:paraId="436E4034" w14:textId="77777777" w:rsidR="00C629CE" w:rsidRDefault="00C629CE" w:rsidP="00DE2DCF">
      <w:pPr>
        <w:widowControl w:val="0"/>
        <w:autoSpaceDE w:val="0"/>
        <w:autoSpaceDN w:val="0"/>
        <w:adjustRightInd w:val="0"/>
        <w:jc w:val="right"/>
        <w:rPr>
          <w:rFonts w:ascii="Arial" w:hAnsi="Arial" w:cs="Arial"/>
          <w:b/>
          <w:sz w:val="40"/>
          <w:szCs w:val="40"/>
          <w:lang w:val="en-US"/>
        </w:rPr>
      </w:pPr>
    </w:p>
    <w:p w14:paraId="283EE1C7" w14:textId="77777777" w:rsidR="00FD25CB" w:rsidRPr="003D4E03" w:rsidRDefault="00FD25CB" w:rsidP="00DE2DCF">
      <w:pPr>
        <w:widowControl w:val="0"/>
        <w:autoSpaceDE w:val="0"/>
        <w:autoSpaceDN w:val="0"/>
        <w:adjustRightInd w:val="0"/>
        <w:jc w:val="right"/>
        <w:rPr>
          <w:rFonts w:ascii="Arial" w:hAnsi="Arial" w:cs="Arial"/>
          <w:b/>
          <w:sz w:val="40"/>
          <w:szCs w:val="40"/>
          <w:lang w:val="en-US"/>
        </w:rPr>
      </w:pPr>
    </w:p>
    <w:p w14:paraId="578AFE6F" w14:textId="77777777" w:rsidR="00AE0FB8" w:rsidRPr="003D4E03" w:rsidRDefault="00AE0FB8" w:rsidP="00DE2DCF">
      <w:pPr>
        <w:widowControl w:val="0"/>
        <w:autoSpaceDE w:val="0"/>
        <w:autoSpaceDN w:val="0"/>
        <w:adjustRightInd w:val="0"/>
        <w:jc w:val="right"/>
        <w:rPr>
          <w:rFonts w:ascii="Arial" w:hAnsi="Arial" w:cs="Arial"/>
          <w:b/>
          <w:sz w:val="40"/>
          <w:szCs w:val="40"/>
          <w:lang w:val="en-US"/>
        </w:rPr>
      </w:pPr>
    </w:p>
    <w:p w14:paraId="0A4FD25A" w14:textId="77777777" w:rsidR="00AE0FB8" w:rsidRPr="003D4E03" w:rsidRDefault="00AE0FB8" w:rsidP="00DE2DCF">
      <w:pPr>
        <w:widowControl w:val="0"/>
        <w:autoSpaceDE w:val="0"/>
        <w:autoSpaceDN w:val="0"/>
        <w:adjustRightInd w:val="0"/>
        <w:jc w:val="right"/>
        <w:rPr>
          <w:rFonts w:ascii="Arial" w:hAnsi="Arial" w:cs="Arial"/>
          <w:b/>
          <w:sz w:val="40"/>
          <w:szCs w:val="40"/>
          <w:lang w:val="en-US"/>
        </w:rPr>
      </w:pPr>
    </w:p>
    <w:p w14:paraId="33457AFF" w14:textId="77777777" w:rsidR="00AE0FB8" w:rsidRPr="003D4E03" w:rsidRDefault="00AE0FB8" w:rsidP="00DE2DCF">
      <w:pPr>
        <w:widowControl w:val="0"/>
        <w:autoSpaceDE w:val="0"/>
        <w:autoSpaceDN w:val="0"/>
        <w:adjustRightInd w:val="0"/>
        <w:jc w:val="right"/>
        <w:rPr>
          <w:rFonts w:ascii="Arial" w:hAnsi="Arial" w:cs="Arial"/>
          <w:b/>
          <w:sz w:val="40"/>
          <w:szCs w:val="40"/>
          <w:lang w:val="en-US"/>
        </w:rPr>
      </w:pPr>
    </w:p>
    <w:p w14:paraId="0B8C5A3D" w14:textId="77777777" w:rsidR="00AE0FB8" w:rsidRPr="003D4E03" w:rsidRDefault="00AE0FB8" w:rsidP="00DE2DCF">
      <w:pPr>
        <w:widowControl w:val="0"/>
        <w:autoSpaceDE w:val="0"/>
        <w:autoSpaceDN w:val="0"/>
        <w:adjustRightInd w:val="0"/>
        <w:jc w:val="right"/>
        <w:rPr>
          <w:rFonts w:ascii="Arial" w:hAnsi="Arial" w:cs="Arial"/>
          <w:b/>
          <w:sz w:val="40"/>
          <w:szCs w:val="40"/>
          <w:lang w:val="en-US"/>
        </w:rPr>
      </w:pPr>
    </w:p>
    <w:p w14:paraId="226E8238" w14:textId="77777777" w:rsidR="00AE0FB8" w:rsidRPr="003D4E03" w:rsidRDefault="00AE0FB8" w:rsidP="00DE2DCF">
      <w:pPr>
        <w:widowControl w:val="0"/>
        <w:autoSpaceDE w:val="0"/>
        <w:autoSpaceDN w:val="0"/>
        <w:adjustRightInd w:val="0"/>
        <w:jc w:val="right"/>
        <w:rPr>
          <w:rFonts w:ascii="Arial" w:hAnsi="Arial" w:cs="Arial"/>
          <w:b/>
          <w:sz w:val="40"/>
          <w:szCs w:val="40"/>
          <w:lang w:val="en-US"/>
        </w:rPr>
      </w:pPr>
    </w:p>
    <w:p w14:paraId="048670B2" w14:textId="77777777" w:rsidR="00AE0FB8" w:rsidRPr="003D4E03" w:rsidRDefault="00AE0FB8" w:rsidP="00DE2DCF">
      <w:pPr>
        <w:widowControl w:val="0"/>
        <w:autoSpaceDE w:val="0"/>
        <w:autoSpaceDN w:val="0"/>
        <w:adjustRightInd w:val="0"/>
        <w:jc w:val="right"/>
        <w:rPr>
          <w:rFonts w:ascii="Arial" w:hAnsi="Arial" w:cs="Arial"/>
          <w:b/>
          <w:sz w:val="40"/>
          <w:szCs w:val="40"/>
          <w:lang w:val="en-US"/>
        </w:rPr>
      </w:pPr>
    </w:p>
    <w:p w14:paraId="349E01AE" w14:textId="77777777" w:rsidR="00AE0FB8" w:rsidRPr="003D4E03" w:rsidRDefault="00AE0FB8" w:rsidP="00DE2DCF">
      <w:pPr>
        <w:widowControl w:val="0"/>
        <w:autoSpaceDE w:val="0"/>
        <w:autoSpaceDN w:val="0"/>
        <w:adjustRightInd w:val="0"/>
        <w:jc w:val="right"/>
        <w:rPr>
          <w:rFonts w:ascii="Arial" w:hAnsi="Arial" w:cs="Arial"/>
          <w:b/>
          <w:sz w:val="40"/>
          <w:szCs w:val="40"/>
          <w:lang w:val="en-US"/>
        </w:rPr>
      </w:pPr>
    </w:p>
    <w:p w14:paraId="2CB33FB6" w14:textId="77777777" w:rsidR="00AE0FB8" w:rsidRPr="003D4E03" w:rsidRDefault="00AE0FB8" w:rsidP="00DE2DCF">
      <w:pPr>
        <w:widowControl w:val="0"/>
        <w:autoSpaceDE w:val="0"/>
        <w:autoSpaceDN w:val="0"/>
        <w:adjustRightInd w:val="0"/>
        <w:jc w:val="right"/>
        <w:rPr>
          <w:rFonts w:ascii="Arial" w:hAnsi="Arial" w:cs="Arial"/>
          <w:b/>
          <w:sz w:val="40"/>
          <w:szCs w:val="40"/>
          <w:lang w:val="en-US"/>
        </w:rPr>
      </w:pPr>
    </w:p>
    <w:p w14:paraId="739FF83D" w14:textId="77777777" w:rsidR="00AE0FB8" w:rsidRPr="003D4E03" w:rsidRDefault="00AE0FB8" w:rsidP="00DE2DCF">
      <w:pPr>
        <w:widowControl w:val="0"/>
        <w:autoSpaceDE w:val="0"/>
        <w:autoSpaceDN w:val="0"/>
        <w:adjustRightInd w:val="0"/>
        <w:jc w:val="right"/>
        <w:rPr>
          <w:rFonts w:ascii="Arial" w:hAnsi="Arial" w:cs="Arial"/>
          <w:b/>
          <w:sz w:val="40"/>
          <w:szCs w:val="40"/>
          <w:lang w:val="en-US"/>
        </w:rPr>
      </w:pPr>
    </w:p>
    <w:p w14:paraId="5B03352B" w14:textId="77777777" w:rsidR="00AE0FB8" w:rsidRPr="003D4E03" w:rsidRDefault="00AE0FB8" w:rsidP="00DE2DCF">
      <w:pPr>
        <w:widowControl w:val="0"/>
        <w:autoSpaceDE w:val="0"/>
        <w:autoSpaceDN w:val="0"/>
        <w:adjustRightInd w:val="0"/>
        <w:jc w:val="right"/>
        <w:rPr>
          <w:rFonts w:ascii="Arial" w:hAnsi="Arial" w:cs="Arial"/>
          <w:b/>
          <w:sz w:val="40"/>
          <w:szCs w:val="40"/>
          <w:lang w:val="en-US"/>
        </w:rPr>
      </w:pPr>
    </w:p>
    <w:p w14:paraId="251B99F3" w14:textId="77777777" w:rsidR="00AE0FB8" w:rsidRPr="003D4E03" w:rsidRDefault="00AE0FB8" w:rsidP="00DE2DCF">
      <w:pPr>
        <w:widowControl w:val="0"/>
        <w:autoSpaceDE w:val="0"/>
        <w:autoSpaceDN w:val="0"/>
        <w:adjustRightInd w:val="0"/>
        <w:jc w:val="right"/>
        <w:rPr>
          <w:rFonts w:ascii="Arial" w:hAnsi="Arial" w:cs="Arial"/>
          <w:b/>
          <w:sz w:val="40"/>
          <w:szCs w:val="40"/>
          <w:lang w:val="en-US"/>
        </w:rPr>
      </w:pPr>
    </w:p>
    <w:p w14:paraId="76069481" w14:textId="77777777" w:rsidR="009A3D1D" w:rsidRPr="003D4E03" w:rsidRDefault="009A3D1D" w:rsidP="00DE2DCF">
      <w:pPr>
        <w:widowControl w:val="0"/>
        <w:autoSpaceDE w:val="0"/>
        <w:autoSpaceDN w:val="0"/>
        <w:adjustRightInd w:val="0"/>
        <w:jc w:val="right"/>
        <w:rPr>
          <w:rFonts w:ascii="Arial" w:hAnsi="Arial" w:cs="Arial"/>
          <w:b/>
          <w:sz w:val="40"/>
          <w:szCs w:val="40"/>
          <w:lang w:val="en-US"/>
        </w:rPr>
      </w:pPr>
    </w:p>
    <w:p w14:paraId="757C1B16" w14:textId="77777777" w:rsidR="009A3D1D" w:rsidRPr="003D4E03" w:rsidRDefault="009A3D1D" w:rsidP="00DE2DCF">
      <w:pPr>
        <w:widowControl w:val="0"/>
        <w:autoSpaceDE w:val="0"/>
        <w:autoSpaceDN w:val="0"/>
        <w:adjustRightInd w:val="0"/>
        <w:jc w:val="right"/>
        <w:rPr>
          <w:rFonts w:ascii="Arial" w:hAnsi="Arial" w:cs="Arial"/>
          <w:b/>
          <w:sz w:val="40"/>
          <w:szCs w:val="40"/>
          <w:lang w:val="en-US"/>
        </w:rPr>
      </w:pPr>
    </w:p>
    <w:p w14:paraId="35280F82" w14:textId="77777777" w:rsidR="009A3D1D" w:rsidRPr="003D4E03" w:rsidRDefault="009A3D1D" w:rsidP="00DE2DCF">
      <w:pPr>
        <w:widowControl w:val="0"/>
        <w:autoSpaceDE w:val="0"/>
        <w:autoSpaceDN w:val="0"/>
        <w:adjustRightInd w:val="0"/>
        <w:jc w:val="right"/>
        <w:rPr>
          <w:rFonts w:ascii="Arial" w:hAnsi="Arial" w:cs="Arial"/>
          <w:b/>
          <w:sz w:val="40"/>
          <w:szCs w:val="40"/>
          <w:lang w:val="en-US"/>
        </w:rPr>
      </w:pPr>
    </w:p>
    <w:p w14:paraId="5CE7B316" w14:textId="77777777" w:rsidR="009A3D1D" w:rsidRPr="003D4E03" w:rsidRDefault="009A3D1D" w:rsidP="00DE2DCF">
      <w:pPr>
        <w:widowControl w:val="0"/>
        <w:autoSpaceDE w:val="0"/>
        <w:autoSpaceDN w:val="0"/>
        <w:adjustRightInd w:val="0"/>
        <w:jc w:val="right"/>
        <w:rPr>
          <w:rFonts w:ascii="Arial" w:hAnsi="Arial" w:cs="Arial"/>
          <w:b/>
          <w:sz w:val="40"/>
          <w:szCs w:val="40"/>
          <w:lang w:val="en-US"/>
        </w:rPr>
      </w:pPr>
    </w:p>
    <w:p w14:paraId="3FCE2A0F" w14:textId="77777777" w:rsidR="009A3D1D" w:rsidRPr="003D4E03" w:rsidRDefault="009A3D1D" w:rsidP="00DE2DCF">
      <w:pPr>
        <w:widowControl w:val="0"/>
        <w:autoSpaceDE w:val="0"/>
        <w:autoSpaceDN w:val="0"/>
        <w:adjustRightInd w:val="0"/>
        <w:jc w:val="right"/>
        <w:rPr>
          <w:rFonts w:ascii="Arial" w:hAnsi="Arial" w:cs="Arial"/>
          <w:b/>
          <w:sz w:val="40"/>
          <w:szCs w:val="40"/>
          <w:lang w:val="en-US"/>
        </w:rPr>
      </w:pPr>
    </w:p>
    <w:p w14:paraId="63305DD5" w14:textId="77777777" w:rsidR="009A3D1D" w:rsidRPr="003D4E03" w:rsidRDefault="009A3D1D" w:rsidP="00DE2DCF">
      <w:pPr>
        <w:widowControl w:val="0"/>
        <w:autoSpaceDE w:val="0"/>
        <w:autoSpaceDN w:val="0"/>
        <w:adjustRightInd w:val="0"/>
        <w:jc w:val="right"/>
        <w:rPr>
          <w:rFonts w:ascii="Arial" w:hAnsi="Arial" w:cs="Arial"/>
          <w:b/>
          <w:sz w:val="40"/>
          <w:szCs w:val="40"/>
          <w:lang w:val="en-US"/>
        </w:rPr>
      </w:pPr>
    </w:p>
    <w:p w14:paraId="32EC36A1" w14:textId="77777777" w:rsidR="00FF2240" w:rsidRDefault="00FF2240" w:rsidP="00DE2DCF">
      <w:pPr>
        <w:widowControl w:val="0"/>
        <w:autoSpaceDE w:val="0"/>
        <w:autoSpaceDN w:val="0"/>
        <w:adjustRightInd w:val="0"/>
        <w:jc w:val="right"/>
        <w:rPr>
          <w:rFonts w:ascii="Arial" w:hAnsi="Arial" w:cs="Arial"/>
          <w:b/>
          <w:sz w:val="40"/>
          <w:szCs w:val="40"/>
          <w:lang w:val="en-US"/>
        </w:rPr>
      </w:pPr>
    </w:p>
    <w:p w14:paraId="2AF89435" w14:textId="77777777" w:rsidR="00FF2240" w:rsidRDefault="00FF2240" w:rsidP="00DE2DCF">
      <w:pPr>
        <w:widowControl w:val="0"/>
        <w:autoSpaceDE w:val="0"/>
        <w:autoSpaceDN w:val="0"/>
        <w:adjustRightInd w:val="0"/>
        <w:jc w:val="right"/>
        <w:rPr>
          <w:rFonts w:ascii="Arial" w:hAnsi="Arial" w:cs="Arial"/>
          <w:b/>
          <w:sz w:val="40"/>
          <w:szCs w:val="40"/>
          <w:lang w:val="en-US"/>
        </w:rPr>
      </w:pPr>
    </w:p>
    <w:p w14:paraId="1D5A874E" w14:textId="77777777" w:rsidR="00FF2240" w:rsidRDefault="00FF2240" w:rsidP="00DE2DCF">
      <w:pPr>
        <w:widowControl w:val="0"/>
        <w:autoSpaceDE w:val="0"/>
        <w:autoSpaceDN w:val="0"/>
        <w:adjustRightInd w:val="0"/>
        <w:jc w:val="right"/>
        <w:rPr>
          <w:rFonts w:ascii="Arial" w:hAnsi="Arial" w:cs="Arial"/>
          <w:b/>
          <w:sz w:val="40"/>
          <w:szCs w:val="40"/>
          <w:lang w:val="en-US"/>
        </w:rPr>
      </w:pPr>
    </w:p>
    <w:p w14:paraId="35056AD7" w14:textId="77777777" w:rsidR="00FF2240" w:rsidRDefault="00FF2240" w:rsidP="00DE2DCF">
      <w:pPr>
        <w:widowControl w:val="0"/>
        <w:autoSpaceDE w:val="0"/>
        <w:autoSpaceDN w:val="0"/>
        <w:adjustRightInd w:val="0"/>
        <w:jc w:val="right"/>
        <w:rPr>
          <w:rFonts w:ascii="Arial" w:hAnsi="Arial" w:cs="Arial"/>
          <w:b/>
          <w:sz w:val="40"/>
          <w:szCs w:val="40"/>
          <w:lang w:val="en-US"/>
        </w:rPr>
      </w:pPr>
    </w:p>
    <w:p w14:paraId="2BE09A17" w14:textId="77777777" w:rsidR="00FF2240" w:rsidRDefault="00FF2240" w:rsidP="00DE2DCF">
      <w:pPr>
        <w:widowControl w:val="0"/>
        <w:autoSpaceDE w:val="0"/>
        <w:autoSpaceDN w:val="0"/>
        <w:adjustRightInd w:val="0"/>
        <w:jc w:val="right"/>
        <w:rPr>
          <w:rFonts w:ascii="Arial" w:hAnsi="Arial" w:cs="Arial"/>
          <w:b/>
          <w:sz w:val="40"/>
          <w:szCs w:val="40"/>
          <w:lang w:val="en-US"/>
        </w:rPr>
      </w:pPr>
    </w:p>
    <w:p w14:paraId="628431FB" w14:textId="77777777" w:rsidR="00FF2240" w:rsidRDefault="00FF2240" w:rsidP="00DE2DCF">
      <w:pPr>
        <w:widowControl w:val="0"/>
        <w:autoSpaceDE w:val="0"/>
        <w:autoSpaceDN w:val="0"/>
        <w:adjustRightInd w:val="0"/>
        <w:jc w:val="right"/>
        <w:rPr>
          <w:rFonts w:ascii="Arial" w:hAnsi="Arial" w:cs="Arial"/>
          <w:b/>
          <w:sz w:val="40"/>
          <w:szCs w:val="40"/>
          <w:lang w:val="en-US"/>
        </w:rPr>
      </w:pPr>
    </w:p>
    <w:p w14:paraId="047E4AEC" w14:textId="77777777" w:rsidR="00FF2240" w:rsidRDefault="00FF2240" w:rsidP="00DE2DCF">
      <w:pPr>
        <w:widowControl w:val="0"/>
        <w:autoSpaceDE w:val="0"/>
        <w:autoSpaceDN w:val="0"/>
        <w:adjustRightInd w:val="0"/>
        <w:jc w:val="right"/>
        <w:rPr>
          <w:rFonts w:ascii="Arial" w:hAnsi="Arial" w:cs="Arial"/>
          <w:b/>
          <w:sz w:val="40"/>
          <w:szCs w:val="40"/>
          <w:lang w:val="en-US"/>
        </w:rPr>
      </w:pPr>
    </w:p>
    <w:p w14:paraId="7C0CDFF3" w14:textId="77777777" w:rsidR="00FF2240" w:rsidRDefault="00FF2240" w:rsidP="00DE2DCF">
      <w:pPr>
        <w:widowControl w:val="0"/>
        <w:autoSpaceDE w:val="0"/>
        <w:autoSpaceDN w:val="0"/>
        <w:adjustRightInd w:val="0"/>
        <w:jc w:val="right"/>
        <w:rPr>
          <w:rFonts w:ascii="Arial" w:hAnsi="Arial" w:cs="Arial"/>
          <w:b/>
          <w:sz w:val="40"/>
          <w:szCs w:val="40"/>
          <w:lang w:val="en-US"/>
        </w:rPr>
      </w:pPr>
    </w:p>
    <w:p w14:paraId="243F240E" w14:textId="2F4CABA2" w:rsidR="008F634E" w:rsidRPr="00971B56" w:rsidRDefault="008F634E" w:rsidP="008F634E">
      <w:pPr>
        <w:widowControl w:val="0"/>
        <w:autoSpaceDE w:val="0"/>
        <w:autoSpaceDN w:val="0"/>
        <w:adjustRightInd w:val="0"/>
        <w:jc w:val="right"/>
        <w:rPr>
          <w:rFonts w:ascii="Arial" w:hAnsi="Arial" w:cs="Arial"/>
          <w:b/>
          <w:sz w:val="32"/>
          <w:szCs w:val="32"/>
          <w:lang w:val="en-US"/>
        </w:rPr>
      </w:pPr>
      <w:r>
        <w:rPr>
          <w:rFonts w:ascii="Arial" w:hAnsi="Arial" w:cs="Arial"/>
          <w:b/>
          <w:sz w:val="32"/>
          <w:szCs w:val="32"/>
          <w:lang w:val="en-US"/>
        </w:rPr>
        <w:t>Index</w:t>
      </w:r>
    </w:p>
    <w:p w14:paraId="2927A2AF" w14:textId="77777777" w:rsidR="00FF2240" w:rsidRDefault="00FF2240" w:rsidP="00DE2DCF">
      <w:pPr>
        <w:widowControl w:val="0"/>
        <w:autoSpaceDE w:val="0"/>
        <w:autoSpaceDN w:val="0"/>
        <w:adjustRightInd w:val="0"/>
        <w:jc w:val="right"/>
        <w:rPr>
          <w:rFonts w:ascii="Arial" w:hAnsi="Arial" w:cs="Arial"/>
          <w:b/>
          <w:sz w:val="40"/>
          <w:szCs w:val="40"/>
          <w:lang w:val="en-US"/>
        </w:rPr>
      </w:pPr>
    </w:p>
    <w:p w14:paraId="7098E5C5" w14:textId="77777777" w:rsidR="00FF2240" w:rsidRDefault="00FF2240" w:rsidP="00DE2DCF">
      <w:pPr>
        <w:widowControl w:val="0"/>
        <w:autoSpaceDE w:val="0"/>
        <w:autoSpaceDN w:val="0"/>
        <w:adjustRightInd w:val="0"/>
        <w:jc w:val="right"/>
        <w:rPr>
          <w:rFonts w:ascii="Arial" w:hAnsi="Arial" w:cs="Arial"/>
          <w:b/>
          <w:sz w:val="40"/>
          <w:szCs w:val="40"/>
          <w:lang w:val="en-US"/>
        </w:rPr>
      </w:pPr>
    </w:p>
    <w:p w14:paraId="34B39A5F" w14:textId="77777777" w:rsidR="00FF2240" w:rsidRDefault="00FF2240" w:rsidP="00DE2DCF">
      <w:pPr>
        <w:widowControl w:val="0"/>
        <w:autoSpaceDE w:val="0"/>
        <w:autoSpaceDN w:val="0"/>
        <w:adjustRightInd w:val="0"/>
        <w:jc w:val="right"/>
        <w:rPr>
          <w:rFonts w:ascii="Arial" w:hAnsi="Arial" w:cs="Arial"/>
          <w:b/>
          <w:sz w:val="40"/>
          <w:szCs w:val="40"/>
          <w:lang w:val="en-US"/>
        </w:rPr>
      </w:pPr>
    </w:p>
    <w:p w14:paraId="69360640" w14:textId="77777777" w:rsidR="00FF2240" w:rsidRDefault="00FF2240" w:rsidP="00DE2DCF">
      <w:pPr>
        <w:widowControl w:val="0"/>
        <w:autoSpaceDE w:val="0"/>
        <w:autoSpaceDN w:val="0"/>
        <w:adjustRightInd w:val="0"/>
        <w:jc w:val="right"/>
        <w:rPr>
          <w:rFonts w:ascii="Arial" w:hAnsi="Arial" w:cs="Arial"/>
          <w:b/>
          <w:sz w:val="40"/>
          <w:szCs w:val="40"/>
          <w:lang w:val="en-US"/>
        </w:rPr>
      </w:pPr>
    </w:p>
    <w:p w14:paraId="589AB9FD" w14:textId="77777777" w:rsidR="00FF2240" w:rsidRDefault="00FF2240" w:rsidP="00DE2DCF">
      <w:pPr>
        <w:widowControl w:val="0"/>
        <w:autoSpaceDE w:val="0"/>
        <w:autoSpaceDN w:val="0"/>
        <w:adjustRightInd w:val="0"/>
        <w:jc w:val="right"/>
        <w:rPr>
          <w:rFonts w:ascii="Arial" w:hAnsi="Arial" w:cs="Arial"/>
          <w:b/>
          <w:sz w:val="40"/>
          <w:szCs w:val="40"/>
          <w:lang w:val="en-US"/>
        </w:rPr>
      </w:pPr>
    </w:p>
    <w:p w14:paraId="42DDF899" w14:textId="77777777" w:rsidR="00FF2240" w:rsidRDefault="00FF2240" w:rsidP="00DE2DCF">
      <w:pPr>
        <w:widowControl w:val="0"/>
        <w:autoSpaceDE w:val="0"/>
        <w:autoSpaceDN w:val="0"/>
        <w:adjustRightInd w:val="0"/>
        <w:jc w:val="right"/>
        <w:rPr>
          <w:rFonts w:ascii="Arial" w:hAnsi="Arial" w:cs="Arial"/>
          <w:b/>
          <w:sz w:val="40"/>
          <w:szCs w:val="40"/>
          <w:lang w:val="en-US"/>
        </w:rPr>
      </w:pPr>
    </w:p>
    <w:p w14:paraId="5896EFAE" w14:textId="77777777" w:rsidR="00FF2240" w:rsidRDefault="00FF2240" w:rsidP="00DE2DCF">
      <w:pPr>
        <w:widowControl w:val="0"/>
        <w:autoSpaceDE w:val="0"/>
        <w:autoSpaceDN w:val="0"/>
        <w:adjustRightInd w:val="0"/>
        <w:jc w:val="right"/>
        <w:rPr>
          <w:rFonts w:ascii="Arial" w:hAnsi="Arial" w:cs="Arial"/>
          <w:b/>
          <w:sz w:val="40"/>
          <w:szCs w:val="40"/>
          <w:lang w:val="en-US"/>
        </w:rPr>
      </w:pPr>
    </w:p>
    <w:p w14:paraId="3175C7D8" w14:textId="77777777" w:rsidR="00FF2240" w:rsidRDefault="00FF2240" w:rsidP="00DE2DCF">
      <w:pPr>
        <w:widowControl w:val="0"/>
        <w:autoSpaceDE w:val="0"/>
        <w:autoSpaceDN w:val="0"/>
        <w:adjustRightInd w:val="0"/>
        <w:jc w:val="right"/>
        <w:rPr>
          <w:rFonts w:ascii="Arial" w:hAnsi="Arial" w:cs="Arial"/>
          <w:b/>
          <w:sz w:val="40"/>
          <w:szCs w:val="40"/>
          <w:lang w:val="en-US"/>
        </w:rPr>
      </w:pPr>
    </w:p>
    <w:p w14:paraId="0E8076F3" w14:textId="77777777" w:rsidR="00FF2240" w:rsidRDefault="00FF2240" w:rsidP="00DE2DCF">
      <w:pPr>
        <w:widowControl w:val="0"/>
        <w:autoSpaceDE w:val="0"/>
        <w:autoSpaceDN w:val="0"/>
        <w:adjustRightInd w:val="0"/>
        <w:jc w:val="right"/>
        <w:rPr>
          <w:rFonts w:ascii="Arial" w:hAnsi="Arial" w:cs="Arial"/>
          <w:b/>
          <w:sz w:val="40"/>
          <w:szCs w:val="40"/>
          <w:lang w:val="en-US"/>
        </w:rPr>
      </w:pPr>
    </w:p>
    <w:p w14:paraId="715FF4B5" w14:textId="77777777" w:rsidR="00FF2240" w:rsidRDefault="00FF2240" w:rsidP="00DE2DCF">
      <w:pPr>
        <w:widowControl w:val="0"/>
        <w:autoSpaceDE w:val="0"/>
        <w:autoSpaceDN w:val="0"/>
        <w:adjustRightInd w:val="0"/>
        <w:jc w:val="right"/>
        <w:rPr>
          <w:rFonts w:ascii="Arial" w:hAnsi="Arial" w:cs="Arial"/>
          <w:b/>
          <w:sz w:val="40"/>
          <w:szCs w:val="40"/>
          <w:lang w:val="en-US"/>
        </w:rPr>
      </w:pPr>
    </w:p>
    <w:p w14:paraId="093BB8F2" w14:textId="77777777" w:rsidR="00FF2240" w:rsidRDefault="00FF2240" w:rsidP="00DE2DCF">
      <w:pPr>
        <w:widowControl w:val="0"/>
        <w:autoSpaceDE w:val="0"/>
        <w:autoSpaceDN w:val="0"/>
        <w:adjustRightInd w:val="0"/>
        <w:jc w:val="right"/>
        <w:rPr>
          <w:rFonts w:ascii="Arial" w:hAnsi="Arial" w:cs="Arial"/>
          <w:b/>
          <w:sz w:val="40"/>
          <w:szCs w:val="40"/>
          <w:lang w:val="en-US"/>
        </w:rPr>
      </w:pPr>
    </w:p>
    <w:p w14:paraId="5332D2B0" w14:textId="77777777" w:rsidR="00FF2240" w:rsidRDefault="00FF2240" w:rsidP="00DE2DCF">
      <w:pPr>
        <w:widowControl w:val="0"/>
        <w:autoSpaceDE w:val="0"/>
        <w:autoSpaceDN w:val="0"/>
        <w:adjustRightInd w:val="0"/>
        <w:jc w:val="right"/>
        <w:rPr>
          <w:rFonts w:ascii="Arial" w:hAnsi="Arial" w:cs="Arial"/>
          <w:b/>
          <w:sz w:val="40"/>
          <w:szCs w:val="40"/>
          <w:lang w:val="en-US"/>
        </w:rPr>
      </w:pPr>
    </w:p>
    <w:p w14:paraId="5FC97B4F" w14:textId="77777777" w:rsidR="00FF2240" w:rsidRDefault="00FF2240" w:rsidP="00DE2DCF">
      <w:pPr>
        <w:widowControl w:val="0"/>
        <w:autoSpaceDE w:val="0"/>
        <w:autoSpaceDN w:val="0"/>
        <w:adjustRightInd w:val="0"/>
        <w:jc w:val="right"/>
        <w:rPr>
          <w:rFonts w:ascii="Arial" w:hAnsi="Arial" w:cs="Arial"/>
          <w:b/>
          <w:sz w:val="40"/>
          <w:szCs w:val="40"/>
          <w:lang w:val="en-US"/>
        </w:rPr>
      </w:pPr>
    </w:p>
    <w:p w14:paraId="4F8C6994" w14:textId="77777777" w:rsidR="00FF2240" w:rsidRDefault="00FF2240" w:rsidP="00DE2DCF">
      <w:pPr>
        <w:widowControl w:val="0"/>
        <w:autoSpaceDE w:val="0"/>
        <w:autoSpaceDN w:val="0"/>
        <w:adjustRightInd w:val="0"/>
        <w:jc w:val="right"/>
        <w:rPr>
          <w:rFonts w:ascii="Arial" w:hAnsi="Arial" w:cs="Arial"/>
          <w:b/>
          <w:sz w:val="40"/>
          <w:szCs w:val="40"/>
          <w:lang w:val="en-US"/>
        </w:rPr>
      </w:pPr>
    </w:p>
    <w:p w14:paraId="58BB3179" w14:textId="77777777" w:rsidR="00FF2240" w:rsidRDefault="00FF2240" w:rsidP="00DE2DCF">
      <w:pPr>
        <w:widowControl w:val="0"/>
        <w:autoSpaceDE w:val="0"/>
        <w:autoSpaceDN w:val="0"/>
        <w:adjustRightInd w:val="0"/>
        <w:jc w:val="right"/>
        <w:rPr>
          <w:rFonts w:ascii="Arial" w:hAnsi="Arial" w:cs="Arial"/>
          <w:b/>
          <w:sz w:val="40"/>
          <w:szCs w:val="40"/>
          <w:lang w:val="en-US"/>
        </w:rPr>
      </w:pPr>
    </w:p>
    <w:p w14:paraId="2065DF94" w14:textId="77777777" w:rsidR="00FF2240" w:rsidRDefault="00FF2240" w:rsidP="00DE2DCF">
      <w:pPr>
        <w:widowControl w:val="0"/>
        <w:autoSpaceDE w:val="0"/>
        <w:autoSpaceDN w:val="0"/>
        <w:adjustRightInd w:val="0"/>
        <w:jc w:val="right"/>
        <w:rPr>
          <w:rFonts w:ascii="Arial" w:hAnsi="Arial" w:cs="Arial"/>
          <w:b/>
          <w:sz w:val="40"/>
          <w:szCs w:val="40"/>
          <w:lang w:val="en-US"/>
        </w:rPr>
      </w:pPr>
    </w:p>
    <w:p w14:paraId="7F3EE476" w14:textId="77777777" w:rsidR="00FF2240" w:rsidRDefault="00FF2240" w:rsidP="00DE2DCF">
      <w:pPr>
        <w:widowControl w:val="0"/>
        <w:autoSpaceDE w:val="0"/>
        <w:autoSpaceDN w:val="0"/>
        <w:adjustRightInd w:val="0"/>
        <w:jc w:val="right"/>
        <w:rPr>
          <w:rFonts w:ascii="Arial" w:hAnsi="Arial" w:cs="Arial"/>
          <w:b/>
          <w:sz w:val="40"/>
          <w:szCs w:val="40"/>
          <w:lang w:val="en-US"/>
        </w:rPr>
      </w:pPr>
    </w:p>
    <w:p w14:paraId="2ACF8FCF" w14:textId="77777777" w:rsidR="00FF2240" w:rsidRDefault="00FF2240" w:rsidP="00DE2DCF">
      <w:pPr>
        <w:widowControl w:val="0"/>
        <w:autoSpaceDE w:val="0"/>
        <w:autoSpaceDN w:val="0"/>
        <w:adjustRightInd w:val="0"/>
        <w:jc w:val="right"/>
        <w:rPr>
          <w:rFonts w:ascii="Arial" w:hAnsi="Arial" w:cs="Arial"/>
          <w:b/>
          <w:sz w:val="40"/>
          <w:szCs w:val="40"/>
          <w:lang w:val="en-US"/>
        </w:rPr>
      </w:pPr>
    </w:p>
    <w:p w14:paraId="77CCC54C" w14:textId="77777777" w:rsidR="00FF2240" w:rsidRDefault="00FF2240" w:rsidP="00DE2DCF">
      <w:pPr>
        <w:widowControl w:val="0"/>
        <w:autoSpaceDE w:val="0"/>
        <w:autoSpaceDN w:val="0"/>
        <w:adjustRightInd w:val="0"/>
        <w:jc w:val="right"/>
        <w:rPr>
          <w:rFonts w:ascii="Arial" w:hAnsi="Arial" w:cs="Arial"/>
          <w:b/>
          <w:sz w:val="40"/>
          <w:szCs w:val="40"/>
          <w:lang w:val="en-US"/>
        </w:rPr>
      </w:pPr>
    </w:p>
    <w:p w14:paraId="05B9F14B" w14:textId="77777777" w:rsidR="00FF2240" w:rsidRDefault="00FF2240" w:rsidP="00DE2DCF">
      <w:pPr>
        <w:widowControl w:val="0"/>
        <w:autoSpaceDE w:val="0"/>
        <w:autoSpaceDN w:val="0"/>
        <w:adjustRightInd w:val="0"/>
        <w:jc w:val="right"/>
        <w:rPr>
          <w:rFonts w:ascii="Arial" w:hAnsi="Arial" w:cs="Arial"/>
          <w:b/>
          <w:sz w:val="40"/>
          <w:szCs w:val="40"/>
          <w:lang w:val="en-US"/>
        </w:rPr>
      </w:pPr>
    </w:p>
    <w:p w14:paraId="496A8750" w14:textId="77777777" w:rsidR="00FF2240" w:rsidRDefault="00FF2240" w:rsidP="00DE2DCF">
      <w:pPr>
        <w:widowControl w:val="0"/>
        <w:autoSpaceDE w:val="0"/>
        <w:autoSpaceDN w:val="0"/>
        <w:adjustRightInd w:val="0"/>
        <w:jc w:val="right"/>
        <w:rPr>
          <w:rFonts w:ascii="Arial" w:hAnsi="Arial" w:cs="Arial"/>
          <w:b/>
          <w:sz w:val="40"/>
          <w:szCs w:val="40"/>
          <w:lang w:val="en-US"/>
        </w:rPr>
      </w:pPr>
    </w:p>
    <w:p w14:paraId="16D5E354" w14:textId="77777777" w:rsidR="00FF2240" w:rsidRDefault="00FF2240" w:rsidP="00DE2DCF">
      <w:pPr>
        <w:widowControl w:val="0"/>
        <w:autoSpaceDE w:val="0"/>
        <w:autoSpaceDN w:val="0"/>
        <w:adjustRightInd w:val="0"/>
        <w:jc w:val="right"/>
        <w:rPr>
          <w:rFonts w:ascii="Arial" w:hAnsi="Arial" w:cs="Arial"/>
          <w:b/>
          <w:sz w:val="40"/>
          <w:szCs w:val="40"/>
          <w:lang w:val="en-US"/>
        </w:rPr>
      </w:pPr>
    </w:p>
    <w:p w14:paraId="267ECA22" w14:textId="77777777" w:rsidR="00FF2240" w:rsidRDefault="00FF2240" w:rsidP="00DE2DCF">
      <w:pPr>
        <w:widowControl w:val="0"/>
        <w:autoSpaceDE w:val="0"/>
        <w:autoSpaceDN w:val="0"/>
        <w:adjustRightInd w:val="0"/>
        <w:jc w:val="right"/>
        <w:rPr>
          <w:rFonts w:ascii="Arial" w:hAnsi="Arial" w:cs="Arial"/>
          <w:b/>
          <w:sz w:val="40"/>
          <w:szCs w:val="40"/>
          <w:lang w:val="en-US"/>
        </w:rPr>
      </w:pPr>
    </w:p>
    <w:p w14:paraId="691D522A" w14:textId="77777777" w:rsidR="00FF2240" w:rsidRDefault="00FF2240" w:rsidP="00DE2DCF">
      <w:pPr>
        <w:widowControl w:val="0"/>
        <w:autoSpaceDE w:val="0"/>
        <w:autoSpaceDN w:val="0"/>
        <w:adjustRightInd w:val="0"/>
        <w:jc w:val="right"/>
        <w:rPr>
          <w:rFonts w:ascii="Arial" w:hAnsi="Arial" w:cs="Arial"/>
          <w:b/>
          <w:sz w:val="40"/>
          <w:szCs w:val="40"/>
          <w:lang w:val="en-US"/>
        </w:rPr>
      </w:pPr>
    </w:p>
    <w:p w14:paraId="24E610F7" w14:textId="77777777" w:rsidR="00FF2240" w:rsidRDefault="00FF2240" w:rsidP="00DE2DCF">
      <w:pPr>
        <w:widowControl w:val="0"/>
        <w:autoSpaceDE w:val="0"/>
        <w:autoSpaceDN w:val="0"/>
        <w:adjustRightInd w:val="0"/>
        <w:jc w:val="right"/>
        <w:rPr>
          <w:rFonts w:ascii="Arial" w:hAnsi="Arial" w:cs="Arial"/>
          <w:b/>
          <w:sz w:val="40"/>
          <w:szCs w:val="40"/>
          <w:lang w:val="en-US"/>
        </w:rPr>
      </w:pPr>
    </w:p>
    <w:p w14:paraId="24DCB316" w14:textId="77777777" w:rsidR="00FF2240" w:rsidRDefault="00FF2240" w:rsidP="00257445">
      <w:pPr>
        <w:widowControl w:val="0"/>
        <w:autoSpaceDE w:val="0"/>
        <w:autoSpaceDN w:val="0"/>
        <w:adjustRightInd w:val="0"/>
        <w:rPr>
          <w:rFonts w:ascii="Arial" w:hAnsi="Arial" w:cs="Arial"/>
          <w:b/>
          <w:sz w:val="40"/>
          <w:szCs w:val="40"/>
          <w:lang w:val="en-US"/>
        </w:rPr>
      </w:pPr>
    </w:p>
    <w:p w14:paraId="4C59A089" w14:textId="034AAAE5" w:rsidR="008F634E" w:rsidRPr="00971B56" w:rsidRDefault="008F634E" w:rsidP="008F634E">
      <w:pPr>
        <w:widowControl w:val="0"/>
        <w:autoSpaceDE w:val="0"/>
        <w:autoSpaceDN w:val="0"/>
        <w:adjustRightInd w:val="0"/>
        <w:jc w:val="right"/>
        <w:rPr>
          <w:rFonts w:ascii="Arial" w:hAnsi="Arial" w:cs="Arial"/>
          <w:b/>
          <w:sz w:val="32"/>
          <w:szCs w:val="32"/>
          <w:lang w:val="en-US"/>
        </w:rPr>
      </w:pPr>
      <w:r>
        <w:rPr>
          <w:rFonts w:ascii="Arial" w:hAnsi="Arial" w:cs="Arial"/>
          <w:b/>
          <w:sz w:val="32"/>
          <w:szCs w:val="32"/>
          <w:lang w:val="en-US"/>
        </w:rPr>
        <w:t>Figure List</w:t>
      </w:r>
    </w:p>
    <w:p w14:paraId="6F9948DD" w14:textId="77777777" w:rsidR="00971B56" w:rsidRDefault="00971B56" w:rsidP="00DE2DCF">
      <w:pPr>
        <w:widowControl w:val="0"/>
        <w:autoSpaceDE w:val="0"/>
        <w:autoSpaceDN w:val="0"/>
        <w:adjustRightInd w:val="0"/>
        <w:jc w:val="right"/>
        <w:rPr>
          <w:rFonts w:ascii="Arial" w:hAnsi="Arial" w:cs="Arial"/>
          <w:b/>
          <w:sz w:val="40"/>
          <w:szCs w:val="40"/>
          <w:lang w:val="en-US"/>
        </w:rPr>
      </w:pPr>
    </w:p>
    <w:p w14:paraId="668D2E49" w14:textId="77777777" w:rsidR="00971B56" w:rsidRDefault="00971B56" w:rsidP="00DE2DCF">
      <w:pPr>
        <w:widowControl w:val="0"/>
        <w:autoSpaceDE w:val="0"/>
        <w:autoSpaceDN w:val="0"/>
        <w:adjustRightInd w:val="0"/>
        <w:jc w:val="right"/>
        <w:rPr>
          <w:rFonts w:ascii="Arial" w:hAnsi="Arial" w:cs="Arial"/>
          <w:b/>
          <w:sz w:val="40"/>
          <w:szCs w:val="40"/>
          <w:lang w:val="en-US"/>
        </w:rPr>
      </w:pPr>
    </w:p>
    <w:p w14:paraId="628AC9F6" w14:textId="77777777" w:rsidR="008F634E" w:rsidRDefault="008F634E" w:rsidP="00DE2DCF">
      <w:pPr>
        <w:widowControl w:val="0"/>
        <w:autoSpaceDE w:val="0"/>
        <w:autoSpaceDN w:val="0"/>
        <w:adjustRightInd w:val="0"/>
        <w:jc w:val="right"/>
        <w:rPr>
          <w:rFonts w:ascii="Arial" w:hAnsi="Arial" w:cs="Arial"/>
          <w:b/>
          <w:sz w:val="40"/>
          <w:szCs w:val="40"/>
          <w:lang w:val="en-US"/>
        </w:rPr>
      </w:pPr>
    </w:p>
    <w:p w14:paraId="0172DA1C" w14:textId="77777777" w:rsidR="008F634E" w:rsidRDefault="008F634E" w:rsidP="00DE2DCF">
      <w:pPr>
        <w:widowControl w:val="0"/>
        <w:autoSpaceDE w:val="0"/>
        <w:autoSpaceDN w:val="0"/>
        <w:adjustRightInd w:val="0"/>
        <w:jc w:val="right"/>
        <w:rPr>
          <w:rFonts w:ascii="Arial" w:hAnsi="Arial" w:cs="Arial"/>
          <w:b/>
          <w:sz w:val="40"/>
          <w:szCs w:val="40"/>
          <w:lang w:val="en-US"/>
        </w:rPr>
      </w:pPr>
    </w:p>
    <w:p w14:paraId="2E261254" w14:textId="77777777" w:rsidR="008F634E" w:rsidRDefault="008F634E" w:rsidP="00DE2DCF">
      <w:pPr>
        <w:widowControl w:val="0"/>
        <w:autoSpaceDE w:val="0"/>
        <w:autoSpaceDN w:val="0"/>
        <w:adjustRightInd w:val="0"/>
        <w:jc w:val="right"/>
        <w:rPr>
          <w:rFonts w:ascii="Arial" w:hAnsi="Arial" w:cs="Arial"/>
          <w:b/>
          <w:sz w:val="40"/>
          <w:szCs w:val="40"/>
          <w:lang w:val="en-US"/>
        </w:rPr>
      </w:pPr>
    </w:p>
    <w:p w14:paraId="0599F62A" w14:textId="77777777" w:rsidR="008F634E" w:rsidRDefault="008F634E" w:rsidP="00DE2DCF">
      <w:pPr>
        <w:widowControl w:val="0"/>
        <w:autoSpaceDE w:val="0"/>
        <w:autoSpaceDN w:val="0"/>
        <w:adjustRightInd w:val="0"/>
        <w:jc w:val="right"/>
        <w:rPr>
          <w:rFonts w:ascii="Arial" w:hAnsi="Arial" w:cs="Arial"/>
          <w:b/>
          <w:sz w:val="40"/>
          <w:szCs w:val="40"/>
          <w:lang w:val="en-US"/>
        </w:rPr>
      </w:pPr>
    </w:p>
    <w:p w14:paraId="7E855978" w14:textId="77777777" w:rsidR="008F634E" w:rsidRDefault="008F634E" w:rsidP="00DE2DCF">
      <w:pPr>
        <w:widowControl w:val="0"/>
        <w:autoSpaceDE w:val="0"/>
        <w:autoSpaceDN w:val="0"/>
        <w:adjustRightInd w:val="0"/>
        <w:jc w:val="right"/>
        <w:rPr>
          <w:rFonts w:ascii="Arial" w:hAnsi="Arial" w:cs="Arial"/>
          <w:b/>
          <w:sz w:val="40"/>
          <w:szCs w:val="40"/>
          <w:lang w:val="en-US"/>
        </w:rPr>
      </w:pPr>
    </w:p>
    <w:p w14:paraId="5CC65F98" w14:textId="77777777" w:rsidR="008F634E" w:rsidRDefault="008F634E" w:rsidP="00DE2DCF">
      <w:pPr>
        <w:widowControl w:val="0"/>
        <w:autoSpaceDE w:val="0"/>
        <w:autoSpaceDN w:val="0"/>
        <w:adjustRightInd w:val="0"/>
        <w:jc w:val="right"/>
        <w:rPr>
          <w:rFonts w:ascii="Arial" w:hAnsi="Arial" w:cs="Arial"/>
          <w:b/>
          <w:sz w:val="40"/>
          <w:szCs w:val="40"/>
          <w:lang w:val="en-US"/>
        </w:rPr>
      </w:pPr>
    </w:p>
    <w:p w14:paraId="414E2A5A" w14:textId="77777777" w:rsidR="008F634E" w:rsidRDefault="008F634E" w:rsidP="00DE2DCF">
      <w:pPr>
        <w:widowControl w:val="0"/>
        <w:autoSpaceDE w:val="0"/>
        <w:autoSpaceDN w:val="0"/>
        <w:adjustRightInd w:val="0"/>
        <w:jc w:val="right"/>
        <w:rPr>
          <w:rFonts w:ascii="Arial" w:hAnsi="Arial" w:cs="Arial"/>
          <w:b/>
          <w:sz w:val="40"/>
          <w:szCs w:val="40"/>
          <w:lang w:val="en-US"/>
        </w:rPr>
      </w:pPr>
    </w:p>
    <w:p w14:paraId="6EBB9A41" w14:textId="77777777" w:rsidR="008F634E" w:rsidRDefault="008F634E" w:rsidP="00DE2DCF">
      <w:pPr>
        <w:widowControl w:val="0"/>
        <w:autoSpaceDE w:val="0"/>
        <w:autoSpaceDN w:val="0"/>
        <w:adjustRightInd w:val="0"/>
        <w:jc w:val="right"/>
        <w:rPr>
          <w:rFonts w:ascii="Arial" w:hAnsi="Arial" w:cs="Arial"/>
          <w:b/>
          <w:sz w:val="40"/>
          <w:szCs w:val="40"/>
          <w:lang w:val="en-US"/>
        </w:rPr>
      </w:pPr>
    </w:p>
    <w:p w14:paraId="2E19AE78" w14:textId="77777777" w:rsidR="008F634E" w:rsidRDefault="008F634E" w:rsidP="00DE2DCF">
      <w:pPr>
        <w:widowControl w:val="0"/>
        <w:autoSpaceDE w:val="0"/>
        <w:autoSpaceDN w:val="0"/>
        <w:adjustRightInd w:val="0"/>
        <w:jc w:val="right"/>
        <w:rPr>
          <w:rFonts w:ascii="Arial" w:hAnsi="Arial" w:cs="Arial"/>
          <w:b/>
          <w:sz w:val="40"/>
          <w:szCs w:val="40"/>
          <w:lang w:val="en-US"/>
        </w:rPr>
      </w:pPr>
    </w:p>
    <w:p w14:paraId="2A46F901" w14:textId="77777777" w:rsidR="008F634E" w:rsidRDefault="008F634E" w:rsidP="00DE2DCF">
      <w:pPr>
        <w:widowControl w:val="0"/>
        <w:autoSpaceDE w:val="0"/>
        <w:autoSpaceDN w:val="0"/>
        <w:adjustRightInd w:val="0"/>
        <w:jc w:val="right"/>
        <w:rPr>
          <w:rFonts w:ascii="Arial" w:hAnsi="Arial" w:cs="Arial"/>
          <w:b/>
          <w:sz w:val="40"/>
          <w:szCs w:val="40"/>
          <w:lang w:val="en-US"/>
        </w:rPr>
      </w:pPr>
    </w:p>
    <w:p w14:paraId="7FCB52CF" w14:textId="77777777" w:rsidR="008F634E" w:rsidRDefault="008F634E" w:rsidP="00DE2DCF">
      <w:pPr>
        <w:widowControl w:val="0"/>
        <w:autoSpaceDE w:val="0"/>
        <w:autoSpaceDN w:val="0"/>
        <w:adjustRightInd w:val="0"/>
        <w:jc w:val="right"/>
        <w:rPr>
          <w:rFonts w:ascii="Arial" w:hAnsi="Arial" w:cs="Arial"/>
          <w:b/>
          <w:sz w:val="40"/>
          <w:szCs w:val="40"/>
          <w:lang w:val="en-US"/>
        </w:rPr>
      </w:pPr>
    </w:p>
    <w:p w14:paraId="3634B8ED" w14:textId="77777777" w:rsidR="008F634E" w:rsidRDefault="008F634E" w:rsidP="00DE2DCF">
      <w:pPr>
        <w:widowControl w:val="0"/>
        <w:autoSpaceDE w:val="0"/>
        <w:autoSpaceDN w:val="0"/>
        <w:adjustRightInd w:val="0"/>
        <w:jc w:val="right"/>
        <w:rPr>
          <w:rFonts w:ascii="Arial" w:hAnsi="Arial" w:cs="Arial"/>
          <w:b/>
          <w:sz w:val="40"/>
          <w:szCs w:val="40"/>
          <w:lang w:val="en-US"/>
        </w:rPr>
      </w:pPr>
    </w:p>
    <w:p w14:paraId="1FA71AF7" w14:textId="77777777" w:rsidR="008F634E" w:rsidRDefault="008F634E" w:rsidP="00DE2DCF">
      <w:pPr>
        <w:widowControl w:val="0"/>
        <w:autoSpaceDE w:val="0"/>
        <w:autoSpaceDN w:val="0"/>
        <w:adjustRightInd w:val="0"/>
        <w:jc w:val="right"/>
        <w:rPr>
          <w:rFonts w:ascii="Arial" w:hAnsi="Arial" w:cs="Arial"/>
          <w:b/>
          <w:sz w:val="40"/>
          <w:szCs w:val="40"/>
          <w:lang w:val="en-US"/>
        </w:rPr>
      </w:pPr>
    </w:p>
    <w:p w14:paraId="68C2386A" w14:textId="77777777" w:rsidR="008F634E" w:rsidRDefault="008F634E" w:rsidP="00DE2DCF">
      <w:pPr>
        <w:widowControl w:val="0"/>
        <w:autoSpaceDE w:val="0"/>
        <w:autoSpaceDN w:val="0"/>
        <w:adjustRightInd w:val="0"/>
        <w:jc w:val="right"/>
        <w:rPr>
          <w:rFonts w:ascii="Arial" w:hAnsi="Arial" w:cs="Arial"/>
          <w:b/>
          <w:sz w:val="40"/>
          <w:szCs w:val="40"/>
          <w:lang w:val="en-US"/>
        </w:rPr>
      </w:pPr>
    </w:p>
    <w:p w14:paraId="7DFB2DAB" w14:textId="77777777" w:rsidR="008F634E" w:rsidRDefault="008F634E" w:rsidP="00DE2DCF">
      <w:pPr>
        <w:widowControl w:val="0"/>
        <w:autoSpaceDE w:val="0"/>
        <w:autoSpaceDN w:val="0"/>
        <w:adjustRightInd w:val="0"/>
        <w:jc w:val="right"/>
        <w:rPr>
          <w:rFonts w:ascii="Arial" w:hAnsi="Arial" w:cs="Arial"/>
          <w:b/>
          <w:sz w:val="40"/>
          <w:szCs w:val="40"/>
          <w:lang w:val="en-US"/>
        </w:rPr>
      </w:pPr>
    </w:p>
    <w:p w14:paraId="2814004B" w14:textId="77777777" w:rsidR="008F634E" w:rsidRDefault="008F634E" w:rsidP="00DE2DCF">
      <w:pPr>
        <w:widowControl w:val="0"/>
        <w:autoSpaceDE w:val="0"/>
        <w:autoSpaceDN w:val="0"/>
        <w:adjustRightInd w:val="0"/>
        <w:jc w:val="right"/>
        <w:rPr>
          <w:rFonts w:ascii="Arial" w:hAnsi="Arial" w:cs="Arial"/>
          <w:b/>
          <w:sz w:val="40"/>
          <w:szCs w:val="40"/>
          <w:lang w:val="en-US"/>
        </w:rPr>
      </w:pPr>
    </w:p>
    <w:p w14:paraId="225C0ACD" w14:textId="77777777" w:rsidR="008F634E" w:rsidRDefault="008F634E" w:rsidP="00DE2DCF">
      <w:pPr>
        <w:widowControl w:val="0"/>
        <w:autoSpaceDE w:val="0"/>
        <w:autoSpaceDN w:val="0"/>
        <w:adjustRightInd w:val="0"/>
        <w:jc w:val="right"/>
        <w:rPr>
          <w:rFonts w:ascii="Arial" w:hAnsi="Arial" w:cs="Arial"/>
          <w:b/>
          <w:sz w:val="40"/>
          <w:szCs w:val="40"/>
          <w:lang w:val="en-US"/>
        </w:rPr>
      </w:pPr>
    </w:p>
    <w:p w14:paraId="40170DE0" w14:textId="77777777" w:rsidR="008F634E" w:rsidRDefault="008F634E" w:rsidP="00DE2DCF">
      <w:pPr>
        <w:widowControl w:val="0"/>
        <w:autoSpaceDE w:val="0"/>
        <w:autoSpaceDN w:val="0"/>
        <w:adjustRightInd w:val="0"/>
        <w:jc w:val="right"/>
        <w:rPr>
          <w:rFonts w:ascii="Arial" w:hAnsi="Arial" w:cs="Arial"/>
          <w:b/>
          <w:sz w:val="40"/>
          <w:szCs w:val="40"/>
          <w:lang w:val="en-US"/>
        </w:rPr>
      </w:pPr>
    </w:p>
    <w:p w14:paraId="4F7C1514" w14:textId="77777777" w:rsidR="008F634E" w:rsidRDefault="008F634E" w:rsidP="00DE2DCF">
      <w:pPr>
        <w:widowControl w:val="0"/>
        <w:autoSpaceDE w:val="0"/>
        <w:autoSpaceDN w:val="0"/>
        <w:adjustRightInd w:val="0"/>
        <w:jc w:val="right"/>
        <w:rPr>
          <w:rFonts w:ascii="Arial" w:hAnsi="Arial" w:cs="Arial"/>
          <w:b/>
          <w:sz w:val="40"/>
          <w:szCs w:val="40"/>
          <w:lang w:val="en-US"/>
        </w:rPr>
      </w:pPr>
    </w:p>
    <w:p w14:paraId="66417DC6" w14:textId="77777777" w:rsidR="008F634E" w:rsidRDefault="008F634E" w:rsidP="00DE2DCF">
      <w:pPr>
        <w:widowControl w:val="0"/>
        <w:autoSpaceDE w:val="0"/>
        <w:autoSpaceDN w:val="0"/>
        <w:adjustRightInd w:val="0"/>
        <w:jc w:val="right"/>
        <w:rPr>
          <w:rFonts w:ascii="Arial" w:hAnsi="Arial" w:cs="Arial"/>
          <w:b/>
          <w:sz w:val="40"/>
          <w:szCs w:val="40"/>
          <w:lang w:val="en-US"/>
        </w:rPr>
      </w:pPr>
    </w:p>
    <w:p w14:paraId="79830924" w14:textId="77777777" w:rsidR="008F634E" w:rsidRDefault="008F634E" w:rsidP="00DE2DCF">
      <w:pPr>
        <w:widowControl w:val="0"/>
        <w:autoSpaceDE w:val="0"/>
        <w:autoSpaceDN w:val="0"/>
        <w:adjustRightInd w:val="0"/>
        <w:jc w:val="right"/>
        <w:rPr>
          <w:rFonts w:ascii="Arial" w:hAnsi="Arial" w:cs="Arial"/>
          <w:b/>
          <w:sz w:val="40"/>
          <w:szCs w:val="40"/>
          <w:lang w:val="en-US"/>
        </w:rPr>
      </w:pPr>
    </w:p>
    <w:p w14:paraId="33029FB7" w14:textId="77777777" w:rsidR="008F634E" w:rsidRDefault="008F634E" w:rsidP="00DE2DCF">
      <w:pPr>
        <w:widowControl w:val="0"/>
        <w:autoSpaceDE w:val="0"/>
        <w:autoSpaceDN w:val="0"/>
        <w:adjustRightInd w:val="0"/>
        <w:jc w:val="right"/>
        <w:rPr>
          <w:rFonts w:ascii="Arial" w:hAnsi="Arial" w:cs="Arial"/>
          <w:b/>
          <w:sz w:val="40"/>
          <w:szCs w:val="40"/>
          <w:lang w:val="en-US"/>
        </w:rPr>
      </w:pPr>
    </w:p>
    <w:p w14:paraId="55A3CE9D" w14:textId="77777777" w:rsidR="00257445" w:rsidRDefault="00257445" w:rsidP="00DE2DCF">
      <w:pPr>
        <w:widowControl w:val="0"/>
        <w:autoSpaceDE w:val="0"/>
        <w:autoSpaceDN w:val="0"/>
        <w:adjustRightInd w:val="0"/>
        <w:jc w:val="right"/>
        <w:rPr>
          <w:rFonts w:ascii="Arial" w:hAnsi="Arial" w:cs="Arial"/>
          <w:b/>
          <w:sz w:val="40"/>
          <w:szCs w:val="40"/>
          <w:lang w:val="en-US"/>
        </w:rPr>
      </w:pPr>
    </w:p>
    <w:p w14:paraId="06B61037" w14:textId="77777777" w:rsidR="008F634E" w:rsidRDefault="008F634E" w:rsidP="00DE2DCF">
      <w:pPr>
        <w:widowControl w:val="0"/>
        <w:autoSpaceDE w:val="0"/>
        <w:autoSpaceDN w:val="0"/>
        <w:adjustRightInd w:val="0"/>
        <w:jc w:val="right"/>
        <w:rPr>
          <w:rFonts w:ascii="Arial" w:hAnsi="Arial" w:cs="Arial"/>
          <w:b/>
          <w:sz w:val="40"/>
          <w:szCs w:val="40"/>
          <w:lang w:val="en-US"/>
        </w:rPr>
      </w:pPr>
    </w:p>
    <w:p w14:paraId="3F474213" w14:textId="4C2F6F9E" w:rsidR="008F634E" w:rsidRPr="00971B56" w:rsidRDefault="008F634E" w:rsidP="008F634E">
      <w:pPr>
        <w:widowControl w:val="0"/>
        <w:autoSpaceDE w:val="0"/>
        <w:autoSpaceDN w:val="0"/>
        <w:adjustRightInd w:val="0"/>
        <w:jc w:val="right"/>
        <w:rPr>
          <w:rFonts w:ascii="Arial" w:hAnsi="Arial" w:cs="Arial"/>
          <w:b/>
          <w:sz w:val="32"/>
          <w:szCs w:val="32"/>
          <w:lang w:val="en-US"/>
        </w:rPr>
      </w:pPr>
      <w:r>
        <w:rPr>
          <w:rFonts w:ascii="Arial" w:hAnsi="Arial" w:cs="Arial"/>
          <w:b/>
          <w:sz w:val="32"/>
          <w:szCs w:val="32"/>
          <w:lang w:val="en-US"/>
        </w:rPr>
        <w:t>Table List</w:t>
      </w:r>
    </w:p>
    <w:p w14:paraId="1198D491" w14:textId="77777777" w:rsidR="008F634E" w:rsidRDefault="008F634E" w:rsidP="00DE2DCF">
      <w:pPr>
        <w:widowControl w:val="0"/>
        <w:autoSpaceDE w:val="0"/>
        <w:autoSpaceDN w:val="0"/>
        <w:adjustRightInd w:val="0"/>
        <w:jc w:val="right"/>
        <w:rPr>
          <w:rFonts w:ascii="Arial" w:hAnsi="Arial" w:cs="Arial"/>
          <w:b/>
          <w:sz w:val="40"/>
          <w:szCs w:val="40"/>
          <w:lang w:val="en-US"/>
        </w:rPr>
      </w:pPr>
    </w:p>
    <w:p w14:paraId="2F1F7633" w14:textId="77777777" w:rsidR="008F634E" w:rsidRDefault="008F634E" w:rsidP="00DE2DCF">
      <w:pPr>
        <w:widowControl w:val="0"/>
        <w:autoSpaceDE w:val="0"/>
        <w:autoSpaceDN w:val="0"/>
        <w:adjustRightInd w:val="0"/>
        <w:jc w:val="right"/>
        <w:rPr>
          <w:rFonts w:ascii="Arial" w:hAnsi="Arial" w:cs="Arial"/>
          <w:b/>
          <w:sz w:val="40"/>
          <w:szCs w:val="40"/>
          <w:lang w:val="en-US"/>
        </w:rPr>
      </w:pPr>
    </w:p>
    <w:p w14:paraId="65064CDB" w14:textId="77777777" w:rsidR="008F634E" w:rsidRDefault="008F634E" w:rsidP="00DE2DCF">
      <w:pPr>
        <w:widowControl w:val="0"/>
        <w:autoSpaceDE w:val="0"/>
        <w:autoSpaceDN w:val="0"/>
        <w:adjustRightInd w:val="0"/>
        <w:jc w:val="right"/>
        <w:rPr>
          <w:rFonts w:ascii="Arial" w:hAnsi="Arial" w:cs="Arial"/>
          <w:b/>
          <w:sz w:val="40"/>
          <w:szCs w:val="40"/>
          <w:lang w:val="en-US"/>
        </w:rPr>
      </w:pPr>
    </w:p>
    <w:p w14:paraId="3DBF4E97" w14:textId="77777777" w:rsidR="008F634E" w:rsidRDefault="008F634E" w:rsidP="00DE2DCF">
      <w:pPr>
        <w:widowControl w:val="0"/>
        <w:autoSpaceDE w:val="0"/>
        <w:autoSpaceDN w:val="0"/>
        <w:adjustRightInd w:val="0"/>
        <w:jc w:val="right"/>
        <w:rPr>
          <w:rFonts w:ascii="Arial" w:hAnsi="Arial" w:cs="Arial"/>
          <w:b/>
          <w:sz w:val="40"/>
          <w:szCs w:val="40"/>
          <w:lang w:val="en-US"/>
        </w:rPr>
      </w:pPr>
    </w:p>
    <w:p w14:paraId="6F36D94F" w14:textId="77777777" w:rsidR="008F634E" w:rsidRDefault="008F634E" w:rsidP="00DE2DCF">
      <w:pPr>
        <w:widowControl w:val="0"/>
        <w:autoSpaceDE w:val="0"/>
        <w:autoSpaceDN w:val="0"/>
        <w:adjustRightInd w:val="0"/>
        <w:jc w:val="right"/>
        <w:rPr>
          <w:rFonts w:ascii="Arial" w:hAnsi="Arial" w:cs="Arial"/>
          <w:b/>
          <w:sz w:val="40"/>
          <w:szCs w:val="40"/>
          <w:lang w:val="en-US"/>
        </w:rPr>
      </w:pPr>
    </w:p>
    <w:p w14:paraId="263B9F77" w14:textId="77777777" w:rsidR="008F634E" w:rsidRDefault="008F634E" w:rsidP="00DE2DCF">
      <w:pPr>
        <w:widowControl w:val="0"/>
        <w:autoSpaceDE w:val="0"/>
        <w:autoSpaceDN w:val="0"/>
        <w:adjustRightInd w:val="0"/>
        <w:jc w:val="right"/>
        <w:rPr>
          <w:rFonts w:ascii="Arial" w:hAnsi="Arial" w:cs="Arial"/>
          <w:b/>
          <w:sz w:val="40"/>
          <w:szCs w:val="40"/>
          <w:lang w:val="en-US"/>
        </w:rPr>
      </w:pPr>
    </w:p>
    <w:p w14:paraId="58616422" w14:textId="77777777" w:rsidR="008F634E" w:rsidRDefault="008F634E" w:rsidP="00DE2DCF">
      <w:pPr>
        <w:widowControl w:val="0"/>
        <w:autoSpaceDE w:val="0"/>
        <w:autoSpaceDN w:val="0"/>
        <w:adjustRightInd w:val="0"/>
        <w:jc w:val="right"/>
        <w:rPr>
          <w:rFonts w:ascii="Arial" w:hAnsi="Arial" w:cs="Arial"/>
          <w:b/>
          <w:sz w:val="40"/>
          <w:szCs w:val="40"/>
          <w:lang w:val="en-US"/>
        </w:rPr>
      </w:pPr>
    </w:p>
    <w:p w14:paraId="2B4B4644" w14:textId="77777777" w:rsidR="008F634E" w:rsidRDefault="008F634E" w:rsidP="00DE2DCF">
      <w:pPr>
        <w:widowControl w:val="0"/>
        <w:autoSpaceDE w:val="0"/>
        <w:autoSpaceDN w:val="0"/>
        <w:adjustRightInd w:val="0"/>
        <w:jc w:val="right"/>
        <w:rPr>
          <w:rFonts w:ascii="Arial" w:hAnsi="Arial" w:cs="Arial"/>
          <w:b/>
          <w:sz w:val="40"/>
          <w:szCs w:val="40"/>
          <w:lang w:val="en-US"/>
        </w:rPr>
      </w:pPr>
    </w:p>
    <w:p w14:paraId="01D37759" w14:textId="77777777" w:rsidR="008F634E" w:rsidRDefault="008F634E" w:rsidP="00DE2DCF">
      <w:pPr>
        <w:widowControl w:val="0"/>
        <w:autoSpaceDE w:val="0"/>
        <w:autoSpaceDN w:val="0"/>
        <w:adjustRightInd w:val="0"/>
        <w:jc w:val="right"/>
        <w:rPr>
          <w:rFonts w:ascii="Arial" w:hAnsi="Arial" w:cs="Arial"/>
          <w:b/>
          <w:sz w:val="40"/>
          <w:szCs w:val="40"/>
          <w:lang w:val="en-US"/>
        </w:rPr>
      </w:pPr>
    </w:p>
    <w:p w14:paraId="2896403D" w14:textId="77777777" w:rsidR="008F634E" w:rsidRDefault="008F634E" w:rsidP="00DE2DCF">
      <w:pPr>
        <w:widowControl w:val="0"/>
        <w:autoSpaceDE w:val="0"/>
        <w:autoSpaceDN w:val="0"/>
        <w:adjustRightInd w:val="0"/>
        <w:jc w:val="right"/>
        <w:rPr>
          <w:rFonts w:ascii="Arial" w:hAnsi="Arial" w:cs="Arial"/>
          <w:b/>
          <w:sz w:val="40"/>
          <w:szCs w:val="40"/>
          <w:lang w:val="en-US"/>
        </w:rPr>
      </w:pPr>
    </w:p>
    <w:p w14:paraId="768EDD95" w14:textId="77777777" w:rsidR="008F634E" w:rsidRDefault="008F634E" w:rsidP="00DE2DCF">
      <w:pPr>
        <w:widowControl w:val="0"/>
        <w:autoSpaceDE w:val="0"/>
        <w:autoSpaceDN w:val="0"/>
        <w:adjustRightInd w:val="0"/>
        <w:jc w:val="right"/>
        <w:rPr>
          <w:rFonts w:ascii="Arial" w:hAnsi="Arial" w:cs="Arial"/>
          <w:b/>
          <w:sz w:val="40"/>
          <w:szCs w:val="40"/>
          <w:lang w:val="en-US"/>
        </w:rPr>
      </w:pPr>
    </w:p>
    <w:p w14:paraId="61D79F47" w14:textId="77777777" w:rsidR="008F634E" w:rsidRDefault="008F634E" w:rsidP="00DE2DCF">
      <w:pPr>
        <w:widowControl w:val="0"/>
        <w:autoSpaceDE w:val="0"/>
        <w:autoSpaceDN w:val="0"/>
        <w:adjustRightInd w:val="0"/>
        <w:jc w:val="right"/>
        <w:rPr>
          <w:rFonts w:ascii="Arial" w:hAnsi="Arial" w:cs="Arial"/>
          <w:b/>
          <w:sz w:val="40"/>
          <w:szCs w:val="40"/>
          <w:lang w:val="en-US"/>
        </w:rPr>
      </w:pPr>
    </w:p>
    <w:p w14:paraId="28065444" w14:textId="77777777" w:rsidR="008F634E" w:rsidRDefault="008F634E" w:rsidP="00DE2DCF">
      <w:pPr>
        <w:widowControl w:val="0"/>
        <w:autoSpaceDE w:val="0"/>
        <w:autoSpaceDN w:val="0"/>
        <w:adjustRightInd w:val="0"/>
        <w:jc w:val="right"/>
        <w:rPr>
          <w:rFonts w:ascii="Arial" w:hAnsi="Arial" w:cs="Arial"/>
          <w:b/>
          <w:sz w:val="40"/>
          <w:szCs w:val="40"/>
          <w:lang w:val="en-US"/>
        </w:rPr>
      </w:pPr>
    </w:p>
    <w:p w14:paraId="15DB76A5" w14:textId="77777777" w:rsidR="008F634E" w:rsidRDefault="008F634E" w:rsidP="00DE2DCF">
      <w:pPr>
        <w:widowControl w:val="0"/>
        <w:autoSpaceDE w:val="0"/>
        <w:autoSpaceDN w:val="0"/>
        <w:adjustRightInd w:val="0"/>
        <w:jc w:val="right"/>
        <w:rPr>
          <w:rFonts w:ascii="Arial" w:hAnsi="Arial" w:cs="Arial"/>
          <w:b/>
          <w:sz w:val="40"/>
          <w:szCs w:val="40"/>
          <w:lang w:val="en-US"/>
        </w:rPr>
      </w:pPr>
    </w:p>
    <w:p w14:paraId="52D9E999" w14:textId="77777777" w:rsidR="008F634E" w:rsidRDefault="008F634E" w:rsidP="00DE2DCF">
      <w:pPr>
        <w:widowControl w:val="0"/>
        <w:autoSpaceDE w:val="0"/>
        <w:autoSpaceDN w:val="0"/>
        <w:adjustRightInd w:val="0"/>
        <w:jc w:val="right"/>
        <w:rPr>
          <w:rFonts w:ascii="Arial" w:hAnsi="Arial" w:cs="Arial"/>
          <w:b/>
          <w:sz w:val="40"/>
          <w:szCs w:val="40"/>
          <w:lang w:val="en-US"/>
        </w:rPr>
      </w:pPr>
    </w:p>
    <w:p w14:paraId="0CE36D53" w14:textId="77777777" w:rsidR="008F634E" w:rsidRDefault="008F634E" w:rsidP="00DE2DCF">
      <w:pPr>
        <w:widowControl w:val="0"/>
        <w:autoSpaceDE w:val="0"/>
        <w:autoSpaceDN w:val="0"/>
        <w:adjustRightInd w:val="0"/>
        <w:jc w:val="right"/>
        <w:rPr>
          <w:rFonts w:ascii="Arial" w:hAnsi="Arial" w:cs="Arial"/>
          <w:b/>
          <w:sz w:val="40"/>
          <w:szCs w:val="40"/>
          <w:lang w:val="en-US"/>
        </w:rPr>
      </w:pPr>
    </w:p>
    <w:p w14:paraId="0BE5BB5C" w14:textId="77777777" w:rsidR="008F634E" w:rsidRDefault="008F634E" w:rsidP="00DE2DCF">
      <w:pPr>
        <w:widowControl w:val="0"/>
        <w:autoSpaceDE w:val="0"/>
        <w:autoSpaceDN w:val="0"/>
        <w:adjustRightInd w:val="0"/>
        <w:jc w:val="right"/>
        <w:rPr>
          <w:rFonts w:ascii="Arial" w:hAnsi="Arial" w:cs="Arial"/>
          <w:b/>
          <w:sz w:val="40"/>
          <w:szCs w:val="40"/>
          <w:lang w:val="en-US"/>
        </w:rPr>
      </w:pPr>
    </w:p>
    <w:p w14:paraId="0751605D" w14:textId="77777777" w:rsidR="008F634E" w:rsidRDefault="008F634E" w:rsidP="00DE2DCF">
      <w:pPr>
        <w:widowControl w:val="0"/>
        <w:autoSpaceDE w:val="0"/>
        <w:autoSpaceDN w:val="0"/>
        <w:adjustRightInd w:val="0"/>
        <w:jc w:val="right"/>
        <w:rPr>
          <w:rFonts w:ascii="Arial" w:hAnsi="Arial" w:cs="Arial"/>
          <w:b/>
          <w:sz w:val="40"/>
          <w:szCs w:val="40"/>
          <w:lang w:val="en-US"/>
        </w:rPr>
      </w:pPr>
    </w:p>
    <w:p w14:paraId="57EA7C24" w14:textId="77777777" w:rsidR="008F634E" w:rsidRDefault="008F634E" w:rsidP="00DE2DCF">
      <w:pPr>
        <w:widowControl w:val="0"/>
        <w:autoSpaceDE w:val="0"/>
        <w:autoSpaceDN w:val="0"/>
        <w:adjustRightInd w:val="0"/>
        <w:jc w:val="right"/>
        <w:rPr>
          <w:rFonts w:ascii="Arial" w:hAnsi="Arial" w:cs="Arial"/>
          <w:b/>
          <w:sz w:val="40"/>
          <w:szCs w:val="40"/>
          <w:lang w:val="en-US"/>
        </w:rPr>
      </w:pPr>
    </w:p>
    <w:p w14:paraId="59A95F4C" w14:textId="77777777" w:rsidR="008F634E" w:rsidRDefault="008F634E" w:rsidP="00DE2DCF">
      <w:pPr>
        <w:widowControl w:val="0"/>
        <w:autoSpaceDE w:val="0"/>
        <w:autoSpaceDN w:val="0"/>
        <w:adjustRightInd w:val="0"/>
        <w:jc w:val="right"/>
        <w:rPr>
          <w:rFonts w:ascii="Arial" w:hAnsi="Arial" w:cs="Arial"/>
          <w:b/>
          <w:sz w:val="40"/>
          <w:szCs w:val="40"/>
          <w:lang w:val="en-US"/>
        </w:rPr>
      </w:pPr>
    </w:p>
    <w:p w14:paraId="51B9C7DE" w14:textId="77777777" w:rsidR="008F634E" w:rsidRDefault="008F634E" w:rsidP="00DE2DCF">
      <w:pPr>
        <w:widowControl w:val="0"/>
        <w:autoSpaceDE w:val="0"/>
        <w:autoSpaceDN w:val="0"/>
        <w:adjustRightInd w:val="0"/>
        <w:jc w:val="right"/>
        <w:rPr>
          <w:rFonts w:ascii="Arial" w:hAnsi="Arial" w:cs="Arial"/>
          <w:b/>
          <w:sz w:val="40"/>
          <w:szCs w:val="40"/>
          <w:lang w:val="en-US"/>
        </w:rPr>
      </w:pPr>
    </w:p>
    <w:p w14:paraId="5F3560A5" w14:textId="77777777" w:rsidR="008F634E" w:rsidRDefault="008F634E" w:rsidP="00DE2DCF">
      <w:pPr>
        <w:widowControl w:val="0"/>
        <w:autoSpaceDE w:val="0"/>
        <w:autoSpaceDN w:val="0"/>
        <w:adjustRightInd w:val="0"/>
        <w:jc w:val="right"/>
        <w:rPr>
          <w:rFonts w:ascii="Arial" w:hAnsi="Arial" w:cs="Arial"/>
          <w:b/>
          <w:sz w:val="40"/>
          <w:szCs w:val="40"/>
          <w:lang w:val="en-US"/>
        </w:rPr>
      </w:pPr>
    </w:p>
    <w:p w14:paraId="1DC98158" w14:textId="77777777" w:rsidR="008F634E" w:rsidRDefault="008F634E" w:rsidP="00DE2DCF">
      <w:pPr>
        <w:widowControl w:val="0"/>
        <w:autoSpaceDE w:val="0"/>
        <w:autoSpaceDN w:val="0"/>
        <w:adjustRightInd w:val="0"/>
        <w:jc w:val="right"/>
        <w:rPr>
          <w:rFonts w:ascii="Arial" w:hAnsi="Arial" w:cs="Arial"/>
          <w:b/>
          <w:sz w:val="40"/>
          <w:szCs w:val="40"/>
          <w:lang w:val="en-US"/>
        </w:rPr>
      </w:pPr>
    </w:p>
    <w:p w14:paraId="5673D9EB" w14:textId="77777777" w:rsidR="008F634E" w:rsidRDefault="008F634E" w:rsidP="00DE2DCF">
      <w:pPr>
        <w:widowControl w:val="0"/>
        <w:autoSpaceDE w:val="0"/>
        <w:autoSpaceDN w:val="0"/>
        <w:adjustRightInd w:val="0"/>
        <w:jc w:val="right"/>
        <w:rPr>
          <w:rFonts w:ascii="Arial" w:hAnsi="Arial" w:cs="Arial"/>
          <w:b/>
          <w:sz w:val="40"/>
          <w:szCs w:val="40"/>
          <w:lang w:val="en-US"/>
        </w:rPr>
      </w:pPr>
    </w:p>
    <w:p w14:paraId="357BFB1E" w14:textId="77777777" w:rsidR="008F634E" w:rsidRDefault="008F634E" w:rsidP="00DE2DCF">
      <w:pPr>
        <w:widowControl w:val="0"/>
        <w:autoSpaceDE w:val="0"/>
        <w:autoSpaceDN w:val="0"/>
        <w:adjustRightInd w:val="0"/>
        <w:jc w:val="right"/>
        <w:rPr>
          <w:rFonts w:ascii="Arial" w:hAnsi="Arial" w:cs="Arial"/>
          <w:b/>
          <w:sz w:val="40"/>
          <w:szCs w:val="40"/>
          <w:lang w:val="en-US"/>
        </w:rPr>
      </w:pPr>
    </w:p>
    <w:p w14:paraId="1F63456D" w14:textId="77777777" w:rsidR="008F634E" w:rsidRDefault="008F634E" w:rsidP="00257445">
      <w:pPr>
        <w:widowControl w:val="0"/>
        <w:autoSpaceDE w:val="0"/>
        <w:autoSpaceDN w:val="0"/>
        <w:adjustRightInd w:val="0"/>
        <w:rPr>
          <w:rFonts w:ascii="Arial" w:hAnsi="Arial" w:cs="Arial"/>
          <w:b/>
          <w:sz w:val="40"/>
          <w:szCs w:val="40"/>
          <w:lang w:val="en-US"/>
        </w:rPr>
      </w:pPr>
    </w:p>
    <w:p w14:paraId="083A2F63" w14:textId="77777777" w:rsidR="00257445" w:rsidRDefault="00257445" w:rsidP="00DE2DCF">
      <w:pPr>
        <w:widowControl w:val="0"/>
        <w:autoSpaceDE w:val="0"/>
        <w:autoSpaceDN w:val="0"/>
        <w:adjustRightInd w:val="0"/>
        <w:jc w:val="right"/>
        <w:rPr>
          <w:rFonts w:ascii="Arial" w:hAnsi="Arial" w:cs="Arial"/>
          <w:b/>
          <w:sz w:val="32"/>
          <w:szCs w:val="32"/>
          <w:lang w:val="en-US"/>
        </w:rPr>
      </w:pPr>
    </w:p>
    <w:p w14:paraId="3B388DFB" w14:textId="77777777" w:rsidR="00257445" w:rsidRDefault="00257445" w:rsidP="00DE2DCF">
      <w:pPr>
        <w:widowControl w:val="0"/>
        <w:autoSpaceDE w:val="0"/>
        <w:autoSpaceDN w:val="0"/>
        <w:adjustRightInd w:val="0"/>
        <w:jc w:val="right"/>
        <w:rPr>
          <w:rFonts w:ascii="Arial" w:hAnsi="Arial" w:cs="Arial"/>
          <w:b/>
          <w:sz w:val="32"/>
          <w:szCs w:val="32"/>
          <w:lang w:val="en-US"/>
        </w:rPr>
      </w:pPr>
    </w:p>
    <w:p w14:paraId="03ABA5B0" w14:textId="77777777" w:rsidR="00257445" w:rsidRDefault="00257445" w:rsidP="00DE2DCF">
      <w:pPr>
        <w:widowControl w:val="0"/>
        <w:autoSpaceDE w:val="0"/>
        <w:autoSpaceDN w:val="0"/>
        <w:adjustRightInd w:val="0"/>
        <w:jc w:val="right"/>
        <w:rPr>
          <w:rFonts w:ascii="Arial" w:hAnsi="Arial" w:cs="Arial"/>
          <w:b/>
          <w:sz w:val="32"/>
          <w:szCs w:val="32"/>
          <w:lang w:val="en-US"/>
        </w:rPr>
      </w:pPr>
    </w:p>
    <w:p w14:paraId="6AFFF9B2" w14:textId="77777777" w:rsidR="00257445" w:rsidRDefault="00257445" w:rsidP="00DE2DCF">
      <w:pPr>
        <w:widowControl w:val="0"/>
        <w:autoSpaceDE w:val="0"/>
        <w:autoSpaceDN w:val="0"/>
        <w:adjustRightInd w:val="0"/>
        <w:jc w:val="right"/>
        <w:rPr>
          <w:rFonts w:ascii="Arial" w:hAnsi="Arial" w:cs="Arial"/>
          <w:b/>
          <w:sz w:val="32"/>
          <w:szCs w:val="32"/>
          <w:lang w:val="en-US"/>
        </w:rPr>
      </w:pPr>
    </w:p>
    <w:p w14:paraId="791B1AAC" w14:textId="77777777" w:rsidR="00257445" w:rsidRDefault="00257445" w:rsidP="00DE2DCF">
      <w:pPr>
        <w:widowControl w:val="0"/>
        <w:autoSpaceDE w:val="0"/>
        <w:autoSpaceDN w:val="0"/>
        <w:adjustRightInd w:val="0"/>
        <w:jc w:val="right"/>
        <w:rPr>
          <w:rFonts w:ascii="Arial" w:hAnsi="Arial" w:cs="Arial"/>
          <w:b/>
          <w:sz w:val="32"/>
          <w:szCs w:val="32"/>
          <w:lang w:val="en-US"/>
        </w:rPr>
      </w:pPr>
    </w:p>
    <w:p w14:paraId="1FDB1FD0" w14:textId="77777777" w:rsidR="00257445" w:rsidRDefault="00257445" w:rsidP="00DE2DCF">
      <w:pPr>
        <w:widowControl w:val="0"/>
        <w:autoSpaceDE w:val="0"/>
        <w:autoSpaceDN w:val="0"/>
        <w:adjustRightInd w:val="0"/>
        <w:jc w:val="right"/>
        <w:rPr>
          <w:rFonts w:ascii="Arial" w:hAnsi="Arial" w:cs="Arial"/>
          <w:b/>
          <w:sz w:val="32"/>
          <w:szCs w:val="32"/>
          <w:lang w:val="en-US"/>
        </w:rPr>
      </w:pPr>
    </w:p>
    <w:p w14:paraId="3460349F" w14:textId="77777777" w:rsidR="00257445" w:rsidRDefault="00257445" w:rsidP="00DE2DCF">
      <w:pPr>
        <w:widowControl w:val="0"/>
        <w:autoSpaceDE w:val="0"/>
        <w:autoSpaceDN w:val="0"/>
        <w:adjustRightInd w:val="0"/>
        <w:jc w:val="right"/>
        <w:rPr>
          <w:rFonts w:ascii="Arial" w:hAnsi="Arial" w:cs="Arial"/>
          <w:b/>
          <w:sz w:val="32"/>
          <w:szCs w:val="32"/>
          <w:lang w:val="en-US"/>
        </w:rPr>
      </w:pPr>
    </w:p>
    <w:p w14:paraId="69CF8B3B" w14:textId="77777777" w:rsidR="00257445" w:rsidRDefault="00257445" w:rsidP="00DE2DCF">
      <w:pPr>
        <w:widowControl w:val="0"/>
        <w:autoSpaceDE w:val="0"/>
        <w:autoSpaceDN w:val="0"/>
        <w:adjustRightInd w:val="0"/>
        <w:jc w:val="right"/>
        <w:rPr>
          <w:rFonts w:ascii="Arial" w:hAnsi="Arial" w:cs="Arial"/>
          <w:b/>
          <w:sz w:val="32"/>
          <w:szCs w:val="32"/>
          <w:lang w:val="en-US"/>
        </w:rPr>
      </w:pPr>
    </w:p>
    <w:p w14:paraId="5A1D3D9C" w14:textId="77777777" w:rsidR="00257445" w:rsidRDefault="00257445" w:rsidP="00DE2DCF">
      <w:pPr>
        <w:widowControl w:val="0"/>
        <w:autoSpaceDE w:val="0"/>
        <w:autoSpaceDN w:val="0"/>
        <w:adjustRightInd w:val="0"/>
        <w:jc w:val="right"/>
        <w:rPr>
          <w:rFonts w:ascii="Arial" w:hAnsi="Arial" w:cs="Arial"/>
          <w:b/>
          <w:sz w:val="32"/>
          <w:szCs w:val="32"/>
          <w:lang w:val="en-US"/>
        </w:rPr>
      </w:pPr>
    </w:p>
    <w:p w14:paraId="2ED16815" w14:textId="77777777" w:rsidR="00257445" w:rsidRDefault="00257445" w:rsidP="00DE2DCF">
      <w:pPr>
        <w:widowControl w:val="0"/>
        <w:autoSpaceDE w:val="0"/>
        <w:autoSpaceDN w:val="0"/>
        <w:adjustRightInd w:val="0"/>
        <w:jc w:val="right"/>
        <w:rPr>
          <w:rFonts w:ascii="Arial" w:hAnsi="Arial" w:cs="Arial"/>
          <w:b/>
          <w:sz w:val="32"/>
          <w:szCs w:val="32"/>
          <w:lang w:val="en-US"/>
        </w:rPr>
      </w:pPr>
    </w:p>
    <w:p w14:paraId="3292C260" w14:textId="77777777" w:rsidR="00257445" w:rsidRDefault="00257445" w:rsidP="00DE2DCF">
      <w:pPr>
        <w:widowControl w:val="0"/>
        <w:autoSpaceDE w:val="0"/>
        <w:autoSpaceDN w:val="0"/>
        <w:adjustRightInd w:val="0"/>
        <w:jc w:val="right"/>
        <w:rPr>
          <w:rFonts w:ascii="Arial" w:hAnsi="Arial" w:cs="Arial"/>
          <w:b/>
          <w:sz w:val="32"/>
          <w:szCs w:val="32"/>
          <w:lang w:val="en-US"/>
        </w:rPr>
      </w:pPr>
    </w:p>
    <w:p w14:paraId="4337A10F" w14:textId="77777777" w:rsidR="00257445" w:rsidRDefault="00257445" w:rsidP="00DE2DCF">
      <w:pPr>
        <w:widowControl w:val="0"/>
        <w:autoSpaceDE w:val="0"/>
        <w:autoSpaceDN w:val="0"/>
        <w:adjustRightInd w:val="0"/>
        <w:jc w:val="right"/>
        <w:rPr>
          <w:rFonts w:ascii="Arial" w:hAnsi="Arial" w:cs="Arial"/>
          <w:b/>
          <w:sz w:val="32"/>
          <w:szCs w:val="32"/>
          <w:lang w:val="en-US"/>
        </w:rPr>
      </w:pPr>
    </w:p>
    <w:p w14:paraId="482AA187" w14:textId="77777777" w:rsidR="00257445" w:rsidRDefault="00257445" w:rsidP="00DE2DCF">
      <w:pPr>
        <w:widowControl w:val="0"/>
        <w:autoSpaceDE w:val="0"/>
        <w:autoSpaceDN w:val="0"/>
        <w:adjustRightInd w:val="0"/>
        <w:jc w:val="right"/>
        <w:rPr>
          <w:rFonts w:ascii="Arial" w:hAnsi="Arial" w:cs="Arial"/>
          <w:b/>
          <w:sz w:val="32"/>
          <w:szCs w:val="32"/>
          <w:lang w:val="en-US"/>
        </w:rPr>
      </w:pPr>
    </w:p>
    <w:p w14:paraId="26839328" w14:textId="77777777" w:rsidR="00257445" w:rsidRDefault="00257445" w:rsidP="00DE2DCF">
      <w:pPr>
        <w:widowControl w:val="0"/>
        <w:autoSpaceDE w:val="0"/>
        <w:autoSpaceDN w:val="0"/>
        <w:adjustRightInd w:val="0"/>
        <w:jc w:val="right"/>
        <w:rPr>
          <w:rFonts w:ascii="Arial" w:hAnsi="Arial" w:cs="Arial"/>
          <w:b/>
          <w:sz w:val="32"/>
          <w:szCs w:val="32"/>
          <w:lang w:val="en-US"/>
        </w:rPr>
      </w:pPr>
    </w:p>
    <w:p w14:paraId="20B13A94" w14:textId="77777777" w:rsidR="00257445" w:rsidRDefault="00257445" w:rsidP="00DE2DCF">
      <w:pPr>
        <w:widowControl w:val="0"/>
        <w:autoSpaceDE w:val="0"/>
        <w:autoSpaceDN w:val="0"/>
        <w:adjustRightInd w:val="0"/>
        <w:jc w:val="right"/>
        <w:rPr>
          <w:rFonts w:ascii="Arial" w:hAnsi="Arial" w:cs="Arial"/>
          <w:b/>
          <w:sz w:val="32"/>
          <w:szCs w:val="32"/>
          <w:lang w:val="en-US"/>
        </w:rPr>
      </w:pPr>
    </w:p>
    <w:p w14:paraId="4A20F976" w14:textId="77777777" w:rsidR="00257445" w:rsidRDefault="00257445" w:rsidP="00DE2DCF">
      <w:pPr>
        <w:widowControl w:val="0"/>
        <w:autoSpaceDE w:val="0"/>
        <w:autoSpaceDN w:val="0"/>
        <w:adjustRightInd w:val="0"/>
        <w:jc w:val="right"/>
        <w:rPr>
          <w:rFonts w:ascii="Arial" w:hAnsi="Arial" w:cs="Arial"/>
          <w:b/>
          <w:sz w:val="32"/>
          <w:szCs w:val="32"/>
          <w:lang w:val="en-US"/>
        </w:rPr>
      </w:pPr>
    </w:p>
    <w:p w14:paraId="6E0EF875" w14:textId="77777777" w:rsidR="00257445" w:rsidRDefault="00257445" w:rsidP="00DE2DCF">
      <w:pPr>
        <w:widowControl w:val="0"/>
        <w:autoSpaceDE w:val="0"/>
        <w:autoSpaceDN w:val="0"/>
        <w:adjustRightInd w:val="0"/>
        <w:jc w:val="right"/>
        <w:rPr>
          <w:rFonts w:ascii="Arial" w:hAnsi="Arial" w:cs="Arial"/>
          <w:b/>
          <w:sz w:val="32"/>
          <w:szCs w:val="32"/>
          <w:lang w:val="en-US"/>
        </w:rPr>
      </w:pPr>
    </w:p>
    <w:p w14:paraId="4F5EA37A" w14:textId="77777777" w:rsidR="00257445" w:rsidRDefault="00257445" w:rsidP="00DE2DCF">
      <w:pPr>
        <w:widowControl w:val="0"/>
        <w:autoSpaceDE w:val="0"/>
        <w:autoSpaceDN w:val="0"/>
        <w:adjustRightInd w:val="0"/>
        <w:jc w:val="right"/>
        <w:rPr>
          <w:rFonts w:ascii="Arial" w:hAnsi="Arial" w:cs="Arial"/>
          <w:b/>
          <w:sz w:val="32"/>
          <w:szCs w:val="32"/>
          <w:lang w:val="en-US"/>
        </w:rPr>
      </w:pPr>
    </w:p>
    <w:p w14:paraId="7CB26CA3" w14:textId="77777777" w:rsidR="00257445" w:rsidRDefault="00257445" w:rsidP="00DE2DCF">
      <w:pPr>
        <w:widowControl w:val="0"/>
        <w:autoSpaceDE w:val="0"/>
        <w:autoSpaceDN w:val="0"/>
        <w:adjustRightInd w:val="0"/>
        <w:jc w:val="right"/>
        <w:rPr>
          <w:rFonts w:ascii="Arial" w:hAnsi="Arial" w:cs="Arial"/>
          <w:b/>
          <w:sz w:val="32"/>
          <w:szCs w:val="32"/>
          <w:lang w:val="en-US"/>
        </w:rPr>
      </w:pPr>
    </w:p>
    <w:p w14:paraId="63FEA9F1" w14:textId="77777777" w:rsidR="00257445" w:rsidRDefault="00257445" w:rsidP="00DE2DCF">
      <w:pPr>
        <w:widowControl w:val="0"/>
        <w:autoSpaceDE w:val="0"/>
        <w:autoSpaceDN w:val="0"/>
        <w:adjustRightInd w:val="0"/>
        <w:jc w:val="right"/>
        <w:rPr>
          <w:rFonts w:ascii="Arial" w:hAnsi="Arial" w:cs="Arial"/>
          <w:b/>
          <w:sz w:val="32"/>
          <w:szCs w:val="32"/>
          <w:lang w:val="en-US"/>
        </w:rPr>
      </w:pPr>
    </w:p>
    <w:p w14:paraId="3BCA5ECA" w14:textId="77777777" w:rsidR="00257445" w:rsidRDefault="00257445" w:rsidP="00DE2DCF">
      <w:pPr>
        <w:widowControl w:val="0"/>
        <w:autoSpaceDE w:val="0"/>
        <w:autoSpaceDN w:val="0"/>
        <w:adjustRightInd w:val="0"/>
        <w:jc w:val="right"/>
        <w:rPr>
          <w:rFonts w:ascii="Arial" w:hAnsi="Arial" w:cs="Arial"/>
          <w:b/>
          <w:sz w:val="32"/>
          <w:szCs w:val="32"/>
          <w:lang w:val="en-US"/>
        </w:rPr>
      </w:pPr>
    </w:p>
    <w:p w14:paraId="5DA335DC" w14:textId="77777777" w:rsidR="00257445" w:rsidRDefault="00257445" w:rsidP="00DE2DCF">
      <w:pPr>
        <w:widowControl w:val="0"/>
        <w:autoSpaceDE w:val="0"/>
        <w:autoSpaceDN w:val="0"/>
        <w:adjustRightInd w:val="0"/>
        <w:jc w:val="right"/>
        <w:rPr>
          <w:rFonts w:ascii="Arial" w:hAnsi="Arial" w:cs="Arial"/>
          <w:b/>
          <w:sz w:val="32"/>
          <w:szCs w:val="32"/>
          <w:lang w:val="en-US"/>
        </w:rPr>
      </w:pPr>
    </w:p>
    <w:p w14:paraId="595627E4" w14:textId="77777777" w:rsidR="00257445" w:rsidRDefault="00257445" w:rsidP="00DE2DCF">
      <w:pPr>
        <w:widowControl w:val="0"/>
        <w:autoSpaceDE w:val="0"/>
        <w:autoSpaceDN w:val="0"/>
        <w:adjustRightInd w:val="0"/>
        <w:jc w:val="right"/>
        <w:rPr>
          <w:rFonts w:ascii="Arial" w:hAnsi="Arial" w:cs="Arial"/>
          <w:b/>
          <w:sz w:val="32"/>
          <w:szCs w:val="32"/>
          <w:lang w:val="en-US"/>
        </w:rPr>
      </w:pPr>
    </w:p>
    <w:p w14:paraId="5945300A" w14:textId="77777777" w:rsidR="00257445" w:rsidRDefault="00257445" w:rsidP="00DE2DCF">
      <w:pPr>
        <w:widowControl w:val="0"/>
        <w:autoSpaceDE w:val="0"/>
        <w:autoSpaceDN w:val="0"/>
        <w:adjustRightInd w:val="0"/>
        <w:jc w:val="right"/>
        <w:rPr>
          <w:rFonts w:ascii="Arial" w:hAnsi="Arial" w:cs="Arial"/>
          <w:b/>
          <w:sz w:val="32"/>
          <w:szCs w:val="32"/>
          <w:lang w:val="en-US"/>
        </w:rPr>
      </w:pPr>
    </w:p>
    <w:p w14:paraId="4E50E425" w14:textId="77777777" w:rsidR="00257445" w:rsidRDefault="00257445" w:rsidP="00DE2DCF">
      <w:pPr>
        <w:widowControl w:val="0"/>
        <w:autoSpaceDE w:val="0"/>
        <w:autoSpaceDN w:val="0"/>
        <w:adjustRightInd w:val="0"/>
        <w:jc w:val="right"/>
        <w:rPr>
          <w:rFonts w:ascii="Arial" w:hAnsi="Arial" w:cs="Arial"/>
          <w:b/>
          <w:sz w:val="32"/>
          <w:szCs w:val="32"/>
          <w:lang w:val="en-US"/>
        </w:rPr>
      </w:pPr>
    </w:p>
    <w:p w14:paraId="104D4A98" w14:textId="77777777" w:rsidR="00257445" w:rsidRDefault="00257445" w:rsidP="00DE2DCF">
      <w:pPr>
        <w:widowControl w:val="0"/>
        <w:autoSpaceDE w:val="0"/>
        <w:autoSpaceDN w:val="0"/>
        <w:adjustRightInd w:val="0"/>
        <w:jc w:val="right"/>
        <w:rPr>
          <w:rFonts w:ascii="Arial" w:hAnsi="Arial" w:cs="Arial"/>
          <w:b/>
          <w:sz w:val="32"/>
          <w:szCs w:val="32"/>
          <w:lang w:val="en-US"/>
        </w:rPr>
      </w:pPr>
    </w:p>
    <w:p w14:paraId="003352F5" w14:textId="77777777" w:rsidR="00257445" w:rsidRDefault="00257445" w:rsidP="00DE2DCF">
      <w:pPr>
        <w:widowControl w:val="0"/>
        <w:autoSpaceDE w:val="0"/>
        <w:autoSpaceDN w:val="0"/>
        <w:adjustRightInd w:val="0"/>
        <w:jc w:val="right"/>
        <w:rPr>
          <w:rFonts w:ascii="Arial" w:hAnsi="Arial" w:cs="Arial"/>
          <w:b/>
          <w:sz w:val="32"/>
          <w:szCs w:val="32"/>
          <w:lang w:val="en-US"/>
        </w:rPr>
      </w:pPr>
    </w:p>
    <w:p w14:paraId="4C023B26" w14:textId="77777777" w:rsidR="00257445" w:rsidRDefault="00257445" w:rsidP="00DE2DCF">
      <w:pPr>
        <w:widowControl w:val="0"/>
        <w:autoSpaceDE w:val="0"/>
        <w:autoSpaceDN w:val="0"/>
        <w:adjustRightInd w:val="0"/>
        <w:jc w:val="right"/>
        <w:rPr>
          <w:rFonts w:ascii="Arial" w:hAnsi="Arial" w:cs="Arial"/>
          <w:b/>
          <w:sz w:val="32"/>
          <w:szCs w:val="32"/>
          <w:lang w:val="en-US"/>
        </w:rPr>
      </w:pPr>
    </w:p>
    <w:p w14:paraId="0CA3F8DA" w14:textId="77777777" w:rsidR="00257445" w:rsidRDefault="00257445" w:rsidP="00DE2DCF">
      <w:pPr>
        <w:widowControl w:val="0"/>
        <w:autoSpaceDE w:val="0"/>
        <w:autoSpaceDN w:val="0"/>
        <w:adjustRightInd w:val="0"/>
        <w:jc w:val="right"/>
        <w:rPr>
          <w:rFonts w:ascii="Arial" w:hAnsi="Arial" w:cs="Arial"/>
          <w:b/>
          <w:sz w:val="32"/>
          <w:szCs w:val="32"/>
          <w:lang w:val="en-US"/>
        </w:rPr>
      </w:pPr>
    </w:p>
    <w:p w14:paraId="098E6F1B" w14:textId="77777777" w:rsidR="00257445" w:rsidRDefault="00257445" w:rsidP="00DE2DCF">
      <w:pPr>
        <w:widowControl w:val="0"/>
        <w:autoSpaceDE w:val="0"/>
        <w:autoSpaceDN w:val="0"/>
        <w:adjustRightInd w:val="0"/>
        <w:jc w:val="right"/>
        <w:rPr>
          <w:rFonts w:ascii="Arial" w:hAnsi="Arial" w:cs="Arial"/>
          <w:b/>
          <w:sz w:val="32"/>
          <w:szCs w:val="32"/>
          <w:lang w:val="en-US"/>
        </w:rPr>
      </w:pPr>
    </w:p>
    <w:p w14:paraId="38492338" w14:textId="77777777" w:rsidR="00257445" w:rsidRDefault="00257445" w:rsidP="00DE2DCF">
      <w:pPr>
        <w:widowControl w:val="0"/>
        <w:autoSpaceDE w:val="0"/>
        <w:autoSpaceDN w:val="0"/>
        <w:adjustRightInd w:val="0"/>
        <w:jc w:val="right"/>
        <w:rPr>
          <w:rFonts w:ascii="Arial" w:hAnsi="Arial" w:cs="Arial"/>
          <w:b/>
          <w:sz w:val="32"/>
          <w:szCs w:val="32"/>
          <w:lang w:val="en-US"/>
        </w:rPr>
      </w:pPr>
    </w:p>
    <w:p w14:paraId="68D8EEF6" w14:textId="77777777" w:rsidR="00257445" w:rsidRDefault="00257445" w:rsidP="00DE2DCF">
      <w:pPr>
        <w:widowControl w:val="0"/>
        <w:autoSpaceDE w:val="0"/>
        <w:autoSpaceDN w:val="0"/>
        <w:adjustRightInd w:val="0"/>
        <w:jc w:val="right"/>
        <w:rPr>
          <w:rFonts w:ascii="Arial" w:hAnsi="Arial" w:cs="Arial"/>
          <w:b/>
          <w:sz w:val="32"/>
          <w:szCs w:val="32"/>
          <w:lang w:val="en-US"/>
        </w:rPr>
      </w:pPr>
    </w:p>
    <w:p w14:paraId="6554487A" w14:textId="77777777" w:rsidR="00257445" w:rsidRDefault="00257445" w:rsidP="00DE2DCF">
      <w:pPr>
        <w:widowControl w:val="0"/>
        <w:autoSpaceDE w:val="0"/>
        <w:autoSpaceDN w:val="0"/>
        <w:adjustRightInd w:val="0"/>
        <w:jc w:val="right"/>
        <w:rPr>
          <w:rFonts w:ascii="Arial" w:hAnsi="Arial" w:cs="Arial"/>
          <w:b/>
          <w:sz w:val="32"/>
          <w:szCs w:val="32"/>
          <w:lang w:val="en-US"/>
        </w:rPr>
      </w:pPr>
    </w:p>
    <w:p w14:paraId="30E54C86" w14:textId="77777777" w:rsidR="00DE2DCF" w:rsidRPr="00971B56" w:rsidRDefault="00DE2DCF" w:rsidP="00DE2DCF">
      <w:pPr>
        <w:widowControl w:val="0"/>
        <w:autoSpaceDE w:val="0"/>
        <w:autoSpaceDN w:val="0"/>
        <w:adjustRightInd w:val="0"/>
        <w:jc w:val="right"/>
        <w:rPr>
          <w:rFonts w:ascii="Arial" w:hAnsi="Arial" w:cs="Arial"/>
          <w:b/>
          <w:sz w:val="32"/>
          <w:szCs w:val="32"/>
          <w:lang w:val="en-US"/>
        </w:rPr>
      </w:pPr>
      <w:r w:rsidRPr="00971B56">
        <w:rPr>
          <w:rFonts w:ascii="Arial" w:hAnsi="Arial" w:cs="Arial"/>
          <w:b/>
          <w:sz w:val="32"/>
          <w:szCs w:val="32"/>
          <w:lang w:val="en-US"/>
        </w:rPr>
        <w:t>Chapter 1</w:t>
      </w:r>
    </w:p>
    <w:p w14:paraId="67B58233" w14:textId="0EB5DF47" w:rsidR="00DE2DCF" w:rsidRPr="00971B56" w:rsidRDefault="00366332" w:rsidP="00DE2DCF">
      <w:pPr>
        <w:pStyle w:val="Prrafodelista"/>
        <w:spacing w:line="360" w:lineRule="auto"/>
        <w:jc w:val="right"/>
        <w:rPr>
          <w:rFonts w:ascii="Arial" w:hAnsi="Arial" w:cs="Arial"/>
          <w:b/>
          <w:sz w:val="32"/>
          <w:szCs w:val="32"/>
          <w:lang w:val="en-US"/>
        </w:rPr>
      </w:pPr>
      <w:r>
        <w:rPr>
          <w:rFonts w:ascii="Arial" w:hAnsi="Arial" w:cs="Arial"/>
          <w:b/>
          <w:sz w:val="32"/>
          <w:szCs w:val="32"/>
          <w:lang w:val="en-US"/>
        </w:rPr>
        <w:t>INTRODUCTION</w:t>
      </w:r>
    </w:p>
    <w:p w14:paraId="3950D058" w14:textId="77777777" w:rsidR="00DE2DCF" w:rsidRPr="003D4E03" w:rsidRDefault="00DE2DCF" w:rsidP="00DE2DCF">
      <w:pPr>
        <w:pStyle w:val="Prrafodelista"/>
        <w:spacing w:line="360" w:lineRule="auto"/>
        <w:jc w:val="both"/>
        <w:rPr>
          <w:rFonts w:ascii="Arial" w:hAnsi="Arial"/>
          <w:b/>
          <w:sz w:val="22"/>
          <w:szCs w:val="22"/>
          <w:lang w:val="en-US"/>
        </w:rPr>
      </w:pPr>
    </w:p>
    <w:p w14:paraId="1ED2DDA2" w14:textId="77777777" w:rsidR="00C41ADD" w:rsidRPr="003D4E03" w:rsidRDefault="00C41ADD" w:rsidP="00DE2DCF">
      <w:pPr>
        <w:pStyle w:val="Prrafodelista"/>
        <w:spacing w:line="360" w:lineRule="auto"/>
        <w:jc w:val="both"/>
        <w:rPr>
          <w:rFonts w:ascii="Arial" w:hAnsi="Arial"/>
          <w:b/>
          <w:sz w:val="22"/>
          <w:szCs w:val="22"/>
          <w:lang w:val="en-US"/>
        </w:rPr>
      </w:pPr>
    </w:p>
    <w:p w14:paraId="0892F788" w14:textId="5189CA3A" w:rsidR="00C41ADD" w:rsidRPr="003D4E03" w:rsidRDefault="00C41ADD" w:rsidP="00C41ADD">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Information retrieval (IR) is the field concerned with representing, searching, and manipulating large collections of electronic text and other human-language data (Buettcher, Cormack and Clarke, 2010). A user has information need and use an IR system in order to retrieve relevant information from a document collection. </w:t>
      </w:r>
    </w:p>
    <w:p w14:paraId="092EDCA0" w14:textId="7B93C9E0" w:rsidR="00C41ADD" w:rsidRPr="003D4E03" w:rsidRDefault="00C41ADD" w:rsidP="00C41ADD">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IR systems are boundless and even essential nowadays since they facilitate daily life of people supporting activities in business, entertainment, education, medical services, and so on. Web services engines like Google, Yahoo, among others are the most popular web IR services for their great capacity of converging information from different sources. Music IR systems like Shazam, implementing music identification technology are quite popular and useful today. </w:t>
      </w:r>
    </w:p>
    <w:p w14:paraId="65D28CC9" w14:textId="77777777" w:rsidR="00C41ADD" w:rsidRPr="003D4E03" w:rsidRDefault="00C41ADD" w:rsidP="00C41ADD">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These systems have been used prior the invention of computers. Before 1940’s intelligence and commercial retrieve systems where already implemented and just until the appearance of the first computer-based systems, mechanical and electro- mechanical devices performed the retrieve functions. With the generalization of the computers, IR technics grew up as the increase of storage and processor speed allowed managing bigger datasets (Sanderson, M., &amp; Croft, W. B, 2012). </w:t>
      </w:r>
    </w:p>
    <w:p w14:paraId="5C7405E1" w14:textId="77777777" w:rsidR="00B37F64" w:rsidRPr="003D4E03" w:rsidRDefault="00C41ADD" w:rsidP="00B37F64">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IR has been widely used through the story from several fields: text and cross- language, image and multimedia, speech and music </w:t>
      </w:r>
      <w:r w:rsidRPr="003D4E03">
        <w:rPr>
          <w:rFonts w:ascii="Arial" w:hAnsi="Arial" w:cs="Arial"/>
          <w:color w:val="1A1A1A"/>
          <w:lang w:val="en-US"/>
        </w:rPr>
        <w:t>(Manning, C. D., Raghavan, P., &amp; Schütze, H, 2008)</w:t>
      </w:r>
      <w:r w:rsidRPr="003D4E03">
        <w:rPr>
          <w:rFonts w:ascii="Arial" w:hAnsi="Arial" w:cs="Arial"/>
          <w:lang w:val="en-US"/>
        </w:rPr>
        <w:t xml:space="preserve">. In the case of music, Music Information Retrieval (MIR) is concerned on the extraction and inference of meaningful features of music, it’s indexing and the development of different search and retrieval schemes </w:t>
      </w:r>
      <w:r w:rsidRPr="003D4E03">
        <w:rPr>
          <w:rFonts w:ascii="Arial" w:hAnsi="Arial" w:cs="Arial"/>
          <w:color w:val="1A1A1A"/>
          <w:lang w:val="en-US"/>
        </w:rPr>
        <w:t xml:space="preserve">(Downie, J. S, 2003). </w:t>
      </w:r>
      <w:r w:rsidRPr="003D4E03">
        <w:rPr>
          <w:rFonts w:ascii="Arial" w:hAnsi="Arial" w:cs="Arial"/>
          <w:lang w:val="en-US"/>
        </w:rPr>
        <w:t xml:space="preserve">It started with the analysis of symbolic representations of songs (mostly MIDI scores); with the evolution of computing systems during the early </w:t>
      </w:r>
      <w:r w:rsidR="00B37F64" w:rsidRPr="003D4E03">
        <w:rPr>
          <w:rFonts w:ascii="Arial" w:hAnsi="Arial" w:cs="Arial"/>
          <w:lang w:val="en-US"/>
        </w:rPr>
        <w:t xml:space="preserve">2000’s, signal processing was also included permitting the extraction of features directly from the audio. </w:t>
      </w:r>
      <w:r w:rsidR="00B37F64" w:rsidRPr="003D4E03">
        <w:rPr>
          <w:rFonts w:ascii="Arial" w:hAnsi="Arial" w:cs="Arial"/>
          <w:color w:val="1A1A1A"/>
          <w:lang w:val="en-US"/>
        </w:rPr>
        <w:t xml:space="preserve">(Manning, C. D., Raghavan, P., &amp; Schütze, H, 2008). </w:t>
      </w:r>
      <w:r w:rsidR="00B37F64" w:rsidRPr="003D4E03">
        <w:rPr>
          <w:rFonts w:ascii="Arial" w:hAnsi="Arial" w:cs="Arial"/>
          <w:lang w:val="en-US"/>
        </w:rPr>
        <w:t xml:space="preserve">These features are pitch, temporal, harmonic, timbral, editorial, and textual and bibliographic facets. </w:t>
      </w:r>
    </w:p>
    <w:p w14:paraId="2BE22C86" w14:textId="77777777" w:rsidR="00C41ADD" w:rsidRPr="003D4E03" w:rsidRDefault="00C41ADD" w:rsidP="00B37F64">
      <w:pPr>
        <w:widowControl w:val="0"/>
        <w:autoSpaceDE w:val="0"/>
        <w:autoSpaceDN w:val="0"/>
        <w:adjustRightInd w:val="0"/>
        <w:spacing w:after="240" w:line="360" w:lineRule="auto"/>
        <w:jc w:val="both"/>
        <w:rPr>
          <w:rFonts w:ascii="Arial" w:hAnsi="Arial" w:cs="Arial"/>
          <w:lang w:val="en-US"/>
        </w:rPr>
      </w:pPr>
    </w:p>
    <w:p w14:paraId="41CA72B2" w14:textId="77777777" w:rsidR="00A70B08" w:rsidRPr="00366332" w:rsidRDefault="00A70B08" w:rsidP="00A70B08">
      <w:pPr>
        <w:widowControl w:val="0"/>
        <w:autoSpaceDE w:val="0"/>
        <w:autoSpaceDN w:val="0"/>
        <w:adjustRightInd w:val="0"/>
        <w:spacing w:after="240" w:line="360" w:lineRule="auto"/>
        <w:jc w:val="both"/>
        <w:rPr>
          <w:rFonts w:ascii="Arial" w:hAnsi="Arial" w:cs="Arial"/>
          <w:sz w:val="32"/>
          <w:szCs w:val="32"/>
          <w:lang w:val="en-US"/>
        </w:rPr>
      </w:pPr>
      <w:r w:rsidRPr="00366332">
        <w:rPr>
          <w:rFonts w:ascii="Arial" w:hAnsi="Arial" w:cs="Arial"/>
          <w:b/>
          <w:bCs/>
          <w:sz w:val="32"/>
          <w:szCs w:val="32"/>
          <w:lang w:val="en-US"/>
        </w:rPr>
        <w:t xml:space="preserve">1.1 Information Retrieval </w:t>
      </w:r>
    </w:p>
    <w:p w14:paraId="0E9EFA2C" w14:textId="21CF6860" w:rsidR="00A70B08" w:rsidRPr="003D4E03" w:rsidRDefault="00A70B08" w:rsidP="00A70B08">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Information retrieval (IR) is the field concerned with representing, searching, and manipulating large collections of electronic text and other human-language data (Buettcher, Cormack and Clarke</w:t>
      </w:r>
      <w:r w:rsidR="00D97F17" w:rsidRPr="003D4E03">
        <w:rPr>
          <w:rFonts w:ascii="Arial" w:hAnsi="Arial" w:cs="Arial"/>
          <w:lang w:val="en-US"/>
        </w:rPr>
        <w:t>, 2010</w:t>
      </w:r>
      <w:r w:rsidRPr="003D4E03">
        <w:rPr>
          <w:rFonts w:ascii="Arial" w:hAnsi="Arial" w:cs="Arial"/>
          <w:lang w:val="en-US"/>
        </w:rPr>
        <w:t xml:space="preserve">). A user has </w:t>
      </w:r>
      <w:r w:rsidR="00D97F17" w:rsidRPr="003D4E03">
        <w:rPr>
          <w:rFonts w:ascii="Arial" w:hAnsi="Arial" w:cs="Arial"/>
          <w:lang w:val="en-US"/>
        </w:rPr>
        <w:t>information</w:t>
      </w:r>
      <w:r w:rsidRPr="003D4E03">
        <w:rPr>
          <w:rFonts w:ascii="Arial" w:hAnsi="Arial" w:cs="Arial"/>
          <w:lang w:val="en-US"/>
        </w:rPr>
        <w:t xml:space="preserve"> need and use an IR system in order to retrieve relevant information from a document collection. </w:t>
      </w:r>
    </w:p>
    <w:p w14:paraId="03F025DB" w14:textId="782E22B2" w:rsidR="00A70B08" w:rsidRPr="003D4E03" w:rsidRDefault="00A70B08" w:rsidP="00A70B08">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IR systems are boundless and even essential nowadays since they </w:t>
      </w:r>
      <w:r w:rsidR="003D4E03" w:rsidRPr="003D4E03">
        <w:rPr>
          <w:rFonts w:ascii="Arial" w:hAnsi="Arial" w:cs="Arial"/>
          <w:lang w:val="en-US"/>
        </w:rPr>
        <w:t>facilitate</w:t>
      </w:r>
      <w:r w:rsidRPr="003D4E03">
        <w:rPr>
          <w:rFonts w:ascii="Arial" w:hAnsi="Arial" w:cs="Arial"/>
          <w:lang w:val="en-US"/>
        </w:rPr>
        <w:t xml:space="preserve"> daily life of people supporting activities in </w:t>
      </w:r>
      <w:r w:rsidR="003D4E03" w:rsidRPr="003D4E03">
        <w:rPr>
          <w:rFonts w:ascii="Arial" w:hAnsi="Arial" w:cs="Arial"/>
          <w:lang w:val="en-US"/>
        </w:rPr>
        <w:t>business</w:t>
      </w:r>
      <w:r w:rsidRPr="003D4E03">
        <w:rPr>
          <w:rFonts w:ascii="Arial" w:hAnsi="Arial" w:cs="Arial"/>
          <w:lang w:val="en-US"/>
        </w:rPr>
        <w:t xml:space="preserve">, </w:t>
      </w:r>
      <w:r w:rsidR="003D4E03" w:rsidRPr="003D4E03">
        <w:rPr>
          <w:rFonts w:ascii="Arial" w:hAnsi="Arial" w:cs="Arial"/>
          <w:lang w:val="en-US"/>
        </w:rPr>
        <w:t>entertainment</w:t>
      </w:r>
      <w:r w:rsidRPr="003D4E03">
        <w:rPr>
          <w:rFonts w:ascii="Arial" w:hAnsi="Arial" w:cs="Arial"/>
          <w:lang w:val="en-US"/>
        </w:rPr>
        <w:t xml:space="preserve">, education, medical services, and so on. Web services engines like Google, Yahoo, among others are the most popular web IR services for their great capacity of converging information from different sources. Music IR systems like Shazam, implementing music identification technology are quite popular and useful today. </w:t>
      </w:r>
    </w:p>
    <w:p w14:paraId="2EE8FB0E" w14:textId="77777777" w:rsidR="00A70B08" w:rsidRPr="003D4E03" w:rsidRDefault="00A70B08" w:rsidP="00A70B08">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These systems have been used prior the invention of computers. Before 1940’s intelligence and commercial retrieve systems where already implemented and just until the appearance of the first computer-based systems, mechanical and electro- mechanical devices performed the retrieve functions. With the generalization of the computers, IR technics grew up as the increase of storage and processor speed allowed managing bigger datasets (Sanderson, M., &amp; Croft, W. B, 2012). </w:t>
      </w:r>
    </w:p>
    <w:p w14:paraId="3AF42047" w14:textId="77777777" w:rsidR="00A70B08" w:rsidRPr="003D4E03" w:rsidRDefault="00A70B08" w:rsidP="00A70B08">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IR has been widely used through the story from several fields: text and cross- language, image and multimedia, speech and music </w:t>
      </w:r>
      <w:r w:rsidRPr="003D4E03">
        <w:rPr>
          <w:rFonts w:ascii="Arial" w:hAnsi="Arial" w:cs="Arial"/>
          <w:color w:val="1A1A1A"/>
          <w:lang w:val="en-US"/>
        </w:rPr>
        <w:t>(Manning, C. D., Raghavan, P., &amp; Schütze, H, 2008)</w:t>
      </w:r>
      <w:r w:rsidRPr="003D4E03">
        <w:rPr>
          <w:rFonts w:ascii="Arial" w:hAnsi="Arial" w:cs="Arial"/>
          <w:lang w:val="en-US"/>
        </w:rPr>
        <w:t xml:space="preserve">. In the case of music, Music Information Retrieval (MIR) is concerned on the extraction and inference of meaningful features of music, it’s indexing and the development of different search and retrieval schemes </w:t>
      </w:r>
      <w:r w:rsidRPr="003D4E03">
        <w:rPr>
          <w:rFonts w:ascii="Arial" w:hAnsi="Arial" w:cs="Arial"/>
          <w:color w:val="1A1A1A"/>
          <w:lang w:val="en-US"/>
        </w:rPr>
        <w:t xml:space="preserve">(Downie, J. S, 2003). </w:t>
      </w:r>
      <w:r w:rsidRPr="003D4E03">
        <w:rPr>
          <w:rFonts w:ascii="Arial" w:hAnsi="Arial" w:cs="Arial"/>
          <w:lang w:val="en-US"/>
        </w:rPr>
        <w:t xml:space="preserve">It started with the analysis of symbolic representations of songs (mostly MIDI scores); with the evolution of computing systems during the early </w:t>
      </w:r>
    </w:p>
    <w:p w14:paraId="4287159D" w14:textId="77777777" w:rsidR="00A70B08" w:rsidRPr="003D4E03" w:rsidRDefault="00A70B08" w:rsidP="00A70B08">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2000’s, signal processing was also included permitting the extraction of features directly from the audio. </w:t>
      </w:r>
      <w:r w:rsidRPr="003D4E03">
        <w:rPr>
          <w:rFonts w:ascii="Arial" w:hAnsi="Arial" w:cs="Arial"/>
          <w:color w:val="1A1A1A"/>
          <w:lang w:val="en-US"/>
        </w:rPr>
        <w:t xml:space="preserve">(Manning, C. D., Raghavan, P., &amp; Schütze, H, 2008). </w:t>
      </w:r>
      <w:r w:rsidRPr="003D4E03">
        <w:rPr>
          <w:rFonts w:ascii="Arial" w:hAnsi="Arial" w:cs="Arial"/>
          <w:lang w:val="en-US"/>
        </w:rPr>
        <w:t xml:space="preserve">These features are pitch, temporal, harmonic, timbral, editorial, and textual and bibliographic facets. </w:t>
      </w:r>
    </w:p>
    <w:p w14:paraId="5C2CC2A0" w14:textId="77777777" w:rsidR="00A03963" w:rsidRPr="003D4E03" w:rsidRDefault="00A03963" w:rsidP="00A70B08">
      <w:pPr>
        <w:widowControl w:val="0"/>
        <w:autoSpaceDE w:val="0"/>
        <w:autoSpaceDN w:val="0"/>
        <w:adjustRightInd w:val="0"/>
        <w:spacing w:after="240" w:line="360" w:lineRule="auto"/>
        <w:jc w:val="both"/>
        <w:rPr>
          <w:rFonts w:ascii="Arial" w:hAnsi="Arial" w:cs="Arial"/>
          <w:lang w:val="en-US"/>
        </w:rPr>
      </w:pPr>
    </w:p>
    <w:p w14:paraId="53550F5C" w14:textId="77777777" w:rsidR="00A70B08" w:rsidRPr="00366332" w:rsidRDefault="00A70B08" w:rsidP="00A70B08">
      <w:pPr>
        <w:widowControl w:val="0"/>
        <w:autoSpaceDE w:val="0"/>
        <w:autoSpaceDN w:val="0"/>
        <w:adjustRightInd w:val="0"/>
        <w:spacing w:after="240" w:line="360" w:lineRule="auto"/>
        <w:jc w:val="both"/>
        <w:rPr>
          <w:rFonts w:ascii="Arial" w:hAnsi="Arial" w:cs="Arial"/>
          <w:sz w:val="32"/>
          <w:szCs w:val="32"/>
          <w:lang w:val="en-US"/>
        </w:rPr>
      </w:pPr>
      <w:r w:rsidRPr="00366332">
        <w:rPr>
          <w:rFonts w:ascii="Arial" w:hAnsi="Arial" w:cs="Arial"/>
          <w:b/>
          <w:bCs/>
          <w:sz w:val="32"/>
          <w:szCs w:val="32"/>
          <w:lang w:val="en-US"/>
        </w:rPr>
        <w:t xml:space="preserve">1.2. Information Retrieval Evaluation </w:t>
      </w:r>
    </w:p>
    <w:p w14:paraId="013B28C6" w14:textId="77777777" w:rsidR="00A70B08" w:rsidRPr="003D4E03" w:rsidRDefault="00A70B08" w:rsidP="00A70B08">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Evaluation has come to play a critical role in information retrieval research (Downie, 2002) as it allows to measure how successfully an information retrieval system meets the goal of assessing users to fulfill their information needs. The IR community has paid a lot of attention to the topic, implementing evaluation standards and experimental rigor on investigations, which have been effective in moving the field forward. Music Information Retrieval initially followed the evaluation practices of text; however, not enough research has been done to properly know when this approach can be fully applied or not because music, unlike text has, a complex nature. </w:t>
      </w:r>
    </w:p>
    <w:p w14:paraId="3C335A07" w14:textId="77777777" w:rsidR="00A03963" w:rsidRPr="003D4E03" w:rsidRDefault="00A03963" w:rsidP="00A70B08">
      <w:pPr>
        <w:widowControl w:val="0"/>
        <w:autoSpaceDE w:val="0"/>
        <w:autoSpaceDN w:val="0"/>
        <w:adjustRightInd w:val="0"/>
        <w:spacing w:after="240" w:line="360" w:lineRule="auto"/>
        <w:jc w:val="both"/>
        <w:rPr>
          <w:rFonts w:ascii="Arial" w:hAnsi="Arial" w:cs="Arial"/>
          <w:lang w:val="en-US"/>
        </w:rPr>
      </w:pPr>
    </w:p>
    <w:p w14:paraId="5597DA11" w14:textId="77777777" w:rsidR="00A70B08" w:rsidRPr="00366332" w:rsidRDefault="00A70B08" w:rsidP="00A70B08">
      <w:pPr>
        <w:widowControl w:val="0"/>
        <w:autoSpaceDE w:val="0"/>
        <w:autoSpaceDN w:val="0"/>
        <w:adjustRightInd w:val="0"/>
        <w:spacing w:after="240" w:line="360" w:lineRule="auto"/>
        <w:jc w:val="both"/>
        <w:rPr>
          <w:rFonts w:ascii="Arial" w:hAnsi="Arial" w:cs="Arial"/>
          <w:sz w:val="28"/>
          <w:szCs w:val="28"/>
          <w:lang w:val="en-US"/>
        </w:rPr>
      </w:pPr>
      <w:r w:rsidRPr="00366332">
        <w:rPr>
          <w:rFonts w:ascii="Arial" w:hAnsi="Arial" w:cs="Arial"/>
          <w:b/>
          <w:bCs/>
          <w:sz w:val="28"/>
          <w:szCs w:val="28"/>
          <w:lang w:val="en-US"/>
        </w:rPr>
        <w:t xml:space="preserve">1.2.1 Early Work in Text Information Retrieval Evaluation </w:t>
      </w:r>
    </w:p>
    <w:p w14:paraId="3D95A97A" w14:textId="77777777" w:rsidR="00A70B08" w:rsidRPr="003D4E03" w:rsidRDefault="00A70B08" w:rsidP="00A70B08">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Evaluation in Text Information Retrieval has been the focus of a lot of research: </w:t>
      </w:r>
    </w:p>
    <w:p w14:paraId="31937075" w14:textId="77777777" w:rsidR="00A70B08" w:rsidRPr="003D4E03" w:rsidRDefault="00A70B08" w:rsidP="00A70B08">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 The </w:t>
      </w:r>
      <w:r w:rsidRPr="003D4E03">
        <w:rPr>
          <w:rFonts w:ascii="Arial" w:hAnsi="Arial" w:cs="Arial"/>
          <w:i/>
          <w:iCs/>
          <w:lang w:val="en-US"/>
        </w:rPr>
        <w:t xml:space="preserve">Cranfield Project 2 </w:t>
      </w:r>
      <w:r w:rsidRPr="003D4E03">
        <w:rPr>
          <w:rFonts w:ascii="Arial" w:hAnsi="Arial" w:cs="Arial"/>
          <w:lang w:val="en-US"/>
        </w:rPr>
        <w:t xml:space="preserve">(1962-1966) was an experiment accomplished by Cyril Cleverdon (Cleverdon, 1991) and considered as the basis that shaped the form that IR evaluation will take for the next years. In this project, experiments were conducted in order to test and compare different search strategies in a controlled laboratory environment (test collection). </w:t>
      </w:r>
    </w:p>
    <w:p w14:paraId="4CB29C32" w14:textId="22E8A1A0" w:rsidR="00A70B08" w:rsidRPr="003D4E03" w:rsidRDefault="00A70B08" w:rsidP="00A70B08">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 The </w:t>
      </w:r>
      <w:r w:rsidRPr="003D4E03">
        <w:rPr>
          <w:rFonts w:ascii="Arial" w:hAnsi="Arial" w:cs="Arial"/>
          <w:i/>
          <w:iCs/>
          <w:lang w:val="en-US"/>
        </w:rPr>
        <w:t xml:space="preserve">MEDLARS </w:t>
      </w:r>
      <w:r w:rsidRPr="003D4E03">
        <w:rPr>
          <w:rFonts w:ascii="Arial" w:hAnsi="Arial" w:cs="Arial"/>
          <w:lang w:val="en-US"/>
        </w:rPr>
        <w:t xml:space="preserve">(Medical Literature Analysis and Retrieval System) Demand Search Service (1966-1967) was one of the early operational computer-based retrieval systems. It considered the evaluation of a complete system from a user perspective, taking into consideration the user requirements (Lancaster, 1968). </w:t>
      </w:r>
    </w:p>
    <w:p w14:paraId="7B1EF9F6" w14:textId="77777777" w:rsidR="00A70B08" w:rsidRPr="003D4E03" w:rsidRDefault="00A70B08" w:rsidP="00A70B08">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 The </w:t>
      </w:r>
      <w:r w:rsidRPr="003D4E03">
        <w:rPr>
          <w:rFonts w:ascii="Arial" w:hAnsi="Arial" w:cs="Arial"/>
          <w:i/>
          <w:iCs/>
          <w:lang w:val="en-US"/>
        </w:rPr>
        <w:t xml:space="preserve">SMART project </w:t>
      </w:r>
      <w:r w:rsidRPr="003D4E03">
        <w:rPr>
          <w:rFonts w:ascii="Arial" w:hAnsi="Arial" w:cs="Arial"/>
          <w:lang w:val="en-US"/>
        </w:rPr>
        <w:t xml:space="preserve">(1961-1995) (System for the Mechanical Analysis and Retrieval of Text) was created both as a retrieval tool and as a vehicle for evaluating the effectiveness of a large variety of automatic search and analysis techniques, where the main evaluation viewpoint taken was the user (Kent, Lancour, Daily, 1980). </w:t>
      </w:r>
    </w:p>
    <w:p w14:paraId="6E684BC0" w14:textId="2D09B3B0" w:rsidR="00A70B08" w:rsidRPr="003D4E03" w:rsidRDefault="00A70B08" w:rsidP="00A70B08">
      <w:pPr>
        <w:widowControl w:val="0"/>
        <w:autoSpaceDE w:val="0"/>
        <w:autoSpaceDN w:val="0"/>
        <w:adjustRightInd w:val="0"/>
        <w:spacing w:after="240" w:line="360" w:lineRule="auto"/>
        <w:jc w:val="both"/>
        <w:rPr>
          <w:rFonts w:ascii="Arial" w:hAnsi="Arial" w:cs="Arial"/>
          <w:lang w:val="en-US"/>
        </w:rPr>
      </w:pPr>
      <w:r w:rsidRPr="003D4E03">
        <w:rPr>
          <w:rFonts w:ascii="Arial" w:hAnsi="Arial" w:cs="Arial"/>
          <w:i/>
          <w:iCs/>
          <w:lang w:val="en-US"/>
        </w:rPr>
        <w:t>- TREC</w:t>
      </w:r>
      <w:r w:rsidR="00FB6F32">
        <w:rPr>
          <w:rFonts w:ascii="Arial" w:hAnsi="Arial" w:cs="Arial"/>
          <w:i/>
          <w:iCs/>
          <w:lang w:val="en-US"/>
        </w:rPr>
        <w:t xml:space="preserve"> </w:t>
      </w:r>
      <w:r w:rsidR="00CD6B8C">
        <w:rPr>
          <w:rStyle w:val="Refdenotaalpie"/>
          <w:rFonts w:ascii="Arial" w:hAnsi="Arial" w:cs="Arial"/>
          <w:lang w:val="en-US"/>
        </w:rPr>
        <w:footnoteReference w:id="1"/>
      </w:r>
      <w:r w:rsidRPr="003D4E03">
        <w:rPr>
          <w:rFonts w:ascii="Arial" w:hAnsi="Arial" w:cs="Arial"/>
          <w:i/>
          <w:iCs/>
          <w:lang w:val="en-US"/>
        </w:rPr>
        <w:t xml:space="preserve"> </w:t>
      </w:r>
      <w:r w:rsidRPr="003D4E03">
        <w:rPr>
          <w:rFonts w:ascii="Arial" w:hAnsi="Arial" w:cs="Arial"/>
          <w:lang w:val="en-US"/>
        </w:rPr>
        <w:t xml:space="preserve">(Text Retrieval Conference) started (1992) as an annual venue to support research within the information retrieval community by providing the necessary infrastructure for large-scale evaluation of text retrieval methodologies. </w:t>
      </w:r>
    </w:p>
    <w:p w14:paraId="322EE87B" w14:textId="30E4AAFD" w:rsidR="00A70B08" w:rsidRPr="003D4E03" w:rsidRDefault="00A70B08" w:rsidP="00A70B08">
      <w:pPr>
        <w:widowControl w:val="0"/>
        <w:autoSpaceDE w:val="0"/>
        <w:autoSpaceDN w:val="0"/>
        <w:adjustRightInd w:val="0"/>
        <w:spacing w:after="240" w:line="360" w:lineRule="auto"/>
        <w:jc w:val="both"/>
        <w:rPr>
          <w:rFonts w:ascii="Arial" w:hAnsi="Arial" w:cs="Arial"/>
          <w:lang w:val="en-US"/>
        </w:rPr>
      </w:pPr>
      <w:r w:rsidRPr="003D4E03">
        <w:rPr>
          <w:rFonts w:ascii="Arial" w:hAnsi="Arial" w:cs="Arial"/>
          <w:i/>
          <w:iCs/>
          <w:lang w:val="en-US"/>
        </w:rPr>
        <w:t xml:space="preserve">- NTCIR </w:t>
      </w:r>
      <w:r w:rsidRPr="003D4E03">
        <w:rPr>
          <w:rFonts w:ascii="Arial" w:hAnsi="Arial" w:cs="Arial"/>
          <w:lang w:val="en-US"/>
        </w:rPr>
        <w:t xml:space="preserve">(National Institute of Informatics- </w:t>
      </w:r>
      <w:r w:rsidR="00FB6F32" w:rsidRPr="003D4E03">
        <w:rPr>
          <w:rFonts w:ascii="Arial" w:hAnsi="Arial" w:cs="Arial"/>
          <w:lang w:val="en-US"/>
        </w:rPr>
        <w:t>Test beds</w:t>
      </w:r>
      <w:r w:rsidRPr="003D4E03">
        <w:rPr>
          <w:rFonts w:ascii="Arial" w:hAnsi="Arial" w:cs="Arial"/>
          <w:lang w:val="en-US"/>
        </w:rPr>
        <w:t xml:space="preserve"> and Community for Information access Research) (1999) provided almost the same infrastructure than TREC but for Asian languages. </w:t>
      </w:r>
    </w:p>
    <w:p w14:paraId="56B0ADDC" w14:textId="7FA86D6D" w:rsidR="00FB6F32" w:rsidRDefault="00A70B08" w:rsidP="00A70B08">
      <w:pPr>
        <w:widowControl w:val="0"/>
        <w:autoSpaceDE w:val="0"/>
        <w:autoSpaceDN w:val="0"/>
        <w:adjustRightInd w:val="0"/>
        <w:spacing w:after="240" w:line="360" w:lineRule="auto"/>
        <w:jc w:val="both"/>
        <w:rPr>
          <w:rFonts w:ascii="Arial" w:hAnsi="Arial" w:cs="Arial"/>
          <w:lang w:val="en-US"/>
        </w:rPr>
      </w:pPr>
      <w:r w:rsidRPr="003D4E03">
        <w:rPr>
          <w:rFonts w:ascii="Arial" w:hAnsi="Arial" w:cs="Arial"/>
          <w:i/>
          <w:iCs/>
          <w:lang w:val="en-US"/>
        </w:rPr>
        <w:t xml:space="preserve">- CLEF </w:t>
      </w:r>
      <w:r w:rsidRPr="00FB6F32">
        <w:rPr>
          <w:rFonts w:ascii="Arial" w:hAnsi="Arial" w:cs="Arial"/>
          <w:position w:val="16"/>
          <w:vertAlign w:val="superscript"/>
          <w:lang w:val="en-US"/>
        </w:rPr>
        <w:t>2</w:t>
      </w:r>
      <w:r w:rsidRPr="003D4E03">
        <w:rPr>
          <w:rFonts w:ascii="Arial" w:hAnsi="Arial" w:cs="Arial"/>
          <w:position w:val="16"/>
          <w:lang w:val="en-US"/>
        </w:rPr>
        <w:t xml:space="preserve"> </w:t>
      </w:r>
      <w:r w:rsidRPr="003D4E03">
        <w:rPr>
          <w:rFonts w:ascii="Arial" w:hAnsi="Arial" w:cs="Arial"/>
          <w:lang w:val="en-US"/>
        </w:rPr>
        <w:t xml:space="preserve">(Conference and Labs of the Evaluation Forum) (2000) was created to promote research, innovation, and development of information access systems with an emphasis on multilingual and multimodal. </w:t>
      </w:r>
    </w:p>
    <w:p w14:paraId="38F145DF" w14:textId="7116B0B1" w:rsidR="00A70B08" w:rsidRPr="003D4E03" w:rsidRDefault="00A70B08" w:rsidP="00A70B08">
      <w:pPr>
        <w:widowControl w:val="0"/>
        <w:autoSpaceDE w:val="0"/>
        <w:autoSpaceDN w:val="0"/>
        <w:adjustRightInd w:val="0"/>
        <w:spacing w:after="240" w:line="360" w:lineRule="auto"/>
        <w:jc w:val="both"/>
        <w:rPr>
          <w:rFonts w:ascii="Arial" w:hAnsi="Arial" w:cs="Arial"/>
          <w:lang w:val="en-US"/>
        </w:rPr>
      </w:pPr>
      <w:r w:rsidRPr="003D4E03">
        <w:rPr>
          <w:rFonts w:ascii="Arial" w:hAnsi="Arial" w:cs="Arial"/>
          <w:i/>
          <w:iCs/>
          <w:lang w:val="en-US"/>
        </w:rPr>
        <w:t xml:space="preserve">- INEX </w:t>
      </w:r>
      <w:r w:rsidRPr="003D4E03">
        <w:rPr>
          <w:rFonts w:ascii="Arial" w:hAnsi="Arial" w:cs="Arial"/>
          <w:lang w:val="en-US"/>
        </w:rPr>
        <w:t xml:space="preserve">(Evaluation of XML retrieval) (2002), which focuses on structured information. </w:t>
      </w:r>
    </w:p>
    <w:p w14:paraId="7B7AE881" w14:textId="77777777" w:rsidR="0030331C" w:rsidRPr="003D4E03" w:rsidRDefault="0030331C" w:rsidP="00A70B08">
      <w:pPr>
        <w:widowControl w:val="0"/>
        <w:autoSpaceDE w:val="0"/>
        <w:autoSpaceDN w:val="0"/>
        <w:adjustRightInd w:val="0"/>
        <w:spacing w:after="240" w:line="360" w:lineRule="auto"/>
        <w:jc w:val="both"/>
        <w:rPr>
          <w:rFonts w:ascii="Arial" w:hAnsi="Arial" w:cs="Arial"/>
          <w:lang w:val="en-US"/>
        </w:rPr>
      </w:pPr>
    </w:p>
    <w:p w14:paraId="1B125135" w14:textId="77777777" w:rsidR="00A70B08" w:rsidRPr="00366332" w:rsidRDefault="00A70B08" w:rsidP="00A70B08">
      <w:pPr>
        <w:widowControl w:val="0"/>
        <w:autoSpaceDE w:val="0"/>
        <w:autoSpaceDN w:val="0"/>
        <w:adjustRightInd w:val="0"/>
        <w:spacing w:after="240" w:line="360" w:lineRule="auto"/>
        <w:jc w:val="both"/>
        <w:rPr>
          <w:rFonts w:ascii="Arial" w:hAnsi="Arial" w:cs="Arial"/>
          <w:sz w:val="28"/>
          <w:szCs w:val="28"/>
          <w:lang w:val="en-US"/>
        </w:rPr>
      </w:pPr>
      <w:r w:rsidRPr="00366332">
        <w:rPr>
          <w:rFonts w:ascii="Arial" w:hAnsi="Arial" w:cs="Arial"/>
          <w:b/>
          <w:bCs/>
          <w:sz w:val="28"/>
          <w:szCs w:val="28"/>
          <w:lang w:val="en-US"/>
        </w:rPr>
        <w:t xml:space="preserve">1.2.2 Early Work in Music Information Retrieval Evaluation </w:t>
      </w:r>
    </w:p>
    <w:p w14:paraId="0FC953A1" w14:textId="35B16A35" w:rsidR="00A70B08" w:rsidRPr="003D4E03" w:rsidRDefault="00A70B08" w:rsidP="00A70B08">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Some initiatives towards the development of Music Information Retrieval evaluation frameworks took place. The organization of the first International Symposium on Music Information Retrieval </w:t>
      </w:r>
      <w:r w:rsidRPr="003D4E03">
        <w:rPr>
          <w:rFonts w:ascii="Arial" w:hAnsi="Arial" w:cs="Arial"/>
          <w:i/>
          <w:iCs/>
          <w:lang w:val="en-US"/>
        </w:rPr>
        <w:t xml:space="preserve">(ISMIR) </w:t>
      </w:r>
      <w:r w:rsidRPr="003D4E03">
        <w:rPr>
          <w:rFonts w:ascii="Arial" w:hAnsi="Arial" w:cs="Arial"/>
          <w:lang w:val="en-US"/>
        </w:rPr>
        <w:t xml:space="preserve">in 2000, with the intention of bringing together the MIR research community into one location to treat among other topics, the creation of formal evaluation standards for MIR (Downie, 2000) was one of them. As a consequence, some workshops on the creation of standardized test collections, tasks and metrics for music digital library (MDL) and Music Information Retrieval (MIR) Evaluation, were placed in July 2002 at the ACM/IEEE Joint Conference on Digital Libraries. The outcome of these workshops was the recognition by the Music IR community’s of the creation of a periodic evaluation forum for Music Information Retrieval systems. The story of MIR evaluation has been shaped since then: </w:t>
      </w:r>
    </w:p>
    <w:p w14:paraId="399A00F6" w14:textId="635D49D8" w:rsidR="00A70B08" w:rsidRPr="003D4E03" w:rsidRDefault="00A70B08" w:rsidP="00CD6B8C">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During the 5</w:t>
      </w:r>
      <w:r w:rsidRPr="00CD6B8C">
        <w:rPr>
          <w:rFonts w:ascii="Arial" w:hAnsi="Arial" w:cs="Arial"/>
          <w:lang w:val="en-US"/>
        </w:rPr>
        <w:t xml:space="preserve">th </w:t>
      </w:r>
      <w:r w:rsidRPr="003D4E03">
        <w:rPr>
          <w:rFonts w:ascii="Arial" w:hAnsi="Arial" w:cs="Arial"/>
          <w:lang w:val="en-US"/>
        </w:rPr>
        <w:t>edition of the ISMIR in 2004, placed in Barcelona, Spain, an Audio Description Contest (ADC)</w:t>
      </w:r>
      <w:r w:rsidR="00EF6F09" w:rsidRPr="00EF6F09">
        <w:rPr>
          <w:rStyle w:val="Refdenotaalpie"/>
          <w:rFonts w:ascii="Arial" w:hAnsi="Arial" w:cs="Arial"/>
          <w:lang w:val="en-US"/>
        </w:rPr>
        <w:t xml:space="preserve"> </w:t>
      </w:r>
      <w:r w:rsidR="00EF6F09">
        <w:rPr>
          <w:rStyle w:val="Refdenotaalpie"/>
          <w:rFonts w:ascii="Arial" w:hAnsi="Arial" w:cs="Arial"/>
          <w:lang w:val="en-US"/>
        </w:rPr>
        <w:footnoteReference w:id="2"/>
      </w:r>
      <w:r w:rsidR="00EF6F09">
        <w:rPr>
          <w:rFonts w:ascii="Arial" w:hAnsi="Arial" w:cs="Arial"/>
          <w:lang w:val="en-US"/>
        </w:rPr>
        <w:t xml:space="preserve"> </w:t>
      </w:r>
      <w:r w:rsidRPr="003D4E03">
        <w:rPr>
          <w:rFonts w:ascii="Arial" w:hAnsi="Arial" w:cs="Arial"/>
          <w:lang w:val="en-US"/>
        </w:rPr>
        <w:t xml:space="preserve">was realized. It proposed some tasks in order to define evaluation and statistical methods to compare systems. </w:t>
      </w:r>
    </w:p>
    <w:p w14:paraId="64239D0E" w14:textId="31045758" w:rsidR="00A70B08" w:rsidRDefault="00A70B08" w:rsidP="00A70B08">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 In 2005, the </w:t>
      </w:r>
      <w:r w:rsidRPr="003D4E03">
        <w:rPr>
          <w:rFonts w:ascii="Arial" w:hAnsi="Arial" w:cs="Arial"/>
          <w:i/>
          <w:iCs/>
          <w:lang w:val="en-US"/>
        </w:rPr>
        <w:t>MIREX</w:t>
      </w:r>
      <w:r w:rsidR="00EF6F09">
        <w:rPr>
          <w:rFonts w:ascii="Arial" w:hAnsi="Arial" w:cs="Arial"/>
          <w:i/>
          <w:iCs/>
          <w:lang w:val="en-US"/>
        </w:rPr>
        <w:t xml:space="preserve"> </w:t>
      </w:r>
      <w:r w:rsidR="00EF6F09">
        <w:rPr>
          <w:rStyle w:val="Refdenotaalpie"/>
          <w:rFonts w:ascii="Arial" w:hAnsi="Arial" w:cs="Arial"/>
          <w:lang w:val="en-US"/>
        </w:rPr>
        <w:footnoteReference w:id="3"/>
      </w:r>
      <w:r w:rsidR="00EF6F09">
        <w:rPr>
          <w:rFonts w:ascii="Arial" w:hAnsi="Arial" w:cs="Arial"/>
          <w:lang w:val="en-US"/>
        </w:rPr>
        <w:t xml:space="preserve"> </w:t>
      </w:r>
      <w:r w:rsidRPr="003D4E03">
        <w:rPr>
          <w:rFonts w:ascii="Arial" w:hAnsi="Arial" w:cs="Arial"/>
          <w:i/>
          <w:iCs/>
          <w:lang w:val="en-US"/>
        </w:rPr>
        <w:t xml:space="preserve"> (Music Information Retrieval Evaluation eXchange) </w:t>
      </w:r>
      <w:r w:rsidRPr="003D4E03">
        <w:rPr>
          <w:rFonts w:ascii="Arial" w:hAnsi="Arial" w:cs="Arial"/>
          <w:lang w:val="en-US"/>
        </w:rPr>
        <w:t xml:space="preserve">run for the first time as the community-based framework for the formal evaluation of Music Information Retrieval (MIR) systems and algorithms. MIREX is coordinated and managed by the International Music Information Retrieval Systems Evaluation Laboratory (IMIRSEL) at the University of Illinois at Urbana- Champaign. </w:t>
      </w:r>
    </w:p>
    <w:p w14:paraId="37B0C275" w14:textId="2BB398BB" w:rsidR="00EF6F09" w:rsidRDefault="00EF6F09" w:rsidP="00A70B08">
      <w:pPr>
        <w:widowControl w:val="0"/>
        <w:autoSpaceDE w:val="0"/>
        <w:autoSpaceDN w:val="0"/>
        <w:adjustRightInd w:val="0"/>
        <w:spacing w:after="240" w:line="360" w:lineRule="auto"/>
        <w:jc w:val="both"/>
        <w:rPr>
          <w:rFonts w:ascii="Arial" w:hAnsi="Arial" w:cs="Arial"/>
          <w:lang w:val="en-US"/>
        </w:rPr>
      </w:pPr>
      <w:r>
        <w:rPr>
          <w:rFonts w:ascii="Arial" w:hAnsi="Arial" w:cs="Arial"/>
          <w:i/>
          <w:iCs/>
          <w:lang w:val="en-US"/>
        </w:rPr>
        <w:t xml:space="preserve">- </w:t>
      </w:r>
      <w:r w:rsidRPr="003D4E03">
        <w:rPr>
          <w:rFonts w:ascii="Arial" w:hAnsi="Arial" w:cs="Arial"/>
          <w:i/>
          <w:iCs/>
          <w:lang w:val="en-US"/>
        </w:rPr>
        <w:t>MusicClef</w:t>
      </w:r>
      <w:r w:rsidRPr="003D4E03">
        <w:rPr>
          <w:rFonts w:ascii="Arial" w:hAnsi="Arial" w:cs="Arial"/>
          <w:lang w:val="en-US"/>
        </w:rPr>
        <w:t>, which run from 2011-2013 covered multimodal music tagging (Orio, Liem, Peeters, &amp; Schedl, 2012) and focus evaluation on professional application scenarios</w:t>
      </w:r>
      <w:r w:rsidRPr="003D4E03">
        <w:rPr>
          <w:rFonts w:ascii="Arial" w:hAnsi="Arial" w:cs="Arial"/>
          <w:color w:val="222222"/>
          <w:lang w:val="en-US"/>
        </w:rPr>
        <w:t>.</w:t>
      </w:r>
    </w:p>
    <w:p w14:paraId="37AE2AA6" w14:textId="77777777" w:rsidR="00A70B08" w:rsidRPr="003D4E03" w:rsidRDefault="00A70B08" w:rsidP="00A70B08">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 The </w:t>
      </w:r>
      <w:r w:rsidRPr="003D4E03">
        <w:rPr>
          <w:rFonts w:ascii="Arial" w:hAnsi="Arial" w:cs="Arial"/>
          <w:i/>
          <w:iCs/>
          <w:lang w:val="en-US"/>
        </w:rPr>
        <w:t xml:space="preserve">Million Song Dataset Challenge </w:t>
      </w:r>
      <w:r w:rsidRPr="003D4E03">
        <w:rPr>
          <w:rFonts w:ascii="Arial" w:hAnsi="Arial" w:cs="Arial"/>
          <w:lang w:val="en-US"/>
        </w:rPr>
        <w:t>(</w:t>
      </w:r>
      <w:r w:rsidRPr="003D4E03">
        <w:rPr>
          <w:rFonts w:ascii="Arial" w:hAnsi="Arial" w:cs="Arial"/>
          <w:i/>
          <w:iCs/>
          <w:lang w:val="en-US"/>
        </w:rPr>
        <w:t>MSD</w:t>
      </w:r>
      <w:r w:rsidRPr="003D4E03">
        <w:rPr>
          <w:rFonts w:ascii="Arial" w:hAnsi="Arial" w:cs="Arial"/>
          <w:lang w:val="en-US"/>
        </w:rPr>
        <w:t xml:space="preserve">, 2012) was created to overcome music dataset sharing limitations (Bertin-Mahieux, Ellis, Whitman, &amp; Lamere, 2011). With this approach, researchers could grant access to a number of features but not to the algorithm that performs the process, neither to the audio. </w:t>
      </w:r>
    </w:p>
    <w:p w14:paraId="5988D197" w14:textId="60E09CF3" w:rsidR="00A70B08" w:rsidRPr="003D4E03" w:rsidRDefault="00A70B08" w:rsidP="00A70B08">
      <w:pPr>
        <w:widowControl w:val="0"/>
        <w:autoSpaceDE w:val="0"/>
        <w:autoSpaceDN w:val="0"/>
        <w:adjustRightInd w:val="0"/>
        <w:spacing w:after="240" w:line="360" w:lineRule="auto"/>
        <w:jc w:val="both"/>
        <w:rPr>
          <w:rFonts w:ascii="Arial" w:hAnsi="Arial" w:cs="Arial"/>
          <w:lang w:val="en-US"/>
        </w:rPr>
      </w:pPr>
      <w:r w:rsidRPr="003D4E03">
        <w:rPr>
          <w:rFonts w:ascii="Arial" w:hAnsi="Arial" w:cs="Arial"/>
          <w:i/>
          <w:iCs/>
          <w:lang w:val="en-US"/>
        </w:rPr>
        <w:t>- Quaero-Eval</w:t>
      </w:r>
      <w:r w:rsidRPr="003D4E03">
        <w:rPr>
          <w:rFonts w:ascii="Arial" w:hAnsi="Arial" w:cs="Arial"/>
          <w:lang w:val="en-US"/>
        </w:rPr>
        <w:t xml:space="preserve">, inspired by NIST and MIREX evaluations, since 2012 focuses on audio and music processing. In this venue the tasks are agreed first with the participants and then a common repository is shared. The algorithms are run in a test sets with evaluation frameworks by an independent body that does not participate in the evaluation process. </w:t>
      </w:r>
    </w:p>
    <w:p w14:paraId="677D14E2" w14:textId="77777777" w:rsidR="00A233AB" w:rsidRDefault="00A70B08" w:rsidP="00A70B08">
      <w:pPr>
        <w:widowControl w:val="0"/>
        <w:autoSpaceDE w:val="0"/>
        <w:autoSpaceDN w:val="0"/>
        <w:adjustRightInd w:val="0"/>
        <w:spacing w:after="240" w:line="360" w:lineRule="auto"/>
        <w:jc w:val="both"/>
        <w:rPr>
          <w:rFonts w:ascii="Arial" w:hAnsi="Arial" w:cs="Arial"/>
          <w:lang w:val="en-US"/>
        </w:rPr>
      </w:pPr>
      <w:r w:rsidRPr="003D4E03">
        <w:rPr>
          <w:rFonts w:ascii="Arial" w:hAnsi="Arial" w:cs="Arial"/>
          <w:i/>
          <w:iCs/>
          <w:lang w:val="en-US"/>
        </w:rPr>
        <w:t>- MediaEval</w:t>
      </w:r>
      <w:r w:rsidR="00A233AB">
        <w:rPr>
          <w:rFonts w:ascii="Arial" w:hAnsi="Arial" w:cs="Arial"/>
          <w:i/>
          <w:iCs/>
          <w:lang w:val="en-US"/>
        </w:rPr>
        <w:t xml:space="preserve"> </w:t>
      </w:r>
      <w:r w:rsidR="00A233AB">
        <w:rPr>
          <w:rStyle w:val="Refdenotaalpie"/>
          <w:rFonts w:ascii="Arial" w:hAnsi="Arial" w:cs="Arial"/>
          <w:i/>
          <w:iCs/>
          <w:lang w:val="en-US"/>
        </w:rPr>
        <w:footnoteReference w:id="4"/>
      </w:r>
      <w:r w:rsidRPr="003D4E03">
        <w:rPr>
          <w:rFonts w:ascii="Arial" w:hAnsi="Arial" w:cs="Arial"/>
          <w:lang w:val="en-US"/>
        </w:rPr>
        <w:t xml:space="preserve">, 2010, is a </w:t>
      </w:r>
      <w:r w:rsidR="00A233AB" w:rsidRPr="003D4E03">
        <w:rPr>
          <w:rFonts w:ascii="Arial" w:hAnsi="Arial" w:cs="Arial"/>
          <w:lang w:val="en-US"/>
        </w:rPr>
        <w:t>initiative</w:t>
      </w:r>
      <w:r w:rsidRPr="003D4E03">
        <w:rPr>
          <w:rFonts w:ascii="Arial" w:hAnsi="Arial" w:cs="Arial"/>
          <w:lang w:val="en-US"/>
        </w:rPr>
        <w:t xml:space="preserve"> focuses in multimodal approaches involving human and social aspects of multimedia e.g., speech recognition, multimedia content analysis, music and audio analysis, user-contributed information (tags, tweets), etc. </w:t>
      </w:r>
      <w:r w:rsidR="00A233AB">
        <w:rPr>
          <w:rFonts w:ascii="Arial" w:hAnsi="Arial" w:cs="Arial"/>
          <w:lang w:val="en-US"/>
        </w:rPr>
        <w:t xml:space="preserve"> </w:t>
      </w:r>
    </w:p>
    <w:p w14:paraId="79B77FA2" w14:textId="44971FE8" w:rsidR="00A70B08" w:rsidRPr="003D4E03" w:rsidRDefault="00A70B08" w:rsidP="00A70B08">
      <w:pPr>
        <w:widowControl w:val="0"/>
        <w:autoSpaceDE w:val="0"/>
        <w:autoSpaceDN w:val="0"/>
        <w:adjustRightInd w:val="0"/>
        <w:spacing w:after="240" w:line="360" w:lineRule="auto"/>
        <w:jc w:val="both"/>
        <w:rPr>
          <w:rFonts w:ascii="Arial" w:hAnsi="Arial" w:cs="Arial"/>
          <w:lang w:val="en-US"/>
        </w:rPr>
      </w:pPr>
      <w:r w:rsidRPr="003D4E03">
        <w:rPr>
          <w:rFonts w:ascii="Arial" w:hAnsi="Arial" w:cs="Arial"/>
          <w:i/>
          <w:iCs/>
          <w:lang w:val="en-US"/>
        </w:rPr>
        <w:t xml:space="preserve">Fig 1 </w:t>
      </w:r>
      <w:r w:rsidRPr="003D4E03">
        <w:rPr>
          <w:rFonts w:ascii="Arial" w:hAnsi="Arial" w:cs="Arial"/>
          <w:lang w:val="en-US"/>
        </w:rPr>
        <w:t xml:space="preserve">graphically encompasses both text and music evaluation initiatives. </w:t>
      </w:r>
    </w:p>
    <w:p w14:paraId="1A36D59E" w14:textId="3DBF60C8" w:rsidR="00A233AB" w:rsidRDefault="00A233AB" w:rsidP="00A70B08">
      <w:pPr>
        <w:widowControl w:val="0"/>
        <w:autoSpaceDE w:val="0"/>
        <w:autoSpaceDN w:val="0"/>
        <w:adjustRightInd w:val="0"/>
        <w:spacing w:after="240" w:line="360" w:lineRule="auto"/>
        <w:jc w:val="both"/>
        <w:rPr>
          <w:rFonts w:ascii="Arial" w:hAnsi="Arial" w:cs="Arial"/>
          <w:i/>
          <w:iCs/>
          <w:sz w:val="20"/>
          <w:szCs w:val="20"/>
          <w:lang w:val="en-US"/>
        </w:rPr>
      </w:pPr>
      <w:r w:rsidRPr="003D4E03">
        <w:rPr>
          <w:rFonts w:ascii="Arial" w:hAnsi="Arial" w:cs="Arial"/>
          <w:noProof/>
          <w:lang w:val="es-ES"/>
        </w:rPr>
        <w:drawing>
          <wp:inline distT="0" distB="0" distL="0" distR="0" wp14:anchorId="71F09BF0" wp14:editId="18305135">
            <wp:extent cx="5260573" cy="4017367"/>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61755" cy="4018270"/>
                    </a:xfrm>
                    <a:prstGeom prst="rect">
                      <a:avLst/>
                    </a:prstGeom>
                    <a:noFill/>
                    <a:ln>
                      <a:noFill/>
                    </a:ln>
                  </pic:spPr>
                </pic:pic>
              </a:graphicData>
            </a:graphic>
          </wp:inline>
        </w:drawing>
      </w:r>
    </w:p>
    <w:p w14:paraId="0FA86782" w14:textId="173BF3E1" w:rsidR="00A70B08" w:rsidRPr="00A233AB" w:rsidRDefault="00A70B08" w:rsidP="00A233AB">
      <w:pPr>
        <w:widowControl w:val="0"/>
        <w:autoSpaceDE w:val="0"/>
        <w:autoSpaceDN w:val="0"/>
        <w:adjustRightInd w:val="0"/>
        <w:spacing w:after="240" w:line="360" w:lineRule="auto"/>
        <w:jc w:val="center"/>
        <w:rPr>
          <w:rFonts w:ascii="Arial" w:hAnsi="Arial" w:cs="Arial"/>
          <w:sz w:val="20"/>
          <w:szCs w:val="20"/>
          <w:lang w:val="en-US"/>
        </w:rPr>
      </w:pPr>
      <w:r w:rsidRPr="00A233AB">
        <w:rPr>
          <w:rFonts w:ascii="Arial" w:hAnsi="Arial" w:cs="Arial"/>
          <w:i/>
          <w:iCs/>
          <w:sz w:val="20"/>
          <w:szCs w:val="20"/>
          <w:lang w:val="en-US"/>
        </w:rPr>
        <w:t xml:space="preserve">Fig 1. </w:t>
      </w:r>
      <w:r w:rsidRPr="00A233AB">
        <w:rPr>
          <w:rFonts w:ascii="Arial" w:hAnsi="Arial" w:cs="Arial"/>
          <w:sz w:val="20"/>
          <w:szCs w:val="20"/>
          <w:lang w:val="en-US"/>
        </w:rPr>
        <w:t>Timeline of Evaluation in Text IR (top) and Music IR (bottom).</w:t>
      </w:r>
    </w:p>
    <w:p w14:paraId="50AB057F" w14:textId="77777777" w:rsidR="00A70B08" w:rsidRPr="003D4E03" w:rsidRDefault="00A70B08" w:rsidP="00A70B08">
      <w:pPr>
        <w:widowControl w:val="0"/>
        <w:autoSpaceDE w:val="0"/>
        <w:autoSpaceDN w:val="0"/>
        <w:adjustRightInd w:val="0"/>
        <w:spacing w:after="240" w:line="360" w:lineRule="auto"/>
        <w:jc w:val="both"/>
        <w:rPr>
          <w:rFonts w:ascii="Arial" w:hAnsi="Arial" w:cs="Arial"/>
          <w:lang w:val="en-US"/>
        </w:rPr>
      </w:pPr>
    </w:p>
    <w:p w14:paraId="0F93BEF1" w14:textId="0605E9AC" w:rsidR="00C41ADD" w:rsidRPr="003D4E03" w:rsidRDefault="00C41ADD" w:rsidP="00A70B08">
      <w:pPr>
        <w:spacing w:line="360" w:lineRule="auto"/>
        <w:jc w:val="both"/>
        <w:rPr>
          <w:rFonts w:ascii="Arial" w:hAnsi="Arial"/>
          <w:b/>
          <w:sz w:val="22"/>
          <w:szCs w:val="22"/>
          <w:lang w:val="en-US"/>
        </w:rPr>
      </w:pPr>
    </w:p>
    <w:p w14:paraId="3210EF9B" w14:textId="77777777" w:rsidR="00C41ADD" w:rsidRPr="003D4E03" w:rsidRDefault="00C41ADD" w:rsidP="00B37F64">
      <w:pPr>
        <w:pStyle w:val="Prrafodelista"/>
        <w:spacing w:line="360" w:lineRule="auto"/>
        <w:jc w:val="both"/>
        <w:rPr>
          <w:rFonts w:ascii="Arial" w:hAnsi="Arial"/>
          <w:b/>
          <w:sz w:val="22"/>
          <w:szCs w:val="22"/>
          <w:lang w:val="en-US"/>
        </w:rPr>
      </w:pPr>
    </w:p>
    <w:p w14:paraId="4EC4CECC" w14:textId="77777777" w:rsidR="00C41ADD" w:rsidRPr="003D4E03" w:rsidRDefault="00C41ADD" w:rsidP="00B37F64">
      <w:pPr>
        <w:pStyle w:val="Prrafodelista"/>
        <w:spacing w:line="360" w:lineRule="auto"/>
        <w:jc w:val="both"/>
        <w:rPr>
          <w:rFonts w:ascii="Arial" w:hAnsi="Arial"/>
          <w:b/>
          <w:sz w:val="22"/>
          <w:szCs w:val="22"/>
          <w:lang w:val="en-US"/>
        </w:rPr>
      </w:pPr>
    </w:p>
    <w:p w14:paraId="6F3E3881" w14:textId="77777777" w:rsidR="00C41ADD" w:rsidRPr="003D4E03" w:rsidRDefault="00C41ADD" w:rsidP="00B37F64">
      <w:pPr>
        <w:pStyle w:val="Prrafodelista"/>
        <w:spacing w:line="360" w:lineRule="auto"/>
        <w:jc w:val="both"/>
        <w:rPr>
          <w:rFonts w:ascii="Arial" w:hAnsi="Arial"/>
          <w:b/>
          <w:sz w:val="22"/>
          <w:szCs w:val="22"/>
          <w:lang w:val="en-US"/>
        </w:rPr>
      </w:pPr>
    </w:p>
    <w:p w14:paraId="410AA93F" w14:textId="77777777" w:rsidR="00C41ADD" w:rsidRPr="003D4E03" w:rsidRDefault="00C41ADD" w:rsidP="00B37F64">
      <w:pPr>
        <w:pStyle w:val="Prrafodelista"/>
        <w:spacing w:line="360" w:lineRule="auto"/>
        <w:jc w:val="both"/>
        <w:rPr>
          <w:rFonts w:ascii="Arial" w:hAnsi="Arial"/>
          <w:b/>
          <w:sz w:val="22"/>
          <w:szCs w:val="22"/>
          <w:lang w:val="en-US"/>
        </w:rPr>
      </w:pPr>
    </w:p>
    <w:p w14:paraId="510B9D71" w14:textId="77777777" w:rsidR="00C41ADD" w:rsidRPr="003D4E03" w:rsidRDefault="00C41ADD" w:rsidP="00B37F64">
      <w:pPr>
        <w:pStyle w:val="Prrafodelista"/>
        <w:spacing w:line="360" w:lineRule="auto"/>
        <w:jc w:val="both"/>
        <w:rPr>
          <w:rFonts w:ascii="Arial" w:hAnsi="Arial"/>
          <w:b/>
          <w:sz w:val="22"/>
          <w:szCs w:val="22"/>
          <w:lang w:val="en-US"/>
        </w:rPr>
      </w:pPr>
    </w:p>
    <w:p w14:paraId="45A3E3CC" w14:textId="77777777" w:rsidR="00C41ADD" w:rsidRPr="003D4E03" w:rsidRDefault="00C41ADD" w:rsidP="00B37F64">
      <w:pPr>
        <w:pStyle w:val="Prrafodelista"/>
        <w:spacing w:line="360" w:lineRule="auto"/>
        <w:jc w:val="both"/>
        <w:rPr>
          <w:rFonts w:ascii="Arial" w:hAnsi="Arial"/>
          <w:b/>
          <w:sz w:val="22"/>
          <w:szCs w:val="22"/>
          <w:lang w:val="en-US"/>
        </w:rPr>
      </w:pPr>
    </w:p>
    <w:p w14:paraId="3B66EA97" w14:textId="77777777" w:rsidR="00C41ADD" w:rsidRPr="003D4E03" w:rsidRDefault="00C41ADD" w:rsidP="00B37F64">
      <w:pPr>
        <w:pStyle w:val="Prrafodelista"/>
        <w:spacing w:line="360" w:lineRule="auto"/>
        <w:jc w:val="both"/>
        <w:rPr>
          <w:rFonts w:ascii="Arial" w:hAnsi="Arial"/>
          <w:b/>
          <w:sz w:val="22"/>
          <w:szCs w:val="22"/>
          <w:lang w:val="en-US"/>
        </w:rPr>
      </w:pPr>
    </w:p>
    <w:p w14:paraId="764288C1" w14:textId="77777777" w:rsidR="00C41ADD" w:rsidRPr="003D4E03" w:rsidRDefault="00C41ADD" w:rsidP="00B37F64">
      <w:pPr>
        <w:pStyle w:val="Prrafodelista"/>
        <w:spacing w:line="360" w:lineRule="auto"/>
        <w:jc w:val="both"/>
        <w:rPr>
          <w:rFonts w:ascii="Arial" w:hAnsi="Arial"/>
          <w:b/>
          <w:sz w:val="22"/>
          <w:szCs w:val="22"/>
          <w:lang w:val="en-US"/>
        </w:rPr>
      </w:pPr>
    </w:p>
    <w:p w14:paraId="71855583" w14:textId="77777777" w:rsidR="00C41ADD" w:rsidRPr="003D4E03" w:rsidRDefault="00C41ADD" w:rsidP="00B37F64">
      <w:pPr>
        <w:pStyle w:val="Prrafodelista"/>
        <w:spacing w:line="360" w:lineRule="auto"/>
        <w:jc w:val="both"/>
        <w:rPr>
          <w:rFonts w:ascii="Arial" w:hAnsi="Arial"/>
          <w:b/>
          <w:sz w:val="22"/>
          <w:szCs w:val="22"/>
          <w:lang w:val="en-US"/>
        </w:rPr>
      </w:pPr>
    </w:p>
    <w:p w14:paraId="232E771B" w14:textId="77777777" w:rsidR="00C41ADD" w:rsidRPr="003D4E03" w:rsidRDefault="00C41ADD" w:rsidP="00B37F64">
      <w:pPr>
        <w:pStyle w:val="Prrafodelista"/>
        <w:spacing w:line="360" w:lineRule="auto"/>
        <w:jc w:val="both"/>
        <w:rPr>
          <w:rFonts w:ascii="Arial" w:hAnsi="Arial"/>
          <w:b/>
          <w:sz w:val="22"/>
          <w:szCs w:val="22"/>
          <w:lang w:val="en-US"/>
        </w:rPr>
      </w:pPr>
    </w:p>
    <w:p w14:paraId="489C0BAB" w14:textId="77777777" w:rsidR="00C41ADD" w:rsidRPr="003D4E03" w:rsidRDefault="00C41ADD" w:rsidP="00B37F64">
      <w:pPr>
        <w:pStyle w:val="Prrafodelista"/>
        <w:spacing w:line="360" w:lineRule="auto"/>
        <w:jc w:val="both"/>
        <w:rPr>
          <w:rFonts w:ascii="Arial" w:hAnsi="Arial"/>
          <w:b/>
          <w:sz w:val="22"/>
          <w:szCs w:val="22"/>
          <w:lang w:val="en-US"/>
        </w:rPr>
      </w:pPr>
    </w:p>
    <w:p w14:paraId="29F06C36" w14:textId="77777777" w:rsidR="00A03963" w:rsidRPr="00366332" w:rsidRDefault="00A03963" w:rsidP="00A03963">
      <w:pPr>
        <w:widowControl w:val="0"/>
        <w:autoSpaceDE w:val="0"/>
        <w:autoSpaceDN w:val="0"/>
        <w:adjustRightInd w:val="0"/>
        <w:spacing w:after="240"/>
        <w:jc w:val="both"/>
        <w:rPr>
          <w:rFonts w:ascii="Arial" w:hAnsi="Arial" w:cs="Arial"/>
          <w:sz w:val="32"/>
          <w:szCs w:val="32"/>
          <w:lang w:val="en-US"/>
        </w:rPr>
      </w:pPr>
      <w:r w:rsidRPr="00366332">
        <w:rPr>
          <w:rFonts w:ascii="Arial" w:hAnsi="Arial" w:cs="Arial"/>
          <w:b/>
          <w:bCs/>
          <w:sz w:val="32"/>
          <w:szCs w:val="32"/>
          <w:lang w:val="en-US"/>
        </w:rPr>
        <w:t xml:space="preserve">1.3. Audio Music Similarity </w:t>
      </w:r>
    </w:p>
    <w:p w14:paraId="07742DD6"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Audio Music Similarity (AMS) deals with the challenge of discovering similar songs. It is generally used in MIR task such as music recommendation, playlist generation or plagiarism detection. AMS is one of the most important tasks in MIR and has participated in MIREX since 2006, evaluating so far 85 systems. Furthermore, the same document collection with 7,000 audio documents has been used since 2007. </w:t>
      </w:r>
    </w:p>
    <w:p w14:paraId="0F0F1288"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In the context of MIREX this task resembles the Text IR scenario: for a given audio clip (the query), a system returns a list of songs from a corpus (candidate songs), sorted by their musical similarity to the query. </w:t>
      </w:r>
    </w:p>
    <w:p w14:paraId="48CB34BB" w14:textId="77777777" w:rsidR="003D4E03" w:rsidRPr="003D4E03" w:rsidRDefault="003D4E03" w:rsidP="003D4E03">
      <w:pPr>
        <w:widowControl w:val="0"/>
        <w:autoSpaceDE w:val="0"/>
        <w:autoSpaceDN w:val="0"/>
        <w:adjustRightInd w:val="0"/>
        <w:spacing w:after="240" w:line="360" w:lineRule="auto"/>
        <w:jc w:val="both"/>
        <w:rPr>
          <w:rFonts w:ascii="Arial" w:hAnsi="Arial" w:cs="Arial"/>
          <w:lang w:val="en-US"/>
        </w:rPr>
      </w:pPr>
    </w:p>
    <w:p w14:paraId="5046B031" w14:textId="77777777" w:rsidR="00A03963" w:rsidRPr="00366332" w:rsidRDefault="00A03963" w:rsidP="003D4E03">
      <w:pPr>
        <w:widowControl w:val="0"/>
        <w:autoSpaceDE w:val="0"/>
        <w:autoSpaceDN w:val="0"/>
        <w:adjustRightInd w:val="0"/>
        <w:spacing w:after="240" w:line="360" w:lineRule="auto"/>
        <w:jc w:val="both"/>
        <w:rPr>
          <w:rFonts w:ascii="Arial" w:hAnsi="Arial" w:cs="Arial"/>
          <w:sz w:val="32"/>
          <w:szCs w:val="32"/>
          <w:lang w:val="en-US"/>
        </w:rPr>
      </w:pPr>
      <w:r w:rsidRPr="00366332">
        <w:rPr>
          <w:rFonts w:ascii="Arial" w:hAnsi="Arial" w:cs="Arial"/>
          <w:b/>
          <w:bCs/>
          <w:sz w:val="32"/>
          <w:szCs w:val="32"/>
          <w:lang w:val="en-US"/>
        </w:rPr>
        <w:t xml:space="preserve">1.4 Importance of Evaluation in Music Information and Retrieval and Motivation </w:t>
      </w:r>
    </w:p>
    <w:p w14:paraId="42E217E6"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The Roadmap for Music Information Research, created for the expansion of the context of research from the perspectives of technological advances, stated as one of the main challenges: “vi) promoting best practice evaluation methodology, defining meaningful evaluation methodologies and targeting long-term sustainability of MIR (Serra, Magas, Benetos, Chudy, Dixon, Flexer, Widmer, 2013). </w:t>
      </w:r>
    </w:p>
    <w:p w14:paraId="76BBB30F"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In spite of all initiatives created to widen the scope of evaluation, MIR community is still concern on the way that systems are evaluated because current evaluation practices do not fully allow them to improve as much as they wish </w:t>
      </w:r>
      <w:r w:rsidRPr="003D4E03">
        <w:rPr>
          <w:rFonts w:ascii="Arial" w:hAnsi="Arial" w:cs="Arial"/>
          <w:color w:val="101010"/>
          <w:lang w:val="en-US"/>
        </w:rPr>
        <w:t xml:space="preserve">(Peeters, Urbano, &amp; Jones, 2012). Furthermore, research by </w:t>
      </w:r>
      <w:r w:rsidRPr="003D4E03">
        <w:rPr>
          <w:rFonts w:ascii="Arial" w:hAnsi="Arial" w:cs="Arial"/>
          <w:lang w:val="en-US"/>
        </w:rPr>
        <w:t xml:space="preserve">(J Urbano, Schedl, &amp; Serra, 2013), demonstrated that evaluation in ISMIR comprised only 6% of research. </w:t>
      </w:r>
    </w:p>
    <w:p w14:paraId="3F50437D" w14:textId="7A5FCAF1"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MIREX has been a significant venue to convey the study and establishment of MIR evaluation frameworks; although it was created mirroring TREC methodologies, eventually the Music IR community has realized that not everything from text applies to music. Also their evolution in time have been different; in text for instance, research in evaluation has produced an environment of continuous improvement, which has not been the case in Music IR. It seems that MIR community does not seem to pay as much attention as evaluation as it should. </w:t>
      </w:r>
    </w:p>
    <w:p w14:paraId="0539F9E4"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Particularly, in the case of Audio Music Similarity, few studies about the influence of this TREC-like approach have been done. </w:t>
      </w:r>
    </w:p>
    <w:p w14:paraId="1C344D63"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The purpose of this thesis is to improve the evaluation process in Audio Music Similarity task in MIREX, studied from the perspective of efficiency with emphasis in the reduction of annotation cost. </w:t>
      </w:r>
    </w:p>
    <w:p w14:paraId="1D89933A"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The approach to follow twofold: first, study the literature of low cost evaluation in Audio Music Similarity. Second, study models and methods in order to propose a probabilistic framework to estimate relevance judgments in Audio Music Similarity. </w:t>
      </w:r>
    </w:p>
    <w:p w14:paraId="41E1DDC1" w14:textId="47F967C7" w:rsidR="00A03963" w:rsidRDefault="00A03963" w:rsidP="003D4E03">
      <w:pPr>
        <w:widowControl w:val="0"/>
        <w:autoSpaceDE w:val="0"/>
        <w:autoSpaceDN w:val="0"/>
        <w:adjustRightInd w:val="0"/>
        <w:spacing w:after="240" w:line="360" w:lineRule="auto"/>
        <w:jc w:val="both"/>
        <w:rPr>
          <w:rFonts w:ascii="Arial" w:hAnsi="Arial" w:cs="Arial"/>
          <w:lang w:val="en-US"/>
        </w:rPr>
      </w:pPr>
    </w:p>
    <w:p w14:paraId="099D0498" w14:textId="77777777" w:rsidR="0013486E" w:rsidRDefault="0013486E" w:rsidP="003D4E03">
      <w:pPr>
        <w:widowControl w:val="0"/>
        <w:autoSpaceDE w:val="0"/>
        <w:autoSpaceDN w:val="0"/>
        <w:adjustRightInd w:val="0"/>
        <w:spacing w:after="240" w:line="360" w:lineRule="auto"/>
        <w:jc w:val="both"/>
        <w:rPr>
          <w:rFonts w:ascii="Arial" w:hAnsi="Arial" w:cs="Arial"/>
          <w:lang w:val="en-US"/>
        </w:rPr>
      </w:pPr>
    </w:p>
    <w:p w14:paraId="67C60073" w14:textId="77777777" w:rsidR="0013486E" w:rsidRDefault="0013486E" w:rsidP="003D4E03">
      <w:pPr>
        <w:widowControl w:val="0"/>
        <w:autoSpaceDE w:val="0"/>
        <w:autoSpaceDN w:val="0"/>
        <w:adjustRightInd w:val="0"/>
        <w:spacing w:after="240" w:line="360" w:lineRule="auto"/>
        <w:jc w:val="both"/>
        <w:rPr>
          <w:rFonts w:ascii="Arial" w:hAnsi="Arial" w:cs="Arial"/>
          <w:lang w:val="en-US"/>
        </w:rPr>
      </w:pPr>
    </w:p>
    <w:p w14:paraId="320C35B0" w14:textId="77777777" w:rsidR="0013486E" w:rsidRDefault="0013486E" w:rsidP="003D4E03">
      <w:pPr>
        <w:widowControl w:val="0"/>
        <w:autoSpaceDE w:val="0"/>
        <w:autoSpaceDN w:val="0"/>
        <w:adjustRightInd w:val="0"/>
        <w:spacing w:after="240" w:line="360" w:lineRule="auto"/>
        <w:jc w:val="both"/>
        <w:rPr>
          <w:rFonts w:ascii="Arial" w:hAnsi="Arial" w:cs="Arial"/>
          <w:lang w:val="en-US"/>
        </w:rPr>
      </w:pPr>
    </w:p>
    <w:p w14:paraId="197468B9" w14:textId="77777777" w:rsidR="0013486E" w:rsidRDefault="0013486E" w:rsidP="003D4E03">
      <w:pPr>
        <w:widowControl w:val="0"/>
        <w:autoSpaceDE w:val="0"/>
        <w:autoSpaceDN w:val="0"/>
        <w:adjustRightInd w:val="0"/>
        <w:spacing w:after="240" w:line="360" w:lineRule="auto"/>
        <w:jc w:val="both"/>
        <w:rPr>
          <w:rFonts w:ascii="Arial" w:hAnsi="Arial" w:cs="Arial"/>
          <w:lang w:val="en-US"/>
        </w:rPr>
      </w:pPr>
    </w:p>
    <w:p w14:paraId="21E23522" w14:textId="77777777" w:rsidR="0013486E" w:rsidRDefault="0013486E" w:rsidP="003D4E03">
      <w:pPr>
        <w:widowControl w:val="0"/>
        <w:autoSpaceDE w:val="0"/>
        <w:autoSpaceDN w:val="0"/>
        <w:adjustRightInd w:val="0"/>
        <w:spacing w:after="240" w:line="360" w:lineRule="auto"/>
        <w:jc w:val="both"/>
        <w:rPr>
          <w:rFonts w:ascii="Arial" w:hAnsi="Arial" w:cs="Arial"/>
          <w:lang w:val="en-US"/>
        </w:rPr>
      </w:pPr>
    </w:p>
    <w:p w14:paraId="7E1D2E77" w14:textId="77777777" w:rsidR="0013486E" w:rsidRDefault="0013486E" w:rsidP="003D4E03">
      <w:pPr>
        <w:widowControl w:val="0"/>
        <w:autoSpaceDE w:val="0"/>
        <w:autoSpaceDN w:val="0"/>
        <w:adjustRightInd w:val="0"/>
        <w:spacing w:after="240" w:line="360" w:lineRule="auto"/>
        <w:jc w:val="both"/>
        <w:rPr>
          <w:rFonts w:ascii="Arial" w:hAnsi="Arial" w:cs="Arial"/>
          <w:lang w:val="en-US"/>
        </w:rPr>
      </w:pPr>
    </w:p>
    <w:p w14:paraId="408C989F" w14:textId="77777777" w:rsidR="0013486E" w:rsidRDefault="0013486E" w:rsidP="003D4E03">
      <w:pPr>
        <w:widowControl w:val="0"/>
        <w:autoSpaceDE w:val="0"/>
        <w:autoSpaceDN w:val="0"/>
        <w:adjustRightInd w:val="0"/>
        <w:spacing w:after="240" w:line="360" w:lineRule="auto"/>
        <w:jc w:val="both"/>
        <w:rPr>
          <w:rFonts w:ascii="Arial" w:hAnsi="Arial" w:cs="Arial"/>
          <w:lang w:val="en-US"/>
        </w:rPr>
      </w:pPr>
    </w:p>
    <w:p w14:paraId="6CC7DC4F" w14:textId="77777777" w:rsidR="0013486E" w:rsidRDefault="0013486E" w:rsidP="003D4E03">
      <w:pPr>
        <w:widowControl w:val="0"/>
        <w:autoSpaceDE w:val="0"/>
        <w:autoSpaceDN w:val="0"/>
        <w:adjustRightInd w:val="0"/>
        <w:spacing w:after="240" w:line="360" w:lineRule="auto"/>
        <w:jc w:val="both"/>
        <w:rPr>
          <w:rFonts w:ascii="Arial" w:hAnsi="Arial" w:cs="Arial"/>
          <w:lang w:val="en-US"/>
        </w:rPr>
      </w:pPr>
    </w:p>
    <w:p w14:paraId="261F0FD1" w14:textId="14C5E59F" w:rsidR="0013486E" w:rsidRPr="004A0A76" w:rsidRDefault="0013486E" w:rsidP="004A0A76">
      <w:pPr>
        <w:widowControl w:val="0"/>
        <w:autoSpaceDE w:val="0"/>
        <w:autoSpaceDN w:val="0"/>
        <w:adjustRightInd w:val="0"/>
        <w:jc w:val="right"/>
        <w:rPr>
          <w:rFonts w:ascii="Arial" w:hAnsi="Arial" w:cs="Arial"/>
          <w:b/>
          <w:sz w:val="40"/>
          <w:szCs w:val="40"/>
          <w:lang w:val="en-US"/>
        </w:rPr>
      </w:pPr>
      <w:r w:rsidRPr="004A0A76">
        <w:rPr>
          <w:rFonts w:ascii="Arial" w:hAnsi="Arial" w:cs="Arial"/>
          <w:b/>
          <w:sz w:val="40"/>
          <w:szCs w:val="40"/>
          <w:lang w:val="en-US"/>
        </w:rPr>
        <w:t>Chapter 2</w:t>
      </w:r>
    </w:p>
    <w:p w14:paraId="7CC4D4A7" w14:textId="0B23CDD7" w:rsidR="0013486E" w:rsidRPr="004A0A76" w:rsidRDefault="00964062" w:rsidP="004A0A76">
      <w:pPr>
        <w:widowControl w:val="0"/>
        <w:autoSpaceDE w:val="0"/>
        <w:autoSpaceDN w:val="0"/>
        <w:adjustRightInd w:val="0"/>
        <w:jc w:val="right"/>
        <w:rPr>
          <w:rFonts w:ascii="Arial" w:hAnsi="Arial" w:cs="Arial"/>
          <w:b/>
          <w:sz w:val="40"/>
          <w:szCs w:val="40"/>
          <w:lang w:val="en-US"/>
        </w:rPr>
      </w:pPr>
      <w:r>
        <w:rPr>
          <w:rFonts w:ascii="Arial" w:hAnsi="Arial" w:cs="Arial"/>
          <w:b/>
          <w:sz w:val="40"/>
          <w:szCs w:val="40"/>
          <w:lang w:val="en-US"/>
        </w:rPr>
        <w:t>STATE OF THE ART</w:t>
      </w:r>
    </w:p>
    <w:p w14:paraId="73CC3973" w14:textId="77777777" w:rsidR="0013486E" w:rsidRDefault="0013486E" w:rsidP="003D4E03">
      <w:pPr>
        <w:widowControl w:val="0"/>
        <w:autoSpaceDE w:val="0"/>
        <w:autoSpaceDN w:val="0"/>
        <w:adjustRightInd w:val="0"/>
        <w:spacing w:after="240" w:line="360" w:lineRule="auto"/>
        <w:jc w:val="both"/>
        <w:rPr>
          <w:rFonts w:ascii="Arial" w:hAnsi="Arial" w:cs="Arial"/>
          <w:lang w:val="en-US"/>
        </w:rPr>
      </w:pPr>
    </w:p>
    <w:p w14:paraId="779C5CA3" w14:textId="77777777" w:rsidR="00964062" w:rsidRPr="003D4E03" w:rsidRDefault="00964062" w:rsidP="003D4E03">
      <w:pPr>
        <w:widowControl w:val="0"/>
        <w:autoSpaceDE w:val="0"/>
        <w:autoSpaceDN w:val="0"/>
        <w:adjustRightInd w:val="0"/>
        <w:spacing w:after="240" w:line="360" w:lineRule="auto"/>
        <w:jc w:val="both"/>
        <w:rPr>
          <w:rFonts w:ascii="Arial" w:hAnsi="Arial" w:cs="Arial"/>
          <w:lang w:val="en-US"/>
        </w:rPr>
      </w:pPr>
    </w:p>
    <w:p w14:paraId="11050C1C" w14:textId="77777777" w:rsidR="00A03963" w:rsidRPr="00964062" w:rsidRDefault="00A03963" w:rsidP="003D4E03">
      <w:pPr>
        <w:widowControl w:val="0"/>
        <w:autoSpaceDE w:val="0"/>
        <w:autoSpaceDN w:val="0"/>
        <w:adjustRightInd w:val="0"/>
        <w:spacing w:after="240" w:line="360" w:lineRule="auto"/>
        <w:jc w:val="both"/>
        <w:rPr>
          <w:rFonts w:ascii="Arial" w:hAnsi="Arial" w:cs="Arial"/>
          <w:sz w:val="32"/>
          <w:szCs w:val="32"/>
          <w:lang w:val="en-US"/>
        </w:rPr>
      </w:pPr>
      <w:r w:rsidRPr="00964062">
        <w:rPr>
          <w:rFonts w:ascii="Arial" w:hAnsi="Arial" w:cs="Arial"/>
          <w:b/>
          <w:bCs/>
          <w:sz w:val="32"/>
          <w:szCs w:val="32"/>
          <w:lang w:val="en-US"/>
        </w:rPr>
        <w:t xml:space="preserve">2.1 MIREX Evaluation Process </w:t>
      </w:r>
    </w:p>
    <w:p w14:paraId="575680CB" w14:textId="2C97D5B2" w:rsidR="00B42126" w:rsidRPr="00B42126" w:rsidRDefault="00A03963" w:rsidP="003D4E03">
      <w:pPr>
        <w:widowControl w:val="0"/>
        <w:autoSpaceDE w:val="0"/>
        <w:autoSpaceDN w:val="0"/>
        <w:adjustRightInd w:val="0"/>
        <w:spacing w:after="240" w:line="360" w:lineRule="auto"/>
        <w:jc w:val="both"/>
        <w:rPr>
          <w:rFonts w:ascii="Arial" w:hAnsi="Arial" w:cs="Arial"/>
          <w:b/>
          <w:bCs/>
          <w:sz w:val="28"/>
          <w:szCs w:val="28"/>
          <w:lang w:val="en-US"/>
        </w:rPr>
      </w:pPr>
      <w:r w:rsidRPr="00964062">
        <w:rPr>
          <w:rFonts w:ascii="Arial" w:hAnsi="Arial" w:cs="Arial"/>
          <w:b/>
          <w:bCs/>
          <w:sz w:val="28"/>
          <w:szCs w:val="28"/>
          <w:lang w:val="en-US"/>
        </w:rPr>
        <w:t xml:space="preserve">2.1.1 The Cranfield Paradigm </w:t>
      </w:r>
    </w:p>
    <w:p w14:paraId="0F7E1F18" w14:textId="57EDE15C" w:rsidR="00BF0A06"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MIREX provides an evaluation framework for MIR researches to compare, contrast and discuss the result of their algorithms and techniques in the same way than TREC has done it to the text Information retrieval community (Downie et al., 2014). In general, MIREX and TREC use test collection with evaluation measures in order to assess effectiveness of their systems. Test collection are a resource used to test and compare search strategies in a laboratory environment. They are composed by: </w:t>
      </w:r>
    </w:p>
    <w:p w14:paraId="2AF0D654" w14:textId="5A0B8E0F" w:rsidR="00044A00"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1. Collection of </w:t>
      </w:r>
      <w:r w:rsidRPr="003D4E03">
        <w:rPr>
          <w:rFonts w:ascii="Arial" w:hAnsi="Arial" w:cs="Arial"/>
          <w:i/>
          <w:iCs/>
          <w:lang w:val="en-US"/>
        </w:rPr>
        <w:t xml:space="preserve">documents </w:t>
      </w:r>
      <w:r w:rsidRPr="003D4E03">
        <w:rPr>
          <w:rFonts w:ascii="Arial" w:hAnsi="Arial" w:cs="Arial"/>
          <w:lang w:val="en-US"/>
        </w:rPr>
        <w:t>of significant size</w:t>
      </w:r>
      <w:r w:rsidR="00044A00" w:rsidRPr="003D4E03">
        <w:rPr>
          <w:rFonts w:ascii="Arial" w:hAnsi="Arial" w:cs="Arial"/>
          <w:lang w:val="en-US"/>
        </w:rPr>
        <w:t>.  </w:t>
      </w:r>
    </w:p>
    <w:p w14:paraId="67E6180D" w14:textId="0AD223B5" w:rsidR="00044A00"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2. Tasks and/or </w:t>
      </w:r>
      <w:r w:rsidRPr="003D4E03">
        <w:rPr>
          <w:rFonts w:ascii="Arial" w:hAnsi="Arial" w:cs="Arial"/>
          <w:i/>
          <w:iCs/>
          <w:lang w:val="en-US"/>
        </w:rPr>
        <w:t xml:space="preserve">queries </w:t>
      </w:r>
      <w:r w:rsidRPr="003D4E03">
        <w:rPr>
          <w:rFonts w:ascii="Arial" w:hAnsi="Arial" w:cs="Arial"/>
          <w:lang w:val="en-US"/>
        </w:rPr>
        <w:t>to be performed on the test collections; and</w:t>
      </w:r>
      <w:r w:rsidR="00044A00" w:rsidRPr="003D4E03">
        <w:rPr>
          <w:rFonts w:ascii="Arial" w:hAnsi="Arial" w:cs="Arial"/>
          <w:lang w:val="en-US"/>
        </w:rPr>
        <w:t>,  </w:t>
      </w:r>
    </w:p>
    <w:p w14:paraId="415FB3B6" w14:textId="5BEB5C23" w:rsidR="00BF0A06"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3. </w:t>
      </w:r>
      <w:r w:rsidRPr="003D4E03">
        <w:rPr>
          <w:rFonts w:ascii="Arial" w:hAnsi="Arial" w:cs="Arial"/>
          <w:i/>
          <w:iCs/>
          <w:lang w:val="en-US"/>
        </w:rPr>
        <w:t xml:space="preserve">Relevance judgments </w:t>
      </w:r>
      <w:r w:rsidRPr="003D4E03">
        <w:rPr>
          <w:rFonts w:ascii="Arial" w:hAnsi="Arial" w:cs="Arial"/>
          <w:lang w:val="en-US"/>
        </w:rPr>
        <w:t xml:space="preserve">(qrels) compose of a list of document/pair describing the relevance of documents to topics. </w:t>
      </w:r>
    </w:p>
    <w:p w14:paraId="4B19B807"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Test collection along with evaluation measures stipulates a simulation of users in a real searching environment. They are generally used by researchers for instance to asses retrieval systems in isolation helping finding failures inside their applications and comparing effectiveness among them. </w:t>
      </w:r>
    </w:p>
    <w:p w14:paraId="34B5CE31"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Both TREC and MIREX follow the Cranfield’s paradigm, which in order to asses the performance of systems they implement a test bed consisting in a set of documents </w:t>
      </w:r>
      <w:r w:rsidRPr="003D4E03">
        <w:rPr>
          <w:rFonts w:ascii="Arial" w:hAnsi="Arial" w:cs="Arial"/>
          <w:b/>
          <w:bCs/>
          <w:i/>
          <w:iCs/>
          <w:lang w:val="en-US"/>
        </w:rPr>
        <w:t>D</w:t>
      </w:r>
      <w:r w:rsidRPr="003D4E03">
        <w:rPr>
          <w:rFonts w:ascii="Arial" w:hAnsi="Arial" w:cs="Arial"/>
          <w:lang w:val="en-US"/>
        </w:rPr>
        <w:t xml:space="preserve">, a set of Information need statements or queries </w:t>
      </w:r>
      <w:r w:rsidRPr="003D4E03">
        <w:rPr>
          <w:rFonts w:ascii="Arial" w:hAnsi="Arial" w:cs="Arial"/>
          <w:b/>
          <w:bCs/>
          <w:i/>
          <w:iCs/>
          <w:lang w:val="en-US"/>
        </w:rPr>
        <w:t xml:space="preserve">Q </w:t>
      </w:r>
      <w:r w:rsidRPr="003D4E03">
        <w:rPr>
          <w:rFonts w:ascii="Arial" w:hAnsi="Arial" w:cs="Arial"/>
          <w:lang w:val="en-US"/>
        </w:rPr>
        <w:t xml:space="preserve">and a set of relevance judgments </w:t>
      </w:r>
      <w:r w:rsidRPr="003D4E03">
        <w:rPr>
          <w:rFonts w:ascii="Arial" w:hAnsi="Arial" w:cs="Arial"/>
          <w:b/>
          <w:bCs/>
          <w:i/>
          <w:iCs/>
          <w:lang w:val="en-US"/>
        </w:rPr>
        <w:t xml:space="preserve">R </w:t>
      </w:r>
      <w:r w:rsidRPr="003D4E03">
        <w:rPr>
          <w:rFonts w:ascii="Arial" w:hAnsi="Arial" w:cs="Arial"/>
          <w:lang w:val="en-US"/>
        </w:rPr>
        <w:t xml:space="preserve">that is compiled by human assessors </w:t>
      </w:r>
      <w:r w:rsidRPr="003D4E03">
        <w:rPr>
          <w:rFonts w:ascii="Arial" w:hAnsi="Arial" w:cs="Arial"/>
          <w:b/>
          <w:bCs/>
          <w:i/>
          <w:iCs/>
          <w:lang w:val="en-US"/>
        </w:rPr>
        <w:t xml:space="preserve">H </w:t>
      </w:r>
      <w:r w:rsidRPr="003D4E03">
        <w:rPr>
          <w:rFonts w:ascii="Arial" w:hAnsi="Arial" w:cs="Arial"/>
          <w:lang w:val="en-US"/>
        </w:rPr>
        <w:t xml:space="preserve">which tell what documents should be retrieved for which query (ground truth). In Music Information </w:t>
      </w:r>
    </w:p>
    <w:p w14:paraId="15229E4D" w14:textId="77777777" w:rsidR="00A0396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Retrieval one of the task that emulate this behavior is Audio Music Similarity: for a given audio clip (the query), an AMS system returns a list of music pieces considered to be similar to it. </w:t>
      </w:r>
    </w:p>
    <w:p w14:paraId="6F3AA31F" w14:textId="77777777" w:rsidR="00B42126" w:rsidRPr="003D4E03" w:rsidRDefault="00B42126" w:rsidP="003D4E03">
      <w:pPr>
        <w:widowControl w:val="0"/>
        <w:autoSpaceDE w:val="0"/>
        <w:autoSpaceDN w:val="0"/>
        <w:adjustRightInd w:val="0"/>
        <w:spacing w:after="240" w:line="360" w:lineRule="auto"/>
        <w:jc w:val="both"/>
        <w:rPr>
          <w:rFonts w:ascii="Arial" w:hAnsi="Arial" w:cs="Arial"/>
          <w:lang w:val="en-US"/>
        </w:rPr>
      </w:pPr>
    </w:p>
    <w:p w14:paraId="6C1FAD90" w14:textId="77777777" w:rsidR="00A03963" w:rsidRPr="00B42126" w:rsidRDefault="00A03963" w:rsidP="003D4E03">
      <w:pPr>
        <w:widowControl w:val="0"/>
        <w:autoSpaceDE w:val="0"/>
        <w:autoSpaceDN w:val="0"/>
        <w:adjustRightInd w:val="0"/>
        <w:spacing w:after="240" w:line="360" w:lineRule="auto"/>
        <w:jc w:val="both"/>
        <w:rPr>
          <w:rFonts w:ascii="Arial" w:hAnsi="Arial" w:cs="Arial"/>
          <w:sz w:val="28"/>
          <w:szCs w:val="28"/>
          <w:lang w:val="en-US"/>
        </w:rPr>
      </w:pPr>
      <w:r w:rsidRPr="00B42126">
        <w:rPr>
          <w:rFonts w:ascii="Arial" w:hAnsi="Arial" w:cs="Arial"/>
          <w:b/>
          <w:bCs/>
          <w:sz w:val="28"/>
          <w:szCs w:val="28"/>
          <w:lang w:val="en-US"/>
        </w:rPr>
        <w:t xml:space="preserve">2.1.2. MIREX Evaluation in Audio Music Similarity </w:t>
      </w:r>
    </w:p>
    <w:p w14:paraId="165252FE" w14:textId="5FF836B3"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For the evaluation of system’s effectiveness in the task of Audio Music Similarity in MIREX, both relevance judgments and effectiveness measures are utilized. The relevance judgments in this context are scores given to each query-candidate, representing their similarity. In a real scenario, the task of collecting these judgments takes several days or weeks (J Urbano &amp; Schedl, 2013) </w:t>
      </w:r>
    </w:p>
    <w:p w14:paraId="6F46A07B"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In general terms, the evaluation process in MIREX runs as follows: </w:t>
      </w:r>
    </w:p>
    <w:p w14:paraId="03877018" w14:textId="23C0CEB2" w:rsidR="00A03963" w:rsidRPr="005E4D8E" w:rsidRDefault="00A03963" w:rsidP="005E4D8E">
      <w:pPr>
        <w:pStyle w:val="Prrafodelista"/>
        <w:widowControl w:val="0"/>
        <w:numPr>
          <w:ilvl w:val="0"/>
          <w:numId w:val="47"/>
        </w:numPr>
        <w:tabs>
          <w:tab w:val="left" w:pos="220"/>
          <w:tab w:val="left" w:pos="720"/>
        </w:tabs>
        <w:autoSpaceDE w:val="0"/>
        <w:autoSpaceDN w:val="0"/>
        <w:adjustRightInd w:val="0"/>
        <w:spacing w:after="320" w:line="360" w:lineRule="auto"/>
        <w:jc w:val="both"/>
        <w:rPr>
          <w:rFonts w:ascii="Arial" w:hAnsi="Arial" w:cs="Arial"/>
          <w:lang w:val="en-US"/>
        </w:rPr>
      </w:pPr>
      <w:r w:rsidRPr="005E4D8E">
        <w:rPr>
          <w:rFonts w:ascii="Arial" w:hAnsi="Arial" w:cs="Arial"/>
          <w:lang w:val="en-US"/>
        </w:rPr>
        <w:t xml:space="preserve">~50 </w:t>
      </w:r>
      <w:r w:rsidR="0045336C" w:rsidRPr="00883083">
        <w:rPr>
          <w:rStyle w:val="Refdenotaalpie"/>
          <w:rFonts w:ascii="Arial" w:hAnsi="Arial" w:cs="Arial"/>
          <w:lang w:val="en-US"/>
        </w:rPr>
        <w:footnoteReference w:id="5"/>
      </w:r>
      <w:r w:rsidRPr="005E4D8E">
        <w:rPr>
          <w:rFonts w:ascii="Arial" w:hAnsi="Arial" w:cs="Arial"/>
          <w:position w:val="16"/>
          <w:lang w:val="en-US"/>
        </w:rPr>
        <w:t xml:space="preserve"> </w:t>
      </w:r>
      <w:r w:rsidRPr="005E4D8E">
        <w:rPr>
          <w:rFonts w:ascii="Arial" w:hAnsi="Arial" w:cs="Arial"/>
          <w:lang w:val="en-US"/>
        </w:rPr>
        <w:t xml:space="preserve">queries </w:t>
      </w:r>
      <w:r w:rsidRPr="005E4D8E">
        <w:rPr>
          <w:rFonts w:ascii="Arial" w:hAnsi="Arial" w:cs="Arial"/>
          <w:b/>
          <w:bCs/>
          <w:i/>
          <w:iCs/>
          <w:lang w:val="en-US"/>
        </w:rPr>
        <w:t xml:space="preserve">Q </w:t>
      </w:r>
      <w:r w:rsidRPr="005E4D8E">
        <w:rPr>
          <w:rFonts w:ascii="Arial" w:hAnsi="Arial" w:cs="Arial"/>
          <w:lang w:val="en-US"/>
        </w:rPr>
        <w:t>are selected randomly and deliver to the participants.  </w:t>
      </w:r>
    </w:p>
    <w:p w14:paraId="7DE40149" w14:textId="01CA49DD" w:rsidR="00A03963" w:rsidRPr="005E4D8E" w:rsidRDefault="00A03963" w:rsidP="005E4D8E">
      <w:pPr>
        <w:pStyle w:val="Prrafodelista"/>
        <w:widowControl w:val="0"/>
        <w:numPr>
          <w:ilvl w:val="0"/>
          <w:numId w:val="47"/>
        </w:numPr>
        <w:tabs>
          <w:tab w:val="left" w:pos="220"/>
          <w:tab w:val="left" w:pos="720"/>
        </w:tabs>
        <w:autoSpaceDE w:val="0"/>
        <w:autoSpaceDN w:val="0"/>
        <w:adjustRightInd w:val="0"/>
        <w:spacing w:after="320" w:line="360" w:lineRule="auto"/>
        <w:jc w:val="both"/>
        <w:rPr>
          <w:rFonts w:ascii="Arial" w:hAnsi="Arial" w:cs="Arial"/>
          <w:lang w:val="en-US"/>
        </w:rPr>
      </w:pPr>
      <w:r w:rsidRPr="005E4D8E">
        <w:rPr>
          <w:rFonts w:ascii="Arial" w:hAnsi="Arial" w:cs="Arial"/>
          <w:lang w:val="en-US"/>
        </w:rPr>
        <w:t>The participant systems retrieved a ranked list with the 10</w:t>
      </w:r>
      <w:r w:rsidR="0045336C">
        <w:rPr>
          <w:rStyle w:val="Refdenotaalpie"/>
          <w:rFonts w:ascii="Arial" w:hAnsi="Arial" w:cs="Arial"/>
          <w:lang w:val="en-US"/>
        </w:rPr>
        <w:footnoteReference w:id="6"/>
      </w:r>
      <w:r w:rsidRPr="005E4D8E">
        <w:rPr>
          <w:rFonts w:ascii="Arial" w:hAnsi="Arial" w:cs="Arial"/>
          <w:position w:val="16"/>
          <w:lang w:val="en-US"/>
        </w:rPr>
        <w:t xml:space="preserve"> </w:t>
      </w:r>
      <w:r w:rsidRPr="005E4D8E">
        <w:rPr>
          <w:rFonts w:ascii="Arial" w:hAnsi="Arial" w:cs="Arial"/>
          <w:lang w:val="en-US"/>
        </w:rPr>
        <w:t xml:space="preserve">most similar pieces of music from a music collection </w:t>
      </w:r>
      <w:r w:rsidRPr="005E4D8E">
        <w:rPr>
          <w:rFonts w:ascii="Arial" w:hAnsi="Arial" w:cs="Arial"/>
          <w:b/>
          <w:bCs/>
          <w:i/>
          <w:iCs/>
          <w:lang w:val="en-US"/>
        </w:rPr>
        <w:t xml:space="preserve">D. </w:t>
      </w:r>
      <w:r w:rsidRPr="005E4D8E">
        <w:rPr>
          <w:rFonts w:ascii="Arial" w:hAnsi="Arial" w:cs="Arial"/>
          <w:lang w:val="en-US"/>
        </w:rPr>
        <w:t>These music pieces are 30-  second audio clips of music material.  </w:t>
      </w:r>
    </w:p>
    <w:p w14:paraId="2F12530B" w14:textId="77777777" w:rsidR="00A03963" w:rsidRPr="005E4D8E" w:rsidRDefault="00A03963" w:rsidP="005E4D8E">
      <w:pPr>
        <w:pStyle w:val="Prrafodelista"/>
        <w:widowControl w:val="0"/>
        <w:numPr>
          <w:ilvl w:val="0"/>
          <w:numId w:val="47"/>
        </w:numPr>
        <w:tabs>
          <w:tab w:val="left" w:pos="220"/>
          <w:tab w:val="left" w:pos="720"/>
        </w:tabs>
        <w:autoSpaceDE w:val="0"/>
        <w:autoSpaceDN w:val="0"/>
        <w:adjustRightInd w:val="0"/>
        <w:spacing w:after="320" w:line="360" w:lineRule="auto"/>
        <w:jc w:val="both"/>
        <w:rPr>
          <w:rFonts w:ascii="Arial" w:hAnsi="Arial" w:cs="Arial"/>
          <w:lang w:val="en-US"/>
        </w:rPr>
      </w:pPr>
      <w:r w:rsidRPr="005E4D8E">
        <w:rPr>
          <w:rFonts w:ascii="Arial" w:hAnsi="Arial" w:cs="Arial"/>
          <w:lang w:val="en-US"/>
        </w:rPr>
        <w:t>All the results are consolidated and evaluated this time using subjective  judgments (ground truth) by human assessor using a software tool called  “Evaluatron 6000” (E6K).  </w:t>
      </w:r>
    </w:p>
    <w:p w14:paraId="6D089AD8" w14:textId="073A3417" w:rsidR="00A03963" w:rsidRPr="005E4D8E" w:rsidRDefault="00A03963" w:rsidP="005E4D8E">
      <w:pPr>
        <w:pStyle w:val="Prrafodelista"/>
        <w:widowControl w:val="0"/>
        <w:numPr>
          <w:ilvl w:val="0"/>
          <w:numId w:val="47"/>
        </w:numPr>
        <w:tabs>
          <w:tab w:val="left" w:pos="220"/>
          <w:tab w:val="left" w:pos="720"/>
        </w:tabs>
        <w:autoSpaceDE w:val="0"/>
        <w:autoSpaceDN w:val="0"/>
        <w:adjustRightInd w:val="0"/>
        <w:spacing w:after="320" w:line="360" w:lineRule="auto"/>
        <w:jc w:val="both"/>
        <w:rPr>
          <w:rFonts w:ascii="Arial" w:hAnsi="Arial" w:cs="Arial"/>
          <w:lang w:val="en-US"/>
        </w:rPr>
      </w:pPr>
      <w:r w:rsidRPr="005E4D8E">
        <w:rPr>
          <w:rFonts w:ascii="Arial" w:hAnsi="Arial" w:cs="Arial"/>
          <w:lang w:val="en-US"/>
        </w:rPr>
        <w:t>After listening to each query-candidate pair, graders were asked to rate the  degree of similarity of the candidate audio excerpt to the query in two ways:  a) By selecting one of the three BROAD categories of similarity: Not Similar (NS), Somewhat Similar (SS), and Very Similar (VS); and,  b) By assigning a FINE</w:t>
      </w:r>
      <w:r w:rsidR="00211D81">
        <w:rPr>
          <w:rStyle w:val="Refdenotaalpie"/>
          <w:rFonts w:ascii="Arial" w:hAnsi="Arial" w:cs="Arial"/>
          <w:lang w:val="en-US"/>
        </w:rPr>
        <w:footnoteReference w:id="7"/>
      </w:r>
      <w:r w:rsidRPr="005E4D8E">
        <w:rPr>
          <w:rFonts w:ascii="Arial" w:hAnsi="Arial" w:cs="Arial"/>
          <w:position w:val="16"/>
          <w:lang w:val="en-US"/>
        </w:rPr>
        <w:t xml:space="preserve"> </w:t>
      </w:r>
      <w:r w:rsidRPr="005E4D8E">
        <w:rPr>
          <w:rFonts w:ascii="Arial" w:hAnsi="Arial" w:cs="Arial"/>
          <w:lang w:val="en-US"/>
        </w:rPr>
        <w:t>score between 0.0 (Least similar) and 10.0 (Most  </w:t>
      </w:r>
    </w:p>
    <w:p w14:paraId="365053E0" w14:textId="77777777" w:rsidR="0045336C" w:rsidRPr="0045336C" w:rsidRDefault="0045336C" w:rsidP="0045336C">
      <w:pPr>
        <w:pStyle w:val="Prrafodelista"/>
        <w:widowControl w:val="0"/>
        <w:autoSpaceDE w:val="0"/>
        <w:autoSpaceDN w:val="0"/>
        <w:adjustRightInd w:val="0"/>
        <w:spacing w:after="240" w:line="360" w:lineRule="auto"/>
        <w:ind w:left="1080"/>
        <w:jc w:val="both"/>
        <w:rPr>
          <w:rFonts w:ascii="Arial" w:hAnsi="Arial" w:cs="Arial"/>
          <w:lang w:val="en-US"/>
        </w:rPr>
      </w:pPr>
    </w:p>
    <w:p w14:paraId="0C80D733" w14:textId="1D4D9155" w:rsidR="000516C6"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In the case of effectiveness measures, the one reported to assess effectiveness in Audio Music Similarity is </w:t>
      </w:r>
      <w:r w:rsidRPr="003D4E03">
        <w:rPr>
          <w:rFonts w:ascii="Arial" w:hAnsi="Arial" w:cs="Arial"/>
          <w:b/>
          <w:bCs/>
          <w:lang w:val="en-US"/>
        </w:rPr>
        <w:t xml:space="preserve">CG@10 </w:t>
      </w:r>
      <w:r w:rsidRPr="003D4E03">
        <w:rPr>
          <w:rFonts w:ascii="Arial" w:hAnsi="Arial" w:cs="Arial"/>
          <w:lang w:val="en-US"/>
        </w:rPr>
        <w:t>(Average Gain after 10 audio documents retrieved) (Downie</w:t>
      </w:r>
      <w:r w:rsidR="000516C6" w:rsidRPr="003D4E03">
        <w:rPr>
          <w:rFonts w:ascii="Arial" w:hAnsi="Arial" w:cs="Arial"/>
          <w:lang w:val="en-US"/>
        </w:rPr>
        <w:t>, Ehmann, Bay, Jones, 2010</w:t>
      </w:r>
      <w:r w:rsidRPr="003D4E03">
        <w:rPr>
          <w:rFonts w:ascii="Arial" w:hAnsi="Arial" w:cs="Arial"/>
          <w:lang w:val="en-US"/>
        </w:rPr>
        <w:t xml:space="preserve">). For an arbitrary system </w:t>
      </w:r>
      <w:r w:rsidRPr="003D4E03">
        <w:rPr>
          <w:rFonts w:ascii="Arial" w:hAnsi="Arial" w:cs="Arial"/>
          <w:i/>
          <w:iCs/>
          <w:lang w:val="en-US"/>
        </w:rPr>
        <w:t>A</w:t>
      </w:r>
      <w:r w:rsidRPr="003D4E03">
        <w:rPr>
          <w:rFonts w:ascii="Arial" w:hAnsi="Arial" w:cs="Arial"/>
          <w:lang w:val="en-US"/>
        </w:rPr>
        <w:t xml:space="preserve">: </w:t>
      </w:r>
    </w:p>
    <w:p w14:paraId="64E05099" w14:textId="0D0BEB46" w:rsidR="000516C6" w:rsidRPr="003D4E03" w:rsidRDefault="00A03963" w:rsidP="001C5BCD">
      <w:pPr>
        <w:widowControl w:val="0"/>
        <w:autoSpaceDE w:val="0"/>
        <w:autoSpaceDN w:val="0"/>
        <w:adjustRightInd w:val="0"/>
        <w:spacing w:after="240" w:line="360" w:lineRule="auto"/>
        <w:jc w:val="center"/>
        <w:rPr>
          <w:rFonts w:ascii="Arial" w:hAnsi="Arial" w:cs="Arial"/>
          <w:lang w:val="en-US"/>
        </w:rPr>
      </w:pPr>
      <w:r w:rsidRPr="003D4E03">
        <w:rPr>
          <w:rFonts w:ascii="Cambria Math" w:hAnsi="Cambria Math" w:cs="Cambria Math"/>
          <w:lang w:val="en-US"/>
        </w:rPr>
        <w:t>𝐶𝐺</w:t>
      </w:r>
      <w:r w:rsidRPr="003D4E03">
        <w:rPr>
          <w:rFonts w:ascii="Arial" w:hAnsi="Arial" w:cs="Arial"/>
          <w:lang w:val="en-US"/>
        </w:rPr>
        <w:t>@</w:t>
      </w:r>
      <w:r w:rsidRPr="003D4E03">
        <w:rPr>
          <w:rFonts w:ascii="Cambria Math" w:hAnsi="Cambria Math" w:cs="Cambria Math"/>
          <w:lang w:val="en-US"/>
        </w:rPr>
        <w:t>𝑘</w:t>
      </w:r>
      <w:r w:rsidRPr="003D4E03">
        <w:rPr>
          <w:rFonts w:ascii="Arial" w:hAnsi="Arial" w:cs="Arial"/>
          <w:lang w:val="en-US"/>
        </w:rPr>
        <w:t xml:space="preserve"> </w:t>
      </w:r>
      <w:r w:rsidR="000516C6" w:rsidRPr="003D4E03">
        <w:rPr>
          <w:rFonts w:ascii="Arial" w:hAnsi="Arial" w:cs="Arial"/>
          <w:lang w:val="en-US"/>
        </w:rPr>
        <w:t xml:space="preserve">= </w:t>
      </w:r>
      <m:oMath>
        <m:f>
          <m:fPr>
            <m:ctrlPr>
              <w:rPr>
                <w:rFonts w:ascii="Cambria Math" w:hAnsi="Cambria Math" w:cs="Arial"/>
                <w:i/>
                <w:lang w:val="en-US"/>
              </w:rPr>
            </m:ctrlPr>
          </m:fPr>
          <m:num>
            <m:r>
              <w:rPr>
                <w:rFonts w:ascii="Cambria Math" w:hAnsi="Cambria Math" w:cs="Arial"/>
                <w:lang w:val="en-US"/>
              </w:rPr>
              <m:t>1</m:t>
            </m:r>
          </m:num>
          <m:den>
            <m:r>
              <w:rPr>
                <w:rFonts w:ascii="Cambria Math" w:hAnsi="Cambria Math" w:cs="Arial"/>
                <w:lang w:val="en-US"/>
              </w:rPr>
              <m:t>k</m:t>
            </m:r>
          </m:den>
        </m:f>
        <m:r>
          <w:rPr>
            <w:rFonts w:ascii="Cambria Math" w:hAnsi="Cambria Math" w:cs="Arial"/>
            <w:lang w:val="en-US"/>
          </w:rPr>
          <m:t xml:space="preserve">  </m:t>
        </m:r>
      </m:oMath>
      <w:r w:rsidR="000516C6">
        <w:rPr>
          <w:rFonts w:ascii="Arial" w:hAnsi="Arial" w:cs="Arial"/>
          <w:lang w:val="en-US"/>
        </w:rPr>
        <w:t xml:space="preserve"> </w:t>
      </w:r>
      <m:oMath>
        <m:nary>
          <m:naryPr>
            <m:chr m:val="∑"/>
            <m:limLoc m:val="undOvr"/>
            <m:ctrlPr>
              <w:rPr>
                <w:rFonts w:ascii="Cambria Math" w:hAnsi="Cambria Math" w:cs="Arial"/>
                <w:i/>
                <w:lang w:val="en-US"/>
              </w:rPr>
            </m:ctrlPr>
          </m:naryPr>
          <m:sub>
            <m:r>
              <w:rPr>
                <w:rFonts w:ascii="Cambria Math" w:hAnsi="Cambria Math" w:cs="Arial"/>
                <w:lang w:val="en-US"/>
              </w:rPr>
              <m:t>i=1</m:t>
            </m:r>
          </m:sub>
          <m:sup>
            <m:r>
              <w:rPr>
                <w:rFonts w:ascii="Cambria Math" w:hAnsi="Cambria Math" w:cs="Arial"/>
                <w:lang w:val="en-US"/>
              </w:rPr>
              <m:t>k</m:t>
            </m:r>
          </m:sup>
          <m:e>
            <m:sSub>
              <m:sSubPr>
                <m:ctrlPr>
                  <w:rPr>
                    <w:rFonts w:ascii="Cambria Math" w:hAnsi="Cambria Math" w:cs="Arial"/>
                    <w:i/>
                    <w:lang w:val="en-US"/>
                  </w:rPr>
                </m:ctrlPr>
              </m:sSubPr>
              <m:e>
                <m:r>
                  <w:rPr>
                    <w:rFonts w:ascii="Cambria Math" w:hAnsi="Cambria Math" w:cs="Arial"/>
                    <w:lang w:val="en-US"/>
                  </w:rPr>
                  <m:t>G</m:t>
                </m:r>
              </m:e>
              <m:sub>
                <m:r>
                  <w:rPr>
                    <w:rFonts w:ascii="Cambria Math" w:hAnsi="Cambria Math" w:cs="Arial"/>
                    <w:lang w:val="en-US"/>
                  </w:rPr>
                  <m:t>i</m:t>
                </m:r>
              </m:sub>
            </m:sSub>
          </m:e>
        </m:nary>
      </m:oMath>
      <w:r w:rsidR="000516C6">
        <w:rPr>
          <w:rFonts w:ascii="Arial" w:hAnsi="Arial" w:cs="Arial"/>
          <w:lang w:val="en-US"/>
        </w:rPr>
        <w:t xml:space="preserve">   </w:t>
      </w:r>
      <w:r w:rsidRPr="003D4E03">
        <w:rPr>
          <w:rFonts w:ascii="Arial" w:hAnsi="Arial" w:cs="Arial"/>
          <w:lang w:val="en-US"/>
        </w:rPr>
        <w:t>(1)</w:t>
      </w:r>
    </w:p>
    <w:p w14:paraId="55C33072" w14:textId="092D94DD" w:rsidR="00A03963" w:rsidRDefault="00A03963" w:rsidP="003D4E03">
      <w:pPr>
        <w:widowControl w:val="0"/>
        <w:autoSpaceDE w:val="0"/>
        <w:autoSpaceDN w:val="0"/>
        <w:adjustRightInd w:val="0"/>
        <w:spacing w:after="240" w:line="360" w:lineRule="auto"/>
        <w:jc w:val="both"/>
        <w:rPr>
          <w:rFonts w:ascii="Arial" w:hAnsi="Arial" w:cs="Arial"/>
          <w:i/>
          <w:iCs/>
          <w:lang w:val="en-US"/>
        </w:rPr>
      </w:pPr>
      <w:r w:rsidRPr="003D4E03">
        <w:rPr>
          <w:rFonts w:ascii="Arial" w:hAnsi="Arial" w:cs="Arial"/>
          <w:lang w:val="en-US"/>
        </w:rPr>
        <w:t xml:space="preserve">Where </w:t>
      </w:r>
      <m:oMath>
        <m:sSub>
          <m:sSubPr>
            <m:ctrlPr>
              <w:rPr>
                <w:rFonts w:ascii="Cambria Math" w:hAnsi="Cambria Math" w:cs="Arial"/>
                <w:i/>
                <w:lang w:val="en-US"/>
              </w:rPr>
            </m:ctrlPr>
          </m:sSubPr>
          <m:e>
            <m:r>
              <w:rPr>
                <w:rFonts w:ascii="Cambria Math" w:hAnsi="Cambria Math" w:cs="Arial"/>
                <w:lang w:val="en-US"/>
              </w:rPr>
              <m:t>G</m:t>
            </m:r>
          </m:e>
          <m:sub>
            <m:r>
              <w:rPr>
                <w:rFonts w:ascii="Cambria Math" w:hAnsi="Cambria Math" w:cs="Arial"/>
                <w:lang w:val="en-US"/>
              </w:rPr>
              <m:t>i</m:t>
            </m:r>
          </m:sub>
        </m:sSub>
        <m:r>
          <w:rPr>
            <w:rFonts w:ascii="Cambria Math" w:hAnsi="Cambria Math" w:cs="Arial"/>
            <w:lang w:val="en-US"/>
          </w:rPr>
          <m:t xml:space="preserve"> </m:t>
        </m:r>
      </m:oMath>
      <w:r w:rsidRPr="003D4E03">
        <w:rPr>
          <w:rFonts w:ascii="Arial" w:hAnsi="Arial" w:cs="Arial"/>
          <w:lang w:val="en-US"/>
        </w:rPr>
        <w:t xml:space="preserve">is the gain of the </w:t>
      </w:r>
      <w:r w:rsidRPr="003D4E03">
        <w:rPr>
          <w:rFonts w:ascii="Arial" w:hAnsi="Arial" w:cs="Arial"/>
          <w:i/>
          <w:iCs/>
          <w:lang w:val="en-US"/>
        </w:rPr>
        <w:t xml:space="preserve">i-th </w:t>
      </w:r>
      <w:r w:rsidRPr="003D4E03">
        <w:rPr>
          <w:rFonts w:ascii="Arial" w:hAnsi="Arial" w:cs="Arial"/>
          <w:lang w:val="en-US"/>
        </w:rPr>
        <w:t xml:space="preserve">document (song) retrieved - the similarity scored assigned- by graders, using FINE or BROAD scale. After the process of judging is done, the mean score of the gains obtained for every executed query ranks the systems. In order to minimize random effects the Friedman test is run with the Average Gain score of every system and also the Tukey’s HSD to correct the experiment-wide Type I error rate. The result of this evaluation is a scale- dependent pairwise comparisons between systems, telling which one is better for the current set of queries </w:t>
      </w:r>
      <w:r w:rsidRPr="003D4E03">
        <w:rPr>
          <w:rFonts w:ascii="Arial" w:hAnsi="Arial" w:cs="Arial"/>
          <w:i/>
          <w:iCs/>
          <w:lang w:val="en-US"/>
        </w:rPr>
        <w:t xml:space="preserve">Q. </w:t>
      </w:r>
    </w:p>
    <w:p w14:paraId="10269EC2" w14:textId="77777777" w:rsidR="000F18AA" w:rsidRPr="003D4E03" w:rsidRDefault="000F18AA" w:rsidP="003D4E03">
      <w:pPr>
        <w:widowControl w:val="0"/>
        <w:autoSpaceDE w:val="0"/>
        <w:autoSpaceDN w:val="0"/>
        <w:adjustRightInd w:val="0"/>
        <w:spacing w:after="240" w:line="360" w:lineRule="auto"/>
        <w:jc w:val="both"/>
        <w:rPr>
          <w:rFonts w:ascii="Arial" w:hAnsi="Arial" w:cs="Arial"/>
          <w:lang w:val="en-US"/>
        </w:rPr>
      </w:pPr>
    </w:p>
    <w:p w14:paraId="3C266493" w14:textId="77777777" w:rsidR="00A03963" w:rsidRPr="000704E8" w:rsidRDefault="00A03963" w:rsidP="003D4E03">
      <w:pPr>
        <w:widowControl w:val="0"/>
        <w:autoSpaceDE w:val="0"/>
        <w:autoSpaceDN w:val="0"/>
        <w:adjustRightInd w:val="0"/>
        <w:spacing w:after="240" w:line="360" w:lineRule="auto"/>
        <w:jc w:val="both"/>
        <w:rPr>
          <w:rFonts w:ascii="Arial" w:hAnsi="Arial" w:cs="Arial"/>
          <w:sz w:val="32"/>
          <w:szCs w:val="32"/>
          <w:lang w:val="en-US"/>
        </w:rPr>
      </w:pPr>
      <w:r w:rsidRPr="000704E8">
        <w:rPr>
          <w:rFonts w:ascii="Arial" w:hAnsi="Arial" w:cs="Arial"/>
          <w:b/>
          <w:bCs/>
          <w:sz w:val="32"/>
          <w:szCs w:val="32"/>
          <w:lang w:val="en-US"/>
        </w:rPr>
        <w:t xml:space="preserve">2.2 Validity, Reliability and Effectiveness </w:t>
      </w:r>
    </w:p>
    <w:p w14:paraId="27ED291B"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color w:val="131312"/>
          <w:lang w:val="en-US"/>
        </w:rPr>
        <w:t xml:space="preserve">Validity, reliability and effectiveness are crucial aspects of testing. </w:t>
      </w:r>
      <w:r w:rsidRPr="003D4E03">
        <w:rPr>
          <w:rFonts w:ascii="Arial" w:hAnsi="Arial" w:cs="Arial"/>
          <w:lang w:val="en-US"/>
        </w:rPr>
        <w:t xml:space="preserve">All IR evaluation experiments need to be guided considering them. This thesis work will be focus from the point of view of efficiency. </w:t>
      </w:r>
    </w:p>
    <w:p w14:paraId="504EB225"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i/>
          <w:iCs/>
          <w:lang w:val="en-US"/>
        </w:rPr>
        <w:t xml:space="preserve">Validity </w:t>
      </w:r>
      <w:r w:rsidRPr="003D4E03">
        <w:rPr>
          <w:rFonts w:ascii="Arial" w:hAnsi="Arial" w:cs="Arial"/>
          <w:lang w:val="en-US"/>
        </w:rPr>
        <w:t xml:space="preserve">is the extent to which the experiment actually determines what the experimenter wishes to determine (Tague-Sutcliffe, 1992). For example, are the selected variables really representatives or the experiment? Or in an evaluation experiment, is system A better than system B? </w:t>
      </w:r>
    </w:p>
    <w:p w14:paraId="2336F4F7" w14:textId="5F2160D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i/>
          <w:iCs/>
          <w:lang w:val="en-US"/>
        </w:rPr>
        <w:t xml:space="preserve">Reliability is </w:t>
      </w:r>
      <w:r w:rsidRPr="003D4E03">
        <w:rPr>
          <w:rFonts w:ascii="Arial" w:hAnsi="Arial" w:cs="Arial"/>
          <w:lang w:val="en-US"/>
        </w:rPr>
        <w:t>the extent to which the experimental results</w:t>
      </w:r>
      <w:r w:rsidR="00B70D13">
        <w:rPr>
          <w:rFonts w:ascii="Arial" w:hAnsi="Arial" w:cs="Arial"/>
          <w:lang w:val="en-US"/>
        </w:rPr>
        <w:t xml:space="preserve"> can be replicated. (Tague- </w:t>
      </w:r>
      <w:r w:rsidRPr="003D4E03">
        <w:rPr>
          <w:rFonts w:ascii="Arial" w:hAnsi="Arial" w:cs="Arial"/>
          <w:lang w:val="en-US"/>
        </w:rPr>
        <w:t xml:space="preserve">Sutcliffe, 1992). Thus, if an experiment is replicated, will we obtain similar results? There is a close relationship between validity and reliability. For example, if with one sample system A performs better than system B, but with a different sample is the opposite case, our results then can not be repeatable; hence they will be unreliable. </w:t>
      </w:r>
    </w:p>
    <w:p w14:paraId="0E606EB1"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i/>
          <w:iCs/>
          <w:lang w:val="en-US"/>
        </w:rPr>
        <w:t xml:space="preserve">Efficiency </w:t>
      </w:r>
      <w:r w:rsidRPr="003D4E03">
        <w:rPr>
          <w:rFonts w:ascii="Arial" w:hAnsi="Arial" w:cs="Arial"/>
          <w:lang w:val="en-US"/>
        </w:rPr>
        <w:t xml:space="preserve">is the extent to which an experiment is effective (valid and reliable) (Tague-Sutcliffe, 1992). For instance, if in an evaluation experiment the ground truth annotation process is inaccurate, the validity of the result can be affected. On the other hand, if this ground truth is not efficient enough (as stated before, this process can be tedious and expensive) the reliability of the results may be impacted as well. Therefore, evaluation experiments must find a balance between validity and reliability and the efficient cost of the annotation process. In this context, do exist others experiments related to low cost annotations process to obtain valid and reliable results? </w:t>
      </w:r>
    </w:p>
    <w:p w14:paraId="2483304E"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For this reason, searching in the present literature in response to the latter question is a must. </w:t>
      </w:r>
    </w:p>
    <w:p w14:paraId="57E0D60F"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For example, some studies presents that judgments are affected by </w:t>
      </w:r>
      <w:r w:rsidRPr="003D4E03">
        <w:rPr>
          <w:rFonts w:ascii="Arial" w:hAnsi="Arial" w:cs="Arial"/>
          <w:i/>
          <w:iCs/>
          <w:lang w:val="en-US"/>
        </w:rPr>
        <w:t>many characteristics of retrieved records and users</w:t>
      </w:r>
      <w:r w:rsidRPr="003D4E03">
        <w:rPr>
          <w:rFonts w:ascii="Arial" w:hAnsi="Arial" w:cs="Arial"/>
          <w:lang w:val="en-US"/>
        </w:rPr>
        <w:t xml:space="preserve">, and also by situational factors (Harter, 1996). Therefore, some research shows that </w:t>
      </w:r>
      <w:r w:rsidRPr="003D4E03">
        <w:rPr>
          <w:rFonts w:ascii="Arial" w:hAnsi="Arial" w:cs="Arial"/>
          <w:i/>
          <w:iCs/>
          <w:lang w:val="en-US"/>
        </w:rPr>
        <w:t xml:space="preserve">crowdsourcing </w:t>
      </w:r>
      <w:r w:rsidRPr="003D4E03">
        <w:rPr>
          <w:rFonts w:ascii="Arial" w:hAnsi="Arial" w:cs="Arial"/>
          <w:lang w:val="en-US"/>
        </w:rPr>
        <w:t xml:space="preserve">is a viable alternative for the creation of relevance judgment; however because of diversity in the backgrounds of the participants, some control methods need to be established (Alonso, Rose, &amp; Stewart, 2008). </w:t>
      </w:r>
    </w:p>
    <w:p w14:paraId="6A6D44BE" w14:textId="7D7DE6D6"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Another approach to this matter is to </w:t>
      </w:r>
      <w:r w:rsidRPr="003D4E03">
        <w:rPr>
          <w:rFonts w:ascii="Arial" w:hAnsi="Arial" w:cs="Arial"/>
          <w:i/>
          <w:iCs/>
          <w:lang w:val="en-US"/>
        </w:rPr>
        <w:t>decrease the necessary number of judgments</w:t>
      </w:r>
      <w:r w:rsidRPr="003D4E03">
        <w:rPr>
          <w:rFonts w:ascii="Arial" w:hAnsi="Arial" w:cs="Arial"/>
          <w:lang w:val="en-US"/>
        </w:rPr>
        <w:t xml:space="preserve">. For example, in the </w:t>
      </w:r>
      <w:r w:rsidRPr="003D4E03">
        <w:rPr>
          <w:rFonts w:ascii="Arial" w:hAnsi="Arial" w:cs="Arial"/>
          <w:i/>
          <w:iCs/>
          <w:lang w:val="en-US"/>
        </w:rPr>
        <w:t>pooling method</w:t>
      </w:r>
      <w:r w:rsidRPr="003D4E03">
        <w:rPr>
          <w:rFonts w:ascii="Arial" w:hAnsi="Arial" w:cs="Arial"/>
          <w:lang w:val="en-US"/>
        </w:rPr>
        <w:t xml:space="preserve">, a set of top </w:t>
      </w:r>
      <w:r w:rsidRPr="003D4E03">
        <w:rPr>
          <w:rFonts w:ascii="Arial" w:hAnsi="Arial" w:cs="Arial"/>
          <w:b/>
          <w:bCs/>
          <w:i/>
          <w:iCs/>
          <w:lang w:val="en-US"/>
        </w:rPr>
        <w:t xml:space="preserve">d </w:t>
      </w:r>
      <w:r w:rsidRPr="003D4E03">
        <w:rPr>
          <w:rFonts w:ascii="Arial" w:hAnsi="Arial" w:cs="Arial"/>
          <w:lang w:val="en-US"/>
        </w:rPr>
        <w:t xml:space="preserve">ranked documents returned by participating systems is selected to create the pool of documents that need to be judged (Spärk Jones &amp; van Rijsbergen, 1975). Next, all the duplicates documents into the pool are eliminated (considered non-relevant) and the remaining ones are evaluated by assessors. TREC was the first event that used these partial relevance judgments. This technique has its drawbacks, for example, the existence of defective systems could affect the pooling methods and assessors can evaluate thousands of irrelevant items. </w:t>
      </w:r>
    </w:p>
    <w:p w14:paraId="7CF32894"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Some research is focus in how </w:t>
      </w:r>
      <w:r w:rsidRPr="003D4E03">
        <w:rPr>
          <w:rFonts w:ascii="Arial" w:hAnsi="Arial" w:cs="Arial"/>
          <w:i/>
          <w:iCs/>
          <w:lang w:val="en-US"/>
        </w:rPr>
        <w:t xml:space="preserve">evaluate systems with incomplete judgments </w:t>
      </w:r>
      <w:r w:rsidRPr="003D4E03">
        <w:rPr>
          <w:rFonts w:ascii="Arial" w:hAnsi="Arial" w:cs="Arial"/>
          <w:lang w:val="en-US"/>
        </w:rPr>
        <w:t xml:space="preserve">and still be confident with the results of the experiments. The idea is to use random variables to represent relevance judgments; the estimation of these values though can have some degree of error and uncertainty, but also, for most documents they are pretty good. </w:t>
      </w:r>
    </w:p>
    <w:p w14:paraId="1768A3C3" w14:textId="225085F2"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Let </w:t>
      </w:r>
      <m:oMath>
        <m:sSub>
          <m:sSubPr>
            <m:ctrlPr>
              <w:rPr>
                <w:rFonts w:ascii="Cambria Math" w:hAnsi="Cambria Math" w:cs="Arial"/>
                <w:i/>
                <w:lang w:val="en-US"/>
              </w:rPr>
            </m:ctrlPr>
          </m:sSubPr>
          <m:e>
            <m:r>
              <w:rPr>
                <w:rFonts w:ascii="Cambria Math" w:hAnsi="Cambria Math" w:cs="Arial"/>
                <w:lang w:val="en-US"/>
              </w:rPr>
              <m:t>G</m:t>
            </m:r>
          </m:e>
          <m:sub>
            <m:r>
              <w:rPr>
                <w:rFonts w:ascii="Cambria Math" w:hAnsi="Cambria Math" w:cs="Arial"/>
                <w:lang w:val="en-US"/>
              </w:rPr>
              <m:t>i</m:t>
            </m:r>
          </m:sub>
        </m:sSub>
      </m:oMath>
      <w:r w:rsidR="00B40FD6">
        <w:rPr>
          <w:rFonts w:ascii="Arial" w:hAnsi="Arial" w:cs="Arial"/>
          <w:i/>
          <w:iCs/>
          <w:lang w:val="en-US"/>
        </w:rPr>
        <w:t xml:space="preserve"> </w:t>
      </w:r>
      <w:r w:rsidRPr="003D4E03">
        <w:rPr>
          <w:rFonts w:ascii="Arial" w:hAnsi="Arial" w:cs="Arial"/>
          <w:lang w:val="en-US"/>
        </w:rPr>
        <w:t xml:space="preserve">being a Random Variable representing the relevance level assigned to document </w:t>
      </w:r>
      <w:r w:rsidRPr="003D4E03">
        <w:rPr>
          <w:rFonts w:ascii="Arial" w:hAnsi="Arial" w:cs="Arial"/>
          <w:i/>
          <w:iCs/>
          <w:lang w:val="en-US"/>
        </w:rPr>
        <w:t>d</w:t>
      </w:r>
      <w:r w:rsidRPr="003D4E03">
        <w:rPr>
          <w:rFonts w:ascii="Arial" w:hAnsi="Arial" w:cs="Arial"/>
          <w:lang w:val="en-US"/>
        </w:rPr>
        <w:t xml:space="preserve">. It presents a multinomial distribution and depends of the scale used by human assessors. </w:t>
      </w:r>
    </w:p>
    <w:p w14:paraId="245F3C32"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The expectation and variances can be defined as random variables as well: </w:t>
      </w:r>
    </w:p>
    <w:p w14:paraId="64CDC42B" w14:textId="2175C41D" w:rsidR="00D97384" w:rsidRPr="00517F6B" w:rsidRDefault="00135FBD" w:rsidP="00D97384">
      <w:pPr>
        <w:widowControl w:val="0"/>
        <w:autoSpaceDE w:val="0"/>
        <w:autoSpaceDN w:val="0"/>
        <w:adjustRightInd w:val="0"/>
        <w:spacing w:after="240"/>
        <w:jc w:val="center"/>
        <w:rPr>
          <w:rFonts w:ascii="Arial" w:hAnsi="Arial" w:cs="Arial"/>
          <w:position w:val="-6"/>
          <w:vertAlign w:val="superscript"/>
          <w:lang w:val="en-US"/>
        </w:rPr>
      </w:pPr>
      <w:r w:rsidRPr="00D97384">
        <w:rPr>
          <w:rFonts w:ascii="Cambria Math" w:hAnsi="Cambria Math" w:cs="Cambria Math"/>
          <w:lang w:val="en-US"/>
        </w:rPr>
        <w:t>𝐸</w:t>
      </w:r>
      <w:r w:rsidRPr="00D97384">
        <w:rPr>
          <w:rFonts w:ascii="Arial" w:hAnsi="Arial" w:cs="Arial"/>
          <w:lang w:val="en-US"/>
        </w:rPr>
        <w:t xml:space="preserve"> [</w:t>
      </w:r>
      <m:oMath>
        <m:sSub>
          <m:sSubPr>
            <m:ctrlPr>
              <w:rPr>
                <w:rFonts w:ascii="Cambria Math" w:hAnsi="Cambria Math" w:cs="Arial"/>
                <w:i/>
                <w:lang w:val="en-US"/>
              </w:rPr>
            </m:ctrlPr>
          </m:sSubPr>
          <m:e>
            <m:r>
              <w:rPr>
                <w:rFonts w:ascii="Cambria Math" w:hAnsi="Cambria Math" w:cs="Arial"/>
                <w:lang w:val="en-US"/>
              </w:rPr>
              <m:t>G</m:t>
            </m:r>
          </m:e>
          <m:sub>
            <m:r>
              <w:rPr>
                <w:rFonts w:ascii="Cambria Math" w:hAnsi="Cambria Math" w:cs="Arial"/>
                <w:lang w:val="en-US"/>
              </w:rPr>
              <m:t>i</m:t>
            </m:r>
          </m:sub>
        </m:sSub>
      </m:oMath>
      <w:r w:rsidRPr="00D97384">
        <w:rPr>
          <w:rFonts w:ascii="Arial" w:hAnsi="Arial" w:cs="Arial"/>
          <w:lang w:val="en-US"/>
        </w:rPr>
        <w:t>]</w:t>
      </w:r>
      <w:r w:rsidR="00A03963" w:rsidRPr="00D97384">
        <w:rPr>
          <w:rFonts w:ascii="Arial" w:hAnsi="Arial" w:cs="Arial"/>
          <w:lang w:val="en-US"/>
        </w:rPr>
        <w:t xml:space="preserve">= </w:t>
      </w:r>
      <m:oMath>
        <m:nary>
          <m:naryPr>
            <m:chr m:val="∑"/>
            <m:limLoc m:val="undOvr"/>
            <m:supHide m:val="1"/>
            <m:ctrlPr>
              <w:rPr>
                <w:rFonts w:ascii="Cambria Math" w:hAnsi="Cambria Math" w:cs="Arial"/>
                <w:i/>
                <w:lang w:val="en-US"/>
              </w:rPr>
            </m:ctrlPr>
          </m:naryPr>
          <m:sub>
            <m:r>
              <w:rPr>
                <w:rFonts w:ascii="Cambria Math" w:hAnsi="Cambria Math" w:cs="Arial"/>
                <w:lang w:val="en-US"/>
              </w:rPr>
              <m:t>l ϵL</m:t>
            </m:r>
            <m:r>
              <m:rPr>
                <m:sty m:val="p"/>
              </m:rPr>
              <w:rPr>
                <w:rFonts w:ascii="Cambria Math" w:hAnsi="Cambria Math" w:cs="Arial"/>
                <w:lang w:val="es-ES"/>
              </w:rPr>
              <m:t xml:space="preserve"> </m:t>
            </m:r>
          </m:sub>
          <m:sup/>
          <m:e>
            <m:d>
              <m:dPr>
                <m:ctrlPr>
                  <w:rPr>
                    <w:rFonts w:ascii="Cambria Math" w:hAnsi="Cambria Math" w:cs="Arial"/>
                    <w:i/>
                    <w:lang w:val="en-US"/>
                  </w:rPr>
                </m:ctrlPr>
              </m:dPr>
              <m:e>
                <m:sSub>
                  <m:sSubPr>
                    <m:ctrlPr>
                      <w:rPr>
                        <w:rFonts w:ascii="Cambria Math" w:hAnsi="Cambria Math" w:cs="Arial"/>
                        <w:i/>
                        <w:lang w:val="en-US"/>
                      </w:rPr>
                    </m:ctrlPr>
                  </m:sSubPr>
                  <m:e>
                    <m:r>
                      <w:rPr>
                        <w:rFonts w:ascii="Cambria Math" w:hAnsi="Cambria Math" w:cs="Arial"/>
                        <w:lang w:val="en-US"/>
                      </w:rPr>
                      <m:t>G</m:t>
                    </m:r>
                  </m:e>
                  <m:sub>
                    <m:r>
                      <w:rPr>
                        <w:rFonts w:ascii="Cambria Math" w:hAnsi="Cambria Math" w:cs="Arial"/>
                        <w:lang w:val="en-US"/>
                      </w:rPr>
                      <m:t xml:space="preserve">i </m:t>
                    </m:r>
                  </m:sub>
                </m:sSub>
                <m:r>
                  <w:rPr>
                    <w:rFonts w:ascii="Cambria Math" w:hAnsi="Cambria Math" w:cs="Arial"/>
                    <w:lang w:val="en-US"/>
                  </w:rPr>
                  <m:t xml:space="preserve"> </m:t>
                </m:r>
                <m:r>
                  <m:rPr>
                    <m:sty m:val="p"/>
                  </m:rPr>
                  <w:rPr>
                    <w:rFonts w:ascii="Cambria Math" w:hAnsi="Cambria Math" w:cs="Arial"/>
                    <w:lang w:val="es-ES"/>
                  </w:rPr>
                  <m:t>=</m:t>
                </m:r>
                <m:r>
                  <w:rPr>
                    <w:rFonts w:ascii="Cambria Math" w:hAnsi="Cambria Math" w:cs="Arial"/>
                    <w:lang w:val="es-ES"/>
                  </w:rPr>
                  <m:t>l</m:t>
                </m:r>
                <m:ctrlPr>
                  <w:rPr>
                    <w:rFonts w:ascii="Cambria Math" w:hAnsi="Cambria Math" w:cs="Arial"/>
                    <w:lang w:val="es-ES"/>
                  </w:rPr>
                </m:ctrlPr>
              </m:e>
            </m:d>
            <m:r>
              <w:rPr>
                <w:rFonts w:ascii="Cambria Math" w:hAnsi="Cambria Math" w:cs="Arial"/>
                <w:lang w:val="es-ES"/>
              </w:rPr>
              <m:t>.  l</m:t>
            </m:r>
          </m:e>
        </m:nary>
      </m:oMath>
      <w:r w:rsidR="00517F6B">
        <w:rPr>
          <w:rFonts w:ascii="Arial" w:hAnsi="Arial" w:cs="Arial"/>
          <w:lang w:val="en-US"/>
        </w:rPr>
        <w:t xml:space="preserve"> </w:t>
      </w:r>
    </w:p>
    <w:p w14:paraId="1A4BFA9E" w14:textId="19B4A92C" w:rsidR="00D97384" w:rsidRPr="00D46A98" w:rsidRDefault="007C0B1F" w:rsidP="00D46A98">
      <w:pPr>
        <w:widowControl w:val="0"/>
        <w:autoSpaceDE w:val="0"/>
        <w:autoSpaceDN w:val="0"/>
        <w:adjustRightInd w:val="0"/>
        <w:spacing w:after="240" w:line="360" w:lineRule="auto"/>
        <w:jc w:val="center"/>
        <w:rPr>
          <w:rFonts w:ascii="Arial" w:hAnsi="Arial" w:cs="Arial"/>
          <w:position w:val="-6"/>
          <w:lang w:val="en-US"/>
        </w:rPr>
      </w:pPr>
      <w:r>
        <w:rPr>
          <w:rFonts w:ascii="Cambria Math" w:hAnsi="Cambria Math" w:cs="Cambria Math"/>
          <w:lang w:val="en-US"/>
        </w:rPr>
        <w:t>Var [</w:t>
      </w:r>
      <m:oMath>
        <m:sSub>
          <m:sSubPr>
            <m:ctrlPr>
              <w:rPr>
                <w:rFonts w:ascii="Cambria Math" w:hAnsi="Cambria Math" w:cs="Cambria Math"/>
                <w:i/>
                <w:lang w:val="en-US"/>
              </w:rPr>
            </m:ctrlPr>
          </m:sSubPr>
          <m:e>
            <m:r>
              <w:rPr>
                <w:rFonts w:ascii="Cambria Math" w:hAnsi="Cambria Math" w:cs="Cambria Math"/>
                <w:lang w:val="en-US"/>
              </w:rPr>
              <m:t>G</m:t>
            </m:r>
          </m:e>
          <m:sub>
            <m:r>
              <w:rPr>
                <w:rFonts w:ascii="Cambria Math" w:hAnsi="Cambria Math" w:cs="Cambria Math"/>
                <w:lang w:val="en-US"/>
              </w:rPr>
              <m:t>i</m:t>
            </m:r>
          </m:sub>
        </m:sSub>
      </m:oMath>
      <w:r>
        <w:rPr>
          <w:rFonts w:ascii="Cambria Math" w:hAnsi="Cambria Math" w:cs="Cambria Math"/>
          <w:lang w:val="en-US"/>
        </w:rPr>
        <w:t xml:space="preserve">] </w:t>
      </w:r>
      <w:r w:rsidR="00A03963" w:rsidRPr="003D4E03">
        <w:rPr>
          <w:rFonts w:ascii="Arial" w:hAnsi="Arial" w:cs="Arial"/>
          <w:lang w:val="en-US"/>
        </w:rPr>
        <w:t xml:space="preserve">= </w:t>
      </w:r>
      <m:oMath>
        <m:nary>
          <m:naryPr>
            <m:chr m:val="∑"/>
            <m:limLoc m:val="undOvr"/>
            <m:supHide m:val="1"/>
            <m:ctrlPr>
              <w:rPr>
                <w:rFonts w:ascii="Cambria Math" w:hAnsi="Cambria Math" w:cs="Arial"/>
                <w:i/>
                <w:position w:val="-6"/>
                <w:lang w:val="en-US"/>
              </w:rPr>
            </m:ctrlPr>
          </m:naryPr>
          <m:sub>
            <m:r>
              <w:rPr>
                <w:rFonts w:ascii="Cambria Math" w:hAnsi="Cambria Math" w:cs="Arial"/>
                <w:position w:val="-6"/>
                <w:lang w:val="en-US"/>
              </w:rPr>
              <m:t>l ϵL</m:t>
            </m:r>
            <m:r>
              <m:rPr>
                <m:sty m:val="p"/>
              </m:rPr>
              <w:rPr>
                <w:rFonts w:ascii="Cambria Math" w:hAnsi="Cambria Math" w:cs="Arial"/>
                <w:position w:val="-6"/>
                <w:lang w:val="es-ES"/>
              </w:rPr>
              <m:t xml:space="preserve"> </m:t>
            </m:r>
          </m:sub>
          <m:sup/>
          <m:e>
            <m:d>
              <m:dPr>
                <m:ctrlPr>
                  <w:rPr>
                    <w:rFonts w:ascii="Cambria Math" w:hAnsi="Cambria Math" w:cs="Arial"/>
                    <w:i/>
                    <w:lang w:val="en-US"/>
                  </w:rPr>
                </m:ctrlPr>
              </m:dPr>
              <m:e>
                <m:sSub>
                  <m:sSubPr>
                    <m:ctrlPr>
                      <w:rPr>
                        <w:rFonts w:ascii="Cambria Math" w:hAnsi="Cambria Math" w:cs="Arial"/>
                        <w:lang w:val="es-ES"/>
                      </w:rPr>
                    </m:ctrlPr>
                  </m:sSubPr>
                  <m:e>
                    <m:r>
                      <w:rPr>
                        <w:rFonts w:ascii="Cambria Math" w:hAnsi="Cambria Math" w:cs="Arial"/>
                        <w:lang w:val="es-ES"/>
                      </w:rPr>
                      <m:t>G</m:t>
                    </m:r>
                  </m:e>
                  <m:sub>
                    <m:r>
                      <w:rPr>
                        <w:rFonts w:ascii="Cambria Math" w:hAnsi="Cambria Math" w:cs="Arial"/>
                        <w:lang w:val="es-ES"/>
                      </w:rPr>
                      <m:t>i</m:t>
                    </m:r>
                  </m:sub>
                </m:sSub>
                <m:r>
                  <m:rPr>
                    <m:sty m:val="p"/>
                  </m:rPr>
                  <w:rPr>
                    <w:rFonts w:ascii="Cambria Math" w:hAnsi="Cambria Math" w:cs="Arial"/>
                    <w:lang w:val="es-ES"/>
                  </w:rPr>
                  <m:t>=l</m:t>
                </m:r>
                <m:ctrlPr>
                  <w:rPr>
                    <w:rFonts w:ascii="Cambria Math" w:hAnsi="Cambria Math" w:cs="Arial"/>
                    <w:lang w:val="es-ES"/>
                  </w:rPr>
                </m:ctrlPr>
              </m:e>
            </m:d>
            <m:r>
              <m:rPr>
                <m:sty m:val="p"/>
              </m:rPr>
              <w:rPr>
                <w:rFonts w:ascii="Cambria Math" w:hAnsi="Cambria Math" w:cs="Arial"/>
                <w:lang w:val="es-ES"/>
              </w:rPr>
              <m:t>·</m:t>
            </m:r>
            <m:r>
              <m:rPr>
                <m:sty m:val="p"/>
              </m:rPr>
              <w:rPr>
                <w:rFonts w:ascii="Cambria Math" w:hAnsi="Cambria Math" w:cs="Arial"/>
                <w:lang w:val="en-US"/>
              </w:rPr>
              <m:t xml:space="preserve"> </m:t>
            </m:r>
          </m:e>
        </m:nary>
        <m:sSup>
          <m:sSupPr>
            <m:ctrlPr>
              <w:rPr>
                <w:rFonts w:ascii="Cambria Math" w:hAnsi="Cambria Math" w:cs="Arial"/>
                <w:i/>
                <w:position w:val="-6"/>
                <w:lang w:val="en-US"/>
              </w:rPr>
            </m:ctrlPr>
          </m:sSupPr>
          <m:e>
            <m:r>
              <w:rPr>
                <w:rFonts w:ascii="Cambria Math" w:hAnsi="Cambria Math" w:cs="Arial"/>
                <w:position w:val="-6"/>
                <w:lang w:val="en-US"/>
              </w:rPr>
              <m:t>l</m:t>
            </m:r>
          </m:e>
          <m:sup>
            <m:r>
              <w:rPr>
                <w:rFonts w:ascii="Cambria Math" w:hAnsi="Cambria Math" w:cs="Arial"/>
                <w:position w:val="-6"/>
                <w:lang w:val="en-US"/>
              </w:rPr>
              <m:t>2</m:t>
            </m:r>
          </m:sup>
        </m:sSup>
        <m:r>
          <m:rPr>
            <m:sty m:val="p"/>
          </m:rPr>
          <w:rPr>
            <w:rFonts w:ascii="Cambria Math" w:hAnsi="Cambria Math" w:cs="Arial"/>
            <w:position w:val="-6"/>
            <w:vertAlign w:val="subscript"/>
            <w:lang w:val="en-US"/>
          </w:rPr>
          <m:t xml:space="preserve"> </m:t>
        </m:r>
        <m:r>
          <m:rPr>
            <m:sty m:val="p"/>
          </m:rPr>
          <w:rPr>
            <w:rFonts w:ascii="Cambria Math" w:hAnsi="Cambria Math" w:cs="Cambria Math"/>
            <w:lang w:val="en-US"/>
          </w:rPr>
          <m:t>- E</m:t>
        </m:r>
        <m:r>
          <m:rPr>
            <m:sty m:val="p"/>
          </m:rPr>
          <w:rPr>
            <w:rFonts w:ascii="Cambria Math" w:hAnsi="Cambria Math" w:cs="Arial"/>
            <w:lang w:val="en-US"/>
          </w:rPr>
          <m:t xml:space="preserve"> [</m:t>
        </m:r>
        <m:sSub>
          <m:sSubPr>
            <m:ctrlPr>
              <w:rPr>
                <w:rFonts w:ascii="Cambria Math" w:hAnsi="Cambria Math" w:cs="Cambria Math"/>
                <w:lang w:val="en-US"/>
              </w:rPr>
            </m:ctrlPr>
          </m:sSubPr>
          <m:e>
            <m:r>
              <w:rPr>
                <w:rFonts w:ascii="Cambria Math" w:hAnsi="Cambria Math" w:cs="Cambria Math"/>
                <w:lang w:val="en-US"/>
              </w:rPr>
              <m:t>G</m:t>
            </m:r>
          </m:e>
          <m:sub>
            <m:r>
              <w:rPr>
                <w:rFonts w:ascii="Cambria Math" w:hAnsi="Cambria Math" w:cs="Cambria Math"/>
                <w:lang w:val="en-US"/>
              </w:rPr>
              <m:t>i</m:t>
            </m:r>
          </m:sub>
        </m:sSub>
        <m:r>
          <m:rPr>
            <m:sty m:val="p"/>
          </m:rPr>
          <w:rPr>
            <w:rFonts w:ascii="Cambria Math" w:hAnsi="Cambria Math" w:cs="Arial"/>
            <w:lang w:val="en-US"/>
          </w:rPr>
          <m:t>]</m:t>
        </m:r>
      </m:oMath>
      <w:r w:rsidR="00556EC3">
        <w:rPr>
          <w:rFonts w:ascii="Arial" w:hAnsi="Arial" w:cs="Arial"/>
          <w:lang w:val="en-US"/>
        </w:rPr>
        <w:t xml:space="preserve">     (2)</w:t>
      </w:r>
    </w:p>
    <w:p w14:paraId="5382006D" w14:textId="77777777" w:rsidR="00D46A98" w:rsidRDefault="00D46A98" w:rsidP="003D4E03">
      <w:pPr>
        <w:widowControl w:val="0"/>
        <w:autoSpaceDE w:val="0"/>
        <w:autoSpaceDN w:val="0"/>
        <w:adjustRightInd w:val="0"/>
        <w:spacing w:after="240" w:line="360" w:lineRule="auto"/>
        <w:jc w:val="both"/>
        <w:rPr>
          <w:rFonts w:ascii="Arial" w:hAnsi="Arial" w:cs="Arial"/>
          <w:lang w:val="en-US"/>
        </w:rPr>
      </w:pPr>
    </w:p>
    <w:p w14:paraId="4C5251D2" w14:textId="6DEFA591" w:rsidR="00A03963" w:rsidRPr="003D4E03" w:rsidRDefault="00A03963" w:rsidP="00B40FD6">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Every time a human assessor makes an annotation </w:t>
      </w:r>
      <m:oMath>
        <m:sSub>
          <m:sSubPr>
            <m:ctrlPr>
              <w:rPr>
                <w:rFonts w:ascii="Cambria Math" w:hAnsi="Cambria Math" w:cs="Arial"/>
                <w:i/>
                <w:lang w:val="en-US"/>
              </w:rPr>
            </m:ctrlPr>
          </m:sSubPr>
          <m:e>
            <m:r>
              <w:rPr>
                <w:rFonts w:ascii="Cambria Math" w:hAnsi="Cambria Math" w:cs="Arial"/>
                <w:lang w:val="en-US"/>
              </w:rPr>
              <m:t>G</m:t>
            </m:r>
          </m:e>
          <m:sub>
            <m:r>
              <w:rPr>
                <w:rFonts w:ascii="Cambria Math" w:hAnsi="Cambria Math" w:cs="Arial"/>
                <w:lang w:val="en-US"/>
              </w:rPr>
              <m:t>i</m:t>
            </m:r>
          </m:sub>
        </m:sSub>
      </m:oMath>
      <w:r w:rsidR="00D46A98">
        <w:rPr>
          <w:rFonts w:ascii="Arial" w:hAnsi="Arial" w:cs="Arial"/>
          <w:lang w:val="en-US"/>
        </w:rPr>
        <w:t xml:space="preserve"> </w:t>
      </w:r>
      <w:r w:rsidRPr="003D4E03">
        <w:rPr>
          <w:rFonts w:ascii="Arial" w:hAnsi="Arial" w:cs="Arial"/>
          <w:lang w:val="en-US"/>
        </w:rPr>
        <w:t xml:space="preserve">then </w:t>
      </w:r>
      <w:r w:rsidR="00B40FD6" w:rsidRPr="003D4E03">
        <w:rPr>
          <w:rFonts w:ascii="Cambria Math" w:hAnsi="Cambria Math" w:cs="Cambria Math"/>
          <w:lang w:val="en-US"/>
        </w:rPr>
        <w:t>𝐸</w:t>
      </w:r>
      <w:r w:rsidR="00B40FD6">
        <w:rPr>
          <w:rFonts w:ascii="Cambria Math" w:hAnsi="Cambria Math" w:cs="Cambria Math"/>
          <w:lang w:val="en-US"/>
        </w:rPr>
        <w:t xml:space="preserve"> [</w:t>
      </w:r>
      <m:oMath>
        <m:sSub>
          <m:sSubPr>
            <m:ctrlPr>
              <w:rPr>
                <w:rFonts w:ascii="Cambria Math" w:hAnsi="Cambria Math" w:cs="Cambria Math"/>
                <w:i/>
                <w:lang w:val="en-US"/>
              </w:rPr>
            </m:ctrlPr>
          </m:sSubPr>
          <m:e>
            <m:r>
              <w:rPr>
                <w:rFonts w:ascii="Cambria Math" w:hAnsi="Cambria Math" w:cs="Cambria Math"/>
                <w:lang w:val="en-US"/>
              </w:rPr>
              <m:t>G</m:t>
            </m:r>
          </m:e>
          <m:sub>
            <m:r>
              <w:rPr>
                <w:rFonts w:ascii="Cambria Math" w:hAnsi="Cambria Math" w:cs="Cambria Math"/>
                <w:lang w:val="en-US"/>
              </w:rPr>
              <m:t>i</m:t>
            </m:r>
          </m:sub>
        </m:sSub>
      </m:oMath>
      <w:r w:rsidR="00B40FD6">
        <w:rPr>
          <w:rFonts w:ascii="Cambria Math" w:hAnsi="Cambria Math" w:cs="Cambria Math"/>
          <w:lang w:val="en-US"/>
        </w:rPr>
        <w:t>]</w:t>
      </w:r>
      <w:r w:rsidR="00B40FD6" w:rsidRPr="003D4E03">
        <w:rPr>
          <w:rFonts w:ascii="Arial" w:hAnsi="Arial" w:cs="Arial"/>
          <w:lang w:val="en-US"/>
        </w:rPr>
        <w:t xml:space="preserve"> </w:t>
      </w:r>
      <w:r w:rsidR="00B40FD6" w:rsidRPr="003D4E03">
        <w:rPr>
          <w:rFonts w:ascii="Arial" w:hAnsi="Arial" w:cs="Arial" w:hint="eastAsia"/>
          <w:lang w:val="en-US"/>
        </w:rPr>
        <w:t>←</w:t>
      </w:r>
      <w:r w:rsidRPr="003D4E03">
        <w:rPr>
          <w:rFonts w:ascii="Arial" w:hAnsi="Arial" w:cs="Arial"/>
          <w:lang w:val="en-US"/>
        </w:rPr>
        <w:t xml:space="preserve"> </w:t>
      </w:r>
      <m:oMath>
        <m:sSub>
          <m:sSubPr>
            <m:ctrlPr>
              <w:rPr>
                <w:rFonts w:ascii="Cambria Math" w:hAnsi="Cambria Math" w:cs="Arial"/>
                <w:i/>
                <w:lang w:val="en-US"/>
              </w:rPr>
            </m:ctrlPr>
          </m:sSubPr>
          <m:e>
            <m:r>
              <w:rPr>
                <w:rFonts w:ascii="Cambria Math" w:hAnsi="Cambria Math" w:cs="Arial"/>
                <w:lang w:val="en-US"/>
              </w:rPr>
              <m:t>g</m:t>
            </m:r>
          </m:e>
          <m:sub>
            <m:r>
              <w:rPr>
                <w:rFonts w:ascii="Cambria Math" w:hAnsi="Cambria Math" w:cs="Arial"/>
                <w:lang w:val="en-US"/>
              </w:rPr>
              <m:t>i</m:t>
            </m:r>
          </m:sub>
        </m:sSub>
        <m:r>
          <w:rPr>
            <w:rFonts w:ascii="Cambria Math" w:hAnsi="Cambria Math" w:cs="Arial"/>
            <w:lang w:val="en-US"/>
          </w:rPr>
          <m:t xml:space="preserve"> </m:t>
        </m:r>
      </m:oMath>
      <w:r w:rsidRPr="003D4E03">
        <w:rPr>
          <w:rFonts w:ascii="Arial" w:hAnsi="Arial" w:cs="Arial"/>
          <w:lang w:val="en-US"/>
        </w:rPr>
        <w:t xml:space="preserve">and </w:t>
      </w:r>
      <w:r w:rsidRPr="003D4E03">
        <w:rPr>
          <w:rFonts w:ascii="Cambria Math" w:hAnsi="Cambria Math" w:cs="Cambria Math"/>
          <w:lang w:val="en-US"/>
        </w:rPr>
        <w:t>𝑉𝑎𝑟</w:t>
      </w:r>
      <w:r w:rsidRPr="003D4E03">
        <w:rPr>
          <w:rFonts w:ascii="Arial" w:hAnsi="Arial" w:cs="Arial"/>
          <w:lang w:val="en-US"/>
        </w:rPr>
        <w:t xml:space="preserve"> </w:t>
      </w:r>
      <w:r w:rsidR="00B40FD6">
        <w:rPr>
          <w:rFonts w:ascii="Cambria Math" w:hAnsi="Cambria Math" w:cs="Cambria Math"/>
          <w:lang w:val="en-US"/>
        </w:rPr>
        <w:t>[</w:t>
      </w:r>
      <m:oMath>
        <m:sSub>
          <m:sSubPr>
            <m:ctrlPr>
              <w:rPr>
                <w:rFonts w:ascii="Cambria Math" w:hAnsi="Cambria Math" w:cs="Cambria Math"/>
                <w:i/>
                <w:lang w:val="en-US"/>
              </w:rPr>
            </m:ctrlPr>
          </m:sSubPr>
          <m:e>
            <m:r>
              <w:rPr>
                <w:rFonts w:ascii="Cambria Math" w:hAnsi="Cambria Math" w:cs="Cambria Math"/>
                <w:lang w:val="en-US"/>
              </w:rPr>
              <m:t>G</m:t>
            </m:r>
          </m:e>
          <m:sub>
            <m:r>
              <w:rPr>
                <w:rFonts w:ascii="Cambria Math" w:hAnsi="Cambria Math" w:cs="Cambria Math"/>
                <w:lang w:val="en-US"/>
              </w:rPr>
              <m:t>i</m:t>
            </m:r>
          </m:sub>
        </m:sSub>
      </m:oMath>
      <w:r w:rsidR="00B40FD6">
        <w:rPr>
          <w:rFonts w:ascii="Cambria Math" w:hAnsi="Cambria Math" w:cs="Cambria Math"/>
          <w:lang w:val="en-US"/>
        </w:rPr>
        <w:t>]</w:t>
      </w:r>
      <w:r w:rsidR="00B40FD6">
        <w:rPr>
          <w:rFonts w:ascii="Arial" w:hAnsi="Arial" w:cs="Arial"/>
          <w:lang w:val="en-US"/>
        </w:rPr>
        <w:t xml:space="preserve">= </w:t>
      </w:r>
      <w:r w:rsidRPr="003D4E03">
        <w:rPr>
          <w:rFonts w:ascii="Arial" w:hAnsi="Arial" w:cs="Arial"/>
          <w:lang w:val="en-US"/>
        </w:rPr>
        <w:t xml:space="preserve">0; it means there is no uncertainty of </w:t>
      </w:r>
      <m:oMath>
        <m:sSub>
          <m:sSubPr>
            <m:ctrlPr>
              <w:rPr>
                <w:rFonts w:ascii="Cambria Math" w:hAnsi="Cambria Math" w:cs="Cambria Math"/>
                <w:i/>
                <w:lang w:val="en-US"/>
              </w:rPr>
            </m:ctrlPr>
          </m:sSubPr>
          <m:e>
            <m:r>
              <w:rPr>
                <w:rFonts w:ascii="Cambria Math" w:hAnsi="Cambria Math" w:cs="Cambria Math"/>
                <w:lang w:val="en-US"/>
              </w:rPr>
              <m:t>G</m:t>
            </m:r>
          </m:e>
          <m:sub>
            <m:r>
              <w:rPr>
                <w:rFonts w:ascii="Cambria Math" w:hAnsi="Cambria Math" w:cs="Cambria Math"/>
                <w:lang w:val="en-US"/>
              </w:rPr>
              <m:t>i</m:t>
            </m:r>
          </m:sub>
        </m:sSub>
      </m:oMath>
      <w:r w:rsidRPr="003D4E03">
        <w:rPr>
          <w:rFonts w:ascii="Arial" w:hAnsi="Arial" w:cs="Arial"/>
          <w:lang w:val="en-US"/>
        </w:rPr>
        <w:t xml:space="preserve">. </w:t>
      </w:r>
    </w:p>
    <w:p w14:paraId="0D19CEA4"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Research about incomplete judgments can be described as follows: </w:t>
      </w:r>
    </w:p>
    <w:p w14:paraId="011C09F6" w14:textId="777F1092" w:rsidR="00883083" w:rsidRPr="00883083" w:rsidRDefault="00A03963" w:rsidP="00883083">
      <w:pPr>
        <w:pStyle w:val="Prrafodelista"/>
        <w:widowControl w:val="0"/>
        <w:numPr>
          <w:ilvl w:val="0"/>
          <w:numId w:val="49"/>
        </w:numPr>
        <w:autoSpaceDE w:val="0"/>
        <w:autoSpaceDN w:val="0"/>
        <w:adjustRightInd w:val="0"/>
        <w:spacing w:after="240" w:line="360" w:lineRule="auto"/>
        <w:jc w:val="both"/>
        <w:rPr>
          <w:rFonts w:ascii="Arial" w:hAnsi="Arial" w:cs="Arial"/>
          <w:lang w:val="en-US"/>
        </w:rPr>
      </w:pPr>
      <w:r w:rsidRPr="000F18AA">
        <w:rPr>
          <w:rFonts w:ascii="Arial" w:hAnsi="Arial" w:cs="Arial"/>
          <w:lang w:val="en-US"/>
        </w:rPr>
        <w:t xml:space="preserve">(Buckley and Voorhees, 2004) investigated about </w:t>
      </w:r>
      <w:r w:rsidRPr="000F18AA">
        <w:rPr>
          <w:rFonts w:ascii="Arial" w:hAnsi="Arial" w:cs="Arial"/>
          <w:i/>
          <w:iCs/>
          <w:lang w:val="en-US"/>
        </w:rPr>
        <w:t xml:space="preserve">evaluation measures robust enough to cater for incomplete judgments; </w:t>
      </w:r>
      <w:r w:rsidRPr="000F18AA">
        <w:rPr>
          <w:rFonts w:ascii="Arial" w:hAnsi="Arial" w:cs="Arial"/>
          <w:lang w:val="en-US"/>
        </w:rPr>
        <w:t xml:space="preserve">this research introduced the need of a proper evaluation measure for large collections </w:t>
      </w:r>
      <w:r w:rsidRPr="000F18AA">
        <w:rPr>
          <w:rFonts w:ascii="Arial" w:hAnsi="Arial" w:cs="Arial"/>
          <w:i/>
          <w:iCs/>
          <w:lang w:val="en-US"/>
        </w:rPr>
        <w:t xml:space="preserve">bpref, </w:t>
      </w:r>
      <w:r w:rsidRPr="000F18AA">
        <w:rPr>
          <w:rFonts w:ascii="Arial" w:hAnsi="Arial" w:cs="Arial"/>
          <w:lang w:val="en-US"/>
        </w:rPr>
        <w:t xml:space="preserve">which calculated system’s scores having into account top non-relevant judgments rejected by the traditional pooling method. </w:t>
      </w:r>
    </w:p>
    <w:p w14:paraId="07E44FF0" w14:textId="775ACCBB" w:rsidR="00883083" w:rsidRPr="00883083" w:rsidRDefault="00542B60" w:rsidP="00883083">
      <w:pPr>
        <w:pStyle w:val="Prrafodelista"/>
        <w:widowControl w:val="0"/>
        <w:numPr>
          <w:ilvl w:val="0"/>
          <w:numId w:val="49"/>
        </w:numPr>
        <w:autoSpaceDE w:val="0"/>
        <w:autoSpaceDN w:val="0"/>
        <w:adjustRightInd w:val="0"/>
        <w:spacing w:after="240" w:line="360" w:lineRule="auto"/>
        <w:jc w:val="both"/>
        <w:rPr>
          <w:rFonts w:ascii="Arial" w:hAnsi="Arial" w:cs="Arial"/>
          <w:lang w:val="en-US"/>
        </w:rPr>
      </w:pPr>
      <w:r w:rsidRPr="000F18AA">
        <w:rPr>
          <w:rFonts w:ascii="Arial" w:hAnsi="Arial" w:cs="Arial"/>
          <w:lang w:val="en-US"/>
        </w:rPr>
        <w:t xml:space="preserve"> </w:t>
      </w:r>
      <w:r w:rsidR="00A03963" w:rsidRPr="000F18AA">
        <w:rPr>
          <w:rFonts w:ascii="Arial" w:hAnsi="Arial" w:cs="Arial"/>
          <w:lang w:val="en-US"/>
        </w:rPr>
        <w:t xml:space="preserve">(Carterette, Allan, &amp; Sitaraman, 2006) conduit an investigation about </w:t>
      </w:r>
      <w:r w:rsidR="00A03963" w:rsidRPr="000F18AA">
        <w:rPr>
          <w:rFonts w:ascii="Arial" w:hAnsi="Arial" w:cs="Arial"/>
          <w:i/>
          <w:iCs/>
          <w:lang w:val="en-US"/>
        </w:rPr>
        <w:t xml:space="preserve">Minimal Test collections for retrieval evaluation </w:t>
      </w:r>
      <w:r w:rsidR="00A03963" w:rsidRPr="000F18AA">
        <w:rPr>
          <w:rFonts w:ascii="Arial" w:hAnsi="Arial" w:cs="Arial"/>
          <w:lang w:val="en-US"/>
        </w:rPr>
        <w:t xml:space="preserve">which has lead into an algorithm that in minimal time evaluate retrieval systems with high degree of confidence and using a minimal number of judgments. </w:t>
      </w:r>
    </w:p>
    <w:p w14:paraId="3AAC3C57" w14:textId="77777777" w:rsidR="00A03963" w:rsidRPr="000F18AA" w:rsidRDefault="00A03963" w:rsidP="000F18AA">
      <w:pPr>
        <w:pStyle w:val="Prrafodelista"/>
        <w:widowControl w:val="0"/>
        <w:numPr>
          <w:ilvl w:val="0"/>
          <w:numId w:val="49"/>
        </w:numPr>
        <w:tabs>
          <w:tab w:val="left" w:pos="220"/>
          <w:tab w:val="left" w:pos="720"/>
        </w:tabs>
        <w:autoSpaceDE w:val="0"/>
        <w:autoSpaceDN w:val="0"/>
        <w:adjustRightInd w:val="0"/>
        <w:spacing w:after="320" w:line="360" w:lineRule="auto"/>
        <w:jc w:val="both"/>
        <w:rPr>
          <w:rFonts w:ascii="Arial" w:hAnsi="Arial" w:cs="Arial"/>
          <w:lang w:val="en-US"/>
        </w:rPr>
      </w:pPr>
      <w:r w:rsidRPr="000F18AA">
        <w:rPr>
          <w:rFonts w:ascii="Arial" w:hAnsi="Arial" w:cs="Arial"/>
          <w:lang w:val="en-US"/>
        </w:rPr>
        <w:t xml:space="preserve">(Aslam, Yilmaz, 2007) have shown that giving the average precision of a minimal fraction of judge documents using a small number of relevance judgments, the </w:t>
      </w:r>
      <w:r w:rsidRPr="000F18AA">
        <w:rPr>
          <w:rFonts w:ascii="Arial" w:hAnsi="Arial" w:cs="Arial"/>
          <w:i/>
          <w:iCs/>
          <w:lang w:val="en-US"/>
        </w:rPr>
        <w:t>relevance of the remaining unjudged documents can be inferred</w:t>
      </w:r>
      <w:r w:rsidRPr="000F18AA">
        <w:rPr>
          <w:rFonts w:ascii="Arial" w:hAnsi="Arial" w:cs="Arial"/>
          <w:lang w:val="en-US"/>
        </w:rPr>
        <w:t>.  </w:t>
      </w:r>
    </w:p>
    <w:p w14:paraId="7C93A22E" w14:textId="77777777" w:rsidR="00A03963" w:rsidRPr="000F18AA" w:rsidRDefault="00A03963" w:rsidP="000F18AA">
      <w:pPr>
        <w:pStyle w:val="Prrafodelista"/>
        <w:widowControl w:val="0"/>
        <w:numPr>
          <w:ilvl w:val="0"/>
          <w:numId w:val="48"/>
        </w:numPr>
        <w:tabs>
          <w:tab w:val="left" w:pos="220"/>
          <w:tab w:val="left" w:pos="720"/>
        </w:tabs>
        <w:autoSpaceDE w:val="0"/>
        <w:autoSpaceDN w:val="0"/>
        <w:adjustRightInd w:val="0"/>
        <w:spacing w:after="320" w:line="360" w:lineRule="auto"/>
        <w:jc w:val="both"/>
        <w:rPr>
          <w:rFonts w:ascii="Arial" w:hAnsi="Arial" w:cs="Arial"/>
          <w:lang w:val="en-US"/>
        </w:rPr>
      </w:pPr>
      <w:r w:rsidRPr="000F18AA">
        <w:rPr>
          <w:rFonts w:ascii="Arial" w:hAnsi="Arial" w:cs="Arial"/>
          <w:lang w:val="en-US"/>
        </w:rPr>
        <w:t xml:space="preserve">(Carterette, 2007) studied </w:t>
      </w:r>
      <w:r w:rsidRPr="000F18AA">
        <w:rPr>
          <w:rFonts w:ascii="Arial" w:hAnsi="Arial" w:cs="Arial"/>
          <w:i/>
          <w:iCs/>
          <w:lang w:val="en-US"/>
        </w:rPr>
        <w:t>Robust Test Collections for Retrieval Evaluation</w:t>
      </w:r>
      <w:r w:rsidRPr="000F18AA">
        <w:rPr>
          <w:rFonts w:ascii="Arial" w:hAnsi="Arial" w:cs="Arial"/>
          <w:lang w:val="en-US"/>
        </w:rPr>
        <w:t>, where a model able to achieve reusability with very small sets of relevance judgments per topic was presented.  </w:t>
      </w:r>
    </w:p>
    <w:p w14:paraId="515624CF" w14:textId="2F6B33DC" w:rsidR="00A03963" w:rsidRPr="000F18AA" w:rsidRDefault="00A03963" w:rsidP="000F18AA">
      <w:pPr>
        <w:pStyle w:val="Prrafodelista"/>
        <w:widowControl w:val="0"/>
        <w:numPr>
          <w:ilvl w:val="0"/>
          <w:numId w:val="48"/>
        </w:numPr>
        <w:tabs>
          <w:tab w:val="left" w:pos="220"/>
          <w:tab w:val="left" w:pos="720"/>
        </w:tabs>
        <w:autoSpaceDE w:val="0"/>
        <w:autoSpaceDN w:val="0"/>
        <w:adjustRightInd w:val="0"/>
        <w:spacing w:after="320" w:line="360" w:lineRule="auto"/>
        <w:jc w:val="both"/>
        <w:rPr>
          <w:rFonts w:ascii="Arial" w:hAnsi="Arial" w:cs="Arial"/>
          <w:lang w:val="en-US"/>
        </w:rPr>
      </w:pPr>
      <w:r w:rsidRPr="000F18AA">
        <w:rPr>
          <w:rFonts w:ascii="Arial" w:hAnsi="Arial" w:cs="Arial"/>
          <w:lang w:val="en-US"/>
        </w:rPr>
        <w:t xml:space="preserve">(Carterette &amp; Allan, 2007) proposed the use of </w:t>
      </w:r>
      <w:r w:rsidRPr="000F18AA">
        <w:rPr>
          <w:rFonts w:ascii="Arial" w:hAnsi="Arial" w:cs="Arial"/>
          <w:i/>
          <w:iCs/>
          <w:lang w:val="en-US"/>
        </w:rPr>
        <w:t xml:space="preserve">inter-document similarity, </w:t>
      </w:r>
      <w:r w:rsidRPr="000F18AA">
        <w:rPr>
          <w:rFonts w:ascii="Arial" w:hAnsi="Arial" w:cs="Arial"/>
          <w:lang w:val="en-US"/>
        </w:rPr>
        <w:t>in which document similarity is the key to evaluate retrieval systems with more accurate and robust results, using 99% less relevance judgments than TREC conferences.  As stated before, research in text information retrieval has been meaningful for the creation of continuous improvement in evaluation techniques. In music, this topic has received about half of the attention but still the little research conducted so far, has been significant. For example, in order to create large datasets and reduce the number of annotations needed, low-cost evaluation alternatives have been explored. For instance, (J</w:t>
      </w:r>
      <w:r w:rsidR="002E4A28">
        <w:rPr>
          <w:rFonts w:ascii="Arial" w:hAnsi="Arial" w:cs="Arial"/>
          <w:lang w:val="en-US"/>
        </w:rPr>
        <w:t>.</w:t>
      </w:r>
      <w:r w:rsidRPr="000F18AA">
        <w:rPr>
          <w:rFonts w:ascii="Arial" w:hAnsi="Arial" w:cs="Arial"/>
          <w:lang w:val="en-US"/>
        </w:rPr>
        <w:t xml:space="preserve"> Urbano &amp; Schedl, 2013) applied Minimal Test Collection (MTC) algorithms to the evaluation of the Audio Music Similarity task in </w:t>
      </w:r>
      <w:r w:rsidR="00542B60" w:rsidRPr="000F18AA">
        <w:rPr>
          <w:rFonts w:ascii="Arial" w:hAnsi="Arial" w:cs="Arial"/>
          <w:lang w:val="en-US"/>
        </w:rPr>
        <w:t>MIREX, which</w:t>
      </w:r>
      <w:r w:rsidRPr="000F18AA">
        <w:rPr>
          <w:rFonts w:ascii="Arial" w:hAnsi="Arial" w:cs="Arial"/>
          <w:lang w:val="en-US"/>
        </w:rPr>
        <w:t xml:space="preserve"> reduced the annotation cost to less than 5%. Therefore, the researches investigated how to compare systems when incompletes judgments are available and still be confident about the results.  The idea is to model probabilistically the relevance judgments provided by human  assessors using the same concept of random variables. Then, they created models to estimate these relevance judgments as accurately as possible and obtain good estimates of systems effectiveness even with few available judgments. </w:t>
      </w:r>
    </w:p>
    <w:p w14:paraId="70CEEA58" w14:textId="7D976E70"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Let </w:t>
      </w:r>
      <m:oMath>
        <m:sSub>
          <m:sSubPr>
            <m:ctrlPr>
              <w:rPr>
                <w:rFonts w:ascii="Cambria Math" w:hAnsi="Cambria Math" w:cs="Arial"/>
                <w:i/>
                <w:lang w:val="en-US"/>
              </w:rPr>
            </m:ctrlPr>
          </m:sSubPr>
          <m:e>
            <m:r>
              <w:rPr>
                <w:rFonts w:ascii="Cambria Math" w:hAnsi="Cambria Math" w:cs="Arial"/>
                <w:lang w:val="en-US"/>
              </w:rPr>
              <m:t>G</m:t>
            </m:r>
          </m:e>
          <m:sub>
            <m:r>
              <w:rPr>
                <w:rFonts w:ascii="Cambria Math" w:hAnsi="Cambria Math" w:cs="Arial"/>
                <w:lang w:val="en-US"/>
              </w:rPr>
              <m:t>i</m:t>
            </m:r>
          </m:sub>
        </m:sSub>
      </m:oMath>
      <w:r w:rsidR="00C828B9">
        <w:rPr>
          <w:rFonts w:ascii="Arial" w:hAnsi="Arial" w:cs="Arial"/>
          <w:lang w:val="en-US"/>
        </w:rPr>
        <w:t xml:space="preserve"> </w:t>
      </w:r>
      <w:r w:rsidRPr="003D4E03">
        <w:rPr>
          <w:rFonts w:ascii="Arial" w:hAnsi="Arial" w:cs="Arial"/>
          <w:lang w:val="en-US"/>
        </w:rPr>
        <w:t xml:space="preserve">being a Random Variable representing the relevance level assigned to document </w:t>
      </w:r>
      <w:r w:rsidRPr="003D4E03">
        <w:rPr>
          <w:rFonts w:ascii="Arial" w:hAnsi="Arial" w:cs="Arial"/>
          <w:i/>
          <w:iCs/>
          <w:lang w:val="en-US"/>
        </w:rPr>
        <w:t>d</w:t>
      </w:r>
      <w:r w:rsidRPr="003D4E03">
        <w:rPr>
          <w:rFonts w:ascii="Arial" w:hAnsi="Arial" w:cs="Arial"/>
          <w:lang w:val="en-US"/>
        </w:rPr>
        <w:t xml:space="preserve">. If the scale is </w:t>
      </w:r>
      <w:r w:rsidRPr="003D4E03">
        <w:rPr>
          <w:rFonts w:ascii="Arial" w:hAnsi="Arial" w:cs="Arial"/>
          <w:i/>
          <w:iCs/>
          <w:lang w:val="en-US"/>
        </w:rPr>
        <w:t>Fine</w:t>
      </w:r>
      <w:r w:rsidRPr="003D4E03">
        <w:rPr>
          <w:rFonts w:ascii="Arial" w:hAnsi="Arial" w:cs="Arial"/>
          <w:lang w:val="en-US"/>
        </w:rPr>
        <w:t xml:space="preserve">, </w:t>
      </w:r>
      <m:oMath>
        <m:sSub>
          <m:sSubPr>
            <m:ctrlPr>
              <w:rPr>
                <w:rFonts w:ascii="Cambria Math" w:hAnsi="Cambria Math" w:cs="Arial"/>
                <w:i/>
                <w:lang w:val="en-US"/>
              </w:rPr>
            </m:ctrlPr>
          </m:sSubPr>
          <m:e>
            <m:r>
              <w:rPr>
                <w:rFonts w:ascii="Cambria Math" w:hAnsi="Cambria Math" w:cs="Arial"/>
                <w:lang w:val="en-US"/>
              </w:rPr>
              <m:t>G</m:t>
            </m:r>
          </m:e>
          <m:sub>
            <m:r>
              <w:rPr>
                <w:rFonts w:ascii="Cambria Math" w:hAnsi="Cambria Math" w:cs="Arial"/>
                <w:lang w:val="en-US"/>
              </w:rPr>
              <m:t>i</m:t>
            </m:r>
          </m:sub>
        </m:sSub>
      </m:oMath>
      <w:r w:rsidR="002E4A28">
        <w:rPr>
          <w:rFonts w:ascii="Arial" w:hAnsi="Arial" w:cs="Arial"/>
          <w:i/>
          <w:iCs/>
          <w:lang w:val="en-US"/>
        </w:rPr>
        <w:t xml:space="preserve"> </w:t>
      </w:r>
      <w:r w:rsidRPr="003D4E03">
        <w:rPr>
          <w:rFonts w:ascii="Arial" w:hAnsi="Arial" w:cs="Arial"/>
          <w:lang w:val="en-US"/>
        </w:rPr>
        <w:t xml:space="preserve">can take one of three values and if this is Broad, it can take one of 11 values. From (2): </w:t>
      </w:r>
    </w:p>
    <w:p w14:paraId="4D01274E" w14:textId="5AEA4F5A" w:rsidR="00A03963" w:rsidRPr="003D4E03" w:rsidRDefault="00A03963" w:rsidP="003D4E03">
      <w:pPr>
        <w:widowControl w:val="0"/>
        <w:autoSpaceDE w:val="0"/>
        <w:autoSpaceDN w:val="0"/>
        <w:adjustRightInd w:val="0"/>
        <w:spacing w:line="360" w:lineRule="auto"/>
        <w:jc w:val="both"/>
        <w:rPr>
          <w:rFonts w:ascii="Arial" w:hAnsi="Arial" w:cs="Arial"/>
          <w:lang w:val="en-US"/>
        </w:rPr>
      </w:pPr>
    </w:p>
    <w:p w14:paraId="51698B81" w14:textId="220A5170" w:rsidR="00556EC3" w:rsidRPr="00517F6B" w:rsidRDefault="00556EC3" w:rsidP="00556EC3">
      <w:pPr>
        <w:widowControl w:val="0"/>
        <w:autoSpaceDE w:val="0"/>
        <w:autoSpaceDN w:val="0"/>
        <w:adjustRightInd w:val="0"/>
        <w:spacing w:after="240"/>
        <w:jc w:val="center"/>
        <w:rPr>
          <w:rFonts w:ascii="Arial" w:hAnsi="Arial" w:cs="Arial"/>
          <w:position w:val="-6"/>
          <w:vertAlign w:val="superscript"/>
          <w:lang w:val="en-US"/>
        </w:rPr>
      </w:pPr>
      <w:r w:rsidRPr="003D4E03">
        <w:rPr>
          <w:rFonts w:ascii="Arial" w:hAnsi="Arial" w:cs="Arial"/>
          <w:lang w:val="en-US"/>
        </w:rPr>
        <w:t xml:space="preserve"> </w:t>
      </w:r>
      <w:r w:rsidRPr="00D97384">
        <w:rPr>
          <w:rFonts w:ascii="Cambria Math" w:hAnsi="Cambria Math" w:cs="Cambria Math"/>
          <w:lang w:val="en-US"/>
        </w:rPr>
        <w:t>𝐸</w:t>
      </w:r>
      <w:r w:rsidRPr="00D97384">
        <w:rPr>
          <w:rFonts w:ascii="Arial" w:hAnsi="Arial" w:cs="Arial"/>
          <w:lang w:val="en-US"/>
        </w:rPr>
        <w:t xml:space="preserve"> [</w:t>
      </w:r>
      <m:oMath>
        <m:sSub>
          <m:sSubPr>
            <m:ctrlPr>
              <w:rPr>
                <w:rFonts w:ascii="Cambria Math" w:hAnsi="Cambria Math" w:cs="Arial"/>
                <w:i/>
                <w:lang w:val="en-US"/>
              </w:rPr>
            </m:ctrlPr>
          </m:sSubPr>
          <m:e>
            <m:r>
              <w:rPr>
                <w:rFonts w:ascii="Cambria Math" w:hAnsi="Cambria Math" w:cs="Arial"/>
                <w:lang w:val="en-US"/>
              </w:rPr>
              <m:t>G</m:t>
            </m:r>
          </m:e>
          <m:sub>
            <m:r>
              <w:rPr>
                <w:rFonts w:ascii="Cambria Math" w:hAnsi="Cambria Math" w:cs="Arial"/>
                <w:lang w:val="en-US"/>
              </w:rPr>
              <m:t>i</m:t>
            </m:r>
          </m:sub>
        </m:sSub>
      </m:oMath>
      <w:r w:rsidRPr="00D97384">
        <w:rPr>
          <w:rFonts w:ascii="Arial" w:hAnsi="Arial" w:cs="Arial"/>
          <w:lang w:val="en-US"/>
        </w:rPr>
        <w:t xml:space="preserve">]= </w:t>
      </w:r>
      <m:oMath>
        <m:nary>
          <m:naryPr>
            <m:chr m:val="∑"/>
            <m:limLoc m:val="undOvr"/>
            <m:supHide m:val="1"/>
            <m:ctrlPr>
              <w:rPr>
                <w:rFonts w:ascii="Cambria Math" w:hAnsi="Cambria Math" w:cs="Arial"/>
                <w:i/>
                <w:lang w:val="en-US"/>
              </w:rPr>
            </m:ctrlPr>
          </m:naryPr>
          <m:sub>
            <m:r>
              <w:rPr>
                <w:rFonts w:ascii="Cambria Math" w:hAnsi="Cambria Math" w:cs="Arial"/>
                <w:lang w:val="en-US"/>
              </w:rPr>
              <m:t>l ϵL</m:t>
            </m:r>
            <m:r>
              <m:rPr>
                <m:sty m:val="p"/>
              </m:rPr>
              <w:rPr>
                <w:rFonts w:ascii="Cambria Math" w:hAnsi="Cambria Math" w:cs="Arial"/>
                <w:lang w:val="es-ES"/>
              </w:rPr>
              <m:t xml:space="preserve"> </m:t>
            </m:r>
          </m:sub>
          <m:sup/>
          <m:e>
            <m:r>
              <w:rPr>
                <w:rFonts w:ascii="Cambria Math" w:hAnsi="Cambria Math" w:cs="Arial"/>
                <w:lang w:val="en-US"/>
              </w:rPr>
              <m:t xml:space="preserve"> P</m:t>
            </m:r>
            <m:d>
              <m:dPr>
                <m:ctrlPr>
                  <w:rPr>
                    <w:rFonts w:ascii="Cambria Math" w:hAnsi="Cambria Math" w:cs="Arial"/>
                    <w:i/>
                    <w:lang w:val="en-US"/>
                  </w:rPr>
                </m:ctrlPr>
              </m:dPr>
              <m:e>
                <m:sSub>
                  <m:sSubPr>
                    <m:ctrlPr>
                      <w:rPr>
                        <w:rFonts w:ascii="Cambria Math" w:hAnsi="Cambria Math" w:cs="Arial"/>
                        <w:i/>
                        <w:lang w:val="en-US"/>
                      </w:rPr>
                    </m:ctrlPr>
                  </m:sSubPr>
                  <m:e>
                    <m:r>
                      <w:rPr>
                        <w:rFonts w:ascii="Cambria Math" w:hAnsi="Cambria Math" w:cs="Arial"/>
                        <w:lang w:val="en-US"/>
                      </w:rPr>
                      <m:t>G</m:t>
                    </m:r>
                  </m:e>
                  <m:sub>
                    <m:r>
                      <w:rPr>
                        <w:rFonts w:ascii="Cambria Math" w:hAnsi="Cambria Math" w:cs="Arial"/>
                        <w:lang w:val="en-US"/>
                      </w:rPr>
                      <m:t xml:space="preserve">i </m:t>
                    </m:r>
                  </m:sub>
                </m:sSub>
                <m:r>
                  <w:rPr>
                    <w:rFonts w:ascii="Cambria Math" w:hAnsi="Cambria Math" w:cs="Arial"/>
                    <w:lang w:val="en-US"/>
                  </w:rPr>
                  <m:t xml:space="preserve"> </m:t>
                </m:r>
                <m:r>
                  <m:rPr>
                    <m:sty m:val="p"/>
                  </m:rPr>
                  <w:rPr>
                    <w:rFonts w:ascii="Cambria Math" w:hAnsi="Cambria Math" w:cs="Arial"/>
                    <w:lang w:val="es-ES"/>
                  </w:rPr>
                  <m:t>=</m:t>
                </m:r>
                <m:r>
                  <w:rPr>
                    <w:rFonts w:ascii="Cambria Math" w:hAnsi="Cambria Math" w:cs="Arial"/>
                    <w:lang w:val="es-ES"/>
                  </w:rPr>
                  <m:t>l</m:t>
                </m:r>
                <m:ctrlPr>
                  <w:rPr>
                    <w:rFonts w:ascii="Cambria Math" w:hAnsi="Cambria Math" w:cs="Arial"/>
                    <w:lang w:val="es-ES"/>
                  </w:rPr>
                </m:ctrlPr>
              </m:e>
            </m:d>
            <m:r>
              <w:rPr>
                <w:rFonts w:ascii="Cambria Math" w:hAnsi="Cambria Math" w:cs="Arial"/>
                <w:lang w:val="es-ES"/>
              </w:rPr>
              <m:t>.  l</m:t>
            </m:r>
          </m:e>
        </m:nary>
      </m:oMath>
      <w:r>
        <w:rPr>
          <w:rFonts w:ascii="Arial" w:hAnsi="Arial" w:cs="Arial"/>
          <w:lang w:val="en-US"/>
        </w:rPr>
        <w:t xml:space="preserve"> </w:t>
      </w:r>
    </w:p>
    <w:p w14:paraId="5919C78D" w14:textId="7EDA4C95" w:rsidR="00556EC3" w:rsidRPr="00D46A98" w:rsidRDefault="00556EC3" w:rsidP="00556EC3">
      <w:pPr>
        <w:widowControl w:val="0"/>
        <w:autoSpaceDE w:val="0"/>
        <w:autoSpaceDN w:val="0"/>
        <w:adjustRightInd w:val="0"/>
        <w:spacing w:after="240" w:line="360" w:lineRule="auto"/>
        <w:jc w:val="center"/>
        <w:rPr>
          <w:rFonts w:ascii="Arial" w:hAnsi="Arial" w:cs="Arial"/>
          <w:position w:val="-6"/>
          <w:lang w:val="en-US"/>
        </w:rPr>
      </w:pPr>
      <w:r>
        <w:rPr>
          <w:rFonts w:ascii="Cambria Math" w:hAnsi="Cambria Math" w:cs="Cambria Math"/>
          <w:lang w:val="en-US"/>
        </w:rPr>
        <w:t xml:space="preserve">                             Var [</w:t>
      </w:r>
      <m:oMath>
        <m:sSub>
          <m:sSubPr>
            <m:ctrlPr>
              <w:rPr>
                <w:rFonts w:ascii="Cambria Math" w:hAnsi="Cambria Math" w:cs="Cambria Math"/>
                <w:i/>
                <w:lang w:val="en-US"/>
              </w:rPr>
            </m:ctrlPr>
          </m:sSubPr>
          <m:e>
            <m:r>
              <w:rPr>
                <w:rFonts w:ascii="Cambria Math" w:hAnsi="Cambria Math" w:cs="Cambria Math"/>
                <w:lang w:val="en-US"/>
              </w:rPr>
              <m:t>G</m:t>
            </m:r>
          </m:e>
          <m:sub>
            <m:r>
              <w:rPr>
                <w:rFonts w:ascii="Cambria Math" w:hAnsi="Cambria Math" w:cs="Cambria Math"/>
                <w:lang w:val="en-US"/>
              </w:rPr>
              <m:t>i</m:t>
            </m:r>
          </m:sub>
        </m:sSub>
      </m:oMath>
      <w:r>
        <w:rPr>
          <w:rFonts w:ascii="Cambria Math" w:hAnsi="Cambria Math" w:cs="Cambria Math"/>
          <w:lang w:val="en-US"/>
        </w:rPr>
        <w:t xml:space="preserve">] </w:t>
      </w:r>
      <w:r w:rsidRPr="003D4E03">
        <w:rPr>
          <w:rFonts w:ascii="Arial" w:hAnsi="Arial" w:cs="Arial"/>
          <w:lang w:val="en-US"/>
        </w:rPr>
        <w:t xml:space="preserve">= </w:t>
      </w:r>
      <m:oMath>
        <m:nary>
          <m:naryPr>
            <m:chr m:val="∑"/>
            <m:limLoc m:val="undOvr"/>
            <m:supHide m:val="1"/>
            <m:ctrlPr>
              <w:rPr>
                <w:rFonts w:ascii="Cambria Math" w:hAnsi="Cambria Math" w:cs="Arial"/>
                <w:i/>
                <w:position w:val="-6"/>
                <w:lang w:val="en-US"/>
              </w:rPr>
            </m:ctrlPr>
          </m:naryPr>
          <m:sub>
            <m:r>
              <w:rPr>
                <w:rFonts w:ascii="Cambria Math" w:hAnsi="Cambria Math" w:cs="Arial"/>
                <w:position w:val="-6"/>
                <w:lang w:val="en-US"/>
              </w:rPr>
              <m:t>l ϵL</m:t>
            </m:r>
            <m:r>
              <m:rPr>
                <m:sty m:val="p"/>
              </m:rPr>
              <w:rPr>
                <w:rFonts w:ascii="Cambria Math" w:hAnsi="Cambria Math" w:cs="Arial"/>
                <w:position w:val="-6"/>
                <w:lang w:val="es-ES"/>
              </w:rPr>
              <m:t xml:space="preserve"> </m:t>
            </m:r>
          </m:sub>
          <m:sup/>
          <m:e>
            <m:r>
              <w:rPr>
                <w:rFonts w:ascii="Cambria Math" w:hAnsi="Cambria Math" w:cs="Arial"/>
                <w:position w:val="-6"/>
                <w:lang w:val="en-US"/>
              </w:rPr>
              <m:t xml:space="preserve"> </m:t>
            </m:r>
            <m:r>
              <w:rPr>
                <w:rFonts w:ascii="Cambria Math" w:hAnsi="Cambria Math" w:cs="Arial"/>
                <w:lang w:val="en-US"/>
              </w:rPr>
              <m:t>P</m:t>
            </m:r>
            <m:d>
              <m:dPr>
                <m:ctrlPr>
                  <w:rPr>
                    <w:rFonts w:ascii="Cambria Math" w:hAnsi="Cambria Math" w:cs="Arial"/>
                    <w:i/>
                    <w:lang w:val="en-US"/>
                  </w:rPr>
                </m:ctrlPr>
              </m:dPr>
              <m:e>
                <m:sSub>
                  <m:sSubPr>
                    <m:ctrlPr>
                      <w:rPr>
                        <w:rFonts w:ascii="Cambria Math" w:hAnsi="Cambria Math" w:cs="Arial"/>
                        <w:i/>
                        <w:lang w:val="en-US"/>
                      </w:rPr>
                    </m:ctrlPr>
                  </m:sSubPr>
                  <m:e>
                    <m:r>
                      <w:rPr>
                        <w:rFonts w:ascii="Cambria Math" w:hAnsi="Cambria Math" w:cs="Arial"/>
                        <w:lang w:val="en-US"/>
                      </w:rPr>
                      <m:t>G</m:t>
                    </m:r>
                  </m:e>
                  <m:sub>
                    <m:r>
                      <w:rPr>
                        <w:rFonts w:ascii="Cambria Math" w:hAnsi="Cambria Math" w:cs="Arial"/>
                        <w:lang w:val="en-US"/>
                      </w:rPr>
                      <m:t xml:space="preserve">i </m:t>
                    </m:r>
                  </m:sub>
                </m:sSub>
                <m:r>
                  <w:rPr>
                    <w:rFonts w:ascii="Cambria Math" w:hAnsi="Cambria Math" w:cs="Arial"/>
                    <w:lang w:val="en-US"/>
                  </w:rPr>
                  <m:t xml:space="preserve"> </m:t>
                </m:r>
                <m:r>
                  <w:rPr>
                    <w:rFonts w:ascii="Cambria Math" w:hAnsi="Cambria Math" w:cs="Arial"/>
                    <w:lang w:val="es-ES"/>
                  </w:rPr>
                  <m:t>=l</m:t>
                </m:r>
                <m:ctrlPr>
                  <w:rPr>
                    <w:rFonts w:ascii="Cambria Math" w:hAnsi="Cambria Math" w:cs="Arial"/>
                    <w:i/>
                    <w:lang w:val="es-ES"/>
                  </w:rPr>
                </m:ctrlPr>
              </m:e>
            </m:d>
            <m:r>
              <m:rPr>
                <m:sty m:val="p"/>
              </m:rPr>
              <w:rPr>
                <w:rFonts w:ascii="Cambria Math" w:hAnsi="Cambria Math" w:cs="Arial"/>
                <w:lang w:val="es-ES"/>
              </w:rPr>
              <m:t>·</m:t>
            </m:r>
            <m:r>
              <m:rPr>
                <m:sty m:val="p"/>
              </m:rPr>
              <w:rPr>
                <w:rFonts w:ascii="Cambria Math" w:hAnsi="Cambria Math" w:cs="Arial"/>
                <w:lang w:val="en-US"/>
              </w:rPr>
              <m:t xml:space="preserve"> </m:t>
            </m:r>
          </m:e>
        </m:nary>
        <m:sSup>
          <m:sSupPr>
            <m:ctrlPr>
              <w:rPr>
                <w:rFonts w:ascii="Cambria Math" w:hAnsi="Cambria Math" w:cs="Arial"/>
                <w:i/>
                <w:position w:val="-6"/>
                <w:lang w:val="en-US"/>
              </w:rPr>
            </m:ctrlPr>
          </m:sSupPr>
          <m:e>
            <m:r>
              <w:rPr>
                <w:rFonts w:ascii="Cambria Math" w:hAnsi="Cambria Math" w:cs="Arial"/>
                <w:position w:val="-6"/>
                <w:lang w:val="en-US"/>
              </w:rPr>
              <m:t>l</m:t>
            </m:r>
          </m:e>
          <m:sup>
            <m:r>
              <w:rPr>
                <w:rFonts w:ascii="Cambria Math" w:hAnsi="Cambria Math" w:cs="Arial"/>
                <w:position w:val="-6"/>
                <w:lang w:val="en-US"/>
              </w:rPr>
              <m:t>2</m:t>
            </m:r>
          </m:sup>
        </m:sSup>
        <m:r>
          <m:rPr>
            <m:sty m:val="p"/>
          </m:rPr>
          <w:rPr>
            <w:rFonts w:ascii="Cambria Math" w:hAnsi="Cambria Math" w:cs="Arial"/>
            <w:position w:val="-6"/>
            <w:vertAlign w:val="subscript"/>
            <w:lang w:val="en-US"/>
          </w:rPr>
          <m:t xml:space="preserve"> </m:t>
        </m:r>
        <m:r>
          <m:rPr>
            <m:sty m:val="p"/>
          </m:rPr>
          <w:rPr>
            <w:rFonts w:ascii="Cambria Math" w:hAnsi="Cambria Math" w:cs="Cambria Math"/>
            <w:lang w:val="en-US"/>
          </w:rPr>
          <m:t>- E</m:t>
        </m:r>
        <m:r>
          <m:rPr>
            <m:sty m:val="p"/>
          </m:rPr>
          <w:rPr>
            <w:rFonts w:ascii="Cambria Math" w:hAnsi="Cambria Math" w:cs="Arial"/>
            <w:lang w:val="en-US"/>
          </w:rPr>
          <m:t xml:space="preserve"> </m:t>
        </m:r>
        <m:d>
          <m:dPr>
            <m:begChr m:val="["/>
            <m:endChr m:val="]"/>
            <m:ctrlPr>
              <w:rPr>
                <w:rFonts w:ascii="Cambria Math" w:hAnsi="Cambria Math" w:cs="Arial"/>
                <w:lang w:val="en-US"/>
              </w:rPr>
            </m:ctrlPr>
          </m:dPr>
          <m:e>
            <m:sSub>
              <m:sSubPr>
                <m:ctrlPr>
                  <w:rPr>
                    <w:rFonts w:ascii="Cambria Math" w:hAnsi="Cambria Math" w:cs="Cambria Math"/>
                    <w:lang w:val="en-US"/>
                  </w:rPr>
                </m:ctrlPr>
              </m:sSubPr>
              <m:e>
                <m:r>
                  <w:rPr>
                    <w:rFonts w:ascii="Cambria Math" w:hAnsi="Cambria Math" w:cs="Cambria Math"/>
                    <w:lang w:val="en-US"/>
                  </w:rPr>
                  <m:t>G</m:t>
                </m:r>
              </m:e>
              <m:sub>
                <m:r>
                  <w:rPr>
                    <w:rFonts w:ascii="Cambria Math" w:hAnsi="Cambria Math" w:cs="Cambria Math"/>
                    <w:lang w:val="en-US"/>
                  </w:rPr>
                  <m:t>i</m:t>
                </m:r>
              </m:sub>
            </m:sSub>
          </m:e>
        </m:d>
      </m:oMath>
      <w:r>
        <w:rPr>
          <w:rFonts w:ascii="Arial" w:hAnsi="Arial" w:cs="Arial"/>
          <w:lang w:val="en-US"/>
        </w:rPr>
        <w:t xml:space="preserve">                  </w:t>
      </w:r>
      <w:r w:rsidRPr="003D4E03">
        <w:rPr>
          <w:rFonts w:ascii="Arial" w:hAnsi="Arial" w:cs="Arial"/>
          <w:lang w:val="en-US"/>
        </w:rPr>
        <w:t>(3)</w:t>
      </w:r>
    </w:p>
    <w:p w14:paraId="3A7C9C86" w14:textId="74EECFE4" w:rsidR="00A03963" w:rsidRDefault="00556EC3" w:rsidP="00556EC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 </w:t>
      </w:r>
    </w:p>
    <w:p w14:paraId="598D980B" w14:textId="63AD9B95"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To estimate the relevan</w:t>
      </w:r>
      <w:r w:rsidR="0061426F">
        <w:rPr>
          <w:rFonts w:ascii="Arial" w:hAnsi="Arial" w:cs="Arial"/>
          <w:lang w:val="en-US"/>
        </w:rPr>
        <w:t xml:space="preserve">ce of a document with (3) the </w:t>
      </w:r>
      <w:r w:rsidR="00C828B9">
        <w:rPr>
          <w:rFonts w:ascii="Arial" w:hAnsi="Arial" w:cs="Arial"/>
          <w:lang w:val="en-US"/>
        </w:rPr>
        <w:t>P (</w:t>
      </w:r>
      <m:oMath>
        <m:sSub>
          <m:sSubPr>
            <m:ctrlPr>
              <w:rPr>
                <w:rFonts w:ascii="Cambria Math" w:hAnsi="Cambria Math" w:cs="Arial"/>
                <w:i/>
                <w:lang w:val="en-US"/>
              </w:rPr>
            </m:ctrlPr>
          </m:sSubPr>
          <m:e>
            <m:r>
              <w:rPr>
                <w:rFonts w:ascii="Cambria Math" w:hAnsi="Cambria Math" w:cs="Arial"/>
                <w:lang w:val="en-US"/>
              </w:rPr>
              <m:t>G</m:t>
            </m:r>
          </m:e>
          <m:sub>
            <m:r>
              <w:rPr>
                <w:rFonts w:ascii="Cambria Math" w:hAnsi="Cambria Math" w:cs="Arial"/>
                <w:lang w:val="en-US"/>
              </w:rPr>
              <m:t>i</m:t>
            </m:r>
          </m:sub>
        </m:sSub>
        <m:r>
          <w:rPr>
            <w:rFonts w:ascii="Cambria Math" w:hAnsi="Cambria Math" w:cs="Arial"/>
            <w:lang w:val="en-US"/>
          </w:rPr>
          <m:t>=l)</m:t>
        </m:r>
      </m:oMath>
      <w:r w:rsidRPr="003D4E03">
        <w:rPr>
          <w:rFonts w:ascii="Arial" w:hAnsi="Arial" w:cs="Arial"/>
          <w:position w:val="-6"/>
          <w:lang w:val="en-US"/>
        </w:rPr>
        <w:t xml:space="preserve"> </w:t>
      </w:r>
      <w:r w:rsidRPr="003D4E03">
        <w:rPr>
          <w:rFonts w:ascii="Arial" w:hAnsi="Arial" w:cs="Arial"/>
          <w:lang w:val="en-US"/>
        </w:rPr>
        <w:t xml:space="preserve"> needs to be known for each relevance level of </w:t>
      </w:r>
      <w:r w:rsidRPr="003D4E03">
        <w:rPr>
          <w:rFonts w:ascii="Arial" w:hAnsi="Arial" w:cs="Arial"/>
          <w:i/>
          <w:iCs/>
          <w:lang w:val="en-US"/>
        </w:rPr>
        <w:t xml:space="preserve">L </w:t>
      </w:r>
      <w:r w:rsidRPr="003D4E03">
        <w:rPr>
          <w:rFonts w:ascii="Arial" w:hAnsi="Arial" w:cs="Arial"/>
          <w:lang w:val="en-US"/>
        </w:rPr>
        <w:t xml:space="preserve">(the possible value giving by a human annotator using the scale L). It means, the distribution of </w:t>
      </w:r>
      <m:oMath>
        <m:sSub>
          <m:sSubPr>
            <m:ctrlPr>
              <w:rPr>
                <w:rFonts w:ascii="Cambria Math" w:hAnsi="Cambria Math" w:cs="Arial"/>
                <w:i/>
                <w:lang w:val="en-US"/>
              </w:rPr>
            </m:ctrlPr>
          </m:sSubPr>
          <m:e>
            <m:r>
              <w:rPr>
                <w:rFonts w:ascii="Cambria Math" w:hAnsi="Cambria Math" w:cs="Arial"/>
                <w:lang w:val="en-US"/>
              </w:rPr>
              <m:t>G</m:t>
            </m:r>
          </m:e>
          <m:sub>
            <m:r>
              <w:rPr>
                <w:rFonts w:ascii="Cambria Math" w:hAnsi="Cambria Math" w:cs="Arial"/>
                <w:lang w:val="en-US"/>
              </w:rPr>
              <m:t>i</m:t>
            </m:r>
          </m:sub>
        </m:sSub>
      </m:oMath>
      <w:r w:rsidRPr="003D4E03">
        <w:rPr>
          <w:rFonts w:ascii="Arial" w:hAnsi="Arial" w:cs="Arial"/>
          <w:i/>
          <w:iCs/>
          <w:lang w:val="en-US"/>
        </w:rPr>
        <w:t xml:space="preserve"> </w:t>
      </w:r>
      <w:r w:rsidRPr="003D4E03">
        <w:rPr>
          <w:rFonts w:ascii="Arial" w:hAnsi="Arial" w:cs="Arial"/>
          <w:lang w:val="en-US"/>
        </w:rPr>
        <w:t xml:space="preserve">has to be calculated. The followed approach was the estimation of the relevance of each document individually, creating two models fitted with features about every query-document. </w:t>
      </w:r>
    </w:p>
    <w:p w14:paraId="280ED642"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These features are: </w:t>
      </w:r>
    </w:p>
    <w:p w14:paraId="5C3E69E8" w14:textId="54475EB5"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i) </w:t>
      </w:r>
      <w:r w:rsidRPr="003D4E03">
        <w:rPr>
          <w:rFonts w:ascii="Arial" w:hAnsi="Arial" w:cs="Arial"/>
          <w:b/>
          <w:bCs/>
          <w:i/>
          <w:iCs/>
          <w:lang w:val="en-US"/>
        </w:rPr>
        <w:t xml:space="preserve">Output-based: </w:t>
      </w:r>
      <w:r w:rsidRPr="003D4E03">
        <w:rPr>
          <w:rFonts w:ascii="Arial" w:hAnsi="Arial" w:cs="Arial"/>
          <w:lang w:val="en-US"/>
        </w:rPr>
        <w:t xml:space="preserve">used when there are no judgments available; represents aspects of the system outputs. (See Table 1). For an arbitrary document </w:t>
      </w:r>
      <w:r w:rsidR="00C828B9" w:rsidRPr="003D4E03">
        <w:rPr>
          <w:rFonts w:ascii="Arial" w:hAnsi="Arial" w:cs="Arial"/>
          <w:i/>
          <w:iCs/>
          <w:lang w:val="en-US"/>
        </w:rPr>
        <w:t>d (</w:t>
      </w:r>
      <w:r w:rsidRPr="003D4E03">
        <w:rPr>
          <w:rFonts w:ascii="Arial" w:hAnsi="Arial" w:cs="Arial"/>
          <w:i/>
          <w:iCs/>
          <w:lang w:val="en-US"/>
        </w:rPr>
        <w:t xml:space="preserve">song) </w:t>
      </w:r>
      <w:r w:rsidRPr="003D4E03">
        <w:rPr>
          <w:rFonts w:ascii="Arial" w:hAnsi="Arial" w:cs="Arial"/>
          <w:lang w:val="en-US"/>
        </w:rPr>
        <w:t xml:space="preserve">and query </w:t>
      </w:r>
      <w:r w:rsidR="00C828B9" w:rsidRPr="003D4E03">
        <w:rPr>
          <w:rFonts w:ascii="Arial" w:hAnsi="Arial" w:cs="Arial"/>
          <w:i/>
          <w:iCs/>
          <w:lang w:val="en-US"/>
        </w:rPr>
        <w:t>q (</w:t>
      </w:r>
      <w:r w:rsidRPr="003D4E03">
        <w:rPr>
          <w:rFonts w:ascii="Arial" w:hAnsi="Arial" w:cs="Arial"/>
          <w:i/>
          <w:iCs/>
          <w:lang w:val="en-US"/>
        </w:rPr>
        <w:t xml:space="preserve">looking for similarity among songs). </w:t>
      </w:r>
    </w:p>
    <w:p w14:paraId="667F351A"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Relevance scale </w:t>
      </w:r>
      <w:r w:rsidRPr="003D4E03">
        <w:rPr>
          <w:rFonts w:ascii="Arial" w:hAnsi="Arial" w:cs="Arial"/>
          <w:i/>
          <w:iCs/>
          <w:lang w:val="en-US"/>
        </w:rPr>
        <w:t xml:space="preserve">L </w:t>
      </w:r>
      <w:r w:rsidRPr="003D4E03">
        <w:rPr>
          <w:rFonts w:ascii="Arial" w:hAnsi="Arial" w:cs="Arial"/>
          <w:lang w:val="en-US"/>
        </w:rPr>
        <w:t xml:space="preserve">where </w:t>
      </w:r>
      <w:r w:rsidRPr="003D4E03">
        <w:rPr>
          <w:rFonts w:ascii="Arial" w:hAnsi="Arial" w:cs="Arial"/>
          <w:i/>
          <w:iCs/>
          <w:lang w:val="en-US"/>
        </w:rPr>
        <w:t xml:space="preserve">LBroad </w:t>
      </w:r>
      <w:r w:rsidRPr="003D4E03">
        <w:rPr>
          <w:rFonts w:ascii="Arial" w:hAnsi="Arial" w:cs="Arial"/>
          <w:lang w:val="en-US"/>
        </w:rPr>
        <w:t xml:space="preserve">= {0; 1; 2} and </w:t>
      </w:r>
      <w:r w:rsidRPr="003D4E03">
        <w:rPr>
          <w:rFonts w:ascii="Arial" w:hAnsi="Arial" w:cs="Arial"/>
          <w:i/>
          <w:iCs/>
          <w:lang w:val="en-US"/>
        </w:rPr>
        <w:t xml:space="preserve">LFine </w:t>
      </w:r>
      <w:r w:rsidRPr="003D4E03">
        <w:rPr>
          <w:rFonts w:ascii="Arial" w:hAnsi="Arial" w:cs="Arial"/>
          <w:lang w:val="en-US"/>
        </w:rPr>
        <w:t xml:space="preserve">= {0; 1; ... 11} </w:t>
      </w:r>
    </w:p>
    <w:p w14:paraId="39250E39" w14:textId="0FB397D3" w:rsidR="00A03963" w:rsidRDefault="00A03963" w:rsidP="003D4E03">
      <w:pPr>
        <w:widowControl w:val="0"/>
        <w:autoSpaceDE w:val="0"/>
        <w:autoSpaceDN w:val="0"/>
        <w:adjustRightInd w:val="0"/>
        <w:spacing w:line="360" w:lineRule="auto"/>
        <w:jc w:val="both"/>
        <w:rPr>
          <w:rFonts w:ascii="Arial" w:hAnsi="Arial" w:cs="Arial"/>
          <w:lang w:val="en-US"/>
        </w:rPr>
      </w:pPr>
    </w:p>
    <w:p w14:paraId="16369493" w14:textId="77777777" w:rsidR="00C828B9" w:rsidRDefault="00C828B9" w:rsidP="003D4E03">
      <w:pPr>
        <w:widowControl w:val="0"/>
        <w:autoSpaceDE w:val="0"/>
        <w:autoSpaceDN w:val="0"/>
        <w:adjustRightInd w:val="0"/>
        <w:spacing w:line="360" w:lineRule="auto"/>
        <w:jc w:val="both"/>
        <w:rPr>
          <w:rFonts w:ascii="Arial" w:hAnsi="Arial" w:cs="Arial"/>
          <w:lang w:val="en-US"/>
        </w:rPr>
      </w:pPr>
    </w:p>
    <w:p w14:paraId="46EE7F07" w14:textId="77777777" w:rsidR="00C828B9" w:rsidRDefault="00C828B9" w:rsidP="003D4E03">
      <w:pPr>
        <w:widowControl w:val="0"/>
        <w:autoSpaceDE w:val="0"/>
        <w:autoSpaceDN w:val="0"/>
        <w:adjustRightInd w:val="0"/>
        <w:spacing w:line="360" w:lineRule="auto"/>
        <w:jc w:val="both"/>
        <w:rPr>
          <w:rFonts w:ascii="Arial" w:hAnsi="Arial" w:cs="Arial"/>
          <w:lang w:val="en-US"/>
        </w:rPr>
      </w:pPr>
    </w:p>
    <w:p w14:paraId="468C0F27" w14:textId="77777777" w:rsidR="00C828B9" w:rsidRPr="003D4E03" w:rsidRDefault="00C828B9" w:rsidP="003D4E03">
      <w:pPr>
        <w:widowControl w:val="0"/>
        <w:autoSpaceDE w:val="0"/>
        <w:autoSpaceDN w:val="0"/>
        <w:adjustRightInd w:val="0"/>
        <w:spacing w:line="360" w:lineRule="auto"/>
        <w:jc w:val="both"/>
        <w:rPr>
          <w:rFonts w:ascii="Arial" w:hAnsi="Arial" w:cs="Arial"/>
          <w:lang w:val="en-US"/>
        </w:rPr>
      </w:pPr>
    </w:p>
    <w:p w14:paraId="78B8FD01" w14:textId="685E5334" w:rsidR="000F18AA" w:rsidRDefault="000F18AA" w:rsidP="003D4E03">
      <w:pPr>
        <w:widowControl w:val="0"/>
        <w:autoSpaceDE w:val="0"/>
        <w:autoSpaceDN w:val="0"/>
        <w:adjustRightInd w:val="0"/>
        <w:spacing w:after="240" w:line="360" w:lineRule="auto"/>
        <w:jc w:val="both"/>
        <w:rPr>
          <w:rFonts w:ascii="Arial" w:hAnsi="Arial" w:cs="Arial"/>
          <w:lang w:val="en-US"/>
        </w:rPr>
      </w:pPr>
    </w:p>
    <w:tbl>
      <w:tblPr>
        <w:tblStyle w:val="Cuadrculaclara-nfasis5"/>
        <w:tblW w:w="9264" w:type="dxa"/>
        <w:jc w:val="center"/>
        <w:tblLook w:val="04A0" w:firstRow="1" w:lastRow="0" w:firstColumn="1" w:lastColumn="0" w:noHBand="0" w:noVBand="1"/>
      </w:tblPr>
      <w:tblGrid>
        <w:gridCol w:w="1438"/>
        <w:gridCol w:w="7826"/>
      </w:tblGrid>
      <w:tr w:rsidR="007E4DA6" w14:paraId="6D3A474F" w14:textId="77777777" w:rsidTr="00CE524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38" w:type="dxa"/>
          </w:tcPr>
          <w:p w14:paraId="358E1F00" w14:textId="00AAB2B4" w:rsidR="007E4DA6" w:rsidRPr="007E4DA6" w:rsidRDefault="007E4DA6" w:rsidP="007E4DA6">
            <w:pPr>
              <w:widowControl w:val="0"/>
              <w:autoSpaceDE w:val="0"/>
              <w:autoSpaceDN w:val="0"/>
              <w:adjustRightInd w:val="0"/>
              <w:spacing w:after="240" w:line="360" w:lineRule="auto"/>
              <w:jc w:val="center"/>
              <w:rPr>
                <w:rFonts w:ascii="Arial" w:hAnsi="Arial" w:cs="Arial"/>
                <w:sz w:val="28"/>
                <w:szCs w:val="28"/>
                <w:lang w:val="en-US"/>
              </w:rPr>
            </w:pPr>
            <w:r w:rsidRPr="007E4DA6">
              <w:rPr>
                <w:rFonts w:ascii="Arial" w:hAnsi="Arial" w:cs="Arial"/>
                <w:bCs w:val="0"/>
                <w:sz w:val="28"/>
                <w:szCs w:val="28"/>
                <w:lang w:val="en-US"/>
              </w:rPr>
              <w:t>Feature</w:t>
            </w:r>
          </w:p>
        </w:tc>
        <w:tc>
          <w:tcPr>
            <w:tcW w:w="7826" w:type="dxa"/>
          </w:tcPr>
          <w:p w14:paraId="28480025" w14:textId="2F965D3D" w:rsidR="007E4DA6" w:rsidRPr="007E4DA6" w:rsidRDefault="007E4DA6" w:rsidP="007E4DA6">
            <w:pPr>
              <w:widowControl w:val="0"/>
              <w:autoSpaceDE w:val="0"/>
              <w:autoSpaceDN w:val="0"/>
              <w:adjustRightInd w:val="0"/>
              <w:spacing w:after="240"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8"/>
                <w:szCs w:val="28"/>
                <w:lang w:val="en-US"/>
              </w:rPr>
            </w:pPr>
            <w:r w:rsidRPr="007E4DA6">
              <w:rPr>
                <w:rFonts w:ascii="Arial" w:hAnsi="Arial" w:cs="Arial"/>
                <w:bCs w:val="0"/>
                <w:sz w:val="28"/>
                <w:szCs w:val="28"/>
                <w:lang w:val="en-US"/>
              </w:rPr>
              <w:t>Description</w:t>
            </w:r>
          </w:p>
        </w:tc>
      </w:tr>
      <w:tr w:rsidR="007E4DA6" w14:paraId="4A91E4B7" w14:textId="77777777" w:rsidTr="00CE524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38" w:type="dxa"/>
          </w:tcPr>
          <w:p w14:paraId="55075B9B" w14:textId="77777777" w:rsidR="007E4DA6" w:rsidRDefault="007E4DA6" w:rsidP="007E4DA6">
            <w:pPr>
              <w:widowControl w:val="0"/>
              <w:autoSpaceDE w:val="0"/>
              <w:autoSpaceDN w:val="0"/>
              <w:adjustRightInd w:val="0"/>
              <w:spacing w:after="240" w:line="360" w:lineRule="auto"/>
              <w:jc w:val="center"/>
              <w:rPr>
                <w:rFonts w:ascii="Arial" w:hAnsi="Arial" w:cs="Arial"/>
                <w:lang w:val="en-US"/>
              </w:rPr>
            </w:pPr>
          </w:p>
          <w:p w14:paraId="6FCE808E" w14:textId="15CD06CB" w:rsidR="007E4DA6" w:rsidRDefault="007E4DA6" w:rsidP="007E4DA6">
            <w:pPr>
              <w:widowControl w:val="0"/>
              <w:autoSpaceDE w:val="0"/>
              <w:autoSpaceDN w:val="0"/>
              <w:adjustRightInd w:val="0"/>
              <w:spacing w:after="240" w:line="360" w:lineRule="auto"/>
              <w:jc w:val="center"/>
              <w:rPr>
                <w:rFonts w:ascii="Arial" w:hAnsi="Arial" w:cs="Arial"/>
                <w:lang w:val="en-US"/>
              </w:rPr>
            </w:pPr>
            <w:r w:rsidRPr="003D4E03">
              <w:rPr>
                <w:rFonts w:ascii="Arial" w:hAnsi="Arial" w:cs="Arial"/>
                <w:lang w:val="en-US"/>
              </w:rPr>
              <w:t>fSYS</w:t>
            </w:r>
          </w:p>
        </w:tc>
        <w:tc>
          <w:tcPr>
            <w:tcW w:w="7826" w:type="dxa"/>
          </w:tcPr>
          <w:p w14:paraId="758A4D5E" w14:textId="77777777" w:rsidR="007E4DA6" w:rsidRDefault="007E4DA6" w:rsidP="006F7CB1">
            <w:pPr>
              <w:widowControl w:val="0"/>
              <w:autoSpaceDE w:val="0"/>
              <w:autoSpaceDN w:val="0"/>
              <w:adjustRightInd w:val="0"/>
              <w:spacing w:after="240"/>
              <w:jc w:val="both"/>
              <w:cnfStyle w:val="000000100000" w:firstRow="0" w:lastRow="0" w:firstColumn="0" w:lastColumn="0" w:oddVBand="0" w:evenVBand="0" w:oddHBand="1" w:evenHBand="0" w:firstRowFirstColumn="0" w:firstRowLastColumn="0" w:lastRowFirstColumn="0" w:lastRowLastColumn="0"/>
              <w:rPr>
                <w:rFonts w:ascii="Arial" w:hAnsi="Arial" w:cs="Arial"/>
                <w:lang w:val="en-US"/>
              </w:rPr>
            </w:pPr>
            <w:r w:rsidRPr="003D4E03">
              <w:rPr>
                <w:rFonts w:ascii="Arial" w:hAnsi="Arial" w:cs="Arial"/>
                <w:lang w:val="en-US"/>
              </w:rPr>
              <w:t xml:space="preserve">% of systems that retrieved </w:t>
            </w:r>
            <w:r w:rsidRPr="003D4E03">
              <w:rPr>
                <w:rFonts w:ascii="Arial" w:hAnsi="Arial" w:cs="Arial"/>
                <w:i/>
                <w:iCs/>
                <w:lang w:val="en-US"/>
              </w:rPr>
              <w:t xml:space="preserve">d </w:t>
            </w:r>
            <w:r w:rsidRPr="003D4E03">
              <w:rPr>
                <w:rFonts w:ascii="Arial" w:hAnsi="Arial" w:cs="Arial"/>
                <w:lang w:val="en-US"/>
              </w:rPr>
              <w:t xml:space="preserve">for </w:t>
            </w:r>
            <w:r w:rsidRPr="003D4E03">
              <w:rPr>
                <w:rFonts w:ascii="Arial" w:hAnsi="Arial" w:cs="Arial"/>
                <w:i/>
                <w:iCs/>
                <w:lang w:val="en-US"/>
              </w:rPr>
              <w:t>q</w:t>
            </w:r>
            <w:r w:rsidRPr="003D4E03">
              <w:rPr>
                <w:rFonts w:ascii="Arial" w:hAnsi="Arial" w:cs="Arial"/>
                <w:lang w:val="en-US"/>
              </w:rPr>
              <w:t xml:space="preserve">. If many systems return </w:t>
            </w:r>
            <w:r w:rsidRPr="003D4E03">
              <w:rPr>
                <w:rFonts w:ascii="Arial" w:hAnsi="Arial" w:cs="Arial"/>
                <w:i/>
                <w:iCs/>
                <w:lang w:val="en-US"/>
              </w:rPr>
              <w:t>d</w:t>
            </w:r>
            <w:r w:rsidRPr="003D4E03">
              <w:rPr>
                <w:rFonts w:ascii="Arial" w:hAnsi="Arial" w:cs="Arial"/>
                <w:lang w:val="en-US"/>
              </w:rPr>
              <w:t xml:space="preserve">, </w:t>
            </w:r>
          </w:p>
          <w:p w14:paraId="6026C64A" w14:textId="696B8B58" w:rsidR="007E4DA6" w:rsidRDefault="007E4DA6" w:rsidP="00C25FA4">
            <w:pPr>
              <w:widowControl w:val="0"/>
              <w:autoSpaceDE w:val="0"/>
              <w:autoSpaceDN w:val="0"/>
              <w:adjustRightInd w:val="0"/>
              <w:spacing w:after="24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lang w:val="en-US"/>
              </w:rPr>
            </w:pPr>
            <w:r w:rsidRPr="003D4E03">
              <w:rPr>
                <w:rFonts w:ascii="Arial" w:hAnsi="Arial" w:cs="Arial"/>
                <w:lang w:val="en-US"/>
              </w:rPr>
              <w:t xml:space="preserve">It’s expected that </w:t>
            </w:r>
            <w:r w:rsidRPr="003D4E03">
              <w:rPr>
                <w:rFonts w:ascii="Arial" w:hAnsi="Arial" w:cs="Arial"/>
                <w:i/>
                <w:iCs/>
                <w:lang w:val="en-US"/>
              </w:rPr>
              <w:t xml:space="preserve">d </w:t>
            </w:r>
            <w:r w:rsidRPr="003D4E03">
              <w:rPr>
                <w:rFonts w:ascii="Arial" w:hAnsi="Arial" w:cs="Arial"/>
                <w:lang w:val="en-US"/>
              </w:rPr>
              <w:t xml:space="preserve">is more similar to </w:t>
            </w:r>
            <w:r w:rsidRPr="003D4E03">
              <w:rPr>
                <w:rFonts w:ascii="Arial" w:hAnsi="Arial" w:cs="Arial"/>
                <w:i/>
                <w:iCs/>
                <w:lang w:val="en-US"/>
              </w:rPr>
              <w:t>q</w:t>
            </w:r>
            <w:r w:rsidRPr="003D4E03">
              <w:rPr>
                <w:rFonts w:ascii="Arial" w:hAnsi="Arial" w:cs="Arial"/>
                <w:lang w:val="en-US"/>
              </w:rPr>
              <w:t xml:space="preserve">. </w:t>
            </w:r>
          </w:p>
        </w:tc>
      </w:tr>
      <w:tr w:rsidR="007E4DA6" w14:paraId="075B2D70" w14:textId="77777777" w:rsidTr="00CE5244">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38" w:type="dxa"/>
          </w:tcPr>
          <w:p w14:paraId="630F178D" w14:textId="77777777" w:rsidR="007E4DA6" w:rsidRDefault="007E4DA6" w:rsidP="007E4DA6">
            <w:pPr>
              <w:widowControl w:val="0"/>
              <w:autoSpaceDE w:val="0"/>
              <w:autoSpaceDN w:val="0"/>
              <w:adjustRightInd w:val="0"/>
              <w:spacing w:after="240" w:line="360" w:lineRule="auto"/>
              <w:jc w:val="center"/>
              <w:rPr>
                <w:rFonts w:ascii="Arial" w:hAnsi="Arial" w:cs="Arial"/>
                <w:lang w:val="en-US"/>
              </w:rPr>
            </w:pPr>
          </w:p>
          <w:p w14:paraId="5A002688" w14:textId="714513E0" w:rsidR="007E4DA6" w:rsidRDefault="007E4DA6" w:rsidP="007E4DA6">
            <w:pPr>
              <w:widowControl w:val="0"/>
              <w:autoSpaceDE w:val="0"/>
              <w:autoSpaceDN w:val="0"/>
              <w:adjustRightInd w:val="0"/>
              <w:spacing w:after="240" w:line="360" w:lineRule="auto"/>
              <w:jc w:val="center"/>
              <w:rPr>
                <w:rFonts w:ascii="Arial" w:hAnsi="Arial" w:cs="Arial"/>
                <w:lang w:val="en-US"/>
              </w:rPr>
            </w:pPr>
            <w:r w:rsidRPr="003D4E03">
              <w:rPr>
                <w:rFonts w:ascii="Arial" w:hAnsi="Arial" w:cs="Arial"/>
                <w:lang w:val="en-US"/>
              </w:rPr>
              <w:t>fTEAM</w:t>
            </w:r>
          </w:p>
        </w:tc>
        <w:tc>
          <w:tcPr>
            <w:tcW w:w="7826" w:type="dxa"/>
          </w:tcPr>
          <w:p w14:paraId="0218670C" w14:textId="77777777" w:rsidR="007E4DA6" w:rsidRPr="003D4E03" w:rsidRDefault="007E4DA6" w:rsidP="006F7CB1">
            <w:pPr>
              <w:widowControl w:val="0"/>
              <w:autoSpaceDE w:val="0"/>
              <w:autoSpaceDN w:val="0"/>
              <w:adjustRightInd w:val="0"/>
              <w:jc w:val="both"/>
              <w:cnfStyle w:val="000000010000" w:firstRow="0" w:lastRow="0" w:firstColumn="0" w:lastColumn="0" w:oddVBand="0" w:evenVBand="0" w:oddHBand="0" w:evenHBand="1" w:firstRowFirstColumn="0" w:firstRowLastColumn="0" w:lastRowFirstColumn="0" w:lastRowLastColumn="0"/>
              <w:rPr>
                <w:rFonts w:ascii="Arial" w:hAnsi="Arial" w:cs="Arial"/>
                <w:lang w:val="en-US"/>
              </w:rPr>
            </w:pPr>
            <w:r w:rsidRPr="003D4E03">
              <w:rPr>
                <w:rFonts w:ascii="Arial" w:hAnsi="Arial" w:cs="Arial"/>
                <w:noProof/>
                <w:lang w:val="es-ES"/>
              </w:rPr>
              <w:drawing>
                <wp:inline distT="0" distB="0" distL="0" distR="0" wp14:anchorId="1A22928A" wp14:editId="3B5C6803">
                  <wp:extent cx="7620" cy="762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p>
          <w:p w14:paraId="52D31861" w14:textId="7D35F5C5" w:rsidR="007E4DA6" w:rsidRDefault="007E4DA6" w:rsidP="00C25FA4">
            <w:pPr>
              <w:widowControl w:val="0"/>
              <w:autoSpaceDE w:val="0"/>
              <w:autoSpaceDN w:val="0"/>
              <w:adjustRightInd w:val="0"/>
              <w:spacing w:after="240" w:line="360" w:lineRule="auto"/>
              <w:jc w:val="both"/>
              <w:cnfStyle w:val="000000010000" w:firstRow="0" w:lastRow="0" w:firstColumn="0" w:lastColumn="0" w:oddVBand="0" w:evenVBand="0" w:oddHBand="0" w:evenHBand="1" w:firstRowFirstColumn="0" w:firstRowLastColumn="0" w:lastRowFirstColumn="0" w:lastRowLastColumn="0"/>
              <w:rPr>
                <w:rFonts w:ascii="Arial" w:hAnsi="Arial" w:cs="Arial"/>
                <w:lang w:val="en-US"/>
              </w:rPr>
            </w:pPr>
            <w:r w:rsidRPr="003D4E03">
              <w:rPr>
                <w:rFonts w:ascii="Arial" w:hAnsi="Arial" w:cs="Arial"/>
                <w:lang w:val="en-US"/>
              </w:rPr>
              <w:t xml:space="preserve">% research teams participating in MIREX that retrieved </w:t>
            </w:r>
            <w:r w:rsidRPr="003D4E03">
              <w:rPr>
                <w:rFonts w:ascii="Arial" w:hAnsi="Arial" w:cs="Arial"/>
                <w:i/>
                <w:iCs/>
                <w:lang w:val="en-US"/>
              </w:rPr>
              <w:t xml:space="preserve">d </w:t>
            </w:r>
            <w:r w:rsidRPr="003D4E03">
              <w:rPr>
                <w:rFonts w:ascii="Arial" w:hAnsi="Arial" w:cs="Arial"/>
                <w:lang w:val="en-US"/>
              </w:rPr>
              <w:t xml:space="preserve">for </w:t>
            </w:r>
            <w:r w:rsidRPr="003D4E03">
              <w:rPr>
                <w:rFonts w:ascii="Arial" w:hAnsi="Arial" w:cs="Arial"/>
                <w:i/>
                <w:iCs/>
                <w:lang w:val="en-US"/>
              </w:rPr>
              <w:t xml:space="preserve">q </w:t>
            </w:r>
          </w:p>
        </w:tc>
      </w:tr>
      <w:tr w:rsidR="007E4DA6" w14:paraId="11A124AC" w14:textId="77777777" w:rsidTr="00CE524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38" w:type="dxa"/>
          </w:tcPr>
          <w:p w14:paraId="6DB68474" w14:textId="77777777" w:rsidR="007E4DA6" w:rsidRDefault="007E4DA6" w:rsidP="007E4DA6">
            <w:pPr>
              <w:widowControl w:val="0"/>
              <w:autoSpaceDE w:val="0"/>
              <w:autoSpaceDN w:val="0"/>
              <w:adjustRightInd w:val="0"/>
              <w:spacing w:after="240" w:line="360" w:lineRule="auto"/>
              <w:jc w:val="center"/>
              <w:rPr>
                <w:rFonts w:ascii="Arial" w:hAnsi="Arial" w:cs="Arial"/>
                <w:lang w:val="en-US"/>
              </w:rPr>
            </w:pPr>
          </w:p>
          <w:p w14:paraId="4FEAE041" w14:textId="5571E674" w:rsidR="007E4DA6" w:rsidRDefault="007E4DA6" w:rsidP="007E4DA6">
            <w:pPr>
              <w:widowControl w:val="0"/>
              <w:autoSpaceDE w:val="0"/>
              <w:autoSpaceDN w:val="0"/>
              <w:adjustRightInd w:val="0"/>
              <w:spacing w:after="240" w:line="360" w:lineRule="auto"/>
              <w:jc w:val="center"/>
              <w:rPr>
                <w:rFonts w:ascii="Arial" w:hAnsi="Arial" w:cs="Arial"/>
                <w:lang w:val="en-US"/>
              </w:rPr>
            </w:pPr>
            <w:r w:rsidRPr="003D4E03">
              <w:rPr>
                <w:rFonts w:ascii="Arial" w:hAnsi="Arial" w:cs="Arial"/>
                <w:lang w:val="en-US"/>
              </w:rPr>
              <w:t>OV</w:t>
            </w:r>
          </w:p>
        </w:tc>
        <w:tc>
          <w:tcPr>
            <w:tcW w:w="7826" w:type="dxa"/>
          </w:tcPr>
          <w:p w14:paraId="16DB30CF" w14:textId="77777777" w:rsidR="007E4DA6" w:rsidRPr="003D4E03" w:rsidRDefault="007E4DA6" w:rsidP="006F7CB1">
            <w:pPr>
              <w:widowControl w:val="0"/>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Arial" w:hAnsi="Arial" w:cs="Arial"/>
                <w:lang w:val="en-US"/>
              </w:rPr>
            </w:pPr>
            <w:r w:rsidRPr="003D4E03">
              <w:rPr>
                <w:rFonts w:ascii="Arial" w:hAnsi="Arial" w:cs="Arial"/>
                <w:noProof/>
                <w:lang w:val="es-ES"/>
              </w:rPr>
              <w:drawing>
                <wp:inline distT="0" distB="0" distL="0" distR="0" wp14:anchorId="18E54E27" wp14:editId="2FF3F5CD">
                  <wp:extent cx="7620" cy="7620"/>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p>
          <w:p w14:paraId="3276348A" w14:textId="77777777" w:rsidR="007E4DA6" w:rsidRPr="003D4E03" w:rsidRDefault="007E4DA6" w:rsidP="007E4DA6">
            <w:pPr>
              <w:widowControl w:val="0"/>
              <w:autoSpaceDE w:val="0"/>
              <w:autoSpaceDN w:val="0"/>
              <w:adjustRightInd w:val="0"/>
              <w:spacing w:after="240"/>
              <w:jc w:val="both"/>
              <w:cnfStyle w:val="000000100000" w:firstRow="0" w:lastRow="0" w:firstColumn="0" w:lastColumn="0" w:oddVBand="0" w:evenVBand="0" w:oddHBand="1" w:evenHBand="0" w:firstRowFirstColumn="0" w:firstRowLastColumn="0" w:lastRowFirstColumn="0" w:lastRowLastColumn="0"/>
              <w:rPr>
                <w:rFonts w:ascii="Arial" w:hAnsi="Arial" w:cs="Arial"/>
                <w:lang w:val="en-US"/>
              </w:rPr>
            </w:pPr>
            <w:r w:rsidRPr="003D4E03">
              <w:rPr>
                <w:rFonts w:ascii="Arial" w:hAnsi="Arial" w:cs="Arial"/>
                <w:lang w:val="en-US"/>
              </w:rPr>
              <w:t xml:space="preserve">Degree of overlap between systems </w:t>
            </w:r>
          </w:p>
          <w:p w14:paraId="00A9EACB" w14:textId="1C1F095A" w:rsidR="007E4DA6" w:rsidRDefault="007E4DA6" w:rsidP="00C25FA4">
            <w:pPr>
              <w:widowControl w:val="0"/>
              <w:autoSpaceDE w:val="0"/>
              <w:autoSpaceDN w:val="0"/>
              <w:adjustRightInd w:val="0"/>
              <w:spacing w:after="24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lang w:val="en-US"/>
              </w:rPr>
            </w:pPr>
          </w:p>
        </w:tc>
      </w:tr>
      <w:tr w:rsidR="007E4DA6" w14:paraId="37B20F4D" w14:textId="77777777" w:rsidTr="00CE5244">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38" w:type="dxa"/>
          </w:tcPr>
          <w:p w14:paraId="140D4FEE" w14:textId="77777777" w:rsidR="008C5014" w:rsidRDefault="008C5014" w:rsidP="007E4DA6">
            <w:pPr>
              <w:widowControl w:val="0"/>
              <w:autoSpaceDE w:val="0"/>
              <w:autoSpaceDN w:val="0"/>
              <w:adjustRightInd w:val="0"/>
              <w:spacing w:after="240" w:line="360" w:lineRule="auto"/>
              <w:jc w:val="center"/>
              <w:rPr>
                <w:rFonts w:ascii="Arial" w:hAnsi="Arial" w:cs="Arial"/>
                <w:lang w:val="en-US"/>
              </w:rPr>
            </w:pPr>
          </w:p>
          <w:p w14:paraId="6E08936E" w14:textId="0DA2C32A" w:rsidR="007E4DA6" w:rsidRDefault="007E4DA6" w:rsidP="007E4DA6">
            <w:pPr>
              <w:widowControl w:val="0"/>
              <w:autoSpaceDE w:val="0"/>
              <w:autoSpaceDN w:val="0"/>
              <w:adjustRightInd w:val="0"/>
              <w:spacing w:after="240" w:line="360" w:lineRule="auto"/>
              <w:jc w:val="center"/>
              <w:rPr>
                <w:rFonts w:ascii="Arial" w:hAnsi="Arial" w:cs="Arial"/>
                <w:lang w:val="en-US"/>
              </w:rPr>
            </w:pPr>
            <w:r w:rsidRPr="003D4E03">
              <w:rPr>
                <w:rFonts w:ascii="Arial" w:hAnsi="Arial" w:cs="Arial"/>
                <w:lang w:val="en-US"/>
              </w:rPr>
              <w:t>aRANK</w:t>
            </w:r>
          </w:p>
        </w:tc>
        <w:tc>
          <w:tcPr>
            <w:tcW w:w="7826" w:type="dxa"/>
          </w:tcPr>
          <w:p w14:paraId="5A0CCA19" w14:textId="7CD9B2CF" w:rsidR="007E4DA6" w:rsidRDefault="007E4DA6" w:rsidP="00C25FA4">
            <w:pPr>
              <w:widowControl w:val="0"/>
              <w:autoSpaceDE w:val="0"/>
              <w:autoSpaceDN w:val="0"/>
              <w:adjustRightInd w:val="0"/>
              <w:spacing w:after="240" w:line="360" w:lineRule="auto"/>
              <w:jc w:val="both"/>
              <w:cnfStyle w:val="000000010000" w:firstRow="0" w:lastRow="0" w:firstColumn="0" w:lastColumn="0" w:oddVBand="0" w:evenVBand="0" w:oddHBand="0" w:evenHBand="1" w:firstRowFirstColumn="0" w:firstRowLastColumn="0" w:lastRowFirstColumn="0" w:lastRowLastColumn="0"/>
              <w:rPr>
                <w:rFonts w:ascii="Arial" w:hAnsi="Arial" w:cs="Arial"/>
                <w:lang w:val="en-US"/>
              </w:rPr>
            </w:pPr>
            <w:r w:rsidRPr="003D4E03">
              <w:rPr>
                <w:rFonts w:ascii="Arial" w:hAnsi="Arial" w:cs="Arial"/>
                <w:lang w:val="en-US"/>
              </w:rPr>
              <w:t xml:space="preserve">Average rank in which systems retrieved </w:t>
            </w:r>
            <w:r w:rsidRPr="003D4E03">
              <w:rPr>
                <w:rFonts w:ascii="Arial" w:hAnsi="Arial" w:cs="Arial"/>
                <w:i/>
                <w:iCs/>
                <w:lang w:val="en-US"/>
              </w:rPr>
              <w:t xml:space="preserve">d </w:t>
            </w:r>
            <w:r w:rsidRPr="003D4E03">
              <w:rPr>
                <w:rFonts w:ascii="Arial" w:hAnsi="Arial" w:cs="Arial"/>
                <w:lang w:val="en-US"/>
              </w:rPr>
              <w:t xml:space="preserve">for </w:t>
            </w:r>
            <w:r w:rsidRPr="003D4E03">
              <w:rPr>
                <w:rFonts w:ascii="Arial" w:hAnsi="Arial" w:cs="Arial"/>
                <w:i/>
                <w:iCs/>
                <w:lang w:val="en-US"/>
              </w:rPr>
              <w:t>q</w:t>
            </w:r>
            <w:r w:rsidRPr="003D4E03">
              <w:rPr>
                <w:rFonts w:ascii="Arial" w:hAnsi="Arial" w:cs="Arial"/>
                <w:lang w:val="en-US"/>
              </w:rPr>
              <w:t xml:space="preserve">. Documents at the top are expected to be more similar to </w:t>
            </w:r>
            <w:r w:rsidRPr="003D4E03">
              <w:rPr>
                <w:rFonts w:ascii="Arial" w:hAnsi="Arial" w:cs="Arial"/>
                <w:i/>
                <w:iCs/>
                <w:lang w:val="en-US"/>
              </w:rPr>
              <w:t xml:space="preserve">q </w:t>
            </w:r>
          </w:p>
        </w:tc>
      </w:tr>
      <w:tr w:rsidR="007E4DA6" w14:paraId="5A48B95C" w14:textId="77777777" w:rsidTr="00CE524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38" w:type="dxa"/>
          </w:tcPr>
          <w:p w14:paraId="5867B2DD" w14:textId="77777777" w:rsidR="008C5014" w:rsidRDefault="008C5014" w:rsidP="007E4DA6">
            <w:pPr>
              <w:widowControl w:val="0"/>
              <w:autoSpaceDE w:val="0"/>
              <w:autoSpaceDN w:val="0"/>
              <w:adjustRightInd w:val="0"/>
              <w:spacing w:after="240" w:line="360" w:lineRule="auto"/>
              <w:jc w:val="center"/>
              <w:rPr>
                <w:rFonts w:ascii="Arial" w:hAnsi="Arial" w:cs="Arial"/>
                <w:lang w:val="en-US"/>
              </w:rPr>
            </w:pPr>
          </w:p>
          <w:p w14:paraId="4501DE3B" w14:textId="3825DFA0" w:rsidR="007E4DA6" w:rsidRDefault="007E4DA6" w:rsidP="007E4DA6">
            <w:pPr>
              <w:widowControl w:val="0"/>
              <w:autoSpaceDE w:val="0"/>
              <w:autoSpaceDN w:val="0"/>
              <w:adjustRightInd w:val="0"/>
              <w:spacing w:after="240" w:line="360" w:lineRule="auto"/>
              <w:jc w:val="center"/>
              <w:rPr>
                <w:rFonts w:ascii="Arial" w:hAnsi="Arial" w:cs="Arial"/>
                <w:lang w:val="en-US"/>
              </w:rPr>
            </w:pPr>
            <w:r w:rsidRPr="003D4E03">
              <w:rPr>
                <w:rFonts w:ascii="Arial" w:hAnsi="Arial" w:cs="Arial"/>
                <w:lang w:val="en-US"/>
              </w:rPr>
              <w:t>sGEN</w:t>
            </w:r>
          </w:p>
        </w:tc>
        <w:tc>
          <w:tcPr>
            <w:tcW w:w="7826" w:type="dxa"/>
          </w:tcPr>
          <w:p w14:paraId="0D8592E5" w14:textId="77777777" w:rsidR="007E4DA6" w:rsidRPr="003D4E03" w:rsidRDefault="007E4DA6" w:rsidP="006F7CB1">
            <w:pPr>
              <w:widowControl w:val="0"/>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Arial" w:hAnsi="Arial" w:cs="Arial"/>
                <w:lang w:val="en-US"/>
              </w:rPr>
            </w:pPr>
            <w:r w:rsidRPr="003D4E03">
              <w:rPr>
                <w:rFonts w:ascii="Arial" w:hAnsi="Arial" w:cs="Arial"/>
                <w:noProof/>
                <w:lang w:val="es-ES"/>
              </w:rPr>
              <w:drawing>
                <wp:inline distT="0" distB="0" distL="0" distR="0" wp14:anchorId="61C430BD" wp14:editId="3E8EB946">
                  <wp:extent cx="7620" cy="7620"/>
                  <wp:effectExtent l="0" t="0" r="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p>
          <w:p w14:paraId="58610766" w14:textId="77777777" w:rsidR="007E4DA6" w:rsidRPr="003D4E03" w:rsidRDefault="007E4DA6" w:rsidP="006F7CB1">
            <w:pPr>
              <w:widowControl w:val="0"/>
              <w:autoSpaceDE w:val="0"/>
              <w:autoSpaceDN w:val="0"/>
              <w:adjustRightInd w:val="0"/>
              <w:spacing w:after="240"/>
              <w:jc w:val="both"/>
              <w:cnfStyle w:val="000000100000" w:firstRow="0" w:lastRow="0" w:firstColumn="0" w:lastColumn="0" w:oddVBand="0" w:evenVBand="0" w:oddHBand="1" w:evenHBand="0" w:firstRowFirstColumn="0" w:firstRowLastColumn="0" w:lastRowFirstColumn="0" w:lastRowLastColumn="0"/>
              <w:rPr>
                <w:rFonts w:ascii="Arial" w:hAnsi="Arial" w:cs="Arial"/>
                <w:lang w:val="en-US"/>
              </w:rPr>
            </w:pPr>
            <w:r w:rsidRPr="003D4E03">
              <w:rPr>
                <w:rFonts w:ascii="Arial" w:hAnsi="Arial" w:cs="Arial"/>
                <w:lang w:val="en-US"/>
              </w:rPr>
              <w:t xml:space="preserve">Whether the musical genre of </w:t>
            </w:r>
            <w:r w:rsidRPr="003D4E03">
              <w:rPr>
                <w:rFonts w:ascii="Arial" w:hAnsi="Arial" w:cs="Arial"/>
                <w:i/>
                <w:iCs/>
                <w:lang w:val="en-US"/>
              </w:rPr>
              <w:t xml:space="preserve">d </w:t>
            </w:r>
            <w:r w:rsidRPr="003D4E03">
              <w:rPr>
                <w:rFonts w:ascii="Arial" w:hAnsi="Arial" w:cs="Arial"/>
                <w:lang w:val="en-US"/>
              </w:rPr>
              <w:t xml:space="preserve">is the same as </w:t>
            </w:r>
            <w:r w:rsidRPr="003D4E03">
              <w:rPr>
                <w:rFonts w:ascii="Arial" w:hAnsi="Arial" w:cs="Arial"/>
                <w:i/>
                <w:iCs/>
                <w:lang w:val="en-US"/>
              </w:rPr>
              <w:t xml:space="preserve">q </w:t>
            </w:r>
          </w:p>
          <w:p w14:paraId="73B74E6E" w14:textId="1D65B457" w:rsidR="007E4DA6" w:rsidRDefault="007E4DA6" w:rsidP="00C25FA4">
            <w:pPr>
              <w:widowControl w:val="0"/>
              <w:autoSpaceDE w:val="0"/>
              <w:autoSpaceDN w:val="0"/>
              <w:adjustRightInd w:val="0"/>
              <w:spacing w:after="24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lang w:val="en-US"/>
              </w:rPr>
            </w:pPr>
            <w:r w:rsidRPr="003D4E03">
              <w:rPr>
                <w:rFonts w:ascii="Arial" w:hAnsi="Arial" w:cs="Arial"/>
                <w:noProof/>
                <w:lang w:val="es-ES"/>
              </w:rPr>
              <w:drawing>
                <wp:inline distT="0" distB="0" distL="0" distR="0" wp14:anchorId="04667A84" wp14:editId="6A76C363">
                  <wp:extent cx="7620" cy="7620"/>
                  <wp:effectExtent l="0" t="0" r="0" b="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r w:rsidRPr="003D4E03">
              <w:rPr>
                <w:rFonts w:ascii="Arial" w:hAnsi="Arial" w:cs="Arial"/>
                <w:lang w:val="en-US"/>
              </w:rPr>
              <w:t xml:space="preserve"> </w:t>
            </w:r>
          </w:p>
        </w:tc>
      </w:tr>
      <w:tr w:rsidR="007E4DA6" w14:paraId="6ABC734D" w14:textId="77777777" w:rsidTr="00CE5244">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38" w:type="dxa"/>
          </w:tcPr>
          <w:p w14:paraId="1D45A666" w14:textId="77777777" w:rsidR="008C5014" w:rsidRDefault="008C5014" w:rsidP="007E4DA6">
            <w:pPr>
              <w:widowControl w:val="0"/>
              <w:autoSpaceDE w:val="0"/>
              <w:autoSpaceDN w:val="0"/>
              <w:adjustRightInd w:val="0"/>
              <w:spacing w:after="240" w:line="360" w:lineRule="auto"/>
              <w:jc w:val="center"/>
              <w:rPr>
                <w:rFonts w:ascii="Arial" w:hAnsi="Arial" w:cs="Arial"/>
                <w:lang w:val="en-US"/>
              </w:rPr>
            </w:pPr>
          </w:p>
          <w:p w14:paraId="32FBF1BD" w14:textId="2000CDE6" w:rsidR="007E4DA6" w:rsidRDefault="007E4DA6" w:rsidP="007E4DA6">
            <w:pPr>
              <w:widowControl w:val="0"/>
              <w:autoSpaceDE w:val="0"/>
              <w:autoSpaceDN w:val="0"/>
              <w:adjustRightInd w:val="0"/>
              <w:spacing w:after="240" w:line="360" w:lineRule="auto"/>
              <w:jc w:val="center"/>
              <w:rPr>
                <w:rFonts w:ascii="Arial" w:hAnsi="Arial" w:cs="Arial"/>
                <w:lang w:val="en-US"/>
              </w:rPr>
            </w:pPr>
            <w:r w:rsidRPr="003D4E03">
              <w:rPr>
                <w:rFonts w:ascii="Arial" w:hAnsi="Arial" w:cs="Arial"/>
                <w:lang w:val="en-US"/>
              </w:rPr>
              <w:t>fGEN</w:t>
            </w:r>
          </w:p>
        </w:tc>
        <w:tc>
          <w:tcPr>
            <w:tcW w:w="7826" w:type="dxa"/>
          </w:tcPr>
          <w:p w14:paraId="0675A80B" w14:textId="54FCA0E4" w:rsidR="007E4DA6" w:rsidRDefault="007E4DA6" w:rsidP="00C25FA4">
            <w:pPr>
              <w:widowControl w:val="0"/>
              <w:autoSpaceDE w:val="0"/>
              <w:autoSpaceDN w:val="0"/>
              <w:adjustRightInd w:val="0"/>
              <w:spacing w:after="240" w:line="360" w:lineRule="auto"/>
              <w:jc w:val="both"/>
              <w:cnfStyle w:val="000000010000" w:firstRow="0" w:lastRow="0" w:firstColumn="0" w:lastColumn="0" w:oddVBand="0" w:evenVBand="0" w:oddHBand="0" w:evenHBand="1" w:firstRowFirstColumn="0" w:firstRowLastColumn="0" w:lastRowFirstColumn="0" w:lastRowLastColumn="0"/>
              <w:rPr>
                <w:rFonts w:ascii="Arial" w:hAnsi="Arial" w:cs="Arial"/>
                <w:lang w:val="en-US"/>
              </w:rPr>
            </w:pPr>
            <w:r w:rsidRPr="003D4E03">
              <w:rPr>
                <w:rFonts w:ascii="Arial" w:hAnsi="Arial" w:cs="Arial"/>
                <w:lang w:val="en-US"/>
              </w:rPr>
              <w:t xml:space="preserve">% of all documents retrieved for </w:t>
            </w:r>
            <w:r w:rsidRPr="003D4E03">
              <w:rPr>
                <w:rFonts w:ascii="Arial" w:hAnsi="Arial" w:cs="Arial"/>
                <w:i/>
                <w:iCs/>
                <w:lang w:val="en-US"/>
              </w:rPr>
              <w:t xml:space="preserve">q </w:t>
            </w:r>
            <w:r w:rsidRPr="003D4E03">
              <w:rPr>
                <w:rFonts w:ascii="Arial" w:hAnsi="Arial" w:cs="Arial"/>
                <w:lang w:val="en-US"/>
              </w:rPr>
              <w:t xml:space="preserve">that belong to the same musical genre than </w:t>
            </w:r>
            <w:r w:rsidRPr="003D4E03">
              <w:rPr>
                <w:rFonts w:ascii="Arial" w:hAnsi="Arial" w:cs="Arial"/>
                <w:i/>
                <w:iCs/>
                <w:lang w:val="en-US"/>
              </w:rPr>
              <w:t xml:space="preserve">d </w:t>
            </w:r>
            <w:r w:rsidRPr="003D4E03">
              <w:rPr>
                <w:rFonts w:ascii="Arial" w:hAnsi="Arial" w:cs="Arial"/>
                <w:lang w:val="en-US"/>
              </w:rPr>
              <w:t xml:space="preserve">does </w:t>
            </w:r>
          </w:p>
        </w:tc>
      </w:tr>
      <w:tr w:rsidR="007E4DA6" w14:paraId="2BAF3B39" w14:textId="77777777" w:rsidTr="00CE524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38" w:type="dxa"/>
          </w:tcPr>
          <w:p w14:paraId="5AA051D9" w14:textId="59E7C30D" w:rsidR="007E4DA6" w:rsidRDefault="007E4DA6" w:rsidP="007E4DA6">
            <w:pPr>
              <w:widowControl w:val="0"/>
              <w:autoSpaceDE w:val="0"/>
              <w:autoSpaceDN w:val="0"/>
              <w:adjustRightInd w:val="0"/>
              <w:spacing w:after="240" w:line="360" w:lineRule="auto"/>
              <w:jc w:val="center"/>
              <w:rPr>
                <w:rFonts w:ascii="Arial" w:hAnsi="Arial" w:cs="Arial"/>
                <w:lang w:val="en-US"/>
              </w:rPr>
            </w:pPr>
            <w:r w:rsidRPr="003D4E03">
              <w:rPr>
                <w:rFonts w:ascii="Arial" w:hAnsi="Arial" w:cs="Arial"/>
                <w:lang w:val="en-US"/>
              </w:rPr>
              <w:t>fART</w:t>
            </w:r>
          </w:p>
        </w:tc>
        <w:tc>
          <w:tcPr>
            <w:tcW w:w="7826" w:type="dxa"/>
          </w:tcPr>
          <w:p w14:paraId="5370DBDB" w14:textId="14888C0F" w:rsidR="007E4DA6" w:rsidRDefault="007E4DA6" w:rsidP="00C25FA4">
            <w:pPr>
              <w:widowControl w:val="0"/>
              <w:autoSpaceDE w:val="0"/>
              <w:autoSpaceDN w:val="0"/>
              <w:adjustRightInd w:val="0"/>
              <w:spacing w:after="24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lang w:val="en-US"/>
              </w:rPr>
            </w:pPr>
            <w:r w:rsidRPr="003D4E03">
              <w:rPr>
                <w:rFonts w:ascii="Arial" w:hAnsi="Arial" w:cs="Arial"/>
                <w:lang w:val="en-US"/>
              </w:rPr>
              <w:t xml:space="preserve">% of documents retrieved for </w:t>
            </w:r>
            <w:r w:rsidRPr="003D4E03">
              <w:rPr>
                <w:rFonts w:ascii="Arial" w:hAnsi="Arial" w:cs="Arial"/>
                <w:i/>
                <w:iCs/>
                <w:lang w:val="en-US"/>
              </w:rPr>
              <w:t xml:space="preserve">q </w:t>
            </w:r>
            <w:r w:rsidRPr="003D4E03">
              <w:rPr>
                <w:rFonts w:ascii="Arial" w:hAnsi="Arial" w:cs="Arial"/>
                <w:lang w:val="en-US"/>
              </w:rPr>
              <w:t xml:space="preserve">that belong to the same artist as </w:t>
            </w:r>
            <w:r w:rsidRPr="003D4E03">
              <w:rPr>
                <w:rFonts w:ascii="Arial" w:hAnsi="Arial" w:cs="Arial"/>
                <w:i/>
                <w:iCs/>
                <w:lang w:val="en-US"/>
              </w:rPr>
              <w:t xml:space="preserve">d </w:t>
            </w:r>
            <w:r w:rsidRPr="003D4E03">
              <w:rPr>
                <w:rFonts w:ascii="Arial" w:hAnsi="Arial" w:cs="Arial"/>
                <w:lang w:val="en-US"/>
              </w:rPr>
              <w:t xml:space="preserve">does </w:t>
            </w:r>
          </w:p>
        </w:tc>
      </w:tr>
    </w:tbl>
    <w:p w14:paraId="2B32A30A" w14:textId="77777777" w:rsidR="007E4DA6" w:rsidRDefault="007E4DA6" w:rsidP="00982B2D">
      <w:pPr>
        <w:widowControl w:val="0"/>
        <w:autoSpaceDE w:val="0"/>
        <w:autoSpaceDN w:val="0"/>
        <w:adjustRightInd w:val="0"/>
        <w:spacing w:after="240" w:line="360" w:lineRule="auto"/>
        <w:ind w:right="-234"/>
        <w:jc w:val="center"/>
        <w:rPr>
          <w:rFonts w:ascii="Arial" w:hAnsi="Arial" w:cs="Arial"/>
          <w:lang w:val="en-US"/>
        </w:rPr>
      </w:pPr>
    </w:p>
    <w:p w14:paraId="05ECCF15" w14:textId="51093386" w:rsidR="008C5014" w:rsidRDefault="00A03963" w:rsidP="00C828B9">
      <w:pPr>
        <w:widowControl w:val="0"/>
        <w:autoSpaceDE w:val="0"/>
        <w:autoSpaceDN w:val="0"/>
        <w:adjustRightInd w:val="0"/>
        <w:spacing w:after="240" w:line="360" w:lineRule="auto"/>
        <w:ind w:right="-234"/>
        <w:jc w:val="center"/>
        <w:rPr>
          <w:rFonts w:ascii="Arial" w:hAnsi="Arial" w:cs="Arial"/>
          <w:sz w:val="20"/>
          <w:szCs w:val="20"/>
          <w:lang w:val="en-US"/>
        </w:rPr>
      </w:pPr>
      <w:r w:rsidRPr="007E4DA6">
        <w:rPr>
          <w:rFonts w:ascii="Arial" w:hAnsi="Arial" w:cs="Arial"/>
          <w:i/>
          <w:iCs/>
          <w:sz w:val="20"/>
          <w:szCs w:val="20"/>
          <w:lang w:val="en-US"/>
        </w:rPr>
        <w:t xml:space="preserve">Table 1. </w:t>
      </w:r>
      <w:r w:rsidRPr="007E4DA6">
        <w:rPr>
          <w:rFonts w:ascii="Arial" w:hAnsi="Arial" w:cs="Arial"/>
          <w:sz w:val="20"/>
          <w:szCs w:val="20"/>
          <w:lang w:val="en-US"/>
        </w:rPr>
        <w:t>Output-based features</w:t>
      </w:r>
    </w:p>
    <w:p w14:paraId="690A797D" w14:textId="77777777" w:rsidR="00C828B9" w:rsidRPr="007E4DA6" w:rsidRDefault="00C828B9" w:rsidP="00C828B9">
      <w:pPr>
        <w:widowControl w:val="0"/>
        <w:autoSpaceDE w:val="0"/>
        <w:autoSpaceDN w:val="0"/>
        <w:adjustRightInd w:val="0"/>
        <w:spacing w:after="240" w:line="360" w:lineRule="auto"/>
        <w:ind w:right="-234"/>
        <w:jc w:val="center"/>
        <w:rPr>
          <w:rFonts w:ascii="Arial" w:hAnsi="Arial" w:cs="Arial"/>
          <w:sz w:val="20"/>
          <w:szCs w:val="20"/>
          <w:lang w:val="en-US"/>
        </w:rPr>
      </w:pPr>
    </w:p>
    <w:p w14:paraId="34DBCFBA" w14:textId="12CA7753" w:rsidR="008C5014"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ii) </w:t>
      </w:r>
      <w:r w:rsidRPr="003D4E03">
        <w:rPr>
          <w:rFonts w:ascii="Arial" w:hAnsi="Arial" w:cs="Arial"/>
          <w:b/>
          <w:bCs/>
          <w:lang w:val="en-US"/>
        </w:rPr>
        <w:t xml:space="preserve">Judgment-based features: </w:t>
      </w:r>
      <w:r w:rsidRPr="003D4E03">
        <w:rPr>
          <w:rFonts w:ascii="Arial" w:hAnsi="Arial" w:cs="Arial"/>
          <w:lang w:val="en-US"/>
        </w:rPr>
        <w:t xml:space="preserve">Utilizes known judgments (See Table 2) </w:t>
      </w:r>
    </w:p>
    <w:tbl>
      <w:tblPr>
        <w:tblStyle w:val="Cuadrculaclara-nfasis5"/>
        <w:tblW w:w="0" w:type="auto"/>
        <w:jc w:val="center"/>
        <w:tblLook w:val="04A0" w:firstRow="1" w:lastRow="0" w:firstColumn="1" w:lastColumn="0" w:noHBand="0" w:noVBand="1"/>
      </w:tblPr>
      <w:tblGrid>
        <w:gridCol w:w="1228"/>
        <w:gridCol w:w="7826"/>
      </w:tblGrid>
      <w:tr w:rsidR="008C5014" w14:paraId="5E290C77" w14:textId="77777777" w:rsidTr="00FB150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73AD5A45" w14:textId="77777777" w:rsidR="008C5014" w:rsidRPr="007E4DA6" w:rsidRDefault="008C5014" w:rsidP="006F7CB1">
            <w:pPr>
              <w:widowControl w:val="0"/>
              <w:autoSpaceDE w:val="0"/>
              <w:autoSpaceDN w:val="0"/>
              <w:adjustRightInd w:val="0"/>
              <w:spacing w:after="240" w:line="360" w:lineRule="auto"/>
              <w:jc w:val="center"/>
              <w:rPr>
                <w:rFonts w:ascii="Arial" w:hAnsi="Arial" w:cs="Arial"/>
                <w:sz w:val="28"/>
                <w:szCs w:val="28"/>
                <w:lang w:val="en-US"/>
              </w:rPr>
            </w:pPr>
            <w:r w:rsidRPr="007E4DA6">
              <w:rPr>
                <w:rFonts w:ascii="Arial" w:hAnsi="Arial" w:cs="Arial"/>
                <w:bCs w:val="0"/>
                <w:sz w:val="28"/>
                <w:szCs w:val="28"/>
                <w:lang w:val="en-US"/>
              </w:rPr>
              <w:t>Feature</w:t>
            </w:r>
          </w:p>
        </w:tc>
        <w:tc>
          <w:tcPr>
            <w:tcW w:w="0" w:type="auto"/>
          </w:tcPr>
          <w:p w14:paraId="5C6D0A17" w14:textId="77777777" w:rsidR="008C5014" w:rsidRPr="007E4DA6" w:rsidRDefault="008C5014" w:rsidP="006F7CB1">
            <w:pPr>
              <w:widowControl w:val="0"/>
              <w:autoSpaceDE w:val="0"/>
              <w:autoSpaceDN w:val="0"/>
              <w:adjustRightInd w:val="0"/>
              <w:spacing w:after="240"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8"/>
                <w:szCs w:val="28"/>
                <w:lang w:val="en-US"/>
              </w:rPr>
            </w:pPr>
            <w:r w:rsidRPr="007E4DA6">
              <w:rPr>
                <w:rFonts w:ascii="Arial" w:hAnsi="Arial" w:cs="Arial"/>
                <w:bCs w:val="0"/>
                <w:sz w:val="28"/>
                <w:szCs w:val="28"/>
                <w:lang w:val="en-US"/>
              </w:rPr>
              <w:t>Description</w:t>
            </w:r>
          </w:p>
        </w:tc>
      </w:tr>
      <w:tr w:rsidR="008C5014" w14:paraId="718AC77E" w14:textId="77777777" w:rsidTr="00FB150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343F97F6" w14:textId="4881EE31" w:rsidR="008C5014" w:rsidRDefault="008C5014" w:rsidP="008C5014">
            <w:pPr>
              <w:widowControl w:val="0"/>
              <w:autoSpaceDE w:val="0"/>
              <w:autoSpaceDN w:val="0"/>
              <w:adjustRightInd w:val="0"/>
              <w:spacing w:after="240" w:line="360" w:lineRule="auto"/>
              <w:jc w:val="center"/>
              <w:rPr>
                <w:rFonts w:ascii="Arial" w:hAnsi="Arial" w:cs="Arial"/>
                <w:lang w:val="en-US"/>
              </w:rPr>
            </w:pPr>
            <w:r w:rsidRPr="003D4E03">
              <w:rPr>
                <w:rFonts w:ascii="Arial" w:hAnsi="Arial" w:cs="Arial"/>
                <w:lang w:val="en-US"/>
              </w:rPr>
              <w:t>aSYS</w:t>
            </w:r>
          </w:p>
        </w:tc>
        <w:tc>
          <w:tcPr>
            <w:tcW w:w="0" w:type="auto"/>
            <w:vAlign w:val="center"/>
          </w:tcPr>
          <w:p w14:paraId="7CA8C497" w14:textId="53AAA45C" w:rsidR="008C5014" w:rsidRDefault="008C5014" w:rsidP="006F7CB1">
            <w:pPr>
              <w:widowControl w:val="0"/>
              <w:autoSpaceDE w:val="0"/>
              <w:autoSpaceDN w:val="0"/>
              <w:adjustRightInd w:val="0"/>
              <w:spacing w:after="24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lang w:val="en-US"/>
              </w:rPr>
            </w:pPr>
            <w:r w:rsidRPr="003D4E03">
              <w:rPr>
                <w:rFonts w:ascii="Arial" w:hAnsi="Arial" w:cs="Arial"/>
                <w:lang w:val="en-US"/>
              </w:rPr>
              <w:t xml:space="preserve">Average relevance of documents retrieved by the system </w:t>
            </w:r>
          </w:p>
        </w:tc>
      </w:tr>
      <w:tr w:rsidR="008C5014" w14:paraId="5D1352A8" w14:textId="77777777" w:rsidTr="00FB150C">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448FCA42" w14:textId="3B9BA6D1" w:rsidR="008C5014" w:rsidRDefault="008C5014" w:rsidP="008C5014">
            <w:pPr>
              <w:widowControl w:val="0"/>
              <w:autoSpaceDE w:val="0"/>
              <w:autoSpaceDN w:val="0"/>
              <w:adjustRightInd w:val="0"/>
              <w:spacing w:after="240" w:line="360" w:lineRule="auto"/>
              <w:jc w:val="center"/>
              <w:rPr>
                <w:rFonts w:ascii="Arial" w:hAnsi="Arial" w:cs="Arial"/>
                <w:lang w:val="en-US"/>
              </w:rPr>
            </w:pPr>
            <w:r w:rsidRPr="003D4E03">
              <w:rPr>
                <w:rFonts w:ascii="Arial" w:hAnsi="Arial" w:cs="Arial"/>
                <w:lang w:val="en-US"/>
              </w:rPr>
              <w:t>aDOC</w:t>
            </w:r>
          </w:p>
        </w:tc>
        <w:tc>
          <w:tcPr>
            <w:tcW w:w="0" w:type="auto"/>
            <w:vAlign w:val="center"/>
          </w:tcPr>
          <w:p w14:paraId="04EEED54" w14:textId="257F845F" w:rsidR="008C5014" w:rsidRDefault="008C5014" w:rsidP="006F7CB1">
            <w:pPr>
              <w:widowControl w:val="0"/>
              <w:autoSpaceDE w:val="0"/>
              <w:autoSpaceDN w:val="0"/>
              <w:adjustRightInd w:val="0"/>
              <w:spacing w:after="240" w:line="360" w:lineRule="auto"/>
              <w:jc w:val="both"/>
              <w:cnfStyle w:val="000000010000" w:firstRow="0" w:lastRow="0" w:firstColumn="0" w:lastColumn="0" w:oddVBand="0" w:evenVBand="0" w:oddHBand="0" w:evenHBand="1" w:firstRowFirstColumn="0" w:firstRowLastColumn="0" w:lastRowFirstColumn="0" w:lastRowLastColumn="0"/>
              <w:rPr>
                <w:rFonts w:ascii="Arial" w:hAnsi="Arial" w:cs="Arial"/>
                <w:lang w:val="en-US"/>
              </w:rPr>
            </w:pPr>
            <w:r w:rsidRPr="003D4E03">
              <w:rPr>
                <w:rFonts w:ascii="Arial" w:hAnsi="Arial" w:cs="Arial"/>
                <w:lang w:val="en-US"/>
              </w:rPr>
              <w:t xml:space="preserve">Average relevance of all the other documents retrieved for </w:t>
            </w:r>
            <w:r w:rsidRPr="003D4E03">
              <w:rPr>
                <w:rFonts w:ascii="Arial" w:hAnsi="Arial" w:cs="Arial"/>
                <w:i/>
                <w:iCs/>
                <w:lang w:val="en-US"/>
              </w:rPr>
              <w:t xml:space="preserve">q </w:t>
            </w:r>
          </w:p>
        </w:tc>
      </w:tr>
      <w:tr w:rsidR="008C5014" w14:paraId="09735154" w14:textId="77777777" w:rsidTr="00FB150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0A67724D" w14:textId="77777777" w:rsidR="008C5014" w:rsidRDefault="008C5014" w:rsidP="008C5014">
            <w:pPr>
              <w:widowControl w:val="0"/>
              <w:autoSpaceDE w:val="0"/>
              <w:autoSpaceDN w:val="0"/>
              <w:adjustRightInd w:val="0"/>
              <w:spacing w:after="240" w:line="360" w:lineRule="auto"/>
              <w:jc w:val="center"/>
              <w:rPr>
                <w:rFonts w:ascii="Arial" w:hAnsi="Arial" w:cs="Arial"/>
                <w:lang w:val="en-US"/>
              </w:rPr>
            </w:pPr>
          </w:p>
          <w:p w14:paraId="0A9152D4" w14:textId="5D5B71AC" w:rsidR="008C5014" w:rsidRPr="003D4E03" w:rsidRDefault="008C5014" w:rsidP="008C5014">
            <w:pPr>
              <w:widowControl w:val="0"/>
              <w:autoSpaceDE w:val="0"/>
              <w:autoSpaceDN w:val="0"/>
              <w:adjustRightInd w:val="0"/>
              <w:spacing w:after="240" w:line="360" w:lineRule="auto"/>
              <w:jc w:val="center"/>
              <w:rPr>
                <w:rFonts w:ascii="Arial" w:hAnsi="Arial" w:cs="Arial"/>
                <w:lang w:val="en-US"/>
              </w:rPr>
            </w:pPr>
            <w:r w:rsidRPr="003D4E03">
              <w:rPr>
                <w:rFonts w:ascii="Arial" w:hAnsi="Arial" w:cs="Arial"/>
                <w:lang w:val="en-US"/>
              </w:rPr>
              <w:t>aGEN</w:t>
            </w:r>
          </w:p>
          <w:p w14:paraId="23AEA024" w14:textId="1824B3D8" w:rsidR="008C5014" w:rsidRDefault="008C5014" w:rsidP="008C5014">
            <w:pPr>
              <w:widowControl w:val="0"/>
              <w:autoSpaceDE w:val="0"/>
              <w:autoSpaceDN w:val="0"/>
              <w:adjustRightInd w:val="0"/>
              <w:spacing w:after="240" w:line="360" w:lineRule="auto"/>
              <w:jc w:val="center"/>
              <w:rPr>
                <w:rFonts w:ascii="Arial" w:hAnsi="Arial" w:cs="Arial"/>
                <w:lang w:val="en-US"/>
              </w:rPr>
            </w:pPr>
            <w:r w:rsidRPr="003D4E03">
              <w:rPr>
                <w:rFonts w:ascii="Arial" w:hAnsi="Arial" w:cs="Arial"/>
                <w:noProof/>
                <w:lang w:val="es-ES"/>
              </w:rPr>
              <w:drawing>
                <wp:inline distT="0" distB="0" distL="0" distR="0" wp14:anchorId="57E5CB81" wp14:editId="25BCFC2A">
                  <wp:extent cx="7620" cy="7620"/>
                  <wp:effectExtent l="0" t="0" r="0" b="0"/>
                  <wp:docPr id="145" name="Imagen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p>
        </w:tc>
        <w:tc>
          <w:tcPr>
            <w:tcW w:w="0" w:type="auto"/>
          </w:tcPr>
          <w:p w14:paraId="5E22AB1A" w14:textId="1207E243" w:rsidR="008C5014" w:rsidRPr="003D4E03" w:rsidRDefault="008C5014" w:rsidP="00FB150C">
            <w:pPr>
              <w:widowControl w:val="0"/>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lang w:val="en-US"/>
              </w:rPr>
            </w:pPr>
          </w:p>
          <w:p w14:paraId="730AE819" w14:textId="77777777" w:rsidR="008C5014" w:rsidRDefault="008C5014" w:rsidP="00FB150C">
            <w:pPr>
              <w:widowControl w:val="0"/>
              <w:autoSpaceDE w:val="0"/>
              <w:autoSpaceDN w:val="0"/>
              <w:adjustRightInd w:val="0"/>
              <w:spacing w:after="24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lang w:val="en-US"/>
              </w:rPr>
            </w:pPr>
            <w:r w:rsidRPr="003D4E03">
              <w:rPr>
                <w:rFonts w:ascii="Arial" w:hAnsi="Arial" w:cs="Arial"/>
                <w:lang w:val="en-US"/>
              </w:rPr>
              <w:t xml:space="preserve">Average relevance of all the documents retrieved for </w:t>
            </w:r>
            <w:r w:rsidRPr="003D4E03">
              <w:rPr>
                <w:rFonts w:ascii="Arial" w:hAnsi="Arial" w:cs="Arial"/>
                <w:i/>
                <w:iCs/>
                <w:lang w:val="en-US"/>
              </w:rPr>
              <w:t xml:space="preserve">q </w:t>
            </w:r>
            <w:r w:rsidRPr="003D4E03">
              <w:rPr>
                <w:rFonts w:ascii="Arial" w:hAnsi="Arial" w:cs="Arial"/>
                <w:lang w:val="en-US"/>
              </w:rPr>
              <w:t>that belong to</w:t>
            </w:r>
          </w:p>
          <w:p w14:paraId="6490289F" w14:textId="69568C4E" w:rsidR="008C5014" w:rsidRDefault="008C5014" w:rsidP="00FB150C">
            <w:pPr>
              <w:widowControl w:val="0"/>
              <w:autoSpaceDE w:val="0"/>
              <w:autoSpaceDN w:val="0"/>
              <w:adjustRightInd w:val="0"/>
              <w:spacing w:after="24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lang w:val="en-US"/>
              </w:rPr>
            </w:pPr>
            <w:r w:rsidRPr="003D4E03">
              <w:rPr>
                <w:rFonts w:ascii="Arial" w:hAnsi="Arial" w:cs="Arial"/>
                <w:lang w:val="en-US"/>
              </w:rPr>
              <w:t xml:space="preserve">the same genre as </w:t>
            </w:r>
            <w:r w:rsidRPr="003D4E03">
              <w:rPr>
                <w:rFonts w:ascii="Arial" w:hAnsi="Arial" w:cs="Arial"/>
                <w:i/>
                <w:iCs/>
                <w:lang w:val="en-US"/>
              </w:rPr>
              <w:t xml:space="preserve">d </w:t>
            </w:r>
            <w:r w:rsidRPr="003D4E03">
              <w:rPr>
                <w:rFonts w:ascii="Arial" w:hAnsi="Arial" w:cs="Arial"/>
                <w:lang w:val="en-US"/>
              </w:rPr>
              <w:t>does</w:t>
            </w:r>
          </w:p>
        </w:tc>
      </w:tr>
      <w:tr w:rsidR="008C5014" w14:paraId="318782A2" w14:textId="77777777" w:rsidTr="00FB150C">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2803B6C5" w14:textId="53142F92" w:rsidR="008C5014" w:rsidRDefault="008C5014" w:rsidP="008C5014">
            <w:pPr>
              <w:widowControl w:val="0"/>
              <w:autoSpaceDE w:val="0"/>
              <w:autoSpaceDN w:val="0"/>
              <w:adjustRightInd w:val="0"/>
              <w:spacing w:after="240" w:line="360" w:lineRule="auto"/>
              <w:jc w:val="center"/>
              <w:rPr>
                <w:rFonts w:ascii="Arial" w:hAnsi="Arial" w:cs="Arial"/>
                <w:lang w:val="en-US"/>
              </w:rPr>
            </w:pPr>
            <w:r w:rsidRPr="003D4E03">
              <w:rPr>
                <w:rFonts w:ascii="Arial" w:hAnsi="Arial" w:cs="Arial"/>
                <w:lang w:val="en-US"/>
              </w:rPr>
              <w:t>aART</w:t>
            </w:r>
          </w:p>
        </w:tc>
        <w:tc>
          <w:tcPr>
            <w:tcW w:w="0" w:type="auto"/>
            <w:vAlign w:val="center"/>
          </w:tcPr>
          <w:p w14:paraId="31876056" w14:textId="5485FB50" w:rsidR="008C5014" w:rsidRDefault="008C5014" w:rsidP="006F7CB1">
            <w:pPr>
              <w:widowControl w:val="0"/>
              <w:autoSpaceDE w:val="0"/>
              <w:autoSpaceDN w:val="0"/>
              <w:adjustRightInd w:val="0"/>
              <w:spacing w:after="240" w:line="360" w:lineRule="auto"/>
              <w:jc w:val="both"/>
              <w:cnfStyle w:val="000000010000" w:firstRow="0" w:lastRow="0" w:firstColumn="0" w:lastColumn="0" w:oddVBand="0" w:evenVBand="0" w:oddHBand="0" w:evenHBand="1" w:firstRowFirstColumn="0" w:firstRowLastColumn="0" w:lastRowFirstColumn="0" w:lastRowLastColumn="0"/>
              <w:rPr>
                <w:rFonts w:ascii="Arial" w:hAnsi="Arial" w:cs="Arial"/>
                <w:lang w:val="en-US"/>
              </w:rPr>
            </w:pPr>
            <w:r w:rsidRPr="003D4E03">
              <w:rPr>
                <w:rFonts w:ascii="Arial" w:hAnsi="Arial" w:cs="Arial"/>
                <w:lang w:val="en-US"/>
              </w:rPr>
              <w:t xml:space="preserve">Average relevance of all the documents retrieved for </w:t>
            </w:r>
            <w:r w:rsidRPr="003D4E03">
              <w:rPr>
                <w:rFonts w:ascii="Arial" w:hAnsi="Arial" w:cs="Arial"/>
                <w:i/>
                <w:iCs/>
                <w:lang w:val="en-US"/>
              </w:rPr>
              <w:t xml:space="preserve">q </w:t>
            </w:r>
            <w:r w:rsidRPr="003D4E03">
              <w:rPr>
                <w:rFonts w:ascii="Arial" w:hAnsi="Arial" w:cs="Arial"/>
                <w:lang w:val="en-US"/>
              </w:rPr>
              <w:t xml:space="preserve">performed by the same artist as </w:t>
            </w:r>
            <w:r w:rsidRPr="003D4E03">
              <w:rPr>
                <w:rFonts w:ascii="Arial" w:hAnsi="Arial" w:cs="Arial"/>
                <w:i/>
                <w:iCs/>
                <w:lang w:val="en-US"/>
              </w:rPr>
              <w:t xml:space="preserve">d </w:t>
            </w:r>
          </w:p>
        </w:tc>
      </w:tr>
      <w:tr w:rsidR="008C5014" w14:paraId="13878B7A" w14:textId="77777777" w:rsidTr="00FB150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2F133362" w14:textId="77777777" w:rsidR="008C5014" w:rsidRPr="003D4E03" w:rsidRDefault="008C5014" w:rsidP="008C5014">
            <w:pPr>
              <w:widowControl w:val="0"/>
              <w:autoSpaceDE w:val="0"/>
              <w:autoSpaceDN w:val="0"/>
              <w:adjustRightInd w:val="0"/>
              <w:spacing w:line="360" w:lineRule="auto"/>
              <w:jc w:val="center"/>
              <w:rPr>
                <w:rFonts w:ascii="Arial" w:hAnsi="Arial" w:cs="Arial"/>
                <w:lang w:val="en-US"/>
              </w:rPr>
            </w:pPr>
            <w:r w:rsidRPr="003D4E03">
              <w:rPr>
                <w:rFonts w:ascii="Arial" w:hAnsi="Arial" w:cs="Arial"/>
                <w:noProof/>
                <w:lang w:val="es-ES"/>
              </w:rPr>
              <w:drawing>
                <wp:inline distT="0" distB="0" distL="0" distR="0" wp14:anchorId="39C80A3E" wp14:editId="4A3DB3B4">
                  <wp:extent cx="7620" cy="7620"/>
                  <wp:effectExtent l="0" t="0" r="0" b="0"/>
                  <wp:docPr id="147" name="Imagen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p>
          <w:p w14:paraId="0EA6F804" w14:textId="4871E688" w:rsidR="008C5014" w:rsidRPr="003D4E03" w:rsidRDefault="008C5014" w:rsidP="008C5014">
            <w:pPr>
              <w:widowControl w:val="0"/>
              <w:autoSpaceDE w:val="0"/>
              <w:autoSpaceDN w:val="0"/>
              <w:adjustRightInd w:val="0"/>
              <w:spacing w:after="240" w:line="360" w:lineRule="auto"/>
              <w:jc w:val="center"/>
              <w:rPr>
                <w:rFonts w:ascii="Arial" w:hAnsi="Arial" w:cs="Arial"/>
                <w:lang w:val="en-US"/>
              </w:rPr>
            </w:pPr>
            <w:r w:rsidRPr="003D4E03">
              <w:rPr>
                <w:rFonts w:ascii="Arial" w:hAnsi="Arial" w:cs="Arial"/>
                <w:lang w:val="en-US"/>
              </w:rPr>
              <w:t>aART</w:t>
            </w:r>
          </w:p>
          <w:p w14:paraId="36AB4DF4" w14:textId="54A5B7DC" w:rsidR="008C5014" w:rsidRDefault="008C5014" w:rsidP="008C5014">
            <w:pPr>
              <w:widowControl w:val="0"/>
              <w:autoSpaceDE w:val="0"/>
              <w:autoSpaceDN w:val="0"/>
              <w:adjustRightInd w:val="0"/>
              <w:spacing w:after="240" w:line="360" w:lineRule="auto"/>
              <w:jc w:val="center"/>
              <w:rPr>
                <w:rFonts w:ascii="Arial" w:hAnsi="Arial" w:cs="Arial"/>
                <w:lang w:val="en-US"/>
              </w:rPr>
            </w:pPr>
            <w:r w:rsidRPr="003D4E03">
              <w:rPr>
                <w:rFonts w:ascii="Arial" w:hAnsi="Arial" w:cs="Arial"/>
                <w:noProof/>
                <w:lang w:val="es-ES"/>
              </w:rPr>
              <w:drawing>
                <wp:inline distT="0" distB="0" distL="0" distR="0" wp14:anchorId="3C23EFA9" wp14:editId="49ADF61E">
                  <wp:extent cx="7620" cy="7620"/>
                  <wp:effectExtent l="0" t="0" r="0" b="0"/>
                  <wp:docPr id="148" name="Imagen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p>
        </w:tc>
        <w:tc>
          <w:tcPr>
            <w:tcW w:w="0" w:type="auto"/>
            <w:vAlign w:val="center"/>
          </w:tcPr>
          <w:p w14:paraId="21960697" w14:textId="1EDDBEB7" w:rsidR="008C5014" w:rsidRDefault="008C5014" w:rsidP="006F7CB1">
            <w:pPr>
              <w:widowControl w:val="0"/>
              <w:autoSpaceDE w:val="0"/>
              <w:autoSpaceDN w:val="0"/>
              <w:adjustRightInd w:val="0"/>
              <w:spacing w:after="24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lang w:val="en-US"/>
              </w:rPr>
            </w:pPr>
            <w:r w:rsidRPr="003D4E03">
              <w:rPr>
                <w:rFonts w:ascii="Arial" w:hAnsi="Arial" w:cs="Arial"/>
                <w:lang w:val="en-US"/>
              </w:rPr>
              <w:t xml:space="preserve">% of documents retrieved for </w:t>
            </w:r>
            <w:r w:rsidRPr="006F7CB1">
              <w:rPr>
                <w:rFonts w:ascii="Arial" w:hAnsi="Arial" w:cs="Arial"/>
                <w:lang w:val="en-US"/>
              </w:rPr>
              <w:t xml:space="preserve">q </w:t>
            </w:r>
            <w:r w:rsidRPr="003D4E03">
              <w:rPr>
                <w:rFonts w:ascii="Arial" w:hAnsi="Arial" w:cs="Arial"/>
                <w:lang w:val="en-US"/>
              </w:rPr>
              <w:t xml:space="preserve">that belong to the same artist as </w:t>
            </w:r>
            <w:r w:rsidRPr="006F7CB1">
              <w:rPr>
                <w:rFonts w:ascii="Arial" w:hAnsi="Arial" w:cs="Arial"/>
                <w:lang w:val="en-US"/>
              </w:rPr>
              <w:t xml:space="preserve">d </w:t>
            </w:r>
            <w:r w:rsidRPr="003D4E03">
              <w:rPr>
                <w:rFonts w:ascii="Arial" w:hAnsi="Arial" w:cs="Arial"/>
                <w:lang w:val="en-US"/>
              </w:rPr>
              <w:t xml:space="preserve">does </w:t>
            </w:r>
          </w:p>
        </w:tc>
      </w:tr>
      <w:tr w:rsidR="008C5014" w14:paraId="10126800" w14:textId="77777777" w:rsidTr="00FB150C">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51FE78C6" w14:textId="748B658F" w:rsidR="008C5014" w:rsidRDefault="008C5014" w:rsidP="008C5014">
            <w:pPr>
              <w:widowControl w:val="0"/>
              <w:autoSpaceDE w:val="0"/>
              <w:autoSpaceDN w:val="0"/>
              <w:adjustRightInd w:val="0"/>
              <w:spacing w:after="240" w:line="360" w:lineRule="auto"/>
              <w:jc w:val="center"/>
              <w:rPr>
                <w:rFonts w:ascii="Arial" w:hAnsi="Arial" w:cs="Arial"/>
                <w:lang w:val="en-US"/>
              </w:rPr>
            </w:pPr>
            <w:r w:rsidRPr="003D4E03">
              <w:rPr>
                <w:rFonts w:ascii="Arial" w:hAnsi="Arial" w:cs="Arial"/>
                <w:lang w:val="en-US"/>
              </w:rPr>
              <w:t>aSYS</w:t>
            </w:r>
          </w:p>
        </w:tc>
        <w:tc>
          <w:tcPr>
            <w:tcW w:w="0" w:type="auto"/>
            <w:vAlign w:val="center"/>
          </w:tcPr>
          <w:p w14:paraId="2A6C1946" w14:textId="453C7941" w:rsidR="008C5014" w:rsidRDefault="008C5014" w:rsidP="006F7CB1">
            <w:pPr>
              <w:widowControl w:val="0"/>
              <w:autoSpaceDE w:val="0"/>
              <w:autoSpaceDN w:val="0"/>
              <w:adjustRightInd w:val="0"/>
              <w:spacing w:after="240" w:line="360" w:lineRule="auto"/>
              <w:jc w:val="both"/>
              <w:cnfStyle w:val="000000010000" w:firstRow="0" w:lastRow="0" w:firstColumn="0" w:lastColumn="0" w:oddVBand="0" w:evenVBand="0" w:oddHBand="0" w:evenHBand="1" w:firstRowFirstColumn="0" w:firstRowLastColumn="0" w:lastRowFirstColumn="0" w:lastRowLastColumn="0"/>
              <w:rPr>
                <w:rFonts w:ascii="Arial" w:hAnsi="Arial" w:cs="Arial"/>
                <w:lang w:val="en-US"/>
              </w:rPr>
            </w:pPr>
            <w:r w:rsidRPr="003D4E03">
              <w:rPr>
                <w:rFonts w:ascii="Arial" w:hAnsi="Arial" w:cs="Arial"/>
                <w:lang w:val="en-US"/>
              </w:rPr>
              <w:t xml:space="preserve">Average relevance of documents retrieved by the system </w:t>
            </w:r>
          </w:p>
        </w:tc>
      </w:tr>
      <w:tr w:rsidR="008C5014" w14:paraId="48006564" w14:textId="77777777" w:rsidTr="00FB150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2D2C8C1C" w14:textId="22C41BB5" w:rsidR="008C5014" w:rsidRDefault="008C5014" w:rsidP="008C5014">
            <w:pPr>
              <w:widowControl w:val="0"/>
              <w:autoSpaceDE w:val="0"/>
              <w:autoSpaceDN w:val="0"/>
              <w:adjustRightInd w:val="0"/>
              <w:spacing w:after="240" w:line="360" w:lineRule="auto"/>
              <w:jc w:val="center"/>
              <w:rPr>
                <w:rFonts w:ascii="Arial" w:hAnsi="Arial" w:cs="Arial"/>
                <w:lang w:val="en-US"/>
              </w:rPr>
            </w:pPr>
            <w:r w:rsidRPr="003D4E03">
              <w:rPr>
                <w:rFonts w:ascii="Arial" w:hAnsi="Arial" w:cs="Arial"/>
                <w:lang w:val="en-US"/>
              </w:rPr>
              <w:t>aDOC</w:t>
            </w:r>
          </w:p>
        </w:tc>
        <w:tc>
          <w:tcPr>
            <w:tcW w:w="0" w:type="auto"/>
            <w:vAlign w:val="center"/>
          </w:tcPr>
          <w:p w14:paraId="2107EC49" w14:textId="1AC6679F" w:rsidR="008C5014" w:rsidRDefault="008C5014" w:rsidP="006F7CB1">
            <w:pPr>
              <w:widowControl w:val="0"/>
              <w:autoSpaceDE w:val="0"/>
              <w:autoSpaceDN w:val="0"/>
              <w:adjustRightInd w:val="0"/>
              <w:spacing w:after="24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lang w:val="en-US"/>
              </w:rPr>
            </w:pPr>
            <w:r w:rsidRPr="003D4E03">
              <w:rPr>
                <w:rFonts w:ascii="Arial" w:hAnsi="Arial" w:cs="Arial"/>
                <w:lang w:val="en-US"/>
              </w:rPr>
              <w:t xml:space="preserve">Average relevance of all the other documents retrieved for </w:t>
            </w:r>
            <w:r w:rsidRPr="003D4E03">
              <w:rPr>
                <w:rFonts w:ascii="Arial" w:hAnsi="Arial" w:cs="Arial"/>
                <w:i/>
                <w:iCs/>
                <w:lang w:val="en-US"/>
              </w:rPr>
              <w:t xml:space="preserve">q </w:t>
            </w:r>
          </w:p>
        </w:tc>
      </w:tr>
    </w:tbl>
    <w:p w14:paraId="6FBCD7E0" w14:textId="77777777" w:rsidR="008C5014" w:rsidRDefault="008C5014" w:rsidP="003D4E03">
      <w:pPr>
        <w:widowControl w:val="0"/>
        <w:autoSpaceDE w:val="0"/>
        <w:autoSpaceDN w:val="0"/>
        <w:adjustRightInd w:val="0"/>
        <w:spacing w:after="240" w:line="360" w:lineRule="auto"/>
        <w:jc w:val="both"/>
        <w:rPr>
          <w:rFonts w:ascii="Arial" w:hAnsi="Arial" w:cs="Arial"/>
          <w:lang w:val="en-US"/>
        </w:rPr>
      </w:pPr>
    </w:p>
    <w:p w14:paraId="2BF624DD" w14:textId="38517490" w:rsidR="00CE0737" w:rsidRDefault="00A03963" w:rsidP="00FB150C">
      <w:pPr>
        <w:widowControl w:val="0"/>
        <w:autoSpaceDE w:val="0"/>
        <w:autoSpaceDN w:val="0"/>
        <w:adjustRightInd w:val="0"/>
        <w:spacing w:after="240" w:line="360" w:lineRule="auto"/>
        <w:jc w:val="center"/>
        <w:rPr>
          <w:rFonts w:ascii="Arial" w:hAnsi="Arial" w:cs="Arial"/>
          <w:sz w:val="20"/>
          <w:szCs w:val="20"/>
          <w:lang w:val="en-US"/>
        </w:rPr>
      </w:pPr>
      <w:r w:rsidRPr="006F7CB1">
        <w:rPr>
          <w:rFonts w:ascii="Arial" w:hAnsi="Arial" w:cs="Arial"/>
          <w:i/>
          <w:iCs/>
          <w:sz w:val="20"/>
          <w:szCs w:val="20"/>
          <w:lang w:val="en-US"/>
        </w:rPr>
        <w:t xml:space="preserve">Table 2. </w:t>
      </w:r>
      <w:r w:rsidRPr="006F7CB1">
        <w:rPr>
          <w:rFonts w:ascii="Arial" w:hAnsi="Arial" w:cs="Arial"/>
          <w:sz w:val="20"/>
          <w:szCs w:val="20"/>
          <w:lang w:val="en-US"/>
        </w:rPr>
        <w:t>Judgment-based features </w:t>
      </w:r>
    </w:p>
    <w:p w14:paraId="27F18531" w14:textId="77777777" w:rsidR="00FB150C" w:rsidRPr="00FB150C" w:rsidRDefault="00FB150C" w:rsidP="00FB150C">
      <w:pPr>
        <w:widowControl w:val="0"/>
        <w:autoSpaceDE w:val="0"/>
        <w:autoSpaceDN w:val="0"/>
        <w:adjustRightInd w:val="0"/>
        <w:spacing w:after="240" w:line="360" w:lineRule="auto"/>
        <w:jc w:val="center"/>
        <w:rPr>
          <w:rFonts w:ascii="Arial" w:hAnsi="Arial" w:cs="Arial"/>
          <w:sz w:val="20"/>
          <w:szCs w:val="20"/>
          <w:lang w:val="en-US"/>
        </w:rPr>
      </w:pPr>
    </w:p>
    <w:p w14:paraId="3AB4C20C" w14:textId="512BA7A0" w:rsidR="00A03963" w:rsidRDefault="00A03963" w:rsidP="00CE0737">
      <w:pPr>
        <w:widowControl w:val="0"/>
        <w:autoSpaceDE w:val="0"/>
        <w:autoSpaceDN w:val="0"/>
        <w:adjustRightInd w:val="0"/>
        <w:spacing w:after="240" w:line="360" w:lineRule="auto"/>
        <w:jc w:val="both"/>
        <w:rPr>
          <w:rFonts w:ascii="Arial" w:hAnsi="Arial" w:cs="Arial"/>
          <w:lang w:val="en-US"/>
        </w:rPr>
      </w:pPr>
      <w:r w:rsidRPr="00CE0737">
        <w:rPr>
          <w:rFonts w:ascii="Arial" w:hAnsi="Arial" w:cs="Arial"/>
          <w:lang w:val="en-US"/>
        </w:rPr>
        <w:t xml:space="preserve">These models were created and fitted with data from the task of AMS in MIREX </w:t>
      </w:r>
      <w:r w:rsidR="00CE0737" w:rsidRPr="00CE0737">
        <w:rPr>
          <w:rFonts w:ascii="Arial" w:hAnsi="Arial" w:cs="Arial"/>
          <w:lang w:val="en-US"/>
        </w:rPr>
        <w:t xml:space="preserve">2007,2009,2010 </w:t>
      </w:r>
      <w:r w:rsidRPr="00CE0737">
        <w:rPr>
          <w:rFonts w:ascii="Arial" w:hAnsi="Arial" w:cs="Arial"/>
          <w:lang w:val="en-US"/>
        </w:rPr>
        <w:t>and 2011. Only those features that improve the model were</w:t>
      </w:r>
      <w:r w:rsidR="00CE0737">
        <w:rPr>
          <w:rFonts w:ascii="Arial" w:hAnsi="Arial" w:cs="Arial"/>
          <w:lang w:val="en-US"/>
        </w:rPr>
        <w:t xml:space="preserve"> </w:t>
      </w:r>
      <w:r w:rsidRPr="00CE0737">
        <w:rPr>
          <w:rFonts w:ascii="Arial" w:hAnsi="Arial" w:cs="Arial"/>
          <w:lang w:val="en-US"/>
        </w:rPr>
        <w:t>selected. R</w:t>
      </w:r>
      <w:r w:rsidRPr="00A9463A">
        <w:rPr>
          <w:rFonts w:ascii="Arial" w:hAnsi="Arial" w:cs="Arial"/>
          <w:position w:val="16"/>
          <w:vertAlign w:val="superscript"/>
          <w:lang w:val="en-US"/>
        </w:rPr>
        <w:t>2</w:t>
      </w:r>
      <w:r w:rsidRPr="00CE0737">
        <w:rPr>
          <w:rFonts w:ascii="Arial" w:hAnsi="Arial" w:cs="Arial"/>
          <w:position w:val="16"/>
          <w:lang w:val="en-US"/>
        </w:rPr>
        <w:t xml:space="preserve"> </w:t>
      </w:r>
      <w:r w:rsidRPr="00CE0737">
        <w:rPr>
          <w:rFonts w:ascii="Arial" w:hAnsi="Arial" w:cs="Arial"/>
          <w:lang w:val="en-US"/>
        </w:rPr>
        <w:t>(coefficient of determination) was used to measure the</w:t>
      </w:r>
      <w:r w:rsidRPr="003D4E03">
        <w:rPr>
          <w:rFonts w:ascii="Arial" w:hAnsi="Arial" w:cs="Arial"/>
          <w:lang w:val="en-US"/>
        </w:rPr>
        <w:t xml:space="preserve"> variability of the predicted outputs, where a value of 1 means a perfect fit of the data by the model. Table 3 introduces these results. </w:t>
      </w:r>
    </w:p>
    <w:tbl>
      <w:tblPr>
        <w:tblStyle w:val="Cuadrculaclara-nfasis5"/>
        <w:tblW w:w="8593" w:type="dxa"/>
        <w:jc w:val="center"/>
        <w:tblLook w:val="04A0" w:firstRow="1" w:lastRow="0" w:firstColumn="1" w:lastColumn="0" w:noHBand="0" w:noVBand="1"/>
      </w:tblPr>
      <w:tblGrid>
        <w:gridCol w:w="1542"/>
        <w:gridCol w:w="4061"/>
        <w:gridCol w:w="1616"/>
        <w:gridCol w:w="1374"/>
      </w:tblGrid>
      <w:tr w:rsidR="00FB150C" w:rsidRPr="00FB150C" w14:paraId="41412444" w14:textId="07C27E8A" w:rsidTr="00FB150C">
        <w:trPr>
          <w:cnfStyle w:val="100000000000" w:firstRow="1" w:lastRow="0" w:firstColumn="0" w:lastColumn="0" w:oddVBand="0" w:evenVBand="0" w:oddHBand="0" w:evenHBand="0" w:firstRowFirstColumn="0" w:firstRowLastColumn="0" w:lastRowFirstColumn="0" w:lastRowLastColumn="0"/>
          <w:trHeight w:val="651"/>
          <w:jc w:val="center"/>
        </w:trPr>
        <w:tc>
          <w:tcPr>
            <w:cnfStyle w:val="001000000000" w:firstRow="0" w:lastRow="0" w:firstColumn="1" w:lastColumn="0" w:oddVBand="0" w:evenVBand="0" w:oddHBand="0" w:evenHBand="0" w:firstRowFirstColumn="0" w:firstRowLastColumn="0" w:lastRowFirstColumn="0" w:lastRowLastColumn="0"/>
            <w:tcW w:w="1542" w:type="dxa"/>
          </w:tcPr>
          <w:p w14:paraId="2ED2D931" w14:textId="77777777" w:rsidR="00CE0737" w:rsidRPr="007E4DA6" w:rsidRDefault="00CE0737" w:rsidP="00CE0737">
            <w:pPr>
              <w:widowControl w:val="0"/>
              <w:autoSpaceDE w:val="0"/>
              <w:autoSpaceDN w:val="0"/>
              <w:adjustRightInd w:val="0"/>
              <w:spacing w:after="240" w:line="360" w:lineRule="auto"/>
              <w:jc w:val="center"/>
              <w:rPr>
                <w:rFonts w:ascii="Arial" w:hAnsi="Arial" w:cs="Arial"/>
                <w:sz w:val="28"/>
                <w:szCs w:val="28"/>
                <w:lang w:val="en-US"/>
              </w:rPr>
            </w:pPr>
            <w:r w:rsidRPr="007E4DA6">
              <w:rPr>
                <w:rFonts w:ascii="Arial" w:hAnsi="Arial" w:cs="Arial"/>
                <w:bCs w:val="0"/>
                <w:sz w:val="28"/>
                <w:szCs w:val="28"/>
                <w:lang w:val="en-US"/>
              </w:rPr>
              <w:t>Feature</w:t>
            </w:r>
          </w:p>
        </w:tc>
        <w:tc>
          <w:tcPr>
            <w:tcW w:w="4061" w:type="dxa"/>
          </w:tcPr>
          <w:p w14:paraId="69E2EA3D" w14:textId="77777777" w:rsidR="00CE0737" w:rsidRPr="007E4DA6" w:rsidRDefault="00CE0737" w:rsidP="00CE0737">
            <w:pPr>
              <w:widowControl w:val="0"/>
              <w:autoSpaceDE w:val="0"/>
              <w:autoSpaceDN w:val="0"/>
              <w:adjustRightInd w:val="0"/>
              <w:spacing w:after="240"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8"/>
                <w:szCs w:val="28"/>
                <w:lang w:val="en-US"/>
              </w:rPr>
            </w:pPr>
            <w:r w:rsidRPr="007E4DA6">
              <w:rPr>
                <w:rFonts w:ascii="Arial" w:hAnsi="Arial" w:cs="Arial"/>
                <w:bCs w:val="0"/>
                <w:sz w:val="28"/>
                <w:szCs w:val="28"/>
                <w:lang w:val="en-US"/>
              </w:rPr>
              <w:t>Description</w:t>
            </w:r>
          </w:p>
        </w:tc>
        <w:tc>
          <w:tcPr>
            <w:tcW w:w="1616" w:type="dxa"/>
          </w:tcPr>
          <w:p w14:paraId="4B7D3565" w14:textId="6D0892B2" w:rsidR="00CE0737" w:rsidRPr="00FB150C" w:rsidRDefault="00CE0737" w:rsidP="00CE0737">
            <w:pPr>
              <w:widowControl w:val="0"/>
              <w:autoSpaceDE w:val="0"/>
              <w:autoSpaceDN w:val="0"/>
              <w:adjustRightInd w:val="0"/>
              <w:spacing w:after="240"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Cs w:val="0"/>
                <w:sz w:val="28"/>
                <w:szCs w:val="28"/>
                <w:lang w:val="en-US"/>
              </w:rPr>
            </w:pPr>
            <w:r w:rsidRPr="00FB150C">
              <w:rPr>
                <w:rFonts w:ascii="Arial" w:hAnsi="Arial" w:cs="Arial"/>
                <w:noProof/>
                <w:lang w:val="es-ES"/>
              </w:rPr>
              <w:drawing>
                <wp:inline distT="0" distB="0" distL="0" distR="0" wp14:anchorId="7CF0A062" wp14:editId="3645DB32">
                  <wp:extent cx="7620" cy="7620"/>
                  <wp:effectExtent l="0" t="0" r="0" b="0"/>
                  <wp:docPr id="153" name="Imagen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r w:rsidRPr="00FB150C">
              <w:rPr>
                <w:rFonts w:ascii="Arial" w:hAnsi="Arial" w:cs="Arial"/>
                <w:bCs w:val="0"/>
                <w:lang w:val="en-US"/>
              </w:rPr>
              <w:t>R</w:t>
            </w:r>
            <w:r w:rsidRPr="00FB150C">
              <w:rPr>
                <w:rFonts w:ascii="Arial" w:hAnsi="Arial" w:cs="Arial"/>
                <w:bCs w:val="0"/>
                <w:position w:val="13"/>
                <w:lang w:val="en-US"/>
              </w:rPr>
              <w:t xml:space="preserve">2 </w:t>
            </w:r>
            <w:r w:rsidRPr="00FB150C">
              <w:rPr>
                <w:rFonts w:ascii="Arial" w:hAnsi="Arial" w:cs="Arial"/>
                <w:bCs w:val="0"/>
                <w:lang w:val="en-US"/>
              </w:rPr>
              <w:t>Broad</w:t>
            </w:r>
          </w:p>
        </w:tc>
        <w:tc>
          <w:tcPr>
            <w:tcW w:w="1374" w:type="dxa"/>
          </w:tcPr>
          <w:p w14:paraId="1D76458D" w14:textId="30F6CFED" w:rsidR="00CE0737" w:rsidRPr="00FB150C" w:rsidRDefault="00CE0737" w:rsidP="00CE0737">
            <w:pPr>
              <w:widowControl w:val="0"/>
              <w:autoSpaceDE w:val="0"/>
              <w:autoSpaceDN w:val="0"/>
              <w:adjustRightInd w:val="0"/>
              <w:spacing w:after="240"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Cs w:val="0"/>
                <w:sz w:val="28"/>
                <w:szCs w:val="28"/>
                <w:lang w:val="en-US"/>
              </w:rPr>
            </w:pPr>
            <w:r w:rsidRPr="00FB150C">
              <w:rPr>
                <w:rFonts w:ascii="Arial" w:hAnsi="Arial" w:cs="Arial"/>
                <w:noProof/>
                <w:lang w:val="es-ES"/>
              </w:rPr>
              <w:drawing>
                <wp:inline distT="0" distB="0" distL="0" distR="0" wp14:anchorId="07938ADF" wp14:editId="42434356">
                  <wp:extent cx="7620" cy="7620"/>
                  <wp:effectExtent l="0" t="0" r="0" b="0"/>
                  <wp:docPr id="154" name="Imagen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r w:rsidRPr="00FB150C">
              <w:rPr>
                <w:rFonts w:ascii="Arial" w:hAnsi="Arial" w:cs="Arial"/>
                <w:bCs w:val="0"/>
                <w:lang w:val="en-US"/>
              </w:rPr>
              <w:t>R</w:t>
            </w:r>
            <w:r w:rsidRPr="00FB150C">
              <w:rPr>
                <w:rFonts w:ascii="Arial" w:hAnsi="Arial" w:cs="Arial"/>
                <w:bCs w:val="0"/>
                <w:position w:val="13"/>
                <w:lang w:val="en-US"/>
              </w:rPr>
              <w:t xml:space="preserve">2 </w:t>
            </w:r>
            <w:r w:rsidRPr="00FB150C">
              <w:rPr>
                <w:rFonts w:ascii="Arial" w:hAnsi="Arial" w:cs="Arial"/>
                <w:bCs w:val="0"/>
                <w:lang w:val="en-US"/>
              </w:rPr>
              <w:t>Fine</w:t>
            </w:r>
          </w:p>
        </w:tc>
      </w:tr>
      <w:tr w:rsidR="00FB150C" w14:paraId="20B9DDD1" w14:textId="5D56EE3D" w:rsidTr="00FB150C">
        <w:trPr>
          <w:cnfStyle w:val="000000100000" w:firstRow="0" w:lastRow="0" w:firstColumn="0" w:lastColumn="0" w:oddVBand="0" w:evenVBand="0" w:oddHBand="1" w:evenHBand="0" w:firstRowFirstColumn="0" w:firstRowLastColumn="0" w:lastRowFirstColumn="0" w:lastRowLastColumn="0"/>
          <w:trHeight w:val="552"/>
          <w:jc w:val="center"/>
        </w:trPr>
        <w:tc>
          <w:tcPr>
            <w:cnfStyle w:val="001000000000" w:firstRow="0" w:lastRow="0" w:firstColumn="1" w:lastColumn="0" w:oddVBand="0" w:evenVBand="0" w:oddHBand="0" w:evenHBand="0" w:firstRowFirstColumn="0" w:firstRowLastColumn="0" w:lastRowFirstColumn="0" w:lastRowLastColumn="0"/>
            <w:tcW w:w="1542" w:type="dxa"/>
          </w:tcPr>
          <w:p w14:paraId="7B191313" w14:textId="73A322FB" w:rsidR="00CE0737" w:rsidRDefault="00CE0737" w:rsidP="00CE0737">
            <w:pPr>
              <w:widowControl w:val="0"/>
              <w:autoSpaceDE w:val="0"/>
              <w:autoSpaceDN w:val="0"/>
              <w:adjustRightInd w:val="0"/>
              <w:spacing w:after="240" w:line="360" w:lineRule="auto"/>
              <w:jc w:val="center"/>
              <w:rPr>
                <w:rFonts w:ascii="Arial" w:hAnsi="Arial" w:cs="Arial"/>
                <w:lang w:val="en-US"/>
              </w:rPr>
            </w:pPr>
            <w:r w:rsidRPr="003D4E03">
              <w:rPr>
                <w:rFonts w:ascii="Arial" w:hAnsi="Arial" w:cs="Arial"/>
                <w:position w:val="2"/>
                <w:lang w:val="en-US"/>
              </w:rPr>
              <w:t>M</w:t>
            </w:r>
            <w:r w:rsidRPr="003D4E03">
              <w:rPr>
                <w:rFonts w:ascii="Arial" w:hAnsi="Arial" w:cs="Arial"/>
                <w:lang w:val="en-US"/>
              </w:rPr>
              <w:t>j</w:t>
            </w:r>
            <w:r w:rsidRPr="00FB150C">
              <w:rPr>
                <w:rFonts w:ascii="Arial" w:hAnsi="Arial" w:cs="Arial"/>
                <w:vertAlign w:val="subscript"/>
                <w:lang w:val="en-US"/>
              </w:rPr>
              <w:t>ud</w:t>
            </w:r>
          </w:p>
        </w:tc>
        <w:tc>
          <w:tcPr>
            <w:tcW w:w="4061" w:type="dxa"/>
          </w:tcPr>
          <w:p w14:paraId="0BFDBFF5" w14:textId="5481F3CA" w:rsidR="00CE0737" w:rsidRDefault="00CE0737" w:rsidP="00CE0737">
            <w:pPr>
              <w:widowControl w:val="0"/>
              <w:autoSpaceDE w:val="0"/>
              <w:autoSpaceDN w:val="0"/>
              <w:adjustRightInd w:val="0"/>
              <w:spacing w:after="2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lang w:val="en-US"/>
              </w:rPr>
            </w:pPr>
            <w:r w:rsidRPr="003D4E03">
              <w:rPr>
                <w:rFonts w:ascii="Arial" w:hAnsi="Arial" w:cs="Arial"/>
                <w:lang w:val="en-US"/>
              </w:rPr>
              <w:t>fTEAM, OV, aSYS, aART</w:t>
            </w:r>
          </w:p>
        </w:tc>
        <w:tc>
          <w:tcPr>
            <w:tcW w:w="1616" w:type="dxa"/>
          </w:tcPr>
          <w:p w14:paraId="6AFE86F4" w14:textId="782FE5B8" w:rsidR="00CE0737" w:rsidRPr="003D4E03" w:rsidRDefault="00CE0737" w:rsidP="00CE0737">
            <w:pPr>
              <w:widowControl w:val="0"/>
              <w:autoSpaceDE w:val="0"/>
              <w:autoSpaceDN w:val="0"/>
              <w:adjustRightInd w:val="0"/>
              <w:spacing w:after="2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lang w:val="en-US"/>
              </w:rPr>
            </w:pPr>
            <w:r w:rsidRPr="003D4E03">
              <w:rPr>
                <w:rFonts w:ascii="Arial" w:hAnsi="Arial" w:cs="Arial"/>
                <w:noProof/>
                <w:lang w:val="es-ES"/>
              </w:rPr>
              <w:drawing>
                <wp:inline distT="0" distB="0" distL="0" distR="0" wp14:anchorId="608CC8B1" wp14:editId="13FC0A17">
                  <wp:extent cx="7620" cy="7620"/>
                  <wp:effectExtent l="0" t="0" r="0" b="0"/>
                  <wp:docPr id="157" name="Imagen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r w:rsidRPr="003D4E03">
              <w:rPr>
                <w:rFonts w:ascii="Arial" w:hAnsi="Arial" w:cs="Arial"/>
                <w:lang w:val="en-US"/>
              </w:rPr>
              <w:t>0.9156</w:t>
            </w:r>
          </w:p>
        </w:tc>
        <w:tc>
          <w:tcPr>
            <w:tcW w:w="1374" w:type="dxa"/>
          </w:tcPr>
          <w:p w14:paraId="418C34F4" w14:textId="471BDB63" w:rsidR="00CE0737" w:rsidRPr="003D4E03" w:rsidRDefault="00CE0737" w:rsidP="00CE0737">
            <w:pPr>
              <w:widowControl w:val="0"/>
              <w:autoSpaceDE w:val="0"/>
              <w:autoSpaceDN w:val="0"/>
              <w:adjustRightInd w:val="0"/>
              <w:spacing w:after="2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lang w:val="en-US"/>
              </w:rPr>
            </w:pPr>
            <w:r w:rsidRPr="003D4E03">
              <w:rPr>
                <w:rFonts w:ascii="Arial" w:hAnsi="Arial" w:cs="Arial"/>
                <w:noProof/>
                <w:lang w:val="es-ES"/>
              </w:rPr>
              <w:drawing>
                <wp:inline distT="0" distB="0" distL="0" distR="0" wp14:anchorId="12BC464D" wp14:editId="5BE1A993">
                  <wp:extent cx="7620" cy="7620"/>
                  <wp:effectExtent l="0" t="0" r="0" b="0"/>
                  <wp:docPr id="158" name="Imagen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r w:rsidRPr="003D4E03">
              <w:rPr>
                <w:rFonts w:ascii="Arial" w:hAnsi="Arial" w:cs="Arial"/>
                <w:lang w:val="en-US"/>
              </w:rPr>
              <w:t>0.9002</w:t>
            </w:r>
          </w:p>
        </w:tc>
      </w:tr>
      <w:tr w:rsidR="00FB150C" w14:paraId="11B3A335" w14:textId="3AD8474A" w:rsidTr="00FB150C">
        <w:trPr>
          <w:cnfStyle w:val="000000010000" w:firstRow="0" w:lastRow="0" w:firstColumn="0" w:lastColumn="0" w:oddVBand="0" w:evenVBand="0" w:oddHBand="0" w:evenHBand="1" w:firstRowFirstColumn="0" w:firstRowLastColumn="0" w:lastRowFirstColumn="0" w:lastRowLastColumn="0"/>
          <w:trHeight w:val="588"/>
          <w:jc w:val="center"/>
        </w:trPr>
        <w:tc>
          <w:tcPr>
            <w:cnfStyle w:val="001000000000" w:firstRow="0" w:lastRow="0" w:firstColumn="1" w:lastColumn="0" w:oddVBand="0" w:evenVBand="0" w:oddHBand="0" w:evenHBand="0" w:firstRowFirstColumn="0" w:firstRowLastColumn="0" w:lastRowFirstColumn="0" w:lastRowLastColumn="0"/>
            <w:tcW w:w="1542" w:type="dxa"/>
          </w:tcPr>
          <w:p w14:paraId="157F5D2A" w14:textId="7B334FAE" w:rsidR="00CE0737" w:rsidRDefault="00CE0737" w:rsidP="00CE0737">
            <w:pPr>
              <w:widowControl w:val="0"/>
              <w:autoSpaceDE w:val="0"/>
              <w:autoSpaceDN w:val="0"/>
              <w:adjustRightInd w:val="0"/>
              <w:spacing w:after="240" w:line="360" w:lineRule="auto"/>
              <w:jc w:val="center"/>
              <w:rPr>
                <w:rFonts w:ascii="Arial" w:hAnsi="Arial" w:cs="Arial"/>
                <w:lang w:val="en-US"/>
              </w:rPr>
            </w:pPr>
            <w:r w:rsidRPr="003D4E03">
              <w:rPr>
                <w:rFonts w:ascii="Arial" w:hAnsi="Arial" w:cs="Arial"/>
                <w:position w:val="2"/>
                <w:lang w:val="en-US"/>
              </w:rPr>
              <w:t>M</w:t>
            </w:r>
            <w:r w:rsidRPr="00FB150C">
              <w:rPr>
                <w:rFonts w:ascii="Arial" w:hAnsi="Arial" w:cs="Arial"/>
                <w:vertAlign w:val="subscript"/>
                <w:lang w:val="en-US"/>
              </w:rPr>
              <w:t>Out</w:t>
            </w:r>
          </w:p>
        </w:tc>
        <w:tc>
          <w:tcPr>
            <w:tcW w:w="4061" w:type="dxa"/>
          </w:tcPr>
          <w:p w14:paraId="5225DD9D" w14:textId="7A84B9E6" w:rsidR="00CE0737" w:rsidRDefault="00CE0737" w:rsidP="00CE0737">
            <w:pPr>
              <w:widowControl w:val="0"/>
              <w:autoSpaceDE w:val="0"/>
              <w:autoSpaceDN w:val="0"/>
              <w:adjustRightInd w:val="0"/>
              <w:spacing w:after="240" w:line="360" w:lineRule="auto"/>
              <w:jc w:val="center"/>
              <w:cnfStyle w:val="000000010000" w:firstRow="0" w:lastRow="0" w:firstColumn="0" w:lastColumn="0" w:oddVBand="0" w:evenVBand="0" w:oddHBand="0" w:evenHBand="1" w:firstRowFirstColumn="0" w:firstRowLastColumn="0" w:lastRowFirstColumn="0" w:lastRowLastColumn="0"/>
              <w:rPr>
                <w:rFonts w:ascii="Arial" w:hAnsi="Arial" w:cs="Arial"/>
                <w:lang w:val="en-US"/>
              </w:rPr>
            </w:pPr>
            <w:r w:rsidRPr="003D4E03">
              <w:rPr>
                <w:rFonts w:ascii="Arial" w:hAnsi="Arial" w:cs="Arial"/>
                <w:lang w:val="en-US"/>
              </w:rPr>
              <w:t>fTEAM, OV, sGEN, fART, fGEN</w:t>
            </w:r>
          </w:p>
        </w:tc>
        <w:tc>
          <w:tcPr>
            <w:tcW w:w="1616" w:type="dxa"/>
          </w:tcPr>
          <w:p w14:paraId="50DC97C7" w14:textId="77777777" w:rsidR="00CE0737" w:rsidRPr="003D4E03" w:rsidRDefault="00CE0737" w:rsidP="00CE0737">
            <w:pPr>
              <w:widowControl w:val="0"/>
              <w:autoSpaceDE w:val="0"/>
              <w:autoSpaceDN w:val="0"/>
              <w:adjustRightInd w:val="0"/>
              <w:spacing w:line="360" w:lineRule="auto"/>
              <w:jc w:val="center"/>
              <w:cnfStyle w:val="000000010000" w:firstRow="0" w:lastRow="0" w:firstColumn="0" w:lastColumn="0" w:oddVBand="0" w:evenVBand="0" w:oddHBand="0" w:evenHBand="1" w:firstRowFirstColumn="0" w:firstRowLastColumn="0" w:lastRowFirstColumn="0" w:lastRowLastColumn="0"/>
              <w:rPr>
                <w:rFonts w:ascii="Arial" w:hAnsi="Arial" w:cs="Arial"/>
                <w:lang w:val="en-US"/>
              </w:rPr>
            </w:pPr>
            <w:r w:rsidRPr="003D4E03">
              <w:rPr>
                <w:rFonts w:ascii="Arial" w:hAnsi="Arial" w:cs="Arial"/>
                <w:noProof/>
                <w:lang w:val="es-ES"/>
              </w:rPr>
              <w:drawing>
                <wp:inline distT="0" distB="0" distL="0" distR="0" wp14:anchorId="506079AE" wp14:editId="2028DC82">
                  <wp:extent cx="7620" cy="7620"/>
                  <wp:effectExtent l="0" t="0" r="0" b="0"/>
                  <wp:docPr id="159" name="Imagen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r w:rsidRPr="003D4E03">
              <w:rPr>
                <w:rFonts w:ascii="Arial" w:hAnsi="Arial" w:cs="Arial"/>
                <w:lang w:val="en-US"/>
              </w:rPr>
              <w:t>0.3627</w:t>
            </w:r>
          </w:p>
          <w:p w14:paraId="1633A2C6" w14:textId="0FBBB04D" w:rsidR="00CE0737" w:rsidRPr="003D4E03" w:rsidRDefault="00CE0737" w:rsidP="00CE0737">
            <w:pPr>
              <w:widowControl w:val="0"/>
              <w:autoSpaceDE w:val="0"/>
              <w:autoSpaceDN w:val="0"/>
              <w:adjustRightInd w:val="0"/>
              <w:spacing w:after="240" w:line="360" w:lineRule="auto"/>
              <w:jc w:val="center"/>
              <w:cnfStyle w:val="000000010000" w:firstRow="0" w:lastRow="0" w:firstColumn="0" w:lastColumn="0" w:oddVBand="0" w:evenVBand="0" w:oddHBand="0" w:evenHBand="1" w:firstRowFirstColumn="0" w:firstRowLastColumn="0" w:lastRowFirstColumn="0" w:lastRowLastColumn="0"/>
              <w:rPr>
                <w:rFonts w:ascii="Arial" w:hAnsi="Arial" w:cs="Arial"/>
                <w:lang w:val="en-US"/>
              </w:rPr>
            </w:pPr>
          </w:p>
        </w:tc>
        <w:tc>
          <w:tcPr>
            <w:tcW w:w="1374" w:type="dxa"/>
          </w:tcPr>
          <w:p w14:paraId="55F844F2" w14:textId="603B9ED9" w:rsidR="00CE0737" w:rsidRPr="003D4E03" w:rsidRDefault="00CE0737" w:rsidP="00CE0737">
            <w:pPr>
              <w:widowControl w:val="0"/>
              <w:autoSpaceDE w:val="0"/>
              <w:autoSpaceDN w:val="0"/>
              <w:adjustRightInd w:val="0"/>
              <w:spacing w:after="240" w:line="360" w:lineRule="auto"/>
              <w:jc w:val="center"/>
              <w:cnfStyle w:val="000000010000" w:firstRow="0" w:lastRow="0" w:firstColumn="0" w:lastColumn="0" w:oddVBand="0" w:evenVBand="0" w:oddHBand="0" w:evenHBand="1" w:firstRowFirstColumn="0" w:firstRowLastColumn="0" w:lastRowFirstColumn="0" w:lastRowLastColumn="0"/>
              <w:rPr>
                <w:rFonts w:ascii="Arial" w:hAnsi="Arial" w:cs="Arial"/>
                <w:lang w:val="en-US"/>
              </w:rPr>
            </w:pPr>
            <w:r w:rsidRPr="003D4E03">
              <w:rPr>
                <w:rFonts w:ascii="Arial" w:hAnsi="Arial" w:cs="Arial"/>
                <w:noProof/>
                <w:lang w:val="es-ES"/>
              </w:rPr>
              <w:drawing>
                <wp:inline distT="0" distB="0" distL="0" distR="0" wp14:anchorId="6A49D501" wp14:editId="2D7D6FF7">
                  <wp:extent cx="7620" cy="7620"/>
                  <wp:effectExtent l="0" t="0" r="0" b="0"/>
                  <wp:docPr id="161" name="Imagen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r w:rsidRPr="003D4E03">
              <w:rPr>
                <w:rFonts w:ascii="Arial" w:hAnsi="Arial" w:cs="Arial"/>
                <w:lang w:val="en-US"/>
              </w:rPr>
              <w:t>0.3439</w:t>
            </w:r>
          </w:p>
        </w:tc>
      </w:tr>
    </w:tbl>
    <w:p w14:paraId="6DCE3C7C" w14:textId="77777777" w:rsidR="00CE0737" w:rsidRDefault="00CE0737" w:rsidP="00CE0737">
      <w:pPr>
        <w:widowControl w:val="0"/>
        <w:autoSpaceDE w:val="0"/>
        <w:autoSpaceDN w:val="0"/>
        <w:adjustRightInd w:val="0"/>
        <w:spacing w:after="240" w:line="360" w:lineRule="auto"/>
        <w:jc w:val="both"/>
        <w:rPr>
          <w:rFonts w:ascii="Arial" w:hAnsi="Arial" w:cs="Arial"/>
          <w:lang w:val="en-US"/>
        </w:rPr>
      </w:pPr>
    </w:p>
    <w:p w14:paraId="403D2016" w14:textId="09E1D31F" w:rsidR="00CE0737" w:rsidRDefault="00A03963" w:rsidP="0007774A">
      <w:pPr>
        <w:widowControl w:val="0"/>
        <w:autoSpaceDE w:val="0"/>
        <w:autoSpaceDN w:val="0"/>
        <w:adjustRightInd w:val="0"/>
        <w:spacing w:after="240" w:line="360" w:lineRule="auto"/>
        <w:jc w:val="center"/>
        <w:rPr>
          <w:rFonts w:ascii="Arial" w:hAnsi="Arial" w:cs="Arial"/>
          <w:sz w:val="20"/>
          <w:szCs w:val="20"/>
          <w:lang w:val="en-US"/>
        </w:rPr>
      </w:pPr>
      <w:r w:rsidRPr="00CE0737">
        <w:rPr>
          <w:rFonts w:ascii="Arial" w:hAnsi="Arial" w:cs="Arial"/>
          <w:i/>
          <w:iCs/>
          <w:sz w:val="20"/>
          <w:szCs w:val="20"/>
          <w:lang w:val="en-US"/>
        </w:rPr>
        <w:t xml:space="preserve">Table 3. </w:t>
      </w:r>
      <w:r w:rsidRPr="00CE0737">
        <w:rPr>
          <w:rFonts w:ascii="Arial" w:hAnsi="Arial" w:cs="Arial"/>
          <w:sz w:val="20"/>
          <w:szCs w:val="20"/>
          <w:lang w:val="en-US"/>
        </w:rPr>
        <w:t>Features for the two models</w:t>
      </w:r>
    </w:p>
    <w:p w14:paraId="376D0954" w14:textId="77777777" w:rsidR="0007774A" w:rsidRPr="0007774A" w:rsidRDefault="0007774A" w:rsidP="0007774A">
      <w:pPr>
        <w:widowControl w:val="0"/>
        <w:autoSpaceDE w:val="0"/>
        <w:autoSpaceDN w:val="0"/>
        <w:adjustRightInd w:val="0"/>
        <w:spacing w:after="240" w:line="360" w:lineRule="auto"/>
        <w:jc w:val="center"/>
        <w:rPr>
          <w:rFonts w:ascii="Arial" w:hAnsi="Arial" w:cs="Arial"/>
          <w:sz w:val="20"/>
          <w:szCs w:val="20"/>
          <w:lang w:val="en-US"/>
        </w:rPr>
      </w:pPr>
    </w:p>
    <w:p w14:paraId="5D70B693" w14:textId="39FA6633"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Table 3 shows that M</w:t>
      </w:r>
      <w:r w:rsidRPr="003D4E03">
        <w:rPr>
          <w:rFonts w:ascii="Arial" w:hAnsi="Arial" w:cs="Arial"/>
          <w:position w:val="-3"/>
          <w:lang w:val="en-US"/>
        </w:rPr>
        <w:t>j</w:t>
      </w:r>
      <w:r w:rsidRPr="0083582E">
        <w:rPr>
          <w:rFonts w:ascii="Arial" w:hAnsi="Arial" w:cs="Arial"/>
          <w:position w:val="-3"/>
          <w:vertAlign w:val="subscript"/>
          <w:lang w:val="en-US"/>
        </w:rPr>
        <w:t>ud</w:t>
      </w:r>
      <w:r w:rsidRPr="003D4E03">
        <w:rPr>
          <w:rFonts w:ascii="Arial" w:hAnsi="Arial" w:cs="Arial"/>
          <w:position w:val="-3"/>
          <w:lang w:val="en-US"/>
        </w:rPr>
        <w:t xml:space="preserve"> </w:t>
      </w:r>
      <w:r w:rsidRPr="003D4E03">
        <w:rPr>
          <w:rFonts w:ascii="Arial" w:hAnsi="Arial" w:cs="Arial"/>
          <w:lang w:val="en-US"/>
        </w:rPr>
        <w:t xml:space="preserve">presents good estimates. However, the estimation of </w:t>
      </w:r>
      <m:oMath>
        <m:sSub>
          <m:sSubPr>
            <m:ctrlPr>
              <w:rPr>
                <w:rFonts w:ascii="Cambria Math" w:hAnsi="Cambria Math" w:cs="Arial"/>
                <w:i/>
                <w:lang w:val="en-US"/>
              </w:rPr>
            </m:ctrlPr>
          </m:sSubPr>
          <m:e>
            <m:r>
              <w:rPr>
                <w:rFonts w:ascii="Cambria Math" w:hAnsi="Cambria Math" w:cs="Arial"/>
                <w:lang w:val="en-US"/>
              </w:rPr>
              <m:t>G</m:t>
            </m:r>
          </m:e>
          <m:sub>
            <m:r>
              <w:rPr>
                <w:rFonts w:ascii="Cambria Math" w:hAnsi="Cambria Math" w:cs="Arial"/>
                <w:lang w:val="en-US"/>
              </w:rPr>
              <m:t>i</m:t>
            </m:r>
          </m:sub>
        </m:sSub>
        <m:r>
          <w:rPr>
            <w:rFonts w:ascii="Cambria Math" w:hAnsi="Cambria Math" w:cs="Arial"/>
            <w:lang w:val="en-US"/>
          </w:rPr>
          <m:t xml:space="preserve"> </m:t>
        </m:r>
      </m:oMath>
      <w:r w:rsidRPr="003D4E03">
        <w:rPr>
          <w:rFonts w:ascii="Arial" w:hAnsi="Arial" w:cs="Arial"/>
          <w:lang w:val="en-US"/>
        </w:rPr>
        <w:t>has to be calculated after judging some documents to obtain aSYS and aART. For this reason M</w:t>
      </w:r>
      <w:r w:rsidRPr="0083582E">
        <w:rPr>
          <w:rFonts w:ascii="Arial" w:hAnsi="Arial" w:cs="Arial"/>
          <w:position w:val="-3"/>
          <w:vertAlign w:val="subscript"/>
          <w:lang w:val="en-US"/>
        </w:rPr>
        <w:t>Out</w:t>
      </w:r>
      <w:r w:rsidRPr="003D4E03">
        <w:rPr>
          <w:rFonts w:ascii="Arial" w:hAnsi="Arial" w:cs="Arial"/>
          <w:position w:val="-3"/>
          <w:lang w:val="en-US"/>
        </w:rPr>
        <w:t xml:space="preserve"> </w:t>
      </w:r>
      <w:r w:rsidRPr="003D4E03">
        <w:rPr>
          <w:rFonts w:ascii="Arial" w:hAnsi="Arial" w:cs="Arial"/>
          <w:lang w:val="en-US"/>
        </w:rPr>
        <w:t xml:space="preserve">was created in order to </w:t>
      </w:r>
      <w:r w:rsidR="00557989" w:rsidRPr="003D4E03">
        <w:rPr>
          <w:rFonts w:ascii="Arial" w:hAnsi="Arial" w:cs="Arial"/>
          <w:lang w:val="en-US"/>
        </w:rPr>
        <w:t>estimate</w:t>
      </w:r>
      <w:r w:rsidR="00557989">
        <w:rPr>
          <w:rFonts w:ascii="Arial" w:hAnsi="Arial" w:cs="Arial"/>
          <w:lang w:val="en-US"/>
        </w:rPr>
        <w:t xml:space="preserve"> </w:t>
      </w:r>
      <m:oMath>
        <m:sSub>
          <m:sSubPr>
            <m:ctrlPr>
              <w:rPr>
                <w:rFonts w:ascii="Cambria Math" w:hAnsi="Cambria Math" w:cs="Arial"/>
                <w:i/>
                <w:lang w:val="en-US"/>
              </w:rPr>
            </m:ctrlPr>
          </m:sSubPr>
          <m:e>
            <m:r>
              <w:rPr>
                <w:rFonts w:ascii="Cambria Math" w:hAnsi="Cambria Math" w:cs="Arial"/>
                <w:lang w:val="en-US"/>
              </w:rPr>
              <m:t>G</m:t>
            </m:r>
          </m:e>
          <m:sub>
            <m:r>
              <w:rPr>
                <w:rFonts w:ascii="Cambria Math" w:hAnsi="Cambria Math" w:cs="Arial"/>
                <w:lang w:val="en-US"/>
              </w:rPr>
              <m:t>i</m:t>
            </m:r>
          </m:sub>
        </m:sSub>
        <m:r>
          <w:rPr>
            <w:rFonts w:ascii="Cambria Math" w:hAnsi="Cambria Math" w:cs="Arial"/>
            <w:lang w:val="en-US"/>
          </w:rPr>
          <m:t xml:space="preserve"> </m:t>
        </m:r>
      </m:oMath>
      <w:r w:rsidRPr="003D4E03">
        <w:rPr>
          <w:rFonts w:ascii="Arial" w:hAnsi="Arial" w:cs="Arial"/>
          <w:lang w:val="en-US"/>
        </w:rPr>
        <w:t xml:space="preserve">even when there is no available judgments. The latter model performed worst than the former. </w:t>
      </w:r>
    </w:p>
    <w:p w14:paraId="5810B509" w14:textId="12707CFE" w:rsidR="0007774A" w:rsidRPr="00CE5244" w:rsidRDefault="00CE5244"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noProof/>
          <w:lang w:val="es-ES"/>
        </w:rPr>
        <w:drawing>
          <wp:anchor distT="0" distB="0" distL="114300" distR="114300" simplePos="0" relativeHeight="251685888" behindDoc="0" locked="0" layoutInCell="1" allowOverlap="1" wp14:anchorId="33D3BC54" wp14:editId="35FEFE59">
            <wp:simplePos x="0" y="0"/>
            <wp:positionH relativeFrom="column">
              <wp:posOffset>114300</wp:posOffset>
            </wp:positionH>
            <wp:positionV relativeFrom="paragraph">
              <wp:posOffset>607060</wp:posOffset>
            </wp:positionV>
            <wp:extent cx="5387340" cy="3535045"/>
            <wp:effectExtent l="0" t="0" r="0" b="0"/>
            <wp:wrapThrough wrapText="bothSides">
              <wp:wrapPolygon edited="0">
                <wp:start x="0" y="0"/>
                <wp:lineTo x="0" y="21418"/>
                <wp:lineTo x="21488" y="21418"/>
                <wp:lineTo x="21488" y="0"/>
                <wp:lineTo x="0" y="0"/>
              </wp:wrapPolygon>
            </wp:wrapThrough>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87340" cy="3535045"/>
                    </a:xfrm>
                    <a:prstGeom prst="rect">
                      <a:avLst/>
                    </a:prstGeom>
                    <a:noFill/>
                    <a:ln>
                      <a:noFill/>
                    </a:ln>
                  </pic:spPr>
                </pic:pic>
              </a:graphicData>
            </a:graphic>
            <wp14:sizeRelH relativeFrom="page">
              <wp14:pctWidth>0</wp14:pctWidth>
            </wp14:sizeRelH>
            <wp14:sizeRelV relativeFrom="page">
              <wp14:pctHeight>0</wp14:pctHeight>
            </wp14:sizeRelV>
          </wp:anchor>
        </w:drawing>
      </w:r>
      <w:r w:rsidR="00A03963" w:rsidRPr="003D4E03">
        <w:rPr>
          <w:rFonts w:ascii="Arial" w:hAnsi="Arial" w:cs="Arial"/>
          <w:lang w:val="en-US"/>
        </w:rPr>
        <w:t xml:space="preserve">Table 4 presents statistics of all features for each model. Models for year </w:t>
      </w:r>
      <w:r w:rsidR="00A03963" w:rsidRPr="003D4E03">
        <w:rPr>
          <w:rFonts w:ascii="Arial" w:hAnsi="Arial" w:cs="Arial"/>
          <w:i/>
          <w:iCs/>
          <w:lang w:val="en-US"/>
        </w:rPr>
        <w:t xml:space="preserve">Y </w:t>
      </w:r>
      <w:r w:rsidR="00A03963" w:rsidRPr="003D4E03">
        <w:rPr>
          <w:rFonts w:ascii="Arial" w:hAnsi="Arial" w:cs="Arial"/>
          <w:lang w:val="en-US"/>
        </w:rPr>
        <w:t xml:space="preserve">are fitted to exclude all judgments for that year. </w:t>
      </w:r>
    </w:p>
    <w:p w14:paraId="0432661C" w14:textId="77777777" w:rsidR="00A03963" w:rsidRPr="0007774A" w:rsidRDefault="00A03963" w:rsidP="003D4E03">
      <w:pPr>
        <w:widowControl w:val="0"/>
        <w:autoSpaceDE w:val="0"/>
        <w:autoSpaceDN w:val="0"/>
        <w:adjustRightInd w:val="0"/>
        <w:spacing w:after="240" w:line="360" w:lineRule="auto"/>
        <w:jc w:val="both"/>
        <w:rPr>
          <w:rFonts w:ascii="Arial" w:hAnsi="Arial" w:cs="Arial"/>
          <w:sz w:val="20"/>
          <w:szCs w:val="20"/>
          <w:lang w:val="en-US"/>
        </w:rPr>
      </w:pPr>
      <w:r w:rsidRPr="0007774A">
        <w:rPr>
          <w:rFonts w:ascii="Arial" w:hAnsi="Arial" w:cs="Arial"/>
          <w:i/>
          <w:iCs/>
          <w:sz w:val="20"/>
          <w:szCs w:val="20"/>
          <w:lang w:val="en-US"/>
        </w:rPr>
        <w:t xml:space="preserve">Table 4. </w:t>
      </w:r>
      <w:r w:rsidRPr="0007774A">
        <w:rPr>
          <w:rFonts w:ascii="Arial" w:hAnsi="Arial" w:cs="Arial"/>
          <w:sz w:val="20"/>
          <w:szCs w:val="20"/>
          <w:lang w:val="en-US"/>
        </w:rPr>
        <w:t>Likehood-ratio Chi-squared (under the name of All) statistic of all features for each model, with R</w:t>
      </w:r>
      <w:r w:rsidRPr="0007774A">
        <w:rPr>
          <w:rFonts w:ascii="Arial" w:hAnsi="Arial" w:cs="Arial"/>
          <w:position w:val="10"/>
          <w:sz w:val="20"/>
          <w:szCs w:val="20"/>
          <w:lang w:val="en-US"/>
        </w:rPr>
        <w:t xml:space="preserve">2 </w:t>
      </w:r>
      <w:r w:rsidRPr="0007774A">
        <w:rPr>
          <w:rFonts w:ascii="Arial" w:hAnsi="Arial" w:cs="Arial"/>
          <w:sz w:val="20"/>
          <w:szCs w:val="20"/>
          <w:lang w:val="en-US"/>
        </w:rPr>
        <w:t>scores, RMSE (Rooted Mean Squared Error) between predicted and actual scores, and average variance of estimates for M</w:t>
      </w:r>
      <w:r w:rsidRPr="0007774A">
        <w:rPr>
          <w:rFonts w:ascii="Arial" w:hAnsi="Arial" w:cs="Arial"/>
          <w:position w:val="-3"/>
          <w:sz w:val="20"/>
          <w:szCs w:val="20"/>
          <w:lang w:val="en-US"/>
        </w:rPr>
        <w:t xml:space="preserve">out </w:t>
      </w:r>
      <w:r w:rsidRPr="0007774A">
        <w:rPr>
          <w:rFonts w:ascii="Arial" w:hAnsi="Arial" w:cs="Arial"/>
          <w:sz w:val="20"/>
          <w:szCs w:val="20"/>
          <w:lang w:val="en-US"/>
        </w:rPr>
        <w:t>and M</w:t>
      </w:r>
      <w:r w:rsidRPr="0007774A">
        <w:rPr>
          <w:rFonts w:ascii="Arial" w:hAnsi="Arial" w:cs="Arial"/>
          <w:position w:val="-3"/>
          <w:sz w:val="20"/>
          <w:szCs w:val="20"/>
          <w:lang w:val="en-US"/>
        </w:rPr>
        <w:t xml:space="preserve">jud. </w:t>
      </w:r>
      <w:r w:rsidRPr="0007774A">
        <w:rPr>
          <w:rFonts w:ascii="Arial" w:hAnsi="Arial" w:cs="Arial"/>
          <w:sz w:val="20"/>
          <w:szCs w:val="20"/>
          <w:lang w:val="en-US"/>
        </w:rPr>
        <w:t xml:space="preserve">Adapted from (Julián Urbano, 2013) </w:t>
      </w:r>
    </w:p>
    <w:p w14:paraId="1C83F958" w14:textId="19C4B22E" w:rsidR="00A03963" w:rsidRPr="003D4E03" w:rsidRDefault="00A03963" w:rsidP="003D4E03">
      <w:pPr>
        <w:widowControl w:val="0"/>
        <w:autoSpaceDE w:val="0"/>
        <w:autoSpaceDN w:val="0"/>
        <w:adjustRightInd w:val="0"/>
        <w:spacing w:line="360" w:lineRule="auto"/>
        <w:jc w:val="both"/>
        <w:rPr>
          <w:rFonts w:ascii="Arial" w:hAnsi="Arial" w:cs="Arial"/>
          <w:lang w:val="en-US"/>
        </w:rPr>
      </w:pPr>
    </w:p>
    <w:p w14:paraId="6811D7E6"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Table 4 presents results that show that: </w:t>
      </w:r>
    </w:p>
    <w:p w14:paraId="0F947D41"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1) In the case of M</w:t>
      </w:r>
      <w:r w:rsidRPr="0083582E">
        <w:rPr>
          <w:rFonts w:ascii="Arial" w:hAnsi="Arial" w:cs="Arial"/>
          <w:position w:val="-3"/>
          <w:vertAlign w:val="subscript"/>
          <w:lang w:val="en-US"/>
        </w:rPr>
        <w:t>Out</w:t>
      </w:r>
      <w:r w:rsidRPr="003D4E03">
        <w:rPr>
          <w:rFonts w:ascii="Arial" w:hAnsi="Arial" w:cs="Arial"/>
          <w:position w:val="-3"/>
          <w:lang w:val="en-US"/>
        </w:rPr>
        <w:t xml:space="preserve"> </w:t>
      </w:r>
      <w:r w:rsidRPr="003D4E03">
        <w:rPr>
          <w:rFonts w:ascii="Arial" w:hAnsi="Arial" w:cs="Arial"/>
          <w:lang w:val="en-US"/>
        </w:rPr>
        <w:t>the best results come from features fART, fGEN and sGEN, in other words, from data related to artist and genre confirming that they are good features to estimate similarity between two music excerpts (Flexer and Schnitzer 2010). For M</w:t>
      </w:r>
      <w:r w:rsidRPr="0083582E">
        <w:rPr>
          <w:rFonts w:ascii="Arial" w:hAnsi="Arial" w:cs="Arial"/>
          <w:position w:val="-3"/>
          <w:vertAlign w:val="subscript"/>
          <w:lang w:val="en-US"/>
        </w:rPr>
        <w:t>jud</w:t>
      </w:r>
      <w:r w:rsidRPr="003D4E03">
        <w:rPr>
          <w:rFonts w:ascii="Arial" w:hAnsi="Arial" w:cs="Arial"/>
          <w:position w:val="-3"/>
          <w:lang w:val="en-US"/>
        </w:rPr>
        <w:t xml:space="preserve"> </w:t>
      </w:r>
      <w:r w:rsidRPr="003D4E03">
        <w:rPr>
          <w:rFonts w:ascii="Arial" w:hAnsi="Arial" w:cs="Arial"/>
          <w:lang w:val="en-US"/>
        </w:rPr>
        <w:t xml:space="preserve">the best results are originated by aART demonstrating that if two songs from two artists are similar, other songs from them tend to be similar as well. This case represents the decision of MIREX of filtering out songs from the same artist than the query’s because they are likely to be similar. </w:t>
      </w:r>
    </w:p>
    <w:p w14:paraId="4E95F344"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2) RMSE and Average Variance demonstrate how well these models estimate relevance judgments. For a better comparison across scales, they were normalized between 0 and 1, resulting in </w:t>
      </w:r>
      <w:r w:rsidRPr="003D4E03">
        <w:rPr>
          <w:rFonts w:ascii="Arial" w:hAnsi="Arial" w:cs="Arial"/>
          <w:i/>
          <w:iCs/>
          <w:lang w:val="en-US"/>
        </w:rPr>
        <w:t xml:space="preserve">Broad </w:t>
      </w:r>
      <w:r w:rsidRPr="003D4E03">
        <w:rPr>
          <w:rFonts w:ascii="Arial" w:hAnsi="Arial" w:cs="Arial"/>
          <w:lang w:val="en-US"/>
        </w:rPr>
        <w:t xml:space="preserve">= {0; 0.5; 1} and </w:t>
      </w:r>
      <w:r w:rsidRPr="003D4E03">
        <w:rPr>
          <w:rFonts w:ascii="Arial" w:hAnsi="Arial" w:cs="Arial"/>
          <w:i/>
          <w:iCs/>
          <w:lang w:val="en-US"/>
        </w:rPr>
        <w:t xml:space="preserve">Fine </w:t>
      </w:r>
      <w:r w:rsidRPr="003D4E03">
        <w:rPr>
          <w:rFonts w:ascii="Arial" w:hAnsi="Arial" w:cs="Arial"/>
          <w:lang w:val="en-US"/>
        </w:rPr>
        <w:t xml:space="preserve">= {0.05; 0.15; ... 0.95}. It can be noticed that Fine scale makes better estimation of relevant judgments. </w:t>
      </w:r>
    </w:p>
    <w:p w14:paraId="69A24A92"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3) Although M</w:t>
      </w:r>
      <w:r w:rsidRPr="0083582E">
        <w:rPr>
          <w:rFonts w:ascii="Arial" w:hAnsi="Arial" w:cs="Arial"/>
          <w:position w:val="-3"/>
          <w:vertAlign w:val="subscript"/>
          <w:lang w:val="en-US"/>
        </w:rPr>
        <w:t>jud</w:t>
      </w:r>
      <w:r w:rsidRPr="003D4E03">
        <w:rPr>
          <w:rFonts w:ascii="Arial" w:hAnsi="Arial" w:cs="Arial"/>
          <w:position w:val="-3"/>
          <w:lang w:val="en-US"/>
        </w:rPr>
        <w:t xml:space="preserve"> </w:t>
      </w:r>
      <w:r w:rsidRPr="003D4E03">
        <w:rPr>
          <w:rFonts w:ascii="Arial" w:hAnsi="Arial" w:cs="Arial"/>
          <w:lang w:val="en-US"/>
        </w:rPr>
        <w:t>performs better than M</w:t>
      </w:r>
      <w:r w:rsidRPr="003D4E03">
        <w:rPr>
          <w:rFonts w:ascii="Arial" w:hAnsi="Arial" w:cs="Arial"/>
          <w:position w:val="-3"/>
          <w:lang w:val="en-US"/>
        </w:rPr>
        <w:t>out</w:t>
      </w:r>
      <w:r w:rsidRPr="003D4E03">
        <w:rPr>
          <w:rFonts w:ascii="Arial" w:hAnsi="Arial" w:cs="Arial"/>
          <w:lang w:val="en-US"/>
        </w:rPr>
        <w:t xml:space="preserve">, this one can still be used because the estimation’s error it has can be compared to the differences expected when human assessors performs relevance judgments. </w:t>
      </w:r>
    </w:p>
    <w:p w14:paraId="1213BF33"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Then, after creating the probabilistic estimation of relevance judgments using random variables, effectiveness scores used to rank systems according to their performance in the evaluation of AMS needed to be predicted using random variables as well. Therefore, three possible scenarios to use according to the evaluation needs were set. In the implementation of this scenarios data from MIREX 2007, 2009, 2010 and 2011 was used. The results demonstrated that: </w:t>
      </w:r>
    </w:p>
    <w:p w14:paraId="431990DD" w14:textId="415EBE5D" w:rsidR="00A03963" w:rsidRPr="005322DD" w:rsidRDefault="005322DD" w:rsidP="005322DD">
      <w:pPr>
        <w:widowControl w:val="0"/>
        <w:autoSpaceDE w:val="0"/>
        <w:autoSpaceDN w:val="0"/>
        <w:adjustRightInd w:val="0"/>
        <w:spacing w:after="240" w:line="360" w:lineRule="auto"/>
        <w:jc w:val="both"/>
        <w:rPr>
          <w:rFonts w:ascii="Arial" w:hAnsi="Arial" w:cs="Arial"/>
          <w:lang w:val="en-US"/>
        </w:rPr>
      </w:pPr>
      <w:r>
        <w:rPr>
          <w:rFonts w:ascii="Arial" w:hAnsi="Arial" w:cs="Arial"/>
          <w:lang w:val="en-US"/>
        </w:rPr>
        <w:t>i)</w:t>
      </w:r>
      <w:r w:rsidR="00A03963" w:rsidRPr="005322DD">
        <w:rPr>
          <w:rFonts w:ascii="Arial" w:hAnsi="Arial" w:cs="Arial"/>
          <w:lang w:val="en-US"/>
        </w:rPr>
        <w:t>In the first scenario, when there are not relevance judgments available, M</w:t>
      </w:r>
      <w:r w:rsidR="00A03963" w:rsidRPr="005322DD">
        <w:rPr>
          <w:rFonts w:ascii="Arial" w:hAnsi="Arial" w:cs="Arial"/>
          <w:position w:val="-3"/>
          <w:vertAlign w:val="subscript"/>
          <w:lang w:val="en-US"/>
        </w:rPr>
        <w:t xml:space="preserve">out </w:t>
      </w:r>
      <w:r w:rsidR="00A03963" w:rsidRPr="005322DD">
        <w:rPr>
          <w:rFonts w:ascii="Arial" w:hAnsi="Arial" w:cs="Arial"/>
          <w:lang w:val="en-US"/>
        </w:rPr>
        <w:t xml:space="preserve">can be used and the order of systems is estimated with an average accuracy of 92% and with an average confidence in the rankings of 94%. ii) In the second scenario, when the goal is estimate system’s differences, it showed that just using 2% of the judgments the differences could be correctly estimate in 93% of the cases. iii) In the third scenario, when the focus is the estimation of absolute scores, just with 25% of the relevance judgments they can estimate with an error of +-0.05. In this last scenario, effectiveness in the ranking of systems is highly overestimated. One approach to correct this issue was the use of a threshold of variance as a practical correction factor to use in the stopping condition. As a consequence, the error was reduced but at the expense of making several judgments, (between 15% and 35%). Fig 2 present this situation: </w:t>
      </w:r>
    </w:p>
    <w:p w14:paraId="00C60DE4" w14:textId="092F398C" w:rsidR="00E956A5" w:rsidRDefault="00CE5244" w:rsidP="00E956A5">
      <w:pPr>
        <w:widowControl w:val="0"/>
        <w:autoSpaceDE w:val="0"/>
        <w:autoSpaceDN w:val="0"/>
        <w:adjustRightInd w:val="0"/>
        <w:spacing w:after="240" w:line="360" w:lineRule="auto"/>
        <w:jc w:val="both"/>
        <w:rPr>
          <w:rFonts w:ascii="Arial" w:hAnsi="Arial" w:cs="Arial"/>
          <w:lang w:val="en-US"/>
        </w:rPr>
      </w:pPr>
      <w:r w:rsidRPr="003D4E03">
        <w:rPr>
          <w:rFonts w:ascii="Arial" w:hAnsi="Arial" w:cs="Arial"/>
          <w:noProof/>
          <w:lang w:val="es-ES"/>
        </w:rPr>
        <w:drawing>
          <wp:anchor distT="0" distB="0" distL="114300" distR="114300" simplePos="0" relativeHeight="251686912" behindDoc="0" locked="0" layoutInCell="1" allowOverlap="1" wp14:anchorId="2DA882E4" wp14:editId="56B20E3B">
            <wp:simplePos x="0" y="0"/>
            <wp:positionH relativeFrom="column">
              <wp:posOffset>342900</wp:posOffset>
            </wp:positionH>
            <wp:positionV relativeFrom="paragraph">
              <wp:posOffset>68580</wp:posOffset>
            </wp:positionV>
            <wp:extent cx="4918710" cy="2108835"/>
            <wp:effectExtent l="0" t="0" r="8890" b="0"/>
            <wp:wrapThrough wrapText="bothSides">
              <wp:wrapPolygon edited="0">
                <wp:start x="0" y="0"/>
                <wp:lineTo x="0" y="21333"/>
                <wp:lineTo x="21527" y="21333"/>
                <wp:lineTo x="21527" y="0"/>
                <wp:lineTo x="0" y="0"/>
              </wp:wrapPolygon>
            </wp:wrapThrough>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18710" cy="21088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3F758D3" w14:textId="77777777" w:rsidR="00E956A5" w:rsidRDefault="00E956A5" w:rsidP="00E956A5">
      <w:pPr>
        <w:widowControl w:val="0"/>
        <w:autoSpaceDE w:val="0"/>
        <w:autoSpaceDN w:val="0"/>
        <w:adjustRightInd w:val="0"/>
        <w:spacing w:after="240" w:line="360" w:lineRule="auto"/>
        <w:jc w:val="both"/>
        <w:rPr>
          <w:rFonts w:ascii="Arial" w:hAnsi="Arial" w:cs="Arial"/>
          <w:lang w:val="en-US"/>
        </w:rPr>
      </w:pPr>
    </w:p>
    <w:p w14:paraId="53177EB0" w14:textId="77777777" w:rsidR="00E956A5" w:rsidRDefault="00E956A5" w:rsidP="00E956A5">
      <w:pPr>
        <w:widowControl w:val="0"/>
        <w:autoSpaceDE w:val="0"/>
        <w:autoSpaceDN w:val="0"/>
        <w:adjustRightInd w:val="0"/>
        <w:spacing w:after="240" w:line="360" w:lineRule="auto"/>
        <w:jc w:val="both"/>
        <w:rPr>
          <w:rFonts w:ascii="Arial" w:hAnsi="Arial" w:cs="Arial"/>
          <w:lang w:val="en-US"/>
        </w:rPr>
      </w:pPr>
    </w:p>
    <w:p w14:paraId="47641AFA" w14:textId="77777777" w:rsidR="00E956A5" w:rsidRDefault="00E956A5" w:rsidP="00E956A5">
      <w:pPr>
        <w:widowControl w:val="0"/>
        <w:autoSpaceDE w:val="0"/>
        <w:autoSpaceDN w:val="0"/>
        <w:adjustRightInd w:val="0"/>
        <w:spacing w:after="240" w:line="360" w:lineRule="auto"/>
        <w:jc w:val="both"/>
        <w:rPr>
          <w:rFonts w:ascii="Arial" w:hAnsi="Arial" w:cs="Arial"/>
          <w:lang w:val="en-US"/>
        </w:rPr>
      </w:pPr>
    </w:p>
    <w:p w14:paraId="0077DBE4" w14:textId="77777777" w:rsidR="00CE5244" w:rsidRDefault="00CE5244" w:rsidP="003D4E03">
      <w:pPr>
        <w:widowControl w:val="0"/>
        <w:autoSpaceDE w:val="0"/>
        <w:autoSpaceDN w:val="0"/>
        <w:adjustRightInd w:val="0"/>
        <w:spacing w:after="240" w:line="360" w:lineRule="auto"/>
        <w:jc w:val="both"/>
        <w:rPr>
          <w:rFonts w:ascii="Arial" w:hAnsi="Arial" w:cs="Arial"/>
          <w:i/>
          <w:iCs/>
          <w:sz w:val="20"/>
          <w:szCs w:val="20"/>
          <w:lang w:val="en-US"/>
        </w:rPr>
      </w:pPr>
    </w:p>
    <w:p w14:paraId="423CB060" w14:textId="77777777" w:rsidR="00CE5244" w:rsidRDefault="00CE5244" w:rsidP="003D4E03">
      <w:pPr>
        <w:widowControl w:val="0"/>
        <w:autoSpaceDE w:val="0"/>
        <w:autoSpaceDN w:val="0"/>
        <w:adjustRightInd w:val="0"/>
        <w:spacing w:after="240" w:line="360" w:lineRule="auto"/>
        <w:jc w:val="both"/>
        <w:rPr>
          <w:rFonts w:ascii="Arial" w:hAnsi="Arial" w:cs="Arial"/>
          <w:i/>
          <w:iCs/>
          <w:sz w:val="20"/>
          <w:szCs w:val="20"/>
          <w:lang w:val="en-US"/>
        </w:rPr>
      </w:pPr>
    </w:p>
    <w:p w14:paraId="445D16B3" w14:textId="2D471EDB" w:rsidR="00CE5244" w:rsidRPr="00CE5244" w:rsidRDefault="00A03963" w:rsidP="003D4E03">
      <w:pPr>
        <w:widowControl w:val="0"/>
        <w:autoSpaceDE w:val="0"/>
        <w:autoSpaceDN w:val="0"/>
        <w:adjustRightInd w:val="0"/>
        <w:spacing w:after="240" w:line="360" w:lineRule="auto"/>
        <w:jc w:val="both"/>
        <w:rPr>
          <w:rFonts w:ascii="Arial" w:hAnsi="Arial" w:cs="Arial"/>
          <w:sz w:val="20"/>
          <w:szCs w:val="20"/>
          <w:lang w:val="en-US"/>
        </w:rPr>
      </w:pPr>
      <w:r w:rsidRPr="00E956A5">
        <w:rPr>
          <w:rFonts w:ascii="Arial" w:hAnsi="Arial" w:cs="Arial"/>
          <w:i/>
          <w:iCs/>
          <w:sz w:val="20"/>
          <w:szCs w:val="20"/>
          <w:lang w:val="en-US"/>
        </w:rPr>
        <w:t xml:space="preserve">Fig 2. </w:t>
      </w:r>
      <w:r w:rsidRPr="00E956A5">
        <w:rPr>
          <w:rFonts w:ascii="Arial" w:hAnsi="Arial" w:cs="Arial"/>
          <w:sz w:val="20"/>
          <w:szCs w:val="20"/>
          <w:lang w:val="en-US"/>
        </w:rPr>
        <w:t xml:space="preserve">Estimated vs. actual absolute effectiveness scores in MIREX 2007, 2009, 2010 and 2011 when judging documents until expected error is +-0.05 with an uncorrected (left) or corrected (right) stopping condition. Adapted from </w:t>
      </w:r>
      <w:r w:rsidR="00E956A5" w:rsidRPr="00E956A5">
        <w:rPr>
          <w:rFonts w:ascii="Arial" w:hAnsi="Arial" w:cs="Arial"/>
          <w:sz w:val="20"/>
          <w:szCs w:val="20"/>
          <w:lang w:val="en-US"/>
        </w:rPr>
        <w:t>(Urbano</w:t>
      </w:r>
      <w:r w:rsidRPr="00E956A5">
        <w:rPr>
          <w:rFonts w:ascii="Arial" w:hAnsi="Arial" w:cs="Arial"/>
          <w:sz w:val="20"/>
          <w:szCs w:val="20"/>
          <w:lang w:val="en-US"/>
        </w:rPr>
        <w:t xml:space="preserve">, 2013) </w:t>
      </w:r>
    </w:p>
    <w:p w14:paraId="78564383" w14:textId="0BB2EE7B" w:rsidR="00F5267B" w:rsidRPr="00E956A5"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The objective of this thesis project is to create a probabilistic framework to estimate relevance, which is intended to improve the predictions of the ranking of systems reducing the amount of needed judgments of Figure 2. </w:t>
      </w:r>
    </w:p>
    <w:p w14:paraId="5F67312B" w14:textId="77777777" w:rsidR="00E200B2" w:rsidRDefault="00E200B2" w:rsidP="00F5267B">
      <w:pPr>
        <w:widowControl w:val="0"/>
        <w:autoSpaceDE w:val="0"/>
        <w:autoSpaceDN w:val="0"/>
        <w:adjustRightInd w:val="0"/>
        <w:jc w:val="right"/>
        <w:rPr>
          <w:rFonts w:ascii="Arial" w:hAnsi="Arial" w:cs="Arial"/>
          <w:b/>
          <w:sz w:val="40"/>
          <w:szCs w:val="40"/>
          <w:lang w:val="en-US"/>
        </w:rPr>
      </w:pPr>
    </w:p>
    <w:p w14:paraId="14D6188A" w14:textId="77777777" w:rsidR="00E200B2" w:rsidRDefault="00E200B2" w:rsidP="00F5267B">
      <w:pPr>
        <w:widowControl w:val="0"/>
        <w:autoSpaceDE w:val="0"/>
        <w:autoSpaceDN w:val="0"/>
        <w:adjustRightInd w:val="0"/>
        <w:jc w:val="right"/>
        <w:rPr>
          <w:rFonts w:ascii="Arial" w:hAnsi="Arial" w:cs="Arial"/>
          <w:b/>
          <w:sz w:val="40"/>
          <w:szCs w:val="40"/>
          <w:lang w:val="en-US"/>
        </w:rPr>
      </w:pPr>
    </w:p>
    <w:p w14:paraId="3BD913F3" w14:textId="77777777" w:rsidR="00F5267B" w:rsidRPr="00F5267B" w:rsidRDefault="00A03963" w:rsidP="00F5267B">
      <w:pPr>
        <w:widowControl w:val="0"/>
        <w:autoSpaceDE w:val="0"/>
        <w:autoSpaceDN w:val="0"/>
        <w:adjustRightInd w:val="0"/>
        <w:jc w:val="right"/>
        <w:rPr>
          <w:rFonts w:ascii="Arial" w:hAnsi="Arial" w:cs="Arial"/>
          <w:b/>
          <w:sz w:val="40"/>
          <w:szCs w:val="40"/>
          <w:lang w:val="en-US"/>
        </w:rPr>
      </w:pPr>
      <w:r w:rsidRPr="00F5267B">
        <w:rPr>
          <w:rFonts w:ascii="Arial" w:hAnsi="Arial" w:cs="Arial"/>
          <w:b/>
          <w:sz w:val="40"/>
          <w:szCs w:val="40"/>
          <w:lang w:val="en-US"/>
        </w:rPr>
        <w:t xml:space="preserve">Chapter 3 </w:t>
      </w:r>
    </w:p>
    <w:p w14:paraId="382A6556" w14:textId="1FA7998B" w:rsidR="00A03963" w:rsidRPr="00F5267B" w:rsidRDefault="00A16AE9" w:rsidP="00A16AE9">
      <w:pPr>
        <w:widowControl w:val="0"/>
        <w:autoSpaceDE w:val="0"/>
        <w:autoSpaceDN w:val="0"/>
        <w:adjustRightInd w:val="0"/>
        <w:jc w:val="right"/>
        <w:rPr>
          <w:rFonts w:ascii="Arial" w:hAnsi="Arial" w:cs="Arial"/>
          <w:b/>
          <w:sz w:val="40"/>
          <w:szCs w:val="40"/>
          <w:lang w:val="en-US"/>
        </w:rPr>
      </w:pPr>
      <w:r w:rsidRPr="00F5267B">
        <w:rPr>
          <w:rFonts w:ascii="Arial" w:hAnsi="Arial" w:cs="Arial"/>
          <w:b/>
          <w:sz w:val="40"/>
          <w:szCs w:val="40"/>
          <w:lang w:val="en-US"/>
        </w:rPr>
        <w:t xml:space="preserve">IMPROVING THE ESTIMATION OF RELEVANCE </w:t>
      </w:r>
    </w:p>
    <w:p w14:paraId="1B78A5F9" w14:textId="77777777" w:rsidR="00F5267B" w:rsidRDefault="00F5267B" w:rsidP="003D4E03">
      <w:pPr>
        <w:widowControl w:val="0"/>
        <w:autoSpaceDE w:val="0"/>
        <w:autoSpaceDN w:val="0"/>
        <w:adjustRightInd w:val="0"/>
        <w:spacing w:after="240" w:line="360" w:lineRule="auto"/>
        <w:jc w:val="both"/>
        <w:rPr>
          <w:rFonts w:ascii="Arial" w:hAnsi="Arial" w:cs="Arial"/>
          <w:lang w:val="en-US"/>
        </w:rPr>
      </w:pPr>
    </w:p>
    <w:p w14:paraId="4D7E5847"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Estimating relevance judgments will reduce the annotation cost yet achieving better predictions of effectiveness measures of systems. After reviewing the literature and the available models for prediction, several approaches have been considered to obtain better estimations; data from past edition of MIREX was used: </w:t>
      </w:r>
    </w:p>
    <w:p w14:paraId="73CFC323" w14:textId="7418CA52" w:rsidR="00F5267B"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1. Using</w:t>
      </w:r>
      <w:r w:rsidR="00F5267B">
        <w:rPr>
          <w:rFonts w:ascii="Arial" w:hAnsi="Arial" w:cs="Arial"/>
          <w:lang w:val="en-US"/>
        </w:rPr>
        <w:t xml:space="preserve"> </w:t>
      </w:r>
      <w:r w:rsidRPr="003D4E03">
        <w:rPr>
          <w:rFonts w:ascii="Arial" w:hAnsi="Arial" w:cs="Arial"/>
          <w:lang w:val="en-US"/>
        </w:rPr>
        <w:t>others</w:t>
      </w:r>
      <w:r w:rsidR="00F5267B">
        <w:rPr>
          <w:rFonts w:ascii="Arial" w:hAnsi="Arial" w:cs="Arial"/>
          <w:lang w:val="en-US"/>
        </w:rPr>
        <w:t xml:space="preserve"> </w:t>
      </w:r>
      <w:r w:rsidRPr="003D4E03">
        <w:rPr>
          <w:rFonts w:ascii="Arial" w:hAnsi="Arial" w:cs="Arial"/>
          <w:lang w:val="en-US"/>
        </w:rPr>
        <w:t>configurations</w:t>
      </w:r>
      <w:r w:rsidR="00F5267B">
        <w:rPr>
          <w:rFonts w:ascii="Arial" w:hAnsi="Arial" w:cs="Arial"/>
          <w:lang w:val="en-US"/>
        </w:rPr>
        <w:t xml:space="preserve"> </w:t>
      </w:r>
      <w:r w:rsidRPr="003D4E03">
        <w:rPr>
          <w:rFonts w:ascii="Arial" w:hAnsi="Arial" w:cs="Arial"/>
          <w:lang w:val="en-US"/>
        </w:rPr>
        <w:t>of</w:t>
      </w:r>
      <w:r w:rsidR="00F5267B">
        <w:rPr>
          <w:rFonts w:ascii="Arial" w:hAnsi="Arial" w:cs="Arial"/>
          <w:lang w:val="en-US"/>
        </w:rPr>
        <w:t xml:space="preserve"> </w:t>
      </w:r>
      <w:r w:rsidRPr="003D4E03">
        <w:rPr>
          <w:rFonts w:ascii="Arial" w:hAnsi="Arial" w:cs="Arial"/>
          <w:lang w:val="en-US"/>
        </w:rPr>
        <w:t>Ordinal</w:t>
      </w:r>
      <w:r w:rsidR="00F5267B">
        <w:rPr>
          <w:rFonts w:ascii="Arial" w:hAnsi="Arial" w:cs="Arial"/>
          <w:lang w:val="en-US"/>
        </w:rPr>
        <w:t xml:space="preserve"> </w:t>
      </w:r>
      <w:r w:rsidRPr="003D4E03">
        <w:rPr>
          <w:rFonts w:ascii="Arial" w:hAnsi="Arial" w:cs="Arial"/>
          <w:lang w:val="en-US"/>
        </w:rPr>
        <w:t>Logistic</w:t>
      </w:r>
      <w:r w:rsidR="00F5267B">
        <w:rPr>
          <w:rFonts w:ascii="Arial" w:hAnsi="Arial" w:cs="Arial"/>
          <w:lang w:val="en-US"/>
        </w:rPr>
        <w:t xml:space="preserve"> </w:t>
      </w:r>
      <w:r w:rsidRPr="003D4E03">
        <w:rPr>
          <w:rFonts w:ascii="Arial" w:hAnsi="Arial" w:cs="Arial"/>
          <w:lang w:val="en-US"/>
        </w:rPr>
        <w:t>Regression</w:t>
      </w:r>
      <w:r w:rsidR="00F5267B">
        <w:rPr>
          <w:rFonts w:ascii="Arial" w:hAnsi="Arial" w:cs="Arial"/>
          <w:lang w:val="en-US"/>
        </w:rPr>
        <w:t xml:space="preserve"> </w:t>
      </w:r>
      <w:r w:rsidRPr="003D4E03">
        <w:rPr>
          <w:rFonts w:ascii="Arial" w:hAnsi="Arial" w:cs="Arial"/>
          <w:lang w:val="en-US"/>
        </w:rPr>
        <w:t xml:space="preserve">models. </w:t>
      </w:r>
    </w:p>
    <w:p w14:paraId="5053F30C" w14:textId="00CE77D6" w:rsidR="00F5267B"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2. Implementing</w:t>
      </w:r>
      <w:r w:rsidR="00F5267B">
        <w:rPr>
          <w:rFonts w:ascii="Arial" w:hAnsi="Arial" w:cs="Arial"/>
          <w:lang w:val="en-US"/>
        </w:rPr>
        <w:t xml:space="preserve"> </w:t>
      </w:r>
      <w:r w:rsidRPr="003D4E03">
        <w:rPr>
          <w:rFonts w:ascii="Arial" w:hAnsi="Arial" w:cs="Arial"/>
          <w:lang w:val="en-US"/>
        </w:rPr>
        <w:t>others</w:t>
      </w:r>
      <w:r w:rsidR="00F5267B">
        <w:rPr>
          <w:rFonts w:ascii="Arial" w:hAnsi="Arial" w:cs="Arial"/>
          <w:lang w:val="en-US"/>
        </w:rPr>
        <w:t xml:space="preserve"> </w:t>
      </w:r>
      <w:r w:rsidRPr="003D4E03">
        <w:rPr>
          <w:rFonts w:ascii="Arial" w:hAnsi="Arial" w:cs="Arial"/>
          <w:lang w:val="en-US"/>
        </w:rPr>
        <w:t>probabilistic</w:t>
      </w:r>
      <w:r w:rsidR="00F5267B">
        <w:rPr>
          <w:rFonts w:ascii="Arial" w:hAnsi="Arial" w:cs="Arial"/>
          <w:lang w:val="en-US"/>
        </w:rPr>
        <w:t xml:space="preserve"> </w:t>
      </w:r>
      <w:r w:rsidRPr="003D4E03">
        <w:rPr>
          <w:rFonts w:ascii="Arial" w:hAnsi="Arial" w:cs="Arial"/>
          <w:lang w:val="en-US"/>
        </w:rPr>
        <w:t>models</w:t>
      </w:r>
      <w:r w:rsidR="0083582E" w:rsidRPr="003D4E03">
        <w:rPr>
          <w:rFonts w:ascii="Arial" w:hAnsi="Arial" w:cs="Arial"/>
          <w:lang w:val="en-US"/>
        </w:rPr>
        <w:t>.  </w:t>
      </w:r>
    </w:p>
    <w:p w14:paraId="3C7952D5" w14:textId="5EA257BA" w:rsidR="00F5267B"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3. Improving</w:t>
      </w:r>
      <w:r w:rsidR="00F5267B">
        <w:rPr>
          <w:rFonts w:ascii="Arial" w:hAnsi="Arial" w:cs="Arial"/>
          <w:lang w:val="en-US"/>
        </w:rPr>
        <w:t xml:space="preserve"> </w:t>
      </w:r>
      <w:r w:rsidRPr="003D4E03">
        <w:rPr>
          <w:rFonts w:ascii="Arial" w:hAnsi="Arial" w:cs="Arial"/>
          <w:lang w:val="en-US"/>
        </w:rPr>
        <w:t>model’s</w:t>
      </w:r>
      <w:r w:rsidR="00F5267B">
        <w:rPr>
          <w:rFonts w:ascii="Arial" w:hAnsi="Arial" w:cs="Arial"/>
          <w:lang w:val="en-US"/>
        </w:rPr>
        <w:t xml:space="preserve"> </w:t>
      </w:r>
      <w:r w:rsidRPr="003D4E03">
        <w:rPr>
          <w:rFonts w:ascii="Arial" w:hAnsi="Arial" w:cs="Arial"/>
          <w:lang w:val="en-US"/>
        </w:rPr>
        <w:t>attributes</w:t>
      </w:r>
      <w:r w:rsidR="0083582E" w:rsidRPr="003D4E03">
        <w:rPr>
          <w:rFonts w:ascii="Arial" w:hAnsi="Arial" w:cs="Arial"/>
          <w:lang w:val="en-US"/>
        </w:rPr>
        <w:t>.  </w:t>
      </w:r>
    </w:p>
    <w:p w14:paraId="030D72F0" w14:textId="78CEAB4F"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4. Implementing</w:t>
      </w:r>
      <w:r w:rsidR="00F5267B">
        <w:rPr>
          <w:rFonts w:ascii="Arial" w:hAnsi="Arial" w:cs="Arial"/>
          <w:lang w:val="en-US"/>
        </w:rPr>
        <w:t xml:space="preserve"> </w:t>
      </w:r>
      <w:r w:rsidRPr="003D4E03">
        <w:rPr>
          <w:rFonts w:ascii="Arial" w:hAnsi="Arial" w:cs="Arial"/>
          <w:lang w:val="en-US"/>
        </w:rPr>
        <w:t>new</w:t>
      </w:r>
      <w:r w:rsidR="00F5267B">
        <w:rPr>
          <w:rFonts w:ascii="Arial" w:hAnsi="Arial" w:cs="Arial"/>
          <w:lang w:val="en-US"/>
        </w:rPr>
        <w:t xml:space="preserve"> </w:t>
      </w:r>
      <w:r w:rsidRPr="003D4E03">
        <w:rPr>
          <w:rFonts w:ascii="Arial" w:hAnsi="Arial" w:cs="Arial"/>
          <w:lang w:val="en-US"/>
        </w:rPr>
        <w:t>attributes</w:t>
      </w:r>
      <w:r w:rsidR="00F5267B">
        <w:rPr>
          <w:rFonts w:ascii="Arial" w:hAnsi="Arial" w:cs="Arial"/>
          <w:lang w:val="en-US"/>
        </w:rPr>
        <w:t xml:space="preserve"> </w:t>
      </w:r>
      <w:r w:rsidRPr="003D4E03">
        <w:rPr>
          <w:rFonts w:ascii="Arial" w:hAnsi="Arial" w:cs="Arial"/>
          <w:lang w:val="en-US"/>
        </w:rPr>
        <w:t>for</w:t>
      </w:r>
      <w:r w:rsidR="00F5267B">
        <w:rPr>
          <w:rFonts w:ascii="Arial" w:hAnsi="Arial" w:cs="Arial"/>
          <w:lang w:val="en-US"/>
        </w:rPr>
        <w:t xml:space="preserve"> </w:t>
      </w:r>
      <w:r w:rsidRPr="003D4E03">
        <w:rPr>
          <w:rFonts w:ascii="Arial" w:hAnsi="Arial" w:cs="Arial"/>
          <w:lang w:val="en-US"/>
        </w:rPr>
        <w:t xml:space="preserve">models. </w:t>
      </w:r>
    </w:p>
    <w:p w14:paraId="35FF1E2E"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Each approach and its corresponding results would be described as follows: </w:t>
      </w:r>
    </w:p>
    <w:p w14:paraId="2B8EDFF3" w14:textId="77777777" w:rsidR="00F5267B" w:rsidRDefault="00F5267B" w:rsidP="003D4E03">
      <w:pPr>
        <w:widowControl w:val="0"/>
        <w:autoSpaceDE w:val="0"/>
        <w:autoSpaceDN w:val="0"/>
        <w:adjustRightInd w:val="0"/>
        <w:spacing w:after="240" w:line="360" w:lineRule="auto"/>
        <w:jc w:val="both"/>
        <w:rPr>
          <w:rFonts w:ascii="Arial" w:hAnsi="Arial" w:cs="Arial"/>
          <w:b/>
          <w:bCs/>
          <w:lang w:val="en-US"/>
        </w:rPr>
      </w:pPr>
    </w:p>
    <w:p w14:paraId="17359F03" w14:textId="77777777" w:rsidR="00A03963" w:rsidRPr="00CE5244" w:rsidRDefault="00A03963" w:rsidP="003D4E03">
      <w:pPr>
        <w:widowControl w:val="0"/>
        <w:autoSpaceDE w:val="0"/>
        <w:autoSpaceDN w:val="0"/>
        <w:adjustRightInd w:val="0"/>
        <w:spacing w:after="240" w:line="360" w:lineRule="auto"/>
        <w:jc w:val="both"/>
        <w:rPr>
          <w:rFonts w:ascii="Arial" w:hAnsi="Arial" w:cs="Arial"/>
          <w:sz w:val="28"/>
          <w:szCs w:val="28"/>
          <w:lang w:val="en-US"/>
        </w:rPr>
      </w:pPr>
      <w:r w:rsidRPr="00CE5244">
        <w:rPr>
          <w:rFonts w:ascii="Arial" w:hAnsi="Arial" w:cs="Arial"/>
          <w:b/>
          <w:bCs/>
          <w:sz w:val="28"/>
          <w:szCs w:val="28"/>
          <w:lang w:val="en-US"/>
        </w:rPr>
        <w:t xml:space="preserve">1. Using others configurations of Ordinal Logistic Regression models. </w:t>
      </w:r>
    </w:p>
    <w:p w14:paraId="7F21E777" w14:textId="1312E8B0"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According to the literature, (Urbano, 2013) used the regression framework with ordinal logistic regression as the main approach to predict relevance since it takes into account the order of relevance level. Using the statistical language R </w:t>
      </w:r>
      <w:r w:rsidR="00473879">
        <w:rPr>
          <w:rStyle w:val="Refdenotaalpie"/>
          <w:rFonts w:ascii="Arial" w:hAnsi="Arial" w:cs="Arial"/>
          <w:lang w:val="en-US"/>
        </w:rPr>
        <w:footnoteReference w:id="8"/>
      </w:r>
      <w:r w:rsidRPr="003D4E03">
        <w:rPr>
          <w:rFonts w:ascii="Arial" w:hAnsi="Arial" w:cs="Arial"/>
          <w:position w:val="16"/>
          <w:lang w:val="en-US"/>
        </w:rPr>
        <w:t xml:space="preserve"> </w:t>
      </w:r>
      <w:r w:rsidRPr="003D4E03">
        <w:rPr>
          <w:rFonts w:ascii="Arial" w:hAnsi="Arial" w:cs="Arial"/>
          <w:lang w:val="en-US"/>
        </w:rPr>
        <w:t xml:space="preserve">, two distinct configurations of ordinal models were tried inside the aforementioned framework: packages </w:t>
      </w:r>
      <w:r w:rsidRPr="00615553">
        <w:rPr>
          <w:rFonts w:ascii="Arial" w:hAnsi="Arial" w:cs="Arial"/>
          <w:i/>
          <w:lang w:val="en-US"/>
        </w:rPr>
        <w:t>rms</w:t>
      </w:r>
      <w:r w:rsidRPr="003D4E03">
        <w:rPr>
          <w:rFonts w:ascii="Arial" w:hAnsi="Arial" w:cs="Arial"/>
          <w:lang w:val="en-US"/>
        </w:rPr>
        <w:t xml:space="preserve"> and </w:t>
      </w:r>
      <w:r w:rsidRPr="00615553">
        <w:rPr>
          <w:rFonts w:ascii="Arial" w:hAnsi="Arial" w:cs="Arial"/>
          <w:i/>
          <w:lang w:val="en-US"/>
        </w:rPr>
        <w:t>MASS.</w:t>
      </w:r>
      <w:r w:rsidRPr="003D4E03">
        <w:rPr>
          <w:rFonts w:ascii="Arial" w:hAnsi="Arial" w:cs="Arial"/>
          <w:lang w:val="en-US"/>
        </w:rPr>
        <w:t xml:space="preserve"> The results of this implementation are depicted in Table 5. </w:t>
      </w:r>
    </w:p>
    <w:p w14:paraId="45929A87" w14:textId="1CF74FA5" w:rsidR="00A03963" w:rsidRPr="003D4E03" w:rsidRDefault="00A03963" w:rsidP="003D4E03">
      <w:pPr>
        <w:widowControl w:val="0"/>
        <w:autoSpaceDE w:val="0"/>
        <w:autoSpaceDN w:val="0"/>
        <w:adjustRightInd w:val="0"/>
        <w:spacing w:line="360" w:lineRule="auto"/>
        <w:jc w:val="both"/>
        <w:rPr>
          <w:rFonts w:ascii="Arial" w:hAnsi="Arial" w:cs="Arial"/>
          <w:lang w:val="en-US"/>
        </w:rPr>
      </w:pPr>
      <w:r w:rsidRPr="003D4E03">
        <w:rPr>
          <w:rFonts w:ascii="Arial" w:hAnsi="Arial" w:cs="Arial"/>
          <w:lang w:val="en-US"/>
        </w:rPr>
        <w:t xml:space="preserve">   </w:t>
      </w:r>
      <w:r w:rsidR="00C621B9" w:rsidRPr="00C621B9">
        <w:rPr>
          <w:noProof/>
          <w:lang w:val="es-ES"/>
        </w:rPr>
        <w:drawing>
          <wp:inline distT="0" distB="0" distL="0" distR="0" wp14:anchorId="46527C56" wp14:editId="31F4C59A">
            <wp:extent cx="6155555" cy="1602649"/>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55677" cy="1602681"/>
                    </a:xfrm>
                    <a:prstGeom prst="rect">
                      <a:avLst/>
                    </a:prstGeom>
                    <a:noFill/>
                    <a:ln>
                      <a:noFill/>
                    </a:ln>
                  </pic:spPr>
                </pic:pic>
              </a:graphicData>
            </a:graphic>
          </wp:inline>
        </w:drawing>
      </w:r>
    </w:p>
    <w:p w14:paraId="164D83CF" w14:textId="77777777" w:rsidR="00C621B9" w:rsidRDefault="00C621B9" w:rsidP="00AD574C">
      <w:pPr>
        <w:widowControl w:val="0"/>
        <w:autoSpaceDE w:val="0"/>
        <w:autoSpaceDN w:val="0"/>
        <w:adjustRightInd w:val="0"/>
        <w:spacing w:after="240"/>
        <w:jc w:val="both"/>
        <w:rPr>
          <w:rFonts w:ascii="Arial" w:hAnsi="Arial" w:cs="Arial"/>
          <w:lang w:val="en-US"/>
        </w:rPr>
      </w:pPr>
    </w:p>
    <w:p w14:paraId="1F3A51D2" w14:textId="25DF72E9" w:rsidR="00A03963" w:rsidRPr="00AD574C" w:rsidRDefault="00A03963" w:rsidP="00AD574C">
      <w:pPr>
        <w:widowControl w:val="0"/>
        <w:autoSpaceDE w:val="0"/>
        <w:autoSpaceDN w:val="0"/>
        <w:adjustRightInd w:val="0"/>
        <w:spacing w:after="240"/>
        <w:jc w:val="both"/>
        <w:rPr>
          <w:rFonts w:ascii="Arial" w:hAnsi="Arial" w:cs="Arial"/>
          <w:sz w:val="20"/>
          <w:szCs w:val="20"/>
          <w:lang w:val="en-US"/>
        </w:rPr>
      </w:pPr>
      <w:r w:rsidRPr="00AD574C">
        <w:rPr>
          <w:rFonts w:ascii="Arial" w:hAnsi="Arial" w:cs="Arial"/>
          <w:i/>
          <w:iCs/>
          <w:sz w:val="20"/>
          <w:szCs w:val="20"/>
          <w:lang w:val="en-US"/>
        </w:rPr>
        <w:t>Table 5</w:t>
      </w:r>
      <w:r w:rsidRPr="00AD574C">
        <w:rPr>
          <w:rFonts w:ascii="Arial" w:hAnsi="Arial" w:cs="Arial"/>
          <w:sz w:val="20"/>
          <w:szCs w:val="20"/>
          <w:lang w:val="en-US"/>
        </w:rPr>
        <w:t xml:space="preserve">. Implementation of </w:t>
      </w:r>
      <w:r w:rsidRPr="00615553">
        <w:rPr>
          <w:rFonts w:ascii="Arial" w:hAnsi="Arial" w:cs="Arial"/>
          <w:i/>
          <w:sz w:val="20"/>
          <w:szCs w:val="20"/>
          <w:lang w:val="en-US"/>
        </w:rPr>
        <w:t>rms</w:t>
      </w:r>
      <w:r w:rsidRPr="00AD574C">
        <w:rPr>
          <w:rFonts w:ascii="Arial" w:hAnsi="Arial" w:cs="Arial"/>
          <w:sz w:val="20"/>
          <w:szCs w:val="20"/>
          <w:lang w:val="en-US"/>
        </w:rPr>
        <w:t xml:space="preserve"> and </w:t>
      </w:r>
      <w:r w:rsidRPr="00615553">
        <w:rPr>
          <w:rFonts w:ascii="Arial" w:hAnsi="Arial" w:cs="Arial"/>
          <w:i/>
          <w:sz w:val="20"/>
          <w:szCs w:val="20"/>
          <w:lang w:val="en-US"/>
        </w:rPr>
        <w:t>MASS</w:t>
      </w:r>
      <w:r w:rsidRPr="00AD574C">
        <w:rPr>
          <w:rFonts w:ascii="Arial" w:hAnsi="Arial" w:cs="Arial"/>
          <w:sz w:val="20"/>
          <w:szCs w:val="20"/>
          <w:lang w:val="en-US"/>
        </w:rPr>
        <w:t xml:space="preserve"> packages for Ordinal Logistic Regression in R. Columns </w:t>
      </w:r>
      <w:r w:rsidR="009D1C12">
        <w:rPr>
          <w:rFonts w:ascii="Arial" w:hAnsi="Arial" w:cs="Arial"/>
          <w:sz w:val="20"/>
          <w:szCs w:val="20"/>
          <w:lang w:val="en-US"/>
        </w:rPr>
        <w:t>Orig.</w:t>
      </w:r>
      <w:r w:rsidRPr="00AD574C">
        <w:rPr>
          <w:rFonts w:ascii="Arial" w:hAnsi="Arial" w:cs="Arial"/>
          <w:sz w:val="20"/>
          <w:szCs w:val="20"/>
          <w:lang w:val="en-US"/>
        </w:rPr>
        <w:t xml:space="preserve"> R</w:t>
      </w:r>
      <w:r w:rsidRPr="009D1C12">
        <w:rPr>
          <w:rFonts w:ascii="Arial" w:hAnsi="Arial" w:cs="Arial"/>
          <w:position w:val="10"/>
          <w:sz w:val="20"/>
          <w:szCs w:val="20"/>
          <w:vertAlign w:val="superscript"/>
          <w:lang w:val="en-US"/>
        </w:rPr>
        <w:t>2</w:t>
      </w:r>
      <w:r w:rsidRPr="00AD574C">
        <w:rPr>
          <w:rFonts w:ascii="Arial" w:hAnsi="Arial" w:cs="Arial"/>
          <w:sz w:val="20"/>
          <w:szCs w:val="20"/>
          <w:lang w:val="en-US"/>
        </w:rPr>
        <w:t xml:space="preserve">, </w:t>
      </w:r>
      <w:r w:rsidR="009D1C12">
        <w:rPr>
          <w:rFonts w:ascii="Arial" w:hAnsi="Arial" w:cs="Arial"/>
          <w:sz w:val="20"/>
          <w:szCs w:val="20"/>
          <w:lang w:val="en-US"/>
        </w:rPr>
        <w:t>Orig.</w:t>
      </w:r>
      <w:r w:rsidRPr="00AD574C">
        <w:rPr>
          <w:rFonts w:ascii="Arial" w:hAnsi="Arial" w:cs="Arial"/>
          <w:sz w:val="20"/>
          <w:szCs w:val="20"/>
          <w:lang w:val="en-US"/>
        </w:rPr>
        <w:t xml:space="preserve"> RMSE and </w:t>
      </w:r>
      <w:r w:rsidR="009D1C12">
        <w:rPr>
          <w:rFonts w:ascii="Arial" w:hAnsi="Arial" w:cs="Arial"/>
          <w:sz w:val="20"/>
          <w:szCs w:val="20"/>
          <w:lang w:val="en-US"/>
        </w:rPr>
        <w:t>Orig.</w:t>
      </w:r>
      <w:r w:rsidRPr="00AD574C">
        <w:rPr>
          <w:rFonts w:ascii="Arial" w:hAnsi="Arial" w:cs="Arial"/>
          <w:sz w:val="20"/>
          <w:szCs w:val="20"/>
          <w:lang w:val="en-US"/>
        </w:rPr>
        <w:t xml:space="preserve"> Var represent the values obtained from (Urbano, 2013). MASS package does not show the value of the coefficient of determination, R</w:t>
      </w:r>
      <w:r w:rsidRPr="00C621B9">
        <w:rPr>
          <w:rFonts w:ascii="Arial" w:hAnsi="Arial" w:cs="Arial"/>
          <w:position w:val="10"/>
          <w:sz w:val="20"/>
          <w:szCs w:val="20"/>
          <w:vertAlign w:val="superscript"/>
          <w:lang w:val="en-US"/>
        </w:rPr>
        <w:t>2</w:t>
      </w:r>
      <w:r w:rsidRPr="00AD574C">
        <w:rPr>
          <w:rFonts w:ascii="Arial" w:hAnsi="Arial" w:cs="Arial"/>
          <w:position w:val="10"/>
          <w:sz w:val="20"/>
          <w:szCs w:val="20"/>
          <w:lang w:val="en-US"/>
        </w:rPr>
        <w:t xml:space="preserve"> </w:t>
      </w:r>
      <w:r w:rsidRPr="00AD574C">
        <w:rPr>
          <w:rFonts w:ascii="Arial" w:hAnsi="Arial" w:cs="Arial"/>
          <w:sz w:val="20"/>
          <w:szCs w:val="20"/>
          <w:lang w:val="en-US"/>
        </w:rPr>
        <w:t xml:space="preserve">. </w:t>
      </w:r>
    </w:p>
    <w:p w14:paraId="46A63F6D" w14:textId="77777777" w:rsidR="00AD574C" w:rsidRDefault="00AD574C" w:rsidP="003D4E03">
      <w:pPr>
        <w:widowControl w:val="0"/>
        <w:autoSpaceDE w:val="0"/>
        <w:autoSpaceDN w:val="0"/>
        <w:adjustRightInd w:val="0"/>
        <w:spacing w:after="240" w:line="360" w:lineRule="auto"/>
        <w:jc w:val="both"/>
        <w:rPr>
          <w:rFonts w:ascii="Arial" w:hAnsi="Arial" w:cs="Arial"/>
          <w:i/>
          <w:iCs/>
          <w:lang w:val="en-US"/>
        </w:rPr>
      </w:pPr>
    </w:p>
    <w:p w14:paraId="7ECC85C1" w14:textId="79E7A0C1" w:rsidR="007606FF"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i/>
          <w:iCs/>
          <w:lang w:val="en-US"/>
        </w:rPr>
        <w:t xml:space="preserve">Table 5 </w:t>
      </w:r>
      <w:r w:rsidRPr="003D4E03">
        <w:rPr>
          <w:rFonts w:ascii="Arial" w:hAnsi="Arial" w:cs="Arial"/>
          <w:lang w:val="en-US"/>
        </w:rPr>
        <w:t xml:space="preserve">presents that using these configurations of ordinal models the improvement in the results were minimum. For example, proving </w:t>
      </w:r>
      <w:r w:rsidRPr="00615553">
        <w:rPr>
          <w:rFonts w:ascii="Arial" w:hAnsi="Arial" w:cs="Arial"/>
          <w:i/>
          <w:lang w:val="en-US"/>
        </w:rPr>
        <w:t>rms</w:t>
      </w:r>
      <w:r w:rsidRPr="003D4E03">
        <w:rPr>
          <w:rFonts w:ascii="Arial" w:hAnsi="Arial" w:cs="Arial"/>
          <w:lang w:val="en-US"/>
        </w:rPr>
        <w:t xml:space="preserve"> for </w:t>
      </w:r>
      <w:r w:rsidRPr="003D4E03">
        <w:rPr>
          <w:rFonts w:ascii="Arial" w:hAnsi="Arial" w:cs="Arial"/>
          <w:i/>
          <w:iCs/>
          <w:lang w:val="en-US"/>
        </w:rPr>
        <w:t>M</w:t>
      </w:r>
      <w:r w:rsidRPr="00615553">
        <w:rPr>
          <w:rFonts w:ascii="Arial" w:hAnsi="Arial" w:cs="Arial"/>
          <w:i/>
          <w:iCs/>
          <w:position w:val="-3"/>
          <w:vertAlign w:val="subscript"/>
          <w:lang w:val="en-US"/>
        </w:rPr>
        <w:t>ou</w:t>
      </w:r>
      <w:r w:rsidRPr="00615553">
        <w:rPr>
          <w:rFonts w:ascii="Arial" w:hAnsi="Arial" w:cs="Arial"/>
          <w:position w:val="-3"/>
          <w:vertAlign w:val="subscript"/>
          <w:lang w:val="en-US"/>
        </w:rPr>
        <w:t>t</w:t>
      </w:r>
      <w:r w:rsidRPr="003D4E03">
        <w:rPr>
          <w:rFonts w:ascii="Arial" w:hAnsi="Arial" w:cs="Arial"/>
          <w:position w:val="-3"/>
          <w:lang w:val="en-US"/>
        </w:rPr>
        <w:t xml:space="preserve"> </w:t>
      </w:r>
      <w:r w:rsidRPr="003D4E03">
        <w:rPr>
          <w:rFonts w:ascii="Arial" w:hAnsi="Arial" w:cs="Arial"/>
          <w:lang w:val="en-US"/>
        </w:rPr>
        <w:t>the coefficient of determination R</w:t>
      </w:r>
      <w:r w:rsidRPr="003C5F14">
        <w:rPr>
          <w:rFonts w:ascii="Arial" w:hAnsi="Arial" w:cs="Arial"/>
          <w:position w:val="16"/>
          <w:vertAlign w:val="superscript"/>
          <w:lang w:val="en-US"/>
        </w:rPr>
        <w:t>2</w:t>
      </w:r>
      <w:r w:rsidRPr="003D4E03">
        <w:rPr>
          <w:rFonts w:ascii="Arial" w:hAnsi="Arial" w:cs="Arial"/>
          <w:position w:val="16"/>
          <w:lang w:val="en-US"/>
        </w:rPr>
        <w:t xml:space="preserve"> </w:t>
      </w:r>
      <w:r w:rsidRPr="003D4E03">
        <w:rPr>
          <w:rFonts w:ascii="Arial" w:hAnsi="Arial" w:cs="Arial"/>
          <w:lang w:val="en-US"/>
        </w:rPr>
        <w:t>(</w:t>
      </w:r>
      <w:r w:rsidR="00615553">
        <w:rPr>
          <w:rFonts w:ascii="Arial" w:hAnsi="Arial" w:cs="Arial"/>
          <w:lang w:val="en-US"/>
        </w:rPr>
        <w:t xml:space="preserve">which </w:t>
      </w:r>
      <w:r w:rsidRPr="003D4E03">
        <w:rPr>
          <w:rFonts w:ascii="Arial" w:hAnsi="Arial" w:cs="Arial"/>
          <w:lang w:val="en-US"/>
        </w:rPr>
        <w:t>indicates how well data fit a statistic</w:t>
      </w:r>
      <w:r w:rsidR="00615553">
        <w:rPr>
          <w:rFonts w:ascii="Arial" w:hAnsi="Arial" w:cs="Arial"/>
          <w:lang w:val="en-US"/>
        </w:rPr>
        <w:t>al model and ranges from 0 to 1</w:t>
      </w:r>
      <w:r w:rsidRPr="003D4E03">
        <w:rPr>
          <w:rFonts w:ascii="Arial" w:hAnsi="Arial" w:cs="Arial"/>
          <w:lang w:val="en-US"/>
        </w:rPr>
        <w:t xml:space="preserve"> </w:t>
      </w:r>
      <w:r w:rsidR="00615553">
        <w:rPr>
          <w:rFonts w:ascii="Arial" w:hAnsi="Arial" w:cs="Arial"/>
          <w:lang w:val="en-US"/>
        </w:rPr>
        <w:t>-</w:t>
      </w:r>
      <w:r w:rsidRPr="003D4E03">
        <w:rPr>
          <w:rFonts w:ascii="Arial" w:hAnsi="Arial" w:cs="Arial"/>
          <w:lang w:val="en-US"/>
        </w:rPr>
        <w:t>“perfect fit”</w:t>
      </w:r>
      <w:r w:rsidR="00615553">
        <w:rPr>
          <w:rFonts w:ascii="Arial" w:hAnsi="Arial" w:cs="Arial"/>
          <w:lang w:val="en-US"/>
        </w:rPr>
        <w:t>-</w:t>
      </w:r>
      <w:r w:rsidRPr="003D4E03">
        <w:rPr>
          <w:rFonts w:ascii="Arial" w:hAnsi="Arial" w:cs="Arial"/>
          <w:lang w:val="en-US"/>
        </w:rPr>
        <w:t>) just increased in a 0,0</w:t>
      </w:r>
      <w:r w:rsidR="00615553">
        <w:rPr>
          <w:rFonts w:ascii="Arial" w:hAnsi="Arial" w:cs="Arial"/>
          <w:lang w:val="en-US"/>
        </w:rPr>
        <w:t>8</w:t>
      </w:r>
      <w:r w:rsidRPr="003D4E03">
        <w:rPr>
          <w:rFonts w:ascii="Arial" w:hAnsi="Arial" w:cs="Arial"/>
          <w:lang w:val="en-US"/>
        </w:rPr>
        <w:t xml:space="preserve">% for the Broad scale </w:t>
      </w:r>
      <w:r w:rsidR="008F0F00">
        <w:rPr>
          <w:rFonts w:ascii="Arial" w:hAnsi="Arial" w:cs="Arial"/>
          <w:lang w:val="en-US"/>
        </w:rPr>
        <w:t>i</w:t>
      </w:r>
      <w:r w:rsidRPr="003D4E03">
        <w:rPr>
          <w:rFonts w:ascii="Arial" w:hAnsi="Arial" w:cs="Arial"/>
          <w:lang w:val="en-US"/>
        </w:rPr>
        <w:t>n -0,</w:t>
      </w:r>
      <w:r w:rsidR="008F0F00">
        <w:rPr>
          <w:rFonts w:ascii="Arial" w:hAnsi="Arial" w:cs="Arial"/>
          <w:lang w:val="en-US"/>
        </w:rPr>
        <w:t>26</w:t>
      </w:r>
      <w:r w:rsidRPr="003D4E03">
        <w:rPr>
          <w:rFonts w:ascii="Arial" w:hAnsi="Arial" w:cs="Arial"/>
          <w:lang w:val="en-US"/>
        </w:rPr>
        <w:t xml:space="preserve">% in the case of Fine. For RMSE in Broad, no improvement was achieved and for Fine, it </w:t>
      </w:r>
      <w:r w:rsidR="008F0F00">
        <w:rPr>
          <w:rFonts w:ascii="Arial" w:hAnsi="Arial" w:cs="Arial"/>
          <w:lang w:val="en-US"/>
        </w:rPr>
        <w:t>increased in just 17</w:t>
      </w:r>
      <w:r w:rsidRPr="003D4E03">
        <w:rPr>
          <w:rFonts w:ascii="Arial" w:hAnsi="Arial" w:cs="Arial"/>
          <w:lang w:val="en-US"/>
        </w:rPr>
        <w:t xml:space="preserve">%. Respect to the variance, </w:t>
      </w:r>
      <w:r w:rsidR="001015AD">
        <w:rPr>
          <w:rFonts w:ascii="Arial" w:hAnsi="Arial" w:cs="Arial"/>
          <w:lang w:val="en-US"/>
        </w:rPr>
        <w:t>any scale</w:t>
      </w:r>
      <w:r w:rsidR="008F0F00">
        <w:rPr>
          <w:rFonts w:ascii="Arial" w:hAnsi="Arial" w:cs="Arial"/>
          <w:lang w:val="en-US"/>
        </w:rPr>
        <w:t xml:space="preserve"> </w:t>
      </w:r>
      <w:r w:rsidR="001015AD">
        <w:rPr>
          <w:rFonts w:ascii="Arial" w:hAnsi="Arial" w:cs="Arial"/>
          <w:lang w:val="en-US"/>
        </w:rPr>
        <w:t xml:space="preserve">presented </w:t>
      </w:r>
      <w:r w:rsidR="00C16B6B">
        <w:rPr>
          <w:rFonts w:ascii="Arial" w:hAnsi="Arial" w:cs="Arial"/>
          <w:lang w:val="en-US"/>
        </w:rPr>
        <w:t xml:space="preserve">an </w:t>
      </w:r>
      <w:r w:rsidR="001015AD">
        <w:rPr>
          <w:rFonts w:ascii="Arial" w:hAnsi="Arial" w:cs="Arial"/>
          <w:lang w:val="en-US"/>
        </w:rPr>
        <w:t>improvement.</w:t>
      </w:r>
      <w:r w:rsidR="0023403A">
        <w:rPr>
          <w:rFonts w:ascii="Arial" w:hAnsi="Arial" w:cs="Arial"/>
          <w:lang w:val="en-US"/>
        </w:rPr>
        <w:t xml:space="preserve">  </w:t>
      </w:r>
      <w:r w:rsidRPr="003D4E03">
        <w:rPr>
          <w:rFonts w:ascii="Arial" w:hAnsi="Arial" w:cs="Arial"/>
          <w:lang w:val="en-US"/>
        </w:rPr>
        <w:t>For M</w:t>
      </w:r>
      <w:r w:rsidRPr="006E5A63">
        <w:rPr>
          <w:rFonts w:ascii="Arial" w:hAnsi="Arial" w:cs="Arial"/>
          <w:position w:val="-3"/>
          <w:vertAlign w:val="subscript"/>
          <w:lang w:val="en-US"/>
        </w:rPr>
        <w:t>jud</w:t>
      </w:r>
      <w:r w:rsidRPr="003D4E03">
        <w:rPr>
          <w:rFonts w:ascii="Arial" w:hAnsi="Arial" w:cs="Arial"/>
          <w:position w:val="-3"/>
          <w:lang w:val="en-US"/>
        </w:rPr>
        <w:t xml:space="preserve"> </w:t>
      </w:r>
      <w:r w:rsidRPr="003D4E03">
        <w:rPr>
          <w:rFonts w:ascii="Arial" w:hAnsi="Arial" w:cs="Arial"/>
          <w:lang w:val="en-US"/>
        </w:rPr>
        <w:t xml:space="preserve">the results </w:t>
      </w:r>
      <w:r w:rsidR="0023403A">
        <w:rPr>
          <w:rFonts w:ascii="Arial" w:hAnsi="Arial" w:cs="Arial"/>
          <w:lang w:val="en-US"/>
        </w:rPr>
        <w:t xml:space="preserve">were </w:t>
      </w:r>
      <w:r w:rsidRPr="003D4E03">
        <w:rPr>
          <w:rFonts w:ascii="Arial" w:hAnsi="Arial" w:cs="Arial"/>
          <w:lang w:val="en-US"/>
        </w:rPr>
        <w:t>minimum: For R</w:t>
      </w:r>
      <w:r w:rsidRPr="003C5F14">
        <w:rPr>
          <w:rFonts w:ascii="Arial" w:hAnsi="Arial" w:cs="Arial"/>
          <w:position w:val="16"/>
          <w:vertAlign w:val="superscript"/>
          <w:lang w:val="en-US"/>
        </w:rPr>
        <w:t xml:space="preserve">2 </w:t>
      </w:r>
      <w:r w:rsidRPr="003D4E03">
        <w:rPr>
          <w:rFonts w:ascii="Arial" w:hAnsi="Arial" w:cs="Arial"/>
          <w:lang w:val="en-US"/>
        </w:rPr>
        <w:t>it got 0,04% for Broad and 0,60% for Fine scales; for RMSE</w:t>
      </w:r>
      <w:r w:rsidR="007606FF">
        <w:rPr>
          <w:rFonts w:ascii="Arial" w:hAnsi="Arial" w:cs="Arial"/>
          <w:lang w:val="en-US"/>
        </w:rPr>
        <w:t xml:space="preserve"> and variance</w:t>
      </w:r>
      <w:r w:rsidRPr="003D4E03">
        <w:rPr>
          <w:rFonts w:ascii="Arial" w:hAnsi="Arial" w:cs="Arial"/>
          <w:lang w:val="en-US"/>
        </w:rPr>
        <w:t xml:space="preserve">, </w:t>
      </w:r>
      <w:r w:rsidR="007606FF">
        <w:rPr>
          <w:rFonts w:ascii="Arial" w:hAnsi="Arial" w:cs="Arial"/>
          <w:lang w:val="en-US"/>
        </w:rPr>
        <w:t xml:space="preserve">any improvement was achieved. </w:t>
      </w:r>
    </w:p>
    <w:p w14:paraId="1B61B145" w14:textId="07343BD2" w:rsidR="00A0396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Using MASS package the results improved in a minimal amount as well. Hence, using other configurations of Ordinal Logistic Regression did not achieve significant improvements for the prediction of relevance. </w:t>
      </w:r>
    </w:p>
    <w:p w14:paraId="2EAFC72D" w14:textId="77777777" w:rsidR="00615553" w:rsidRPr="003D4E03" w:rsidRDefault="00615553" w:rsidP="003D4E03">
      <w:pPr>
        <w:widowControl w:val="0"/>
        <w:autoSpaceDE w:val="0"/>
        <w:autoSpaceDN w:val="0"/>
        <w:adjustRightInd w:val="0"/>
        <w:spacing w:after="240" w:line="360" w:lineRule="auto"/>
        <w:jc w:val="both"/>
        <w:rPr>
          <w:rFonts w:ascii="Arial" w:hAnsi="Arial" w:cs="Arial"/>
          <w:lang w:val="en-US"/>
        </w:rPr>
      </w:pPr>
    </w:p>
    <w:p w14:paraId="0DDA5E97" w14:textId="0CAB550A" w:rsidR="00A03963" w:rsidRPr="00325CC4" w:rsidRDefault="00325CC4" w:rsidP="003D4E03">
      <w:pPr>
        <w:widowControl w:val="0"/>
        <w:autoSpaceDE w:val="0"/>
        <w:autoSpaceDN w:val="0"/>
        <w:adjustRightInd w:val="0"/>
        <w:spacing w:after="240" w:line="360" w:lineRule="auto"/>
        <w:jc w:val="both"/>
        <w:rPr>
          <w:rFonts w:ascii="Arial" w:hAnsi="Arial" w:cs="Arial"/>
          <w:sz w:val="28"/>
          <w:szCs w:val="28"/>
          <w:lang w:val="en-US"/>
        </w:rPr>
      </w:pPr>
      <w:r w:rsidRPr="00325CC4">
        <w:rPr>
          <w:rFonts w:ascii="Arial" w:hAnsi="Arial" w:cs="Arial"/>
          <w:b/>
          <w:bCs/>
          <w:sz w:val="28"/>
          <w:szCs w:val="28"/>
          <w:lang w:val="en-US"/>
        </w:rPr>
        <w:t xml:space="preserve">2. </w:t>
      </w:r>
      <w:r w:rsidR="00A03963" w:rsidRPr="00325CC4">
        <w:rPr>
          <w:rFonts w:ascii="Arial" w:hAnsi="Arial" w:cs="Arial"/>
          <w:b/>
          <w:bCs/>
          <w:sz w:val="28"/>
          <w:szCs w:val="28"/>
          <w:lang w:val="en-US"/>
        </w:rPr>
        <w:t xml:space="preserve">Implementing others probabilistic models in order to obtain better results. </w:t>
      </w:r>
    </w:p>
    <w:p w14:paraId="116BFC61" w14:textId="015731DF"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The reviewed literature considered that linear regression was not an appropriate approach because the predicted relevance could be outside the [0,</w:t>
      </w:r>
      <w:r w:rsidRPr="003D4E03">
        <w:rPr>
          <w:rFonts w:ascii="Arial" w:hAnsi="Arial" w:cs="Arial"/>
          <w:i/>
          <w:iCs/>
          <w:lang w:val="en-US"/>
        </w:rPr>
        <w:t>nL</w:t>
      </w:r>
      <w:r w:rsidRPr="003D4E03">
        <w:rPr>
          <w:rFonts w:ascii="Arial" w:hAnsi="Arial" w:cs="Arial"/>
          <w:lang w:val="en-US"/>
        </w:rPr>
        <w:t xml:space="preserve">−1] limits (Urbano, 2013). However if the results can be truncated inside the possible values of Broad and Fine scales, this issue can be addressed. To prove this hypothesis models from the Generalized Linear Models, which can represent categorical, binary and other response types were tested: linear, probit and logit regressions. For probit and logit regressions models, the estimated relevance values need first to be mapped inside the range [0-1] and in order to interpret the results, these values need to be transformed back to the original scales; Table 6 presents the results of the evaluation using these models: </w:t>
      </w:r>
    </w:p>
    <w:p w14:paraId="01BFEA9A" w14:textId="28C1F442" w:rsidR="007061B5" w:rsidRPr="003F2892" w:rsidRDefault="007D2768" w:rsidP="003F2892">
      <w:pPr>
        <w:widowControl w:val="0"/>
        <w:autoSpaceDE w:val="0"/>
        <w:autoSpaceDN w:val="0"/>
        <w:adjustRightInd w:val="0"/>
        <w:spacing w:line="360" w:lineRule="auto"/>
        <w:jc w:val="both"/>
        <w:rPr>
          <w:rFonts w:ascii="Arial" w:hAnsi="Arial" w:cs="Arial"/>
          <w:lang w:val="en-US"/>
        </w:rPr>
      </w:pPr>
      <w:r w:rsidRPr="007D2768">
        <w:rPr>
          <w:noProof/>
          <w:lang w:val="es-ES"/>
        </w:rPr>
        <w:drawing>
          <wp:inline distT="0" distB="0" distL="0" distR="0" wp14:anchorId="39DF74FB" wp14:editId="64EF76D5">
            <wp:extent cx="6153404" cy="1825806"/>
            <wp:effectExtent l="0" t="0" r="0" b="3175"/>
            <wp:docPr id="2"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54261" cy="1826060"/>
                    </a:xfrm>
                    <a:prstGeom prst="rect">
                      <a:avLst/>
                    </a:prstGeom>
                    <a:noFill/>
                    <a:ln>
                      <a:noFill/>
                    </a:ln>
                  </pic:spPr>
                </pic:pic>
              </a:graphicData>
            </a:graphic>
          </wp:inline>
        </w:drawing>
      </w:r>
    </w:p>
    <w:p w14:paraId="33C4462B" w14:textId="77777777" w:rsidR="003F2892" w:rsidRDefault="003F2892" w:rsidP="00C62CB8">
      <w:pPr>
        <w:widowControl w:val="0"/>
        <w:autoSpaceDE w:val="0"/>
        <w:autoSpaceDN w:val="0"/>
        <w:adjustRightInd w:val="0"/>
        <w:spacing w:after="240" w:line="360" w:lineRule="auto"/>
        <w:jc w:val="center"/>
        <w:rPr>
          <w:rFonts w:ascii="Arial" w:hAnsi="Arial" w:cs="Arial"/>
          <w:i/>
          <w:iCs/>
          <w:sz w:val="20"/>
          <w:szCs w:val="20"/>
          <w:lang w:val="en-US"/>
        </w:rPr>
      </w:pPr>
    </w:p>
    <w:p w14:paraId="69D565A2" w14:textId="3323DC1C" w:rsidR="00A03963" w:rsidRPr="003F3AC8" w:rsidRDefault="00A03963" w:rsidP="00C62CB8">
      <w:pPr>
        <w:widowControl w:val="0"/>
        <w:autoSpaceDE w:val="0"/>
        <w:autoSpaceDN w:val="0"/>
        <w:adjustRightInd w:val="0"/>
        <w:spacing w:after="240" w:line="360" w:lineRule="auto"/>
        <w:jc w:val="center"/>
        <w:rPr>
          <w:rFonts w:ascii="Arial" w:hAnsi="Arial" w:cs="Arial"/>
          <w:sz w:val="20"/>
          <w:szCs w:val="20"/>
          <w:lang w:val="en-US"/>
        </w:rPr>
      </w:pPr>
      <w:r w:rsidRPr="003F3AC8">
        <w:rPr>
          <w:rFonts w:ascii="Arial" w:hAnsi="Arial" w:cs="Arial"/>
          <w:i/>
          <w:iCs/>
          <w:sz w:val="20"/>
          <w:szCs w:val="20"/>
          <w:lang w:val="en-US"/>
        </w:rPr>
        <w:t>Table 6</w:t>
      </w:r>
      <w:r w:rsidRPr="003F3AC8">
        <w:rPr>
          <w:rFonts w:ascii="Arial" w:hAnsi="Arial" w:cs="Arial"/>
          <w:sz w:val="20"/>
          <w:szCs w:val="20"/>
          <w:lang w:val="en-US"/>
        </w:rPr>
        <w:t xml:space="preserve">. Implementation of Logit and Probit </w:t>
      </w:r>
      <w:r w:rsidR="00EB4DF0" w:rsidRPr="003F3AC8">
        <w:rPr>
          <w:rFonts w:ascii="Arial" w:hAnsi="Arial" w:cs="Arial"/>
          <w:sz w:val="20"/>
          <w:szCs w:val="20"/>
          <w:lang w:val="en-US"/>
        </w:rPr>
        <w:t xml:space="preserve">regression </w:t>
      </w:r>
      <w:r w:rsidR="00EB4DF0">
        <w:rPr>
          <w:rFonts w:ascii="Arial" w:hAnsi="Arial" w:cs="Arial"/>
          <w:sz w:val="20"/>
          <w:szCs w:val="20"/>
          <w:lang w:val="en-US"/>
        </w:rPr>
        <w:t xml:space="preserve">using VGAM package in R. </w:t>
      </w:r>
      <w:r w:rsidR="00C62CB8">
        <w:rPr>
          <w:rFonts w:ascii="Arial" w:hAnsi="Arial" w:cs="Arial"/>
          <w:sz w:val="20"/>
          <w:szCs w:val="20"/>
          <w:lang w:val="en-US"/>
        </w:rPr>
        <w:t xml:space="preserve">Columns </w:t>
      </w:r>
      <w:r w:rsidR="007C55ED">
        <w:rPr>
          <w:rFonts w:ascii="Arial" w:hAnsi="Arial" w:cs="Arial"/>
          <w:sz w:val="20"/>
          <w:szCs w:val="20"/>
          <w:lang w:val="en-US"/>
        </w:rPr>
        <w:t>Orig.</w:t>
      </w:r>
      <w:r w:rsidRPr="003F3AC8">
        <w:rPr>
          <w:rFonts w:ascii="Arial" w:hAnsi="Arial" w:cs="Arial"/>
          <w:sz w:val="20"/>
          <w:szCs w:val="20"/>
          <w:lang w:val="en-US"/>
        </w:rPr>
        <w:t xml:space="preserve"> RMSE and </w:t>
      </w:r>
      <w:r w:rsidR="007C55ED">
        <w:rPr>
          <w:rFonts w:ascii="Arial" w:hAnsi="Arial" w:cs="Arial"/>
          <w:sz w:val="20"/>
          <w:szCs w:val="20"/>
          <w:lang w:val="en-US"/>
        </w:rPr>
        <w:t>Orig.</w:t>
      </w:r>
      <w:r w:rsidR="00EB4DF0">
        <w:rPr>
          <w:rFonts w:ascii="Arial" w:hAnsi="Arial" w:cs="Arial"/>
          <w:sz w:val="20"/>
          <w:szCs w:val="20"/>
          <w:lang w:val="en-US"/>
        </w:rPr>
        <w:t xml:space="preserve"> </w:t>
      </w:r>
      <w:r w:rsidR="007061B5">
        <w:rPr>
          <w:rFonts w:ascii="Arial" w:hAnsi="Arial" w:cs="Arial"/>
          <w:sz w:val="20"/>
          <w:szCs w:val="20"/>
          <w:lang w:val="en-US"/>
        </w:rPr>
        <w:t xml:space="preserve">This package does not present R. </w:t>
      </w:r>
      <w:r w:rsidRPr="003F3AC8">
        <w:rPr>
          <w:rFonts w:ascii="Arial" w:hAnsi="Arial" w:cs="Arial"/>
          <w:sz w:val="20"/>
          <w:szCs w:val="20"/>
          <w:lang w:val="en-US"/>
        </w:rPr>
        <w:t>Var represent the values obtained from (Urbano, 2013).</w:t>
      </w:r>
    </w:p>
    <w:p w14:paraId="15155109" w14:textId="77777777" w:rsidR="009D1C12" w:rsidRDefault="009D1C12" w:rsidP="003D4E03">
      <w:pPr>
        <w:widowControl w:val="0"/>
        <w:autoSpaceDE w:val="0"/>
        <w:autoSpaceDN w:val="0"/>
        <w:adjustRightInd w:val="0"/>
        <w:spacing w:after="240" w:line="360" w:lineRule="auto"/>
        <w:jc w:val="both"/>
        <w:rPr>
          <w:rFonts w:ascii="Arial" w:hAnsi="Arial" w:cs="Arial"/>
          <w:lang w:val="en-US"/>
        </w:rPr>
      </w:pPr>
    </w:p>
    <w:p w14:paraId="3AA8E745" w14:textId="6FB1D1DC"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For Logit and Probit Regression the prediction of relevance was not improved in a significant way as it is demonstrated</w:t>
      </w:r>
      <w:r w:rsidR="001A4E4E">
        <w:rPr>
          <w:rFonts w:ascii="Arial" w:hAnsi="Arial" w:cs="Arial"/>
          <w:lang w:val="en-US"/>
        </w:rPr>
        <w:t xml:space="preserve"> </w:t>
      </w:r>
      <w:r w:rsidR="005C1A90">
        <w:rPr>
          <w:rFonts w:ascii="Arial" w:hAnsi="Arial" w:cs="Arial"/>
          <w:lang w:val="en-US"/>
        </w:rPr>
        <w:t>by</w:t>
      </w:r>
      <w:r w:rsidR="001A4E4E">
        <w:rPr>
          <w:rFonts w:ascii="Arial" w:hAnsi="Arial" w:cs="Arial"/>
          <w:lang w:val="en-US"/>
        </w:rPr>
        <w:t xml:space="preserve"> RM</w:t>
      </w:r>
      <w:r w:rsidR="005C1A90">
        <w:rPr>
          <w:rFonts w:ascii="Arial" w:hAnsi="Arial" w:cs="Arial"/>
          <w:lang w:val="en-US"/>
        </w:rPr>
        <w:t xml:space="preserve">SE and Variance </w:t>
      </w:r>
      <w:r w:rsidR="003F2892">
        <w:rPr>
          <w:rFonts w:ascii="Arial" w:hAnsi="Arial" w:cs="Arial"/>
          <w:lang w:val="en-US"/>
        </w:rPr>
        <w:t xml:space="preserve">results. </w:t>
      </w:r>
    </w:p>
    <w:p w14:paraId="7CBD1FB9"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In the case of Multiple Linear Regression, the predicted values sometimes do not fall in a range within [0-2] for Broad or [0-100] for Fine scale; in all these cases they need to be truncated inside the corresponding scale in order to obtain the correct mapping with the estimates values. Table 7 presents these results: </w:t>
      </w:r>
    </w:p>
    <w:p w14:paraId="3608D688" w14:textId="5DAEA43A" w:rsidR="00A03963" w:rsidRDefault="00A03963" w:rsidP="003D4E03">
      <w:pPr>
        <w:widowControl w:val="0"/>
        <w:autoSpaceDE w:val="0"/>
        <w:autoSpaceDN w:val="0"/>
        <w:adjustRightInd w:val="0"/>
        <w:spacing w:line="360" w:lineRule="auto"/>
        <w:jc w:val="both"/>
        <w:rPr>
          <w:rFonts w:ascii="Arial" w:hAnsi="Arial" w:cs="Arial"/>
          <w:noProof/>
          <w:lang w:val="es-ES"/>
        </w:rPr>
      </w:pPr>
      <w:r w:rsidRPr="003D4E03">
        <w:rPr>
          <w:rFonts w:ascii="Arial" w:hAnsi="Arial" w:cs="Arial"/>
          <w:lang w:val="en-US"/>
        </w:rPr>
        <w:t xml:space="preserve"> </w:t>
      </w:r>
    </w:p>
    <w:p w14:paraId="2B3354A1" w14:textId="1228585A" w:rsidR="00AB0A09" w:rsidRDefault="00D17DE2" w:rsidP="003D4E03">
      <w:pPr>
        <w:widowControl w:val="0"/>
        <w:autoSpaceDE w:val="0"/>
        <w:autoSpaceDN w:val="0"/>
        <w:adjustRightInd w:val="0"/>
        <w:spacing w:line="360" w:lineRule="auto"/>
        <w:jc w:val="both"/>
        <w:rPr>
          <w:rFonts w:ascii="Arial" w:hAnsi="Arial" w:cs="Arial"/>
          <w:noProof/>
          <w:lang w:val="es-ES"/>
        </w:rPr>
      </w:pPr>
      <w:r w:rsidRPr="00D17DE2">
        <w:drawing>
          <wp:inline distT="0" distB="0" distL="0" distR="0" wp14:anchorId="1E75E107" wp14:editId="095B1F2A">
            <wp:extent cx="5612130" cy="1270517"/>
            <wp:effectExtent l="0" t="0" r="1270" b="0"/>
            <wp:docPr id="4"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12130" cy="1270517"/>
                    </a:xfrm>
                    <a:prstGeom prst="rect">
                      <a:avLst/>
                    </a:prstGeom>
                    <a:noFill/>
                    <a:ln>
                      <a:noFill/>
                    </a:ln>
                  </pic:spPr>
                </pic:pic>
              </a:graphicData>
            </a:graphic>
          </wp:inline>
        </w:drawing>
      </w:r>
    </w:p>
    <w:p w14:paraId="625B8FE6" w14:textId="77777777" w:rsidR="001B1FF5" w:rsidRPr="001B1FF5" w:rsidRDefault="001B1FF5" w:rsidP="001B1FF5">
      <w:pPr>
        <w:widowControl w:val="0"/>
        <w:autoSpaceDE w:val="0"/>
        <w:autoSpaceDN w:val="0"/>
        <w:adjustRightInd w:val="0"/>
        <w:spacing w:after="240" w:line="360" w:lineRule="auto"/>
        <w:jc w:val="both"/>
        <w:rPr>
          <w:rFonts w:ascii="Arial" w:hAnsi="Arial" w:cs="Arial"/>
          <w:sz w:val="20"/>
          <w:szCs w:val="20"/>
          <w:lang w:val="en-US"/>
        </w:rPr>
      </w:pPr>
      <w:r w:rsidRPr="001B1FF5">
        <w:rPr>
          <w:rFonts w:ascii="Arial" w:hAnsi="Arial" w:cs="Arial"/>
          <w:i/>
          <w:iCs/>
          <w:sz w:val="20"/>
          <w:szCs w:val="20"/>
          <w:lang w:val="en-US"/>
        </w:rPr>
        <w:t>Table 7</w:t>
      </w:r>
      <w:r w:rsidRPr="001B1FF5">
        <w:rPr>
          <w:rFonts w:ascii="Arial" w:hAnsi="Arial" w:cs="Arial"/>
          <w:sz w:val="20"/>
          <w:szCs w:val="20"/>
          <w:lang w:val="en-US"/>
        </w:rPr>
        <w:t>. Implementation of Multinomial Linear Regression Columns Ant. R</w:t>
      </w:r>
      <w:r w:rsidRPr="001B1FF5">
        <w:rPr>
          <w:rFonts w:ascii="Arial" w:hAnsi="Arial" w:cs="Arial"/>
          <w:position w:val="10"/>
          <w:sz w:val="20"/>
          <w:szCs w:val="20"/>
          <w:lang w:val="en-US"/>
        </w:rPr>
        <w:t>2</w:t>
      </w:r>
      <w:r w:rsidRPr="001B1FF5">
        <w:rPr>
          <w:rFonts w:ascii="Arial" w:hAnsi="Arial" w:cs="Arial"/>
          <w:sz w:val="20"/>
          <w:szCs w:val="20"/>
          <w:lang w:val="en-US"/>
        </w:rPr>
        <w:t xml:space="preserve">, Ant. represents the values obtained from (Urbano, 2013). </w:t>
      </w:r>
    </w:p>
    <w:p w14:paraId="6E768373" w14:textId="77777777" w:rsidR="00D7408F" w:rsidRDefault="00D7408F" w:rsidP="003D4E03">
      <w:pPr>
        <w:widowControl w:val="0"/>
        <w:autoSpaceDE w:val="0"/>
        <w:autoSpaceDN w:val="0"/>
        <w:adjustRightInd w:val="0"/>
        <w:spacing w:after="240" w:line="360" w:lineRule="auto"/>
        <w:jc w:val="both"/>
        <w:rPr>
          <w:rFonts w:ascii="Arial" w:hAnsi="Arial" w:cs="Arial"/>
          <w:lang w:val="en-US"/>
        </w:rPr>
      </w:pPr>
    </w:p>
    <w:p w14:paraId="7E46A0AE" w14:textId="0DE3E798"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For the case of </w:t>
      </w:r>
      <w:r w:rsidR="007E7792">
        <w:rPr>
          <w:rFonts w:ascii="Arial" w:hAnsi="Arial" w:cs="Arial"/>
          <w:lang w:val="en-US"/>
        </w:rPr>
        <w:t>M</w:t>
      </w:r>
      <w:r w:rsidR="007E7792" w:rsidRPr="007E7792">
        <w:rPr>
          <w:rFonts w:ascii="Arial" w:hAnsi="Arial" w:cs="Arial"/>
          <w:vertAlign w:val="subscript"/>
          <w:lang w:val="en-US"/>
        </w:rPr>
        <w:t>out</w:t>
      </w:r>
      <w:r w:rsidR="007E7792">
        <w:rPr>
          <w:rFonts w:ascii="Arial" w:hAnsi="Arial" w:cs="Arial"/>
          <w:lang w:val="en-US"/>
        </w:rPr>
        <w:t xml:space="preserve"> and </w:t>
      </w:r>
      <w:r w:rsidRPr="003D4E03">
        <w:rPr>
          <w:rFonts w:ascii="Arial" w:hAnsi="Arial" w:cs="Arial"/>
          <w:lang w:val="en-US"/>
        </w:rPr>
        <w:t>M</w:t>
      </w:r>
      <w:r w:rsidRPr="003D4E03">
        <w:rPr>
          <w:rFonts w:ascii="Arial" w:hAnsi="Arial" w:cs="Arial"/>
          <w:position w:val="-3"/>
          <w:lang w:val="en-US"/>
        </w:rPr>
        <w:t>j</w:t>
      </w:r>
      <w:r w:rsidRPr="00D7408F">
        <w:rPr>
          <w:rFonts w:ascii="Arial" w:hAnsi="Arial" w:cs="Arial"/>
          <w:position w:val="-3"/>
          <w:vertAlign w:val="subscript"/>
          <w:lang w:val="en-US"/>
        </w:rPr>
        <w:t>ud</w:t>
      </w:r>
      <w:r w:rsidRPr="003D4E03">
        <w:rPr>
          <w:rFonts w:ascii="Arial" w:hAnsi="Arial" w:cs="Arial"/>
          <w:position w:val="-3"/>
          <w:lang w:val="en-US"/>
        </w:rPr>
        <w:t xml:space="preserve"> </w:t>
      </w:r>
      <w:r w:rsidR="007E7792">
        <w:rPr>
          <w:rFonts w:ascii="Arial" w:hAnsi="Arial" w:cs="Arial"/>
          <w:lang w:val="en-US"/>
        </w:rPr>
        <w:t>using the Fine scale a 0,4% and 1</w:t>
      </w:r>
      <w:r w:rsidRPr="003D4E03">
        <w:rPr>
          <w:rFonts w:ascii="Arial" w:hAnsi="Arial" w:cs="Arial"/>
          <w:lang w:val="en-US"/>
        </w:rPr>
        <w:t xml:space="preserve">% of improvement was achieved. The rest of predictions did not get any improvement. </w:t>
      </w:r>
    </w:p>
    <w:p w14:paraId="539DCE7C" w14:textId="77777777" w:rsidR="00D7408F" w:rsidRDefault="00D7408F" w:rsidP="003D4E03">
      <w:pPr>
        <w:widowControl w:val="0"/>
        <w:autoSpaceDE w:val="0"/>
        <w:autoSpaceDN w:val="0"/>
        <w:adjustRightInd w:val="0"/>
        <w:spacing w:after="240" w:line="360" w:lineRule="auto"/>
        <w:jc w:val="both"/>
        <w:rPr>
          <w:rFonts w:ascii="Arial" w:hAnsi="Arial" w:cs="Arial"/>
          <w:b/>
          <w:bCs/>
          <w:lang w:val="en-US"/>
        </w:rPr>
      </w:pPr>
    </w:p>
    <w:p w14:paraId="768F391B" w14:textId="77AE897B" w:rsidR="00A03963" w:rsidRPr="007E7792" w:rsidRDefault="00A03963" w:rsidP="003D4E03">
      <w:pPr>
        <w:widowControl w:val="0"/>
        <w:autoSpaceDE w:val="0"/>
        <w:autoSpaceDN w:val="0"/>
        <w:adjustRightInd w:val="0"/>
        <w:spacing w:after="240" w:line="360" w:lineRule="auto"/>
        <w:jc w:val="both"/>
        <w:rPr>
          <w:rFonts w:ascii="Arial" w:hAnsi="Arial" w:cs="Arial"/>
          <w:sz w:val="28"/>
          <w:szCs w:val="28"/>
          <w:lang w:val="en-US"/>
        </w:rPr>
      </w:pPr>
      <w:r w:rsidRPr="007E7792">
        <w:rPr>
          <w:rFonts w:ascii="Arial" w:hAnsi="Arial" w:cs="Arial"/>
          <w:b/>
          <w:bCs/>
          <w:sz w:val="28"/>
          <w:szCs w:val="28"/>
          <w:lang w:val="en-US"/>
        </w:rPr>
        <w:t>3. Improving</w:t>
      </w:r>
      <w:r w:rsidR="00F5267B" w:rsidRPr="007E7792">
        <w:rPr>
          <w:rFonts w:ascii="Arial" w:hAnsi="Arial" w:cs="Arial"/>
          <w:b/>
          <w:bCs/>
          <w:sz w:val="28"/>
          <w:szCs w:val="28"/>
          <w:lang w:val="en-US"/>
        </w:rPr>
        <w:t xml:space="preserve"> </w:t>
      </w:r>
      <w:r w:rsidRPr="007E7792">
        <w:rPr>
          <w:rFonts w:ascii="Arial" w:hAnsi="Arial" w:cs="Arial"/>
          <w:b/>
          <w:bCs/>
          <w:sz w:val="28"/>
          <w:szCs w:val="28"/>
          <w:lang w:val="en-US"/>
        </w:rPr>
        <w:t>model’s</w:t>
      </w:r>
      <w:r w:rsidR="00F5267B" w:rsidRPr="007E7792">
        <w:rPr>
          <w:rFonts w:ascii="Arial" w:hAnsi="Arial" w:cs="Arial"/>
          <w:b/>
          <w:bCs/>
          <w:sz w:val="28"/>
          <w:szCs w:val="28"/>
          <w:lang w:val="en-US"/>
        </w:rPr>
        <w:t xml:space="preserve"> </w:t>
      </w:r>
      <w:r w:rsidRPr="007E7792">
        <w:rPr>
          <w:rFonts w:ascii="Arial" w:hAnsi="Arial" w:cs="Arial"/>
          <w:b/>
          <w:bCs/>
          <w:sz w:val="28"/>
          <w:szCs w:val="28"/>
          <w:lang w:val="en-US"/>
        </w:rPr>
        <w:t xml:space="preserve">attributes </w:t>
      </w:r>
    </w:p>
    <w:p w14:paraId="6F8EB16C"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To improve the prediction power of independent variables some techniques can be applied. For example, implementing a selection method, which is intended to choose the best subset of predictors (Faraway, 2004). For both models M</w:t>
      </w:r>
      <w:r w:rsidRPr="006E5A63">
        <w:rPr>
          <w:rFonts w:ascii="Arial" w:hAnsi="Arial" w:cs="Arial"/>
          <w:position w:val="-3"/>
          <w:vertAlign w:val="subscript"/>
          <w:lang w:val="en-US"/>
        </w:rPr>
        <w:t>out</w:t>
      </w:r>
      <w:r w:rsidRPr="003D4E03">
        <w:rPr>
          <w:rFonts w:ascii="Arial" w:hAnsi="Arial" w:cs="Arial"/>
          <w:position w:val="-3"/>
          <w:lang w:val="en-US"/>
        </w:rPr>
        <w:t xml:space="preserve"> </w:t>
      </w:r>
      <w:r w:rsidRPr="003D4E03">
        <w:rPr>
          <w:rFonts w:ascii="Arial" w:hAnsi="Arial" w:cs="Arial"/>
          <w:lang w:val="en-US"/>
        </w:rPr>
        <w:t>and M</w:t>
      </w:r>
      <w:r w:rsidRPr="003D4E03">
        <w:rPr>
          <w:rFonts w:ascii="Arial" w:hAnsi="Arial" w:cs="Arial"/>
          <w:position w:val="-3"/>
          <w:lang w:val="en-US"/>
        </w:rPr>
        <w:t xml:space="preserve">jud </w:t>
      </w:r>
      <w:r w:rsidRPr="003D4E03">
        <w:rPr>
          <w:rFonts w:ascii="Arial" w:hAnsi="Arial" w:cs="Arial"/>
          <w:lang w:val="en-US"/>
        </w:rPr>
        <w:t>backward elimination approach was applied. In this method we start testing the interaction of all predictors (features, attributes) and then removing the predictors with less or highest value of some parameter, depending of the model (higher p-value, R</w:t>
      </w:r>
      <w:bookmarkStart w:id="0" w:name="_GoBack"/>
      <w:r w:rsidRPr="00F23AA6">
        <w:rPr>
          <w:rFonts w:ascii="Arial" w:hAnsi="Arial" w:cs="Arial"/>
          <w:position w:val="16"/>
          <w:vertAlign w:val="superscript"/>
          <w:lang w:val="en-US"/>
        </w:rPr>
        <w:t>2</w:t>
      </w:r>
      <w:bookmarkEnd w:id="0"/>
      <w:r w:rsidRPr="003D4E03">
        <w:rPr>
          <w:rFonts w:ascii="Arial" w:hAnsi="Arial" w:cs="Arial"/>
          <w:lang w:val="en-US"/>
        </w:rPr>
        <w:t xml:space="preserve">, lowest deviance or AIC, et). In this case, the </w:t>
      </w:r>
      <w:r w:rsidRPr="003D4E03">
        <w:rPr>
          <w:rFonts w:ascii="Arial" w:hAnsi="Arial" w:cs="Arial"/>
          <w:i/>
          <w:iCs/>
          <w:lang w:val="en-US"/>
        </w:rPr>
        <w:t xml:space="preserve">rms </w:t>
      </w:r>
      <w:r w:rsidRPr="003D4E03">
        <w:rPr>
          <w:rFonts w:ascii="Arial" w:hAnsi="Arial" w:cs="Arial"/>
          <w:lang w:val="en-US"/>
        </w:rPr>
        <w:t>packet in R was used with ordinal logistic regression, starting with the interaction of all the predictors; therefore, in order to decrease the number of permutations, the selection of variables made by (Urbano, 2013) was followed for M</w:t>
      </w:r>
      <w:r w:rsidRPr="006E5A63">
        <w:rPr>
          <w:rFonts w:ascii="Arial" w:hAnsi="Arial" w:cs="Arial"/>
          <w:position w:val="-3"/>
          <w:vertAlign w:val="subscript"/>
          <w:lang w:val="en-US"/>
        </w:rPr>
        <w:t>out</w:t>
      </w:r>
      <w:r w:rsidRPr="003D4E03">
        <w:rPr>
          <w:rFonts w:ascii="Arial" w:hAnsi="Arial" w:cs="Arial"/>
          <w:position w:val="-3"/>
          <w:lang w:val="en-US"/>
        </w:rPr>
        <w:t xml:space="preserve"> </w:t>
      </w:r>
      <w:r w:rsidRPr="003D4E03">
        <w:rPr>
          <w:rFonts w:ascii="Arial" w:hAnsi="Arial" w:cs="Arial"/>
          <w:lang w:val="en-US"/>
        </w:rPr>
        <w:t xml:space="preserve">(fSYS, OV, sGEN, fGEN, fART). Using the deviance as an indicator of quality of good or bad fit for the model, the results are presented in </w:t>
      </w:r>
      <w:r w:rsidRPr="003D4E03">
        <w:rPr>
          <w:rFonts w:ascii="Arial" w:hAnsi="Arial" w:cs="Arial"/>
          <w:i/>
          <w:iCs/>
          <w:lang w:val="en-US"/>
        </w:rPr>
        <w:t>Table 8</w:t>
      </w:r>
      <w:r w:rsidRPr="003D4E03">
        <w:rPr>
          <w:rFonts w:ascii="Arial" w:hAnsi="Arial" w:cs="Arial"/>
          <w:lang w:val="en-US"/>
        </w:rPr>
        <w:t>. It shows that even thought the best fit was achieved by the Interaction number 1 and 5, still number 5 can be selected since it does not used as many parameters as number 1. Furthermore, if this interaction is compared with the research from Urbano, the result is almost the same, so the latter configuration can be chosen since the resulting model is less complex. Similar results were obtained for M</w:t>
      </w:r>
      <w:r w:rsidRPr="006E5A63">
        <w:rPr>
          <w:rFonts w:ascii="Arial" w:hAnsi="Arial" w:cs="Arial"/>
          <w:position w:val="-3"/>
          <w:vertAlign w:val="subscript"/>
          <w:lang w:val="en-US"/>
        </w:rPr>
        <w:t>jud</w:t>
      </w:r>
      <w:r w:rsidRPr="006E5A63">
        <w:rPr>
          <w:rFonts w:ascii="Arial" w:hAnsi="Arial" w:cs="Arial"/>
          <w:vertAlign w:val="subscript"/>
          <w:lang w:val="en-US"/>
        </w:rPr>
        <w:t xml:space="preserve">. </w:t>
      </w:r>
    </w:p>
    <w:p w14:paraId="50397CBC" w14:textId="5C9E9D0C"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p>
    <w:tbl>
      <w:tblPr>
        <w:tblW w:w="8963" w:type="dxa"/>
        <w:tblInd w:w="-176" w:type="dxa"/>
        <w:tblBorders>
          <w:top w:val="nil"/>
          <w:left w:val="nil"/>
          <w:right w:val="nil"/>
        </w:tblBorders>
        <w:tblLayout w:type="fixed"/>
        <w:tblLook w:val="0000" w:firstRow="0" w:lastRow="0" w:firstColumn="0" w:lastColumn="0" w:noHBand="0" w:noVBand="0"/>
      </w:tblPr>
      <w:tblGrid>
        <w:gridCol w:w="1516"/>
        <w:gridCol w:w="5147"/>
        <w:gridCol w:w="2300"/>
      </w:tblGrid>
      <w:tr w:rsidR="00F5267B" w:rsidRPr="003D4E03" w14:paraId="04827840" w14:textId="77777777" w:rsidTr="00F5267B">
        <w:tc>
          <w:tcPr>
            <w:tcW w:w="8963" w:type="dxa"/>
            <w:gridSpan w:val="3"/>
            <w:tcBorders>
              <w:top w:val="single" w:sz="6" w:space="0" w:color="auto"/>
              <w:left w:val="single" w:sz="6" w:space="0" w:color="auto"/>
              <w:bottom w:val="single" w:sz="13" w:space="0" w:color="auto"/>
              <w:right w:val="single" w:sz="13" w:space="0" w:color="FFFFFF"/>
            </w:tcBorders>
            <w:tcMar>
              <w:top w:w="20" w:type="nil"/>
              <w:left w:w="20" w:type="nil"/>
              <w:bottom w:w="20" w:type="nil"/>
              <w:right w:w="20" w:type="nil"/>
            </w:tcMar>
            <w:vAlign w:val="center"/>
          </w:tcPr>
          <w:p w14:paraId="487325EB"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b/>
                <w:bCs/>
                <w:color w:val="0A2766"/>
                <w:lang w:val="en-US"/>
              </w:rPr>
              <w:t xml:space="preserve">MODELS TRIALS </w:t>
            </w:r>
          </w:p>
        </w:tc>
      </w:tr>
      <w:tr w:rsidR="00F5267B" w:rsidRPr="003D4E03" w14:paraId="517472B5" w14:textId="77777777" w:rsidTr="00F5267B">
        <w:tblPrEx>
          <w:tblBorders>
            <w:top w:val="none" w:sz="0" w:space="0" w:color="auto"/>
          </w:tblBorders>
        </w:tblPrEx>
        <w:tc>
          <w:tcPr>
            <w:tcW w:w="1516" w:type="dxa"/>
            <w:tcBorders>
              <w:top w:val="single" w:sz="13" w:space="0" w:color="auto"/>
              <w:left w:val="single" w:sz="6" w:space="0" w:color="auto"/>
              <w:bottom w:val="single" w:sz="13" w:space="0" w:color="auto"/>
              <w:right w:val="single" w:sz="13" w:space="0" w:color="auto"/>
            </w:tcBorders>
            <w:tcMar>
              <w:top w:w="20" w:type="nil"/>
              <w:left w:w="20" w:type="nil"/>
              <w:bottom w:w="20" w:type="nil"/>
              <w:right w:w="20" w:type="nil"/>
            </w:tcMar>
            <w:vAlign w:val="center"/>
          </w:tcPr>
          <w:p w14:paraId="1C4BD47E"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b/>
                <w:bCs/>
                <w:lang w:val="en-US"/>
              </w:rPr>
              <w:t xml:space="preserve">Inter. </w:t>
            </w:r>
          </w:p>
        </w:tc>
        <w:tc>
          <w:tcPr>
            <w:tcW w:w="5147" w:type="dxa"/>
            <w:tcBorders>
              <w:top w:val="single" w:sz="13" w:space="0" w:color="auto"/>
              <w:left w:val="single" w:sz="13" w:space="0" w:color="auto"/>
              <w:bottom w:val="single" w:sz="13" w:space="0" w:color="auto"/>
              <w:right w:val="single" w:sz="13" w:space="0" w:color="auto"/>
            </w:tcBorders>
            <w:tcMar>
              <w:top w:w="20" w:type="nil"/>
              <w:left w:w="20" w:type="nil"/>
              <w:bottom w:w="20" w:type="nil"/>
              <w:right w:w="20" w:type="nil"/>
            </w:tcMar>
            <w:vAlign w:val="center"/>
          </w:tcPr>
          <w:p w14:paraId="2423A3D1"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b/>
                <w:bCs/>
                <w:lang w:val="en-US"/>
              </w:rPr>
              <w:t xml:space="preserve">Predictors </w:t>
            </w:r>
          </w:p>
        </w:tc>
        <w:tc>
          <w:tcPr>
            <w:tcW w:w="2300" w:type="dxa"/>
            <w:tcBorders>
              <w:top w:val="single" w:sz="13" w:space="0" w:color="auto"/>
              <w:left w:val="single" w:sz="13" w:space="0" w:color="auto"/>
              <w:bottom w:val="single" w:sz="13" w:space="0" w:color="auto"/>
              <w:right w:val="single" w:sz="13" w:space="0" w:color="0C0C0C"/>
            </w:tcBorders>
            <w:tcMar>
              <w:top w:w="20" w:type="nil"/>
              <w:left w:w="20" w:type="nil"/>
              <w:bottom w:w="20" w:type="nil"/>
              <w:right w:w="20" w:type="nil"/>
            </w:tcMar>
            <w:vAlign w:val="center"/>
          </w:tcPr>
          <w:p w14:paraId="06504BB1"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b/>
                <w:bCs/>
                <w:lang w:val="en-US"/>
              </w:rPr>
              <w:t xml:space="preserve">Deviance </w:t>
            </w:r>
          </w:p>
        </w:tc>
      </w:tr>
      <w:tr w:rsidR="00F5267B" w:rsidRPr="003D4E03" w14:paraId="087ED547" w14:textId="77777777" w:rsidTr="00F5267B">
        <w:tblPrEx>
          <w:tblBorders>
            <w:top w:val="none" w:sz="0" w:space="0" w:color="auto"/>
          </w:tblBorders>
        </w:tblPrEx>
        <w:tc>
          <w:tcPr>
            <w:tcW w:w="1516" w:type="dxa"/>
            <w:tcBorders>
              <w:top w:val="single" w:sz="13" w:space="0" w:color="auto"/>
              <w:left w:val="single" w:sz="6" w:space="0" w:color="auto"/>
              <w:bottom w:val="single" w:sz="6" w:space="0" w:color="auto"/>
              <w:right w:val="single" w:sz="13" w:space="0" w:color="auto"/>
            </w:tcBorders>
            <w:tcMar>
              <w:top w:w="20" w:type="nil"/>
              <w:left w:w="20" w:type="nil"/>
              <w:bottom w:w="20" w:type="nil"/>
              <w:right w:w="20" w:type="nil"/>
            </w:tcMar>
            <w:vAlign w:val="center"/>
          </w:tcPr>
          <w:p w14:paraId="7B616670"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1 </w:t>
            </w:r>
          </w:p>
        </w:tc>
        <w:tc>
          <w:tcPr>
            <w:tcW w:w="5147" w:type="dxa"/>
            <w:tcBorders>
              <w:top w:val="single" w:sz="13" w:space="0" w:color="auto"/>
              <w:left w:val="single" w:sz="13" w:space="0" w:color="auto"/>
              <w:bottom w:val="single" w:sz="6" w:space="0" w:color="auto"/>
              <w:right w:val="single" w:sz="13" w:space="0" w:color="auto"/>
            </w:tcBorders>
            <w:tcMar>
              <w:top w:w="20" w:type="nil"/>
              <w:left w:w="20" w:type="nil"/>
              <w:bottom w:w="20" w:type="nil"/>
              <w:right w:w="20" w:type="nil"/>
            </w:tcMar>
            <w:vAlign w:val="center"/>
          </w:tcPr>
          <w:p w14:paraId="62A3CAF9"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"fSYS"*"OV"+"fSYS"*"sGEN"+"fSYS"*"fGEN"+"fSYS""*""fART"+"OV"*"sGEN"+" OV"*"fGEN"+"OV"*"fART"+""sGEN"*"fGEN"+"sGEN"*"fART"+"fGEN"*"fART </w:t>
            </w:r>
          </w:p>
        </w:tc>
        <w:tc>
          <w:tcPr>
            <w:tcW w:w="2300" w:type="dxa"/>
            <w:tcBorders>
              <w:top w:val="single" w:sz="13" w:space="0" w:color="auto"/>
              <w:left w:val="single" w:sz="13" w:space="0" w:color="auto"/>
              <w:bottom w:val="single" w:sz="6" w:space="0" w:color="auto"/>
              <w:right w:val="single" w:sz="13" w:space="0" w:color="auto"/>
            </w:tcBorders>
            <w:tcMar>
              <w:top w:w="20" w:type="nil"/>
              <w:left w:w="20" w:type="nil"/>
              <w:bottom w:w="20" w:type="nil"/>
              <w:right w:w="20" w:type="nil"/>
            </w:tcMar>
            <w:vAlign w:val="center"/>
          </w:tcPr>
          <w:p w14:paraId="40AEAF10"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36.342 </w:t>
            </w:r>
          </w:p>
        </w:tc>
      </w:tr>
      <w:tr w:rsidR="00F5267B" w:rsidRPr="003D4E03" w14:paraId="4EFCEBF4" w14:textId="77777777" w:rsidTr="00F5267B">
        <w:tblPrEx>
          <w:tblBorders>
            <w:top w:val="none" w:sz="0" w:space="0" w:color="auto"/>
          </w:tblBorders>
        </w:tblPrEx>
        <w:tc>
          <w:tcPr>
            <w:tcW w:w="1516" w:type="dxa"/>
            <w:tcBorders>
              <w:top w:val="single" w:sz="6" w:space="0" w:color="auto"/>
              <w:left w:val="single" w:sz="6" w:space="0" w:color="auto"/>
              <w:bottom w:val="single" w:sz="6" w:space="0" w:color="auto"/>
              <w:right w:val="single" w:sz="13" w:space="0" w:color="auto"/>
            </w:tcBorders>
            <w:tcMar>
              <w:top w:w="20" w:type="nil"/>
              <w:left w:w="20" w:type="nil"/>
              <w:bottom w:w="20" w:type="nil"/>
              <w:right w:w="20" w:type="nil"/>
            </w:tcMar>
            <w:vAlign w:val="center"/>
          </w:tcPr>
          <w:p w14:paraId="04C8BDD1"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2 </w:t>
            </w:r>
          </w:p>
        </w:tc>
        <w:tc>
          <w:tcPr>
            <w:tcW w:w="5147" w:type="dxa"/>
            <w:tcBorders>
              <w:top w:val="single" w:sz="6" w:space="0" w:color="auto"/>
              <w:left w:val="single" w:sz="13" w:space="0" w:color="auto"/>
              <w:bottom w:val="single" w:sz="6" w:space="0" w:color="auto"/>
              <w:right w:val="single" w:sz="13" w:space="0" w:color="auto"/>
            </w:tcBorders>
            <w:tcMar>
              <w:top w:w="20" w:type="nil"/>
              <w:left w:w="20" w:type="nil"/>
              <w:bottom w:w="20" w:type="nil"/>
              <w:right w:w="20" w:type="nil"/>
            </w:tcMar>
            <w:vAlign w:val="center"/>
          </w:tcPr>
          <w:p w14:paraId="2426B72C"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fSYS"+"OV"+"sGEN"+"fGEN"+"fART </w:t>
            </w:r>
          </w:p>
        </w:tc>
        <w:tc>
          <w:tcPr>
            <w:tcW w:w="2300" w:type="dxa"/>
            <w:tcBorders>
              <w:top w:val="single" w:sz="6" w:space="0" w:color="auto"/>
              <w:left w:val="single" w:sz="13" w:space="0" w:color="auto"/>
              <w:bottom w:val="single" w:sz="6" w:space="0" w:color="auto"/>
              <w:right w:val="single" w:sz="13" w:space="0" w:color="auto"/>
            </w:tcBorders>
            <w:tcMar>
              <w:top w:w="20" w:type="nil"/>
              <w:left w:w="20" w:type="nil"/>
              <w:bottom w:w="20" w:type="nil"/>
              <w:right w:w="20" w:type="nil"/>
            </w:tcMar>
            <w:vAlign w:val="center"/>
          </w:tcPr>
          <w:p w14:paraId="7C4DC7F5"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37.203 </w:t>
            </w:r>
          </w:p>
        </w:tc>
      </w:tr>
      <w:tr w:rsidR="00F5267B" w:rsidRPr="003D4E03" w14:paraId="17E532C9" w14:textId="77777777" w:rsidTr="00F5267B">
        <w:tblPrEx>
          <w:tblBorders>
            <w:top w:val="none" w:sz="0" w:space="0" w:color="auto"/>
          </w:tblBorders>
        </w:tblPrEx>
        <w:tc>
          <w:tcPr>
            <w:tcW w:w="1516" w:type="dxa"/>
            <w:tcBorders>
              <w:top w:val="single" w:sz="6" w:space="0" w:color="auto"/>
              <w:left w:val="single" w:sz="6" w:space="0" w:color="auto"/>
              <w:bottom w:val="single" w:sz="6" w:space="0" w:color="auto"/>
              <w:right w:val="single" w:sz="13" w:space="0" w:color="auto"/>
            </w:tcBorders>
            <w:tcMar>
              <w:top w:w="20" w:type="nil"/>
              <w:left w:w="20" w:type="nil"/>
              <w:bottom w:w="20" w:type="nil"/>
              <w:right w:w="20" w:type="nil"/>
            </w:tcMar>
            <w:vAlign w:val="center"/>
          </w:tcPr>
          <w:p w14:paraId="57F4C37C"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3b </w:t>
            </w:r>
          </w:p>
        </w:tc>
        <w:tc>
          <w:tcPr>
            <w:tcW w:w="5147" w:type="dxa"/>
            <w:tcBorders>
              <w:top w:val="single" w:sz="6" w:space="0" w:color="auto"/>
              <w:left w:val="single" w:sz="13" w:space="0" w:color="auto"/>
              <w:bottom w:val="single" w:sz="6" w:space="0" w:color="auto"/>
              <w:right w:val="single" w:sz="13" w:space="0" w:color="auto"/>
            </w:tcBorders>
            <w:tcMar>
              <w:top w:w="20" w:type="nil"/>
              <w:left w:w="20" w:type="nil"/>
              <w:bottom w:w="20" w:type="nil"/>
              <w:right w:w="20" w:type="nil"/>
            </w:tcMar>
            <w:vAlign w:val="center"/>
          </w:tcPr>
          <w:p w14:paraId="63FC4FB3"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fSYS+OV </w:t>
            </w:r>
          </w:p>
        </w:tc>
        <w:tc>
          <w:tcPr>
            <w:tcW w:w="2300" w:type="dxa"/>
            <w:tcBorders>
              <w:top w:val="single" w:sz="6" w:space="0" w:color="auto"/>
              <w:left w:val="single" w:sz="13" w:space="0" w:color="auto"/>
              <w:bottom w:val="single" w:sz="6" w:space="0" w:color="auto"/>
              <w:right w:val="single" w:sz="13" w:space="0" w:color="auto"/>
            </w:tcBorders>
            <w:tcMar>
              <w:top w:w="20" w:type="nil"/>
              <w:left w:w="20" w:type="nil"/>
              <w:bottom w:w="20" w:type="nil"/>
              <w:right w:w="20" w:type="nil"/>
            </w:tcMar>
            <w:vAlign w:val="center"/>
          </w:tcPr>
          <w:p w14:paraId="618A7631"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44.532 </w:t>
            </w:r>
          </w:p>
        </w:tc>
      </w:tr>
      <w:tr w:rsidR="00F5267B" w:rsidRPr="003D4E03" w14:paraId="16CB9FA6" w14:textId="77777777" w:rsidTr="00F5267B">
        <w:tblPrEx>
          <w:tblBorders>
            <w:top w:val="none" w:sz="0" w:space="0" w:color="auto"/>
          </w:tblBorders>
        </w:tblPrEx>
        <w:tc>
          <w:tcPr>
            <w:tcW w:w="1516" w:type="dxa"/>
            <w:tcBorders>
              <w:top w:val="single" w:sz="6" w:space="0" w:color="auto"/>
              <w:left w:val="single" w:sz="6" w:space="0" w:color="auto"/>
              <w:bottom w:val="single" w:sz="6" w:space="0" w:color="auto"/>
              <w:right w:val="single" w:sz="13" w:space="0" w:color="auto"/>
            </w:tcBorders>
            <w:tcMar>
              <w:top w:w="20" w:type="nil"/>
              <w:left w:w="20" w:type="nil"/>
              <w:bottom w:w="20" w:type="nil"/>
              <w:right w:w="20" w:type="nil"/>
            </w:tcMar>
            <w:vAlign w:val="center"/>
          </w:tcPr>
          <w:p w14:paraId="4ED9FB98"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3c </w:t>
            </w:r>
          </w:p>
        </w:tc>
        <w:tc>
          <w:tcPr>
            <w:tcW w:w="5147" w:type="dxa"/>
            <w:tcBorders>
              <w:top w:val="single" w:sz="6" w:space="0" w:color="auto"/>
              <w:left w:val="single" w:sz="13" w:space="0" w:color="auto"/>
              <w:bottom w:val="single" w:sz="6" w:space="0" w:color="auto"/>
              <w:right w:val="single" w:sz="13" w:space="0" w:color="auto"/>
            </w:tcBorders>
            <w:tcMar>
              <w:top w:w="20" w:type="nil"/>
              <w:left w:w="20" w:type="nil"/>
              <w:bottom w:w="20" w:type="nil"/>
              <w:right w:w="20" w:type="nil"/>
            </w:tcMar>
            <w:vAlign w:val="center"/>
          </w:tcPr>
          <w:p w14:paraId="1B95E75D"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fSYS+sGEN </w:t>
            </w:r>
          </w:p>
        </w:tc>
        <w:tc>
          <w:tcPr>
            <w:tcW w:w="2300" w:type="dxa"/>
            <w:tcBorders>
              <w:top w:val="single" w:sz="6" w:space="0" w:color="auto"/>
              <w:left w:val="single" w:sz="13" w:space="0" w:color="auto"/>
              <w:bottom w:val="single" w:sz="6" w:space="0" w:color="auto"/>
              <w:right w:val="single" w:sz="13" w:space="0" w:color="auto"/>
            </w:tcBorders>
            <w:tcMar>
              <w:top w:w="20" w:type="nil"/>
              <w:left w:w="20" w:type="nil"/>
              <w:bottom w:w="20" w:type="nil"/>
              <w:right w:w="20" w:type="nil"/>
            </w:tcMar>
            <w:vAlign w:val="center"/>
          </w:tcPr>
          <w:p w14:paraId="60D998E6"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40.483 </w:t>
            </w:r>
          </w:p>
        </w:tc>
      </w:tr>
      <w:tr w:rsidR="00F5267B" w:rsidRPr="003D4E03" w14:paraId="2880F9D3" w14:textId="77777777" w:rsidTr="00F5267B">
        <w:tblPrEx>
          <w:tblBorders>
            <w:top w:val="none" w:sz="0" w:space="0" w:color="auto"/>
          </w:tblBorders>
        </w:tblPrEx>
        <w:tc>
          <w:tcPr>
            <w:tcW w:w="1516" w:type="dxa"/>
            <w:tcBorders>
              <w:top w:val="single" w:sz="6" w:space="0" w:color="auto"/>
              <w:left w:val="single" w:sz="6" w:space="0" w:color="auto"/>
              <w:bottom w:val="single" w:sz="6" w:space="0" w:color="auto"/>
              <w:right w:val="single" w:sz="13" w:space="0" w:color="auto"/>
            </w:tcBorders>
            <w:tcMar>
              <w:top w:w="20" w:type="nil"/>
              <w:left w:w="20" w:type="nil"/>
              <w:bottom w:w="20" w:type="nil"/>
              <w:right w:w="20" w:type="nil"/>
            </w:tcMar>
            <w:vAlign w:val="center"/>
          </w:tcPr>
          <w:p w14:paraId="1CB872F5"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3d </w:t>
            </w:r>
          </w:p>
        </w:tc>
        <w:tc>
          <w:tcPr>
            <w:tcW w:w="5147" w:type="dxa"/>
            <w:tcBorders>
              <w:top w:val="single" w:sz="6" w:space="0" w:color="auto"/>
              <w:left w:val="single" w:sz="13" w:space="0" w:color="auto"/>
              <w:bottom w:val="single" w:sz="6" w:space="0" w:color="auto"/>
              <w:right w:val="single" w:sz="13" w:space="0" w:color="auto"/>
            </w:tcBorders>
            <w:tcMar>
              <w:top w:w="20" w:type="nil"/>
              <w:left w:w="20" w:type="nil"/>
              <w:bottom w:w="20" w:type="nil"/>
              <w:right w:w="20" w:type="nil"/>
            </w:tcMar>
            <w:vAlign w:val="center"/>
          </w:tcPr>
          <w:p w14:paraId="6B1ED7B3"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fSYS+fGEN </w:t>
            </w:r>
          </w:p>
        </w:tc>
        <w:tc>
          <w:tcPr>
            <w:tcW w:w="2300" w:type="dxa"/>
            <w:tcBorders>
              <w:top w:val="single" w:sz="6" w:space="0" w:color="auto"/>
              <w:left w:val="single" w:sz="13" w:space="0" w:color="auto"/>
              <w:bottom w:val="single" w:sz="6" w:space="0" w:color="auto"/>
              <w:right w:val="single" w:sz="13" w:space="0" w:color="auto"/>
            </w:tcBorders>
            <w:tcMar>
              <w:top w:w="20" w:type="nil"/>
              <w:left w:w="20" w:type="nil"/>
              <w:bottom w:w="20" w:type="nil"/>
              <w:right w:w="20" w:type="nil"/>
            </w:tcMar>
            <w:vAlign w:val="center"/>
          </w:tcPr>
          <w:p w14:paraId="1945DECC"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38.477 </w:t>
            </w:r>
          </w:p>
        </w:tc>
      </w:tr>
      <w:tr w:rsidR="00F5267B" w:rsidRPr="003D4E03" w14:paraId="4980B623" w14:textId="77777777" w:rsidTr="00F5267B">
        <w:tblPrEx>
          <w:tblBorders>
            <w:top w:val="none" w:sz="0" w:space="0" w:color="auto"/>
          </w:tblBorders>
        </w:tblPrEx>
        <w:tc>
          <w:tcPr>
            <w:tcW w:w="1516" w:type="dxa"/>
            <w:tcBorders>
              <w:top w:val="single" w:sz="6" w:space="0" w:color="auto"/>
              <w:left w:val="single" w:sz="6" w:space="0" w:color="auto"/>
              <w:bottom w:val="single" w:sz="6" w:space="0" w:color="auto"/>
              <w:right w:val="single" w:sz="13" w:space="0" w:color="auto"/>
            </w:tcBorders>
            <w:tcMar>
              <w:top w:w="20" w:type="nil"/>
              <w:left w:w="20" w:type="nil"/>
              <w:bottom w:w="20" w:type="nil"/>
              <w:right w:w="20" w:type="nil"/>
            </w:tcMar>
            <w:vAlign w:val="center"/>
          </w:tcPr>
          <w:p w14:paraId="76FCD297"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3e </w:t>
            </w:r>
          </w:p>
        </w:tc>
        <w:tc>
          <w:tcPr>
            <w:tcW w:w="5147" w:type="dxa"/>
            <w:tcBorders>
              <w:top w:val="single" w:sz="6" w:space="0" w:color="auto"/>
              <w:left w:val="single" w:sz="13" w:space="0" w:color="auto"/>
              <w:bottom w:val="single" w:sz="6" w:space="0" w:color="auto"/>
              <w:right w:val="single" w:sz="13" w:space="0" w:color="auto"/>
            </w:tcBorders>
            <w:tcMar>
              <w:top w:w="20" w:type="nil"/>
              <w:left w:w="20" w:type="nil"/>
              <w:bottom w:w="20" w:type="nil"/>
              <w:right w:w="20" w:type="nil"/>
            </w:tcMar>
            <w:vAlign w:val="center"/>
          </w:tcPr>
          <w:p w14:paraId="5C27DADF"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fSYS+fART </w:t>
            </w:r>
          </w:p>
        </w:tc>
        <w:tc>
          <w:tcPr>
            <w:tcW w:w="2300" w:type="dxa"/>
            <w:tcBorders>
              <w:top w:val="single" w:sz="6" w:space="0" w:color="auto"/>
              <w:left w:val="single" w:sz="13" w:space="0" w:color="auto"/>
              <w:bottom w:val="single" w:sz="6" w:space="0" w:color="auto"/>
              <w:right w:val="single" w:sz="13" w:space="0" w:color="auto"/>
            </w:tcBorders>
            <w:tcMar>
              <w:top w:w="20" w:type="nil"/>
              <w:left w:w="20" w:type="nil"/>
              <w:bottom w:w="20" w:type="nil"/>
              <w:right w:w="20" w:type="nil"/>
            </w:tcMar>
            <w:vAlign w:val="center"/>
          </w:tcPr>
          <w:p w14:paraId="00048C22"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43.346 </w:t>
            </w:r>
          </w:p>
        </w:tc>
      </w:tr>
      <w:tr w:rsidR="00F5267B" w:rsidRPr="003D4E03" w14:paraId="4D46D407" w14:textId="77777777" w:rsidTr="00F5267B">
        <w:tblPrEx>
          <w:tblBorders>
            <w:top w:val="none" w:sz="0" w:space="0" w:color="auto"/>
          </w:tblBorders>
        </w:tblPrEx>
        <w:tc>
          <w:tcPr>
            <w:tcW w:w="1516" w:type="dxa"/>
            <w:tcBorders>
              <w:top w:val="single" w:sz="6" w:space="0" w:color="auto"/>
              <w:left w:val="single" w:sz="6" w:space="0" w:color="auto"/>
              <w:bottom w:val="single" w:sz="6" w:space="0" w:color="auto"/>
              <w:right w:val="single" w:sz="13" w:space="0" w:color="auto"/>
            </w:tcBorders>
            <w:tcMar>
              <w:top w:w="20" w:type="nil"/>
              <w:left w:w="20" w:type="nil"/>
              <w:bottom w:w="20" w:type="nil"/>
              <w:right w:w="20" w:type="nil"/>
            </w:tcMar>
            <w:vAlign w:val="center"/>
          </w:tcPr>
          <w:p w14:paraId="69D848FC"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3j </w:t>
            </w:r>
          </w:p>
        </w:tc>
        <w:tc>
          <w:tcPr>
            <w:tcW w:w="5147" w:type="dxa"/>
            <w:tcBorders>
              <w:top w:val="single" w:sz="6" w:space="0" w:color="auto"/>
              <w:left w:val="single" w:sz="13" w:space="0" w:color="auto"/>
              <w:bottom w:val="single" w:sz="6" w:space="0" w:color="auto"/>
              <w:right w:val="single" w:sz="13" w:space="0" w:color="auto"/>
            </w:tcBorders>
            <w:tcMar>
              <w:top w:w="20" w:type="nil"/>
              <w:left w:w="20" w:type="nil"/>
              <w:bottom w:w="20" w:type="nil"/>
              <w:right w:w="20" w:type="nil"/>
            </w:tcMar>
            <w:vAlign w:val="center"/>
          </w:tcPr>
          <w:p w14:paraId="2974E54F"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OV+sGEN </w:t>
            </w:r>
          </w:p>
        </w:tc>
        <w:tc>
          <w:tcPr>
            <w:tcW w:w="2300" w:type="dxa"/>
            <w:tcBorders>
              <w:top w:val="single" w:sz="6" w:space="0" w:color="auto"/>
              <w:left w:val="single" w:sz="13" w:space="0" w:color="auto"/>
              <w:bottom w:val="single" w:sz="6" w:space="0" w:color="auto"/>
              <w:right w:val="single" w:sz="13" w:space="0" w:color="auto"/>
            </w:tcBorders>
            <w:tcMar>
              <w:top w:w="20" w:type="nil"/>
              <w:left w:w="20" w:type="nil"/>
              <w:bottom w:w="20" w:type="nil"/>
              <w:right w:w="20" w:type="nil"/>
            </w:tcMar>
            <w:vAlign w:val="center"/>
          </w:tcPr>
          <w:p w14:paraId="048DC18C"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40.693 </w:t>
            </w:r>
          </w:p>
        </w:tc>
      </w:tr>
      <w:tr w:rsidR="00F5267B" w:rsidRPr="003D4E03" w14:paraId="599180B6" w14:textId="77777777" w:rsidTr="00F5267B">
        <w:tblPrEx>
          <w:tblBorders>
            <w:top w:val="none" w:sz="0" w:space="0" w:color="auto"/>
          </w:tblBorders>
        </w:tblPrEx>
        <w:tc>
          <w:tcPr>
            <w:tcW w:w="1516" w:type="dxa"/>
            <w:tcBorders>
              <w:top w:val="single" w:sz="6" w:space="0" w:color="auto"/>
              <w:left w:val="single" w:sz="6" w:space="0" w:color="auto"/>
              <w:bottom w:val="single" w:sz="6" w:space="0" w:color="auto"/>
              <w:right w:val="single" w:sz="13" w:space="0" w:color="auto"/>
            </w:tcBorders>
            <w:tcMar>
              <w:top w:w="20" w:type="nil"/>
              <w:left w:w="20" w:type="nil"/>
              <w:bottom w:w="20" w:type="nil"/>
              <w:right w:w="20" w:type="nil"/>
            </w:tcMar>
            <w:vAlign w:val="center"/>
          </w:tcPr>
          <w:p w14:paraId="3140E4EA"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3k </w:t>
            </w:r>
          </w:p>
        </w:tc>
        <w:tc>
          <w:tcPr>
            <w:tcW w:w="5147" w:type="dxa"/>
            <w:tcBorders>
              <w:top w:val="single" w:sz="6" w:space="0" w:color="auto"/>
              <w:left w:val="single" w:sz="13" w:space="0" w:color="auto"/>
              <w:bottom w:val="single" w:sz="6" w:space="0" w:color="auto"/>
              <w:right w:val="single" w:sz="13" w:space="0" w:color="auto"/>
            </w:tcBorders>
            <w:tcMar>
              <w:top w:w="20" w:type="nil"/>
              <w:left w:w="20" w:type="nil"/>
              <w:bottom w:w="20" w:type="nil"/>
              <w:right w:w="20" w:type="nil"/>
            </w:tcMar>
            <w:vAlign w:val="center"/>
          </w:tcPr>
          <w:p w14:paraId="219AACB7"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OV+fGEN" </w:t>
            </w:r>
          </w:p>
        </w:tc>
        <w:tc>
          <w:tcPr>
            <w:tcW w:w="2300" w:type="dxa"/>
            <w:tcBorders>
              <w:top w:val="single" w:sz="6" w:space="0" w:color="auto"/>
              <w:left w:val="single" w:sz="13" w:space="0" w:color="auto"/>
              <w:bottom w:val="single" w:sz="6" w:space="0" w:color="auto"/>
              <w:right w:val="single" w:sz="13" w:space="0" w:color="auto"/>
            </w:tcBorders>
            <w:tcMar>
              <w:top w:w="20" w:type="nil"/>
              <w:left w:w="20" w:type="nil"/>
              <w:bottom w:w="20" w:type="nil"/>
              <w:right w:w="20" w:type="nil"/>
            </w:tcMar>
            <w:vAlign w:val="center"/>
          </w:tcPr>
          <w:p w14:paraId="45E0BBCD"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38.416 </w:t>
            </w:r>
          </w:p>
        </w:tc>
      </w:tr>
      <w:tr w:rsidR="00F5267B" w:rsidRPr="003D4E03" w14:paraId="681F560E" w14:textId="77777777" w:rsidTr="00F5267B">
        <w:tblPrEx>
          <w:tblBorders>
            <w:top w:val="none" w:sz="0" w:space="0" w:color="auto"/>
          </w:tblBorders>
        </w:tblPrEx>
        <w:tc>
          <w:tcPr>
            <w:tcW w:w="1516" w:type="dxa"/>
            <w:tcBorders>
              <w:top w:val="single" w:sz="6" w:space="0" w:color="auto"/>
              <w:left w:val="single" w:sz="6" w:space="0" w:color="auto"/>
              <w:bottom w:val="single" w:sz="6" w:space="0" w:color="auto"/>
              <w:right w:val="single" w:sz="13" w:space="0" w:color="auto"/>
            </w:tcBorders>
            <w:tcMar>
              <w:top w:w="20" w:type="nil"/>
              <w:left w:w="20" w:type="nil"/>
              <w:bottom w:w="20" w:type="nil"/>
              <w:right w:w="20" w:type="nil"/>
            </w:tcMar>
            <w:vAlign w:val="center"/>
          </w:tcPr>
          <w:p w14:paraId="3E03ACC5"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3l </w:t>
            </w:r>
          </w:p>
        </w:tc>
        <w:tc>
          <w:tcPr>
            <w:tcW w:w="5147" w:type="dxa"/>
            <w:tcBorders>
              <w:top w:val="single" w:sz="6" w:space="0" w:color="auto"/>
              <w:left w:val="single" w:sz="13" w:space="0" w:color="auto"/>
              <w:bottom w:val="single" w:sz="6" w:space="0" w:color="auto"/>
              <w:right w:val="single" w:sz="13" w:space="0" w:color="auto"/>
            </w:tcBorders>
            <w:tcMar>
              <w:top w:w="20" w:type="nil"/>
              <w:left w:w="20" w:type="nil"/>
              <w:bottom w:w="20" w:type="nil"/>
              <w:right w:w="20" w:type="nil"/>
            </w:tcMar>
            <w:vAlign w:val="center"/>
          </w:tcPr>
          <w:p w14:paraId="2E07D590"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OV+fART </w:t>
            </w:r>
          </w:p>
        </w:tc>
        <w:tc>
          <w:tcPr>
            <w:tcW w:w="2300" w:type="dxa"/>
            <w:tcBorders>
              <w:top w:val="single" w:sz="6" w:space="0" w:color="auto"/>
              <w:left w:val="single" w:sz="13" w:space="0" w:color="auto"/>
              <w:bottom w:val="single" w:sz="6" w:space="0" w:color="auto"/>
              <w:right w:val="single" w:sz="13" w:space="0" w:color="auto"/>
            </w:tcBorders>
            <w:tcMar>
              <w:top w:w="20" w:type="nil"/>
              <w:left w:w="20" w:type="nil"/>
              <w:bottom w:w="20" w:type="nil"/>
              <w:right w:w="20" w:type="nil"/>
            </w:tcMar>
            <w:vAlign w:val="center"/>
          </w:tcPr>
          <w:p w14:paraId="7D98C089"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43.534 </w:t>
            </w:r>
          </w:p>
        </w:tc>
      </w:tr>
      <w:tr w:rsidR="00F5267B" w:rsidRPr="003D4E03" w14:paraId="6CDDB98E" w14:textId="77777777" w:rsidTr="00F5267B">
        <w:tblPrEx>
          <w:tblBorders>
            <w:top w:val="none" w:sz="0" w:space="0" w:color="auto"/>
          </w:tblBorders>
        </w:tblPrEx>
        <w:tc>
          <w:tcPr>
            <w:tcW w:w="1516" w:type="dxa"/>
            <w:tcBorders>
              <w:top w:val="single" w:sz="6" w:space="0" w:color="auto"/>
              <w:left w:val="single" w:sz="6" w:space="0" w:color="auto"/>
              <w:bottom w:val="single" w:sz="6" w:space="0" w:color="auto"/>
              <w:right w:val="single" w:sz="13" w:space="0" w:color="auto"/>
            </w:tcBorders>
            <w:tcMar>
              <w:top w:w="20" w:type="nil"/>
              <w:left w:w="20" w:type="nil"/>
              <w:bottom w:w="20" w:type="nil"/>
              <w:right w:w="20" w:type="nil"/>
            </w:tcMar>
            <w:vAlign w:val="center"/>
          </w:tcPr>
          <w:p w14:paraId="153554E5"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3m </w:t>
            </w:r>
          </w:p>
        </w:tc>
        <w:tc>
          <w:tcPr>
            <w:tcW w:w="5147" w:type="dxa"/>
            <w:tcBorders>
              <w:top w:val="single" w:sz="6" w:space="0" w:color="auto"/>
              <w:left w:val="single" w:sz="13" w:space="0" w:color="auto"/>
              <w:bottom w:val="single" w:sz="6" w:space="0" w:color="auto"/>
              <w:right w:val="single" w:sz="13" w:space="0" w:color="auto"/>
            </w:tcBorders>
            <w:tcMar>
              <w:top w:w="20" w:type="nil"/>
              <w:left w:w="20" w:type="nil"/>
              <w:bottom w:w="20" w:type="nil"/>
              <w:right w:w="20" w:type="nil"/>
            </w:tcMar>
            <w:vAlign w:val="center"/>
          </w:tcPr>
          <w:p w14:paraId="3A0687B2"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sGEN+fGEN </w:t>
            </w:r>
          </w:p>
        </w:tc>
        <w:tc>
          <w:tcPr>
            <w:tcW w:w="2300" w:type="dxa"/>
            <w:tcBorders>
              <w:top w:val="single" w:sz="6" w:space="0" w:color="auto"/>
              <w:left w:val="single" w:sz="13" w:space="0" w:color="auto"/>
              <w:bottom w:val="single" w:sz="6" w:space="0" w:color="auto"/>
              <w:right w:val="single" w:sz="13" w:space="0" w:color="auto"/>
            </w:tcBorders>
            <w:tcMar>
              <w:top w:w="20" w:type="nil"/>
              <w:left w:w="20" w:type="nil"/>
              <w:bottom w:w="20" w:type="nil"/>
              <w:right w:w="20" w:type="nil"/>
            </w:tcMar>
            <w:vAlign w:val="center"/>
          </w:tcPr>
          <w:p w14:paraId="27907B7A"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38.049 </w:t>
            </w:r>
          </w:p>
        </w:tc>
      </w:tr>
      <w:tr w:rsidR="00F5267B" w:rsidRPr="003D4E03" w14:paraId="1890F8D5" w14:textId="77777777" w:rsidTr="00F5267B">
        <w:tblPrEx>
          <w:tblBorders>
            <w:top w:val="none" w:sz="0" w:space="0" w:color="auto"/>
          </w:tblBorders>
        </w:tblPrEx>
        <w:tc>
          <w:tcPr>
            <w:tcW w:w="1516" w:type="dxa"/>
            <w:tcBorders>
              <w:top w:val="single" w:sz="6" w:space="0" w:color="auto"/>
              <w:left w:val="single" w:sz="6" w:space="0" w:color="auto"/>
              <w:bottom w:val="single" w:sz="6" w:space="0" w:color="auto"/>
              <w:right w:val="single" w:sz="13" w:space="0" w:color="auto"/>
            </w:tcBorders>
            <w:tcMar>
              <w:top w:w="20" w:type="nil"/>
              <w:left w:w="20" w:type="nil"/>
              <w:bottom w:w="20" w:type="nil"/>
              <w:right w:w="20" w:type="nil"/>
            </w:tcMar>
            <w:vAlign w:val="center"/>
          </w:tcPr>
          <w:p w14:paraId="11246C4F"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3n </w:t>
            </w:r>
          </w:p>
        </w:tc>
        <w:tc>
          <w:tcPr>
            <w:tcW w:w="5147" w:type="dxa"/>
            <w:tcBorders>
              <w:top w:val="single" w:sz="6" w:space="0" w:color="auto"/>
              <w:left w:val="single" w:sz="13" w:space="0" w:color="auto"/>
              <w:bottom w:val="single" w:sz="6" w:space="0" w:color="auto"/>
              <w:right w:val="single" w:sz="13" w:space="0" w:color="auto"/>
            </w:tcBorders>
            <w:tcMar>
              <w:top w:w="20" w:type="nil"/>
              <w:left w:w="20" w:type="nil"/>
              <w:bottom w:w="20" w:type="nil"/>
              <w:right w:w="20" w:type="nil"/>
            </w:tcMar>
            <w:vAlign w:val="center"/>
          </w:tcPr>
          <w:p w14:paraId="3D5BBF95"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sGEN+fART </w:t>
            </w:r>
          </w:p>
        </w:tc>
        <w:tc>
          <w:tcPr>
            <w:tcW w:w="2300" w:type="dxa"/>
            <w:tcBorders>
              <w:top w:val="single" w:sz="6" w:space="0" w:color="auto"/>
              <w:left w:val="single" w:sz="13" w:space="0" w:color="auto"/>
              <w:bottom w:val="single" w:sz="6" w:space="0" w:color="auto"/>
              <w:right w:val="single" w:sz="13" w:space="0" w:color="auto"/>
            </w:tcBorders>
            <w:tcMar>
              <w:top w:w="20" w:type="nil"/>
              <w:left w:w="20" w:type="nil"/>
              <w:bottom w:w="20" w:type="nil"/>
              <w:right w:w="20" w:type="nil"/>
            </w:tcMar>
            <w:vAlign w:val="center"/>
          </w:tcPr>
          <w:p w14:paraId="03D18967"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39.426 </w:t>
            </w:r>
          </w:p>
        </w:tc>
      </w:tr>
      <w:tr w:rsidR="00F5267B" w:rsidRPr="003D4E03" w14:paraId="3D0CE533" w14:textId="77777777" w:rsidTr="00F5267B">
        <w:tblPrEx>
          <w:tblBorders>
            <w:top w:val="none" w:sz="0" w:space="0" w:color="auto"/>
          </w:tblBorders>
        </w:tblPrEx>
        <w:tc>
          <w:tcPr>
            <w:tcW w:w="1516" w:type="dxa"/>
            <w:tcBorders>
              <w:top w:val="single" w:sz="6" w:space="0" w:color="auto"/>
              <w:left w:val="single" w:sz="6" w:space="0" w:color="auto"/>
              <w:bottom w:val="single" w:sz="6" w:space="0" w:color="auto"/>
              <w:right w:val="single" w:sz="13" w:space="0" w:color="auto"/>
            </w:tcBorders>
            <w:tcMar>
              <w:top w:w="20" w:type="nil"/>
              <w:left w:w="20" w:type="nil"/>
              <w:bottom w:w="20" w:type="nil"/>
              <w:right w:w="20" w:type="nil"/>
            </w:tcMar>
            <w:vAlign w:val="center"/>
          </w:tcPr>
          <w:p w14:paraId="0CA6B0A4"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3o </w:t>
            </w:r>
          </w:p>
        </w:tc>
        <w:tc>
          <w:tcPr>
            <w:tcW w:w="5147" w:type="dxa"/>
            <w:tcBorders>
              <w:top w:val="single" w:sz="6" w:space="0" w:color="auto"/>
              <w:left w:val="single" w:sz="13" w:space="0" w:color="auto"/>
              <w:bottom w:val="single" w:sz="6" w:space="0" w:color="auto"/>
              <w:right w:val="single" w:sz="13" w:space="0" w:color="auto"/>
            </w:tcBorders>
            <w:tcMar>
              <w:top w:w="20" w:type="nil"/>
              <w:left w:w="20" w:type="nil"/>
              <w:bottom w:w="20" w:type="nil"/>
              <w:right w:w="20" w:type="nil"/>
            </w:tcMar>
            <w:vAlign w:val="center"/>
          </w:tcPr>
          <w:p w14:paraId="71D32BF6"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fGEN+fART" </w:t>
            </w:r>
          </w:p>
        </w:tc>
        <w:tc>
          <w:tcPr>
            <w:tcW w:w="2300" w:type="dxa"/>
            <w:tcBorders>
              <w:top w:val="single" w:sz="6" w:space="0" w:color="auto"/>
              <w:left w:val="single" w:sz="13" w:space="0" w:color="auto"/>
              <w:bottom w:val="single" w:sz="6" w:space="0" w:color="auto"/>
              <w:right w:val="single" w:sz="13" w:space="0" w:color="auto"/>
            </w:tcBorders>
            <w:tcMar>
              <w:top w:w="20" w:type="nil"/>
              <w:left w:w="20" w:type="nil"/>
              <w:bottom w:w="20" w:type="nil"/>
              <w:right w:w="20" w:type="nil"/>
            </w:tcMar>
            <w:vAlign w:val="center"/>
          </w:tcPr>
          <w:p w14:paraId="4D4A78E6"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38.031 </w:t>
            </w:r>
          </w:p>
        </w:tc>
      </w:tr>
      <w:tr w:rsidR="00F5267B" w:rsidRPr="003D4E03" w14:paraId="0DB7607F" w14:textId="77777777" w:rsidTr="00F5267B">
        <w:tblPrEx>
          <w:tblBorders>
            <w:top w:val="none" w:sz="0" w:space="0" w:color="auto"/>
          </w:tblBorders>
        </w:tblPrEx>
        <w:tc>
          <w:tcPr>
            <w:tcW w:w="1516" w:type="dxa"/>
            <w:tcBorders>
              <w:top w:val="single" w:sz="6" w:space="0" w:color="auto"/>
              <w:left w:val="single" w:sz="6" w:space="0" w:color="auto"/>
              <w:bottom w:val="single" w:sz="6" w:space="0" w:color="auto"/>
              <w:right w:val="single" w:sz="13" w:space="0" w:color="auto"/>
            </w:tcBorders>
            <w:tcMar>
              <w:top w:w="20" w:type="nil"/>
              <w:left w:w="20" w:type="nil"/>
              <w:bottom w:w="20" w:type="nil"/>
              <w:right w:w="20" w:type="nil"/>
            </w:tcMar>
            <w:vAlign w:val="center"/>
          </w:tcPr>
          <w:p w14:paraId="32C1A09B"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4a </w:t>
            </w:r>
          </w:p>
        </w:tc>
        <w:tc>
          <w:tcPr>
            <w:tcW w:w="5147" w:type="dxa"/>
            <w:tcBorders>
              <w:top w:val="single" w:sz="6" w:space="0" w:color="auto"/>
              <w:left w:val="single" w:sz="13" w:space="0" w:color="auto"/>
              <w:bottom w:val="single" w:sz="6" w:space="0" w:color="auto"/>
              <w:right w:val="single" w:sz="13" w:space="0" w:color="auto"/>
            </w:tcBorders>
            <w:tcMar>
              <w:top w:w="20" w:type="nil"/>
              <w:left w:w="20" w:type="nil"/>
              <w:bottom w:w="20" w:type="nil"/>
              <w:right w:w="20" w:type="nil"/>
            </w:tcMar>
            <w:vAlign w:val="center"/>
          </w:tcPr>
          <w:p w14:paraId="493B344C"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fGEN </w:t>
            </w:r>
          </w:p>
        </w:tc>
        <w:tc>
          <w:tcPr>
            <w:tcW w:w="2300" w:type="dxa"/>
            <w:tcBorders>
              <w:top w:val="single" w:sz="6" w:space="0" w:color="auto"/>
              <w:left w:val="single" w:sz="13" w:space="0" w:color="auto"/>
              <w:bottom w:val="single" w:sz="6" w:space="0" w:color="auto"/>
              <w:right w:val="single" w:sz="13" w:space="0" w:color="auto"/>
            </w:tcBorders>
            <w:tcMar>
              <w:top w:w="20" w:type="nil"/>
              <w:left w:w="20" w:type="nil"/>
              <w:bottom w:w="20" w:type="nil"/>
              <w:right w:w="20" w:type="nil"/>
            </w:tcMar>
            <w:vAlign w:val="center"/>
          </w:tcPr>
          <w:p w14:paraId="7F522737"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38.384 </w:t>
            </w:r>
          </w:p>
        </w:tc>
      </w:tr>
      <w:tr w:rsidR="00F5267B" w:rsidRPr="003D4E03" w14:paraId="462DD08B" w14:textId="77777777" w:rsidTr="00F5267B">
        <w:tblPrEx>
          <w:tblBorders>
            <w:top w:val="none" w:sz="0" w:space="0" w:color="auto"/>
          </w:tblBorders>
        </w:tblPrEx>
        <w:tc>
          <w:tcPr>
            <w:tcW w:w="1516" w:type="dxa"/>
            <w:tcBorders>
              <w:top w:val="single" w:sz="6" w:space="0" w:color="auto"/>
              <w:left w:val="single" w:sz="6" w:space="0" w:color="auto"/>
              <w:bottom w:val="single" w:sz="6" w:space="0" w:color="auto"/>
              <w:right w:val="single" w:sz="13" w:space="0" w:color="auto"/>
            </w:tcBorders>
            <w:tcMar>
              <w:top w:w="20" w:type="nil"/>
              <w:left w:w="20" w:type="nil"/>
              <w:bottom w:w="20" w:type="nil"/>
              <w:right w:w="20" w:type="nil"/>
            </w:tcMar>
            <w:vAlign w:val="center"/>
          </w:tcPr>
          <w:p w14:paraId="4EFD90D2"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4b </w:t>
            </w:r>
          </w:p>
        </w:tc>
        <w:tc>
          <w:tcPr>
            <w:tcW w:w="5147" w:type="dxa"/>
            <w:tcBorders>
              <w:top w:val="single" w:sz="6" w:space="0" w:color="auto"/>
              <w:left w:val="single" w:sz="13" w:space="0" w:color="auto"/>
              <w:bottom w:val="single" w:sz="6" w:space="0" w:color="auto"/>
              <w:right w:val="single" w:sz="13" w:space="0" w:color="auto"/>
            </w:tcBorders>
            <w:tcMar>
              <w:top w:w="20" w:type="nil"/>
              <w:left w:w="20" w:type="nil"/>
              <w:bottom w:w="20" w:type="nil"/>
              <w:right w:w="20" w:type="nil"/>
            </w:tcMar>
            <w:vAlign w:val="center"/>
          </w:tcPr>
          <w:p w14:paraId="70A9BA54"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sGEN </w:t>
            </w:r>
          </w:p>
        </w:tc>
        <w:tc>
          <w:tcPr>
            <w:tcW w:w="2300" w:type="dxa"/>
            <w:tcBorders>
              <w:top w:val="single" w:sz="6" w:space="0" w:color="auto"/>
              <w:left w:val="single" w:sz="13" w:space="0" w:color="auto"/>
              <w:bottom w:val="single" w:sz="6" w:space="0" w:color="auto"/>
              <w:right w:val="single" w:sz="13" w:space="0" w:color="auto"/>
            </w:tcBorders>
            <w:tcMar>
              <w:top w:w="20" w:type="nil"/>
              <w:left w:w="20" w:type="nil"/>
              <w:bottom w:w="20" w:type="nil"/>
              <w:right w:w="20" w:type="nil"/>
            </w:tcMar>
            <w:vAlign w:val="center"/>
          </w:tcPr>
          <w:p w14:paraId="3A5E13E3"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40.424 </w:t>
            </w:r>
          </w:p>
        </w:tc>
      </w:tr>
      <w:tr w:rsidR="00F5267B" w:rsidRPr="003D4E03" w14:paraId="5912F6BA" w14:textId="77777777" w:rsidTr="00F5267B">
        <w:tblPrEx>
          <w:tblBorders>
            <w:top w:val="none" w:sz="0" w:space="0" w:color="auto"/>
          </w:tblBorders>
        </w:tblPrEx>
        <w:tc>
          <w:tcPr>
            <w:tcW w:w="1516" w:type="dxa"/>
            <w:tcBorders>
              <w:top w:val="single" w:sz="6" w:space="0" w:color="auto"/>
              <w:left w:val="single" w:sz="6" w:space="0" w:color="auto"/>
              <w:bottom w:val="single" w:sz="6" w:space="0" w:color="auto"/>
              <w:right w:val="single" w:sz="13" w:space="0" w:color="auto"/>
            </w:tcBorders>
            <w:tcMar>
              <w:top w:w="20" w:type="nil"/>
              <w:left w:w="20" w:type="nil"/>
              <w:bottom w:w="20" w:type="nil"/>
              <w:right w:w="20" w:type="nil"/>
            </w:tcMar>
            <w:vAlign w:val="center"/>
          </w:tcPr>
          <w:p w14:paraId="66A63F9B"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4c </w:t>
            </w:r>
          </w:p>
        </w:tc>
        <w:tc>
          <w:tcPr>
            <w:tcW w:w="5147" w:type="dxa"/>
            <w:tcBorders>
              <w:top w:val="single" w:sz="6" w:space="0" w:color="auto"/>
              <w:left w:val="single" w:sz="13" w:space="0" w:color="auto"/>
              <w:bottom w:val="single" w:sz="6" w:space="0" w:color="auto"/>
              <w:right w:val="single" w:sz="13" w:space="0" w:color="auto"/>
            </w:tcBorders>
            <w:tcMar>
              <w:top w:w="20" w:type="nil"/>
              <w:left w:w="20" w:type="nil"/>
              <w:bottom w:w="20" w:type="nil"/>
              <w:right w:w="20" w:type="nil"/>
            </w:tcMar>
            <w:vAlign w:val="center"/>
          </w:tcPr>
          <w:p w14:paraId="12E318B8"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fSYS </w:t>
            </w:r>
          </w:p>
        </w:tc>
        <w:tc>
          <w:tcPr>
            <w:tcW w:w="2300" w:type="dxa"/>
            <w:tcBorders>
              <w:top w:val="single" w:sz="6" w:space="0" w:color="auto"/>
              <w:left w:val="single" w:sz="13" w:space="0" w:color="auto"/>
              <w:bottom w:val="single" w:sz="6" w:space="0" w:color="auto"/>
              <w:right w:val="single" w:sz="13" w:space="0" w:color="auto"/>
            </w:tcBorders>
            <w:tcMar>
              <w:top w:w="20" w:type="nil"/>
              <w:left w:w="20" w:type="nil"/>
              <w:bottom w:w="20" w:type="nil"/>
              <w:right w:w="20" w:type="nil"/>
            </w:tcMar>
            <w:vAlign w:val="center"/>
          </w:tcPr>
          <w:p w14:paraId="2D38048A"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44.536 </w:t>
            </w:r>
          </w:p>
        </w:tc>
      </w:tr>
      <w:tr w:rsidR="00F5267B" w:rsidRPr="003D4E03" w14:paraId="7FDA504D" w14:textId="77777777" w:rsidTr="00F5267B">
        <w:tblPrEx>
          <w:tblBorders>
            <w:top w:val="none" w:sz="0" w:space="0" w:color="auto"/>
          </w:tblBorders>
        </w:tblPrEx>
        <w:tc>
          <w:tcPr>
            <w:tcW w:w="1516" w:type="dxa"/>
            <w:tcBorders>
              <w:top w:val="single" w:sz="6" w:space="0" w:color="auto"/>
              <w:left w:val="single" w:sz="6" w:space="0" w:color="auto"/>
              <w:bottom w:val="single" w:sz="6" w:space="0" w:color="auto"/>
              <w:right w:val="single" w:sz="13" w:space="0" w:color="auto"/>
            </w:tcBorders>
            <w:tcMar>
              <w:top w:w="20" w:type="nil"/>
              <w:left w:w="20" w:type="nil"/>
              <w:bottom w:w="20" w:type="nil"/>
              <w:right w:w="20" w:type="nil"/>
            </w:tcMar>
            <w:vAlign w:val="center"/>
          </w:tcPr>
          <w:p w14:paraId="47901A2E"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4e </w:t>
            </w:r>
          </w:p>
        </w:tc>
        <w:tc>
          <w:tcPr>
            <w:tcW w:w="5147" w:type="dxa"/>
            <w:tcBorders>
              <w:top w:val="single" w:sz="6" w:space="0" w:color="auto"/>
              <w:left w:val="single" w:sz="13" w:space="0" w:color="auto"/>
              <w:bottom w:val="single" w:sz="6" w:space="0" w:color="auto"/>
              <w:right w:val="single" w:sz="13" w:space="0" w:color="auto"/>
            </w:tcBorders>
            <w:tcMar>
              <w:top w:w="20" w:type="nil"/>
              <w:left w:w="20" w:type="nil"/>
              <w:bottom w:w="20" w:type="nil"/>
              <w:right w:w="20" w:type="nil"/>
            </w:tcMar>
            <w:vAlign w:val="center"/>
          </w:tcPr>
          <w:p w14:paraId="7E494407"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OV </w:t>
            </w:r>
          </w:p>
        </w:tc>
        <w:tc>
          <w:tcPr>
            <w:tcW w:w="2300" w:type="dxa"/>
            <w:tcBorders>
              <w:top w:val="single" w:sz="6" w:space="0" w:color="auto"/>
              <w:left w:val="single" w:sz="13" w:space="0" w:color="auto"/>
              <w:bottom w:val="single" w:sz="6" w:space="0" w:color="auto"/>
              <w:right w:val="single" w:sz="13" w:space="0" w:color="auto"/>
            </w:tcBorders>
            <w:tcMar>
              <w:top w:w="20" w:type="nil"/>
              <w:left w:w="20" w:type="nil"/>
              <w:bottom w:w="20" w:type="nil"/>
              <w:right w:w="20" w:type="nil"/>
            </w:tcMar>
            <w:vAlign w:val="center"/>
          </w:tcPr>
          <w:p w14:paraId="5BC3C145"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44.910 </w:t>
            </w:r>
          </w:p>
        </w:tc>
      </w:tr>
      <w:tr w:rsidR="00F5267B" w:rsidRPr="003D4E03" w14:paraId="7890E090" w14:textId="77777777" w:rsidTr="00F5267B">
        <w:tblPrEx>
          <w:tblBorders>
            <w:top w:val="none" w:sz="0" w:space="0" w:color="auto"/>
          </w:tblBorders>
        </w:tblPrEx>
        <w:tc>
          <w:tcPr>
            <w:tcW w:w="1516" w:type="dxa"/>
            <w:tcBorders>
              <w:top w:val="single" w:sz="6" w:space="0" w:color="auto"/>
              <w:left w:val="single" w:sz="6" w:space="0" w:color="auto"/>
              <w:bottom w:val="single" w:sz="6" w:space="0" w:color="auto"/>
              <w:right w:val="single" w:sz="13" w:space="0" w:color="auto"/>
            </w:tcBorders>
            <w:tcMar>
              <w:top w:w="20" w:type="nil"/>
              <w:left w:w="20" w:type="nil"/>
              <w:bottom w:w="20" w:type="nil"/>
              <w:right w:w="20" w:type="nil"/>
            </w:tcMar>
            <w:vAlign w:val="center"/>
          </w:tcPr>
          <w:p w14:paraId="75478AD0"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4f </w:t>
            </w:r>
          </w:p>
        </w:tc>
        <w:tc>
          <w:tcPr>
            <w:tcW w:w="5147" w:type="dxa"/>
            <w:tcBorders>
              <w:top w:val="single" w:sz="6" w:space="0" w:color="auto"/>
              <w:left w:val="single" w:sz="13" w:space="0" w:color="auto"/>
              <w:bottom w:val="single" w:sz="6" w:space="0" w:color="auto"/>
              <w:right w:val="single" w:sz="13" w:space="0" w:color="auto"/>
            </w:tcBorders>
            <w:tcMar>
              <w:top w:w="20" w:type="nil"/>
              <w:left w:w="20" w:type="nil"/>
              <w:bottom w:w="20" w:type="nil"/>
              <w:right w:w="20" w:type="nil"/>
            </w:tcMar>
            <w:vAlign w:val="center"/>
          </w:tcPr>
          <w:p w14:paraId="54A53CAE"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fART </w:t>
            </w:r>
          </w:p>
        </w:tc>
        <w:tc>
          <w:tcPr>
            <w:tcW w:w="2300" w:type="dxa"/>
            <w:tcBorders>
              <w:top w:val="single" w:sz="6" w:space="0" w:color="auto"/>
              <w:left w:val="single" w:sz="13" w:space="0" w:color="auto"/>
              <w:bottom w:val="single" w:sz="6" w:space="0" w:color="auto"/>
              <w:right w:val="single" w:sz="13" w:space="0" w:color="auto"/>
            </w:tcBorders>
            <w:tcMar>
              <w:top w:w="20" w:type="nil"/>
              <w:left w:w="20" w:type="nil"/>
              <w:bottom w:w="20" w:type="nil"/>
              <w:right w:w="20" w:type="nil"/>
            </w:tcMar>
            <w:vAlign w:val="center"/>
          </w:tcPr>
          <w:p w14:paraId="6215C76F"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43.536 </w:t>
            </w:r>
          </w:p>
        </w:tc>
      </w:tr>
      <w:tr w:rsidR="00F5267B" w:rsidRPr="003D4E03" w14:paraId="6E2C69F7" w14:textId="77777777" w:rsidTr="00F5267B">
        <w:tc>
          <w:tcPr>
            <w:tcW w:w="1516" w:type="dxa"/>
            <w:tcBorders>
              <w:top w:val="single" w:sz="6" w:space="0" w:color="auto"/>
              <w:left w:val="single" w:sz="6" w:space="0" w:color="auto"/>
              <w:bottom w:val="single" w:sz="13" w:space="0" w:color="auto"/>
              <w:right w:val="single" w:sz="13" w:space="0" w:color="auto"/>
            </w:tcBorders>
            <w:tcMar>
              <w:top w:w="20" w:type="nil"/>
              <w:left w:w="20" w:type="nil"/>
              <w:bottom w:w="20" w:type="nil"/>
              <w:right w:w="20" w:type="nil"/>
            </w:tcMar>
            <w:vAlign w:val="center"/>
          </w:tcPr>
          <w:p w14:paraId="6903DC16"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5 </w:t>
            </w:r>
          </w:p>
        </w:tc>
        <w:tc>
          <w:tcPr>
            <w:tcW w:w="5147" w:type="dxa"/>
            <w:tcBorders>
              <w:top w:val="single" w:sz="6" w:space="0" w:color="auto"/>
              <w:left w:val="single" w:sz="13" w:space="0" w:color="auto"/>
              <w:bottom w:val="single" w:sz="13" w:space="0" w:color="auto"/>
              <w:right w:val="single" w:sz="13" w:space="0" w:color="auto"/>
            </w:tcBorders>
            <w:tcMar>
              <w:top w:w="20" w:type="nil"/>
              <w:left w:w="20" w:type="nil"/>
              <w:bottom w:w="20" w:type="nil"/>
              <w:right w:w="20" w:type="nil"/>
            </w:tcMar>
            <w:vAlign w:val="center"/>
          </w:tcPr>
          <w:p w14:paraId="541F27DC"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fSYS*fGEN"+"OV*fGEN"+"sGEN*fGEN"+"fGEN*fART </w:t>
            </w:r>
          </w:p>
        </w:tc>
        <w:tc>
          <w:tcPr>
            <w:tcW w:w="2300" w:type="dxa"/>
            <w:tcBorders>
              <w:top w:val="single" w:sz="6" w:space="0" w:color="auto"/>
              <w:left w:val="single" w:sz="13" w:space="0" w:color="auto"/>
              <w:bottom w:val="single" w:sz="13" w:space="0" w:color="auto"/>
              <w:right w:val="single" w:sz="13" w:space="0" w:color="auto"/>
            </w:tcBorders>
            <w:shd w:val="clear" w:color="auto" w:fill="FFE888"/>
            <w:tcMar>
              <w:top w:w="20" w:type="nil"/>
              <w:left w:w="20" w:type="nil"/>
              <w:bottom w:w="20" w:type="nil"/>
              <w:right w:w="20" w:type="nil"/>
            </w:tcMar>
            <w:vAlign w:val="center"/>
          </w:tcPr>
          <w:p w14:paraId="4A490407"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b/>
                <w:bCs/>
                <w:lang w:val="en-US"/>
              </w:rPr>
              <w:t xml:space="preserve">36.401 </w:t>
            </w:r>
          </w:p>
        </w:tc>
      </w:tr>
    </w:tbl>
    <w:p w14:paraId="38EA1860"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b/>
          <w:bCs/>
          <w:lang w:val="en-US"/>
        </w:rPr>
        <w:t xml:space="preserve">Urbano,:2013 </w:t>
      </w:r>
    </w:p>
    <w:p w14:paraId="07B5E73B"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i/>
          <w:iCs/>
          <w:lang w:val="en-US"/>
        </w:rPr>
        <w:t xml:space="preserve">Table 8. </w:t>
      </w:r>
      <w:r w:rsidRPr="003D4E03">
        <w:rPr>
          <w:rFonts w:ascii="Arial" w:hAnsi="Arial" w:cs="Arial"/>
          <w:lang w:val="en-US"/>
        </w:rPr>
        <w:t>Implementation of backward elimination of predictors for M</w:t>
      </w:r>
      <w:r w:rsidRPr="003D4E03">
        <w:rPr>
          <w:rFonts w:ascii="Arial" w:hAnsi="Arial" w:cs="Arial"/>
          <w:position w:val="-3"/>
          <w:lang w:val="en-US"/>
        </w:rPr>
        <w:t xml:space="preserve">out . </w:t>
      </w:r>
    </w:p>
    <w:p w14:paraId="7DDD2293" w14:textId="77777777" w:rsidR="00F5267B" w:rsidRDefault="00F5267B" w:rsidP="003D4E03">
      <w:pPr>
        <w:widowControl w:val="0"/>
        <w:autoSpaceDE w:val="0"/>
        <w:autoSpaceDN w:val="0"/>
        <w:adjustRightInd w:val="0"/>
        <w:spacing w:after="240" w:line="360" w:lineRule="auto"/>
        <w:jc w:val="both"/>
        <w:rPr>
          <w:rFonts w:ascii="Arial" w:hAnsi="Arial" w:cs="Arial"/>
          <w:b/>
          <w:bCs/>
          <w:lang w:val="en-US"/>
        </w:rPr>
      </w:pPr>
    </w:p>
    <w:p w14:paraId="6874796E" w14:textId="0AD013AE"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b/>
          <w:bCs/>
          <w:lang w:val="en-US"/>
        </w:rPr>
        <w:t>4. Implementing</w:t>
      </w:r>
      <w:r w:rsidR="00841BA4">
        <w:rPr>
          <w:rFonts w:ascii="Arial" w:hAnsi="Arial" w:cs="Arial"/>
          <w:b/>
          <w:bCs/>
          <w:lang w:val="en-US"/>
        </w:rPr>
        <w:t xml:space="preserve"> </w:t>
      </w:r>
      <w:r w:rsidRPr="003D4E03">
        <w:rPr>
          <w:rFonts w:ascii="Arial" w:hAnsi="Arial" w:cs="Arial"/>
          <w:b/>
          <w:bCs/>
          <w:lang w:val="en-US"/>
        </w:rPr>
        <w:t>new</w:t>
      </w:r>
      <w:r w:rsidR="00841BA4">
        <w:rPr>
          <w:rFonts w:ascii="Arial" w:hAnsi="Arial" w:cs="Arial"/>
          <w:b/>
          <w:bCs/>
          <w:lang w:val="en-US"/>
        </w:rPr>
        <w:t xml:space="preserve"> </w:t>
      </w:r>
      <w:r w:rsidRPr="003D4E03">
        <w:rPr>
          <w:rFonts w:ascii="Arial" w:hAnsi="Arial" w:cs="Arial"/>
          <w:b/>
          <w:bCs/>
          <w:lang w:val="en-US"/>
        </w:rPr>
        <w:t xml:space="preserve">attributes. </w:t>
      </w:r>
    </w:p>
    <w:p w14:paraId="5763573D"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Another considered approach was the use of a new independent variable called Cluster; it was intended to improve the results of the prediction of relevance by clustering genres according to subjective criteria of similarity. The genres used in Mirex are (10): </w:t>
      </w:r>
    </w:p>
    <w:p w14:paraId="191696AE"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Baroque, Blues, Classical, Country, Edance, Jazz, Metal, Racphiphop, Rock-and- roll, Romantic. After listen to several songs from the provided dataset from MIREX, the proposed clustering for each genre is described in Table 9: </w:t>
      </w:r>
    </w:p>
    <w:tbl>
      <w:tblPr>
        <w:tblW w:w="0" w:type="auto"/>
        <w:tblBorders>
          <w:top w:val="nil"/>
          <w:left w:val="nil"/>
          <w:right w:val="nil"/>
        </w:tblBorders>
        <w:tblLayout w:type="fixed"/>
        <w:tblLook w:val="0000" w:firstRow="0" w:lastRow="0" w:firstColumn="0" w:lastColumn="0" w:noHBand="0" w:noVBand="0"/>
      </w:tblPr>
      <w:tblGrid>
        <w:gridCol w:w="380"/>
        <w:gridCol w:w="3720"/>
        <w:gridCol w:w="3000"/>
      </w:tblGrid>
      <w:tr w:rsidR="00A03963" w:rsidRPr="003D4E03" w14:paraId="05DC2343" w14:textId="77777777" w:rsidTr="009E58E5">
        <w:tc>
          <w:tcPr>
            <w:tcW w:w="380" w:type="dxa"/>
            <w:tcBorders>
              <w:top w:val="single" w:sz="13" w:space="0" w:color="auto"/>
              <w:left w:val="single" w:sz="6" w:space="0" w:color="auto"/>
              <w:bottom w:val="single" w:sz="13" w:space="0" w:color="auto"/>
              <w:right w:val="single" w:sz="13" w:space="0" w:color="auto"/>
            </w:tcBorders>
            <w:tcMar>
              <w:top w:w="20" w:type="nil"/>
              <w:left w:w="20" w:type="nil"/>
              <w:bottom w:w="20" w:type="nil"/>
              <w:right w:w="20" w:type="nil"/>
            </w:tcMar>
            <w:vAlign w:val="center"/>
          </w:tcPr>
          <w:p w14:paraId="129F4AAF" w14:textId="77777777" w:rsidR="00A03963" w:rsidRPr="003D4E03" w:rsidRDefault="00A03963" w:rsidP="003D4E03">
            <w:pPr>
              <w:widowControl w:val="0"/>
              <w:autoSpaceDE w:val="0"/>
              <w:autoSpaceDN w:val="0"/>
              <w:adjustRightInd w:val="0"/>
              <w:spacing w:line="360" w:lineRule="auto"/>
              <w:jc w:val="both"/>
              <w:rPr>
                <w:rFonts w:ascii="Arial" w:hAnsi="Arial" w:cs="Arial"/>
                <w:lang w:val="en-US"/>
              </w:rPr>
            </w:pPr>
          </w:p>
        </w:tc>
        <w:tc>
          <w:tcPr>
            <w:tcW w:w="3580" w:type="dxa"/>
            <w:tcBorders>
              <w:top w:val="single" w:sz="13" w:space="0" w:color="auto"/>
              <w:left w:val="single" w:sz="13" w:space="0" w:color="auto"/>
              <w:bottom w:val="single" w:sz="13" w:space="0" w:color="auto"/>
              <w:right w:val="single" w:sz="13" w:space="0" w:color="auto"/>
            </w:tcBorders>
            <w:tcMar>
              <w:top w:w="20" w:type="nil"/>
              <w:left w:w="20" w:type="nil"/>
              <w:bottom w:w="20" w:type="nil"/>
              <w:right w:w="20" w:type="nil"/>
            </w:tcMar>
            <w:vAlign w:val="center"/>
          </w:tcPr>
          <w:p w14:paraId="0400DB44"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fSYS*OV"+"fART"+"sGEN*fGEN </w:t>
            </w:r>
          </w:p>
        </w:tc>
        <w:tc>
          <w:tcPr>
            <w:tcW w:w="620" w:type="dxa"/>
            <w:tcBorders>
              <w:top w:val="single" w:sz="13" w:space="0" w:color="auto"/>
              <w:left w:val="single" w:sz="13" w:space="0" w:color="auto"/>
              <w:bottom w:val="single" w:sz="13" w:space="0" w:color="auto"/>
              <w:right w:val="single" w:sz="13" w:space="0" w:color="auto"/>
            </w:tcBorders>
            <w:shd w:val="clear" w:color="auto" w:fill="FFE888"/>
            <w:tcMar>
              <w:top w:w="20" w:type="nil"/>
              <w:left w:w="20" w:type="nil"/>
              <w:bottom w:w="20" w:type="nil"/>
              <w:right w:w="20" w:type="nil"/>
            </w:tcMar>
            <w:vAlign w:val="center"/>
          </w:tcPr>
          <w:p w14:paraId="2FE88251"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b/>
                <w:bCs/>
                <w:lang w:val="en-US"/>
              </w:rPr>
              <w:t xml:space="preserve">36.837 </w:t>
            </w:r>
          </w:p>
        </w:tc>
      </w:tr>
      <w:tr w:rsidR="00A03963" w:rsidRPr="003D4E03" w14:paraId="041929B2" w14:textId="77777777" w:rsidTr="009E58E5">
        <w:tc>
          <w:tcPr>
            <w:tcW w:w="4100" w:type="dxa"/>
            <w:gridSpan w:val="2"/>
            <w:tcBorders>
              <w:top w:val="single" w:sz="10" w:space="0" w:color="3E6BAF"/>
              <w:left w:val="single" w:sz="12" w:space="0" w:color="3D6BAE"/>
              <w:bottom w:val="single" w:sz="22" w:space="0" w:color="3E6BAF"/>
              <w:right w:val="single" w:sz="22" w:space="0" w:color="3D6BAD"/>
            </w:tcBorders>
            <w:tcMar>
              <w:top w:w="20" w:type="nil"/>
              <w:left w:w="20" w:type="nil"/>
              <w:bottom w:w="20" w:type="nil"/>
              <w:right w:w="20" w:type="nil"/>
            </w:tcMar>
            <w:vAlign w:val="center"/>
          </w:tcPr>
          <w:p w14:paraId="69417FE7"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b/>
                <w:bCs/>
                <w:lang w:val="en-US"/>
              </w:rPr>
              <w:t xml:space="preserve">Genres </w:t>
            </w:r>
          </w:p>
        </w:tc>
        <w:tc>
          <w:tcPr>
            <w:tcW w:w="3000" w:type="dxa"/>
            <w:tcBorders>
              <w:top w:val="single" w:sz="10" w:space="0" w:color="3E6BAF"/>
              <w:left w:val="single" w:sz="22" w:space="0" w:color="3D6BAD"/>
              <w:bottom w:val="single" w:sz="22" w:space="0" w:color="3E6CAF"/>
              <w:right w:val="single" w:sz="10" w:space="0" w:color="3E6BAF"/>
            </w:tcBorders>
            <w:tcMar>
              <w:top w:w="20" w:type="nil"/>
              <w:left w:w="20" w:type="nil"/>
              <w:bottom w:w="20" w:type="nil"/>
              <w:right w:w="20" w:type="nil"/>
            </w:tcMar>
            <w:vAlign w:val="center"/>
          </w:tcPr>
          <w:p w14:paraId="10D4B476" w14:textId="77777777" w:rsidR="00A03963" w:rsidRPr="003D4E03" w:rsidRDefault="00A03963" w:rsidP="003D4E03">
            <w:pPr>
              <w:widowControl w:val="0"/>
              <w:autoSpaceDE w:val="0"/>
              <w:autoSpaceDN w:val="0"/>
              <w:adjustRightInd w:val="0"/>
              <w:spacing w:line="360" w:lineRule="auto"/>
              <w:jc w:val="both"/>
              <w:rPr>
                <w:rFonts w:ascii="Arial" w:hAnsi="Arial" w:cs="Arial"/>
                <w:lang w:val="en-US"/>
              </w:rPr>
            </w:pPr>
            <w:r w:rsidRPr="003D4E03">
              <w:rPr>
                <w:rFonts w:ascii="Arial" w:hAnsi="Arial" w:cs="Arial"/>
                <w:noProof/>
                <w:lang w:val="es-ES"/>
              </w:rPr>
              <w:drawing>
                <wp:inline distT="0" distB="0" distL="0" distR="0" wp14:anchorId="50744960" wp14:editId="182FBC3F">
                  <wp:extent cx="14605" cy="14605"/>
                  <wp:effectExtent l="0" t="0" r="0" b="0"/>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4605" cy="14605"/>
                          </a:xfrm>
                          <a:prstGeom prst="rect">
                            <a:avLst/>
                          </a:prstGeom>
                          <a:noFill/>
                          <a:ln>
                            <a:noFill/>
                          </a:ln>
                        </pic:spPr>
                      </pic:pic>
                    </a:graphicData>
                  </a:graphic>
                </wp:inline>
              </w:drawing>
            </w:r>
          </w:p>
          <w:p w14:paraId="4B1BC9CA"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b/>
                <w:bCs/>
                <w:lang w:val="en-US"/>
              </w:rPr>
              <w:t xml:space="preserve">Cluster </w:t>
            </w:r>
          </w:p>
        </w:tc>
      </w:tr>
      <w:tr w:rsidR="00A03963" w:rsidRPr="003D4E03" w14:paraId="06B55785" w14:textId="77777777" w:rsidTr="009E58E5">
        <w:tblPrEx>
          <w:tblBorders>
            <w:top w:val="none" w:sz="0" w:space="0" w:color="auto"/>
          </w:tblBorders>
        </w:tblPrEx>
        <w:tc>
          <w:tcPr>
            <w:tcW w:w="4100" w:type="dxa"/>
            <w:gridSpan w:val="2"/>
            <w:tcBorders>
              <w:top w:val="single" w:sz="22" w:space="0" w:color="3E6BAF"/>
              <w:left w:val="single" w:sz="12" w:space="0" w:color="3F6BAF"/>
              <w:bottom w:val="single" w:sz="10" w:space="0" w:color="3E6BAF"/>
              <w:right w:val="single" w:sz="22" w:space="0" w:color="3D6BAE"/>
            </w:tcBorders>
            <w:shd w:val="clear" w:color="auto" w:fill="C9D7EA"/>
            <w:tcMar>
              <w:top w:w="20" w:type="nil"/>
              <w:left w:w="20" w:type="nil"/>
              <w:bottom w:w="20" w:type="nil"/>
              <w:right w:w="20" w:type="nil"/>
            </w:tcMar>
            <w:vAlign w:val="center"/>
          </w:tcPr>
          <w:p w14:paraId="546146F0"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b/>
                <w:bCs/>
                <w:lang w:val="en-US"/>
              </w:rPr>
              <w:t xml:space="preserve">Baroque-Classical-Romantic </w:t>
            </w:r>
          </w:p>
        </w:tc>
        <w:tc>
          <w:tcPr>
            <w:tcW w:w="3000" w:type="dxa"/>
            <w:tcBorders>
              <w:top w:val="single" w:sz="22" w:space="0" w:color="3E6CAF"/>
              <w:left w:val="single" w:sz="22" w:space="0" w:color="3D6BAE"/>
              <w:bottom w:val="single" w:sz="10" w:space="0" w:color="3E6BAF"/>
              <w:right w:val="single" w:sz="10" w:space="0" w:color="3E6CAF"/>
            </w:tcBorders>
            <w:shd w:val="clear" w:color="auto" w:fill="C9D7EA"/>
            <w:tcMar>
              <w:top w:w="20" w:type="nil"/>
              <w:left w:w="20" w:type="nil"/>
              <w:bottom w:w="20" w:type="nil"/>
              <w:right w:w="20" w:type="nil"/>
            </w:tcMar>
            <w:vAlign w:val="center"/>
          </w:tcPr>
          <w:p w14:paraId="32EB44A6"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Cluster 1: </w:t>
            </w:r>
            <w:r w:rsidRPr="003D4E03">
              <w:rPr>
                <w:rFonts w:ascii="Arial" w:hAnsi="Arial" w:cs="Arial"/>
                <w:b/>
                <w:bCs/>
                <w:i/>
                <w:iCs/>
                <w:lang w:val="en-US"/>
              </w:rPr>
              <w:t xml:space="preserve">Classical </w:t>
            </w:r>
          </w:p>
        </w:tc>
      </w:tr>
      <w:tr w:rsidR="00A03963" w:rsidRPr="003D4E03" w14:paraId="1728EC57" w14:textId="77777777" w:rsidTr="009E58E5">
        <w:tblPrEx>
          <w:tblBorders>
            <w:top w:val="none" w:sz="0" w:space="0" w:color="auto"/>
          </w:tblBorders>
        </w:tblPrEx>
        <w:tc>
          <w:tcPr>
            <w:tcW w:w="4100" w:type="dxa"/>
            <w:gridSpan w:val="2"/>
            <w:tcBorders>
              <w:top w:val="single" w:sz="10" w:space="0" w:color="3E6BAF"/>
              <w:left w:val="single" w:sz="12" w:space="0" w:color="3E6CAE"/>
              <w:bottom w:val="single" w:sz="10" w:space="0" w:color="3E6BAF"/>
              <w:right w:val="single" w:sz="22" w:space="0" w:color="3E6CAD"/>
            </w:tcBorders>
            <w:tcMar>
              <w:top w:w="20" w:type="nil"/>
              <w:left w:w="20" w:type="nil"/>
              <w:bottom w:w="20" w:type="nil"/>
              <w:right w:w="20" w:type="nil"/>
            </w:tcMar>
            <w:vAlign w:val="center"/>
          </w:tcPr>
          <w:p w14:paraId="75EB3A2B" w14:textId="77777777" w:rsidR="00A03963" w:rsidRPr="003D4E03" w:rsidRDefault="00A03963" w:rsidP="003D4E03">
            <w:pPr>
              <w:widowControl w:val="0"/>
              <w:autoSpaceDE w:val="0"/>
              <w:autoSpaceDN w:val="0"/>
              <w:adjustRightInd w:val="0"/>
              <w:spacing w:line="360" w:lineRule="auto"/>
              <w:jc w:val="both"/>
              <w:rPr>
                <w:rFonts w:ascii="Arial" w:hAnsi="Arial" w:cs="Arial"/>
                <w:lang w:val="en-US"/>
              </w:rPr>
            </w:pPr>
            <w:r w:rsidRPr="003D4E03">
              <w:rPr>
                <w:rFonts w:ascii="Arial" w:hAnsi="Arial" w:cs="Arial"/>
                <w:noProof/>
                <w:lang w:val="es-ES"/>
              </w:rPr>
              <w:drawing>
                <wp:inline distT="0" distB="0" distL="0" distR="0" wp14:anchorId="7A558497" wp14:editId="3DCC8E8A">
                  <wp:extent cx="14605" cy="14605"/>
                  <wp:effectExtent l="0" t="0" r="0" b="0"/>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4605" cy="14605"/>
                          </a:xfrm>
                          <a:prstGeom prst="rect">
                            <a:avLst/>
                          </a:prstGeom>
                          <a:noFill/>
                          <a:ln>
                            <a:noFill/>
                          </a:ln>
                        </pic:spPr>
                      </pic:pic>
                    </a:graphicData>
                  </a:graphic>
                </wp:inline>
              </w:drawing>
            </w:r>
          </w:p>
          <w:p w14:paraId="5C236DF1"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b/>
                <w:bCs/>
                <w:lang w:val="en-US"/>
              </w:rPr>
              <w:t xml:space="preserve">RapHiphop – Edance </w:t>
            </w:r>
          </w:p>
        </w:tc>
        <w:tc>
          <w:tcPr>
            <w:tcW w:w="3000" w:type="dxa"/>
            <w:tcBorders>
              <w:top w:val="single" w:sz="10" w:space="0" w:color="3E6BAF"/>
              <w:left w:val="single" w:sz="22" w:space="0" w:color="3E6CAD"/>
              <w:bottom w:val="single" w:sz="10" w:space="0" w:color="3E6BAF"/>
              <w:right w:val="single" w:sz="10" w:space="0" w:color="3F6BAE"/>
            </w:tcBorders>
            <w:tcMar>
              <w:top w:w="20" w:type="nil"/>
              <w:left w:w="20" w:type="nil"/>
              <w:bottom w:w="20" w:type="nil"/>
              <w:right w:w="20" w:type="nil"/>
            </w:tcMar>
            <w:vAlign w:val="center"/>
          </w:tcPr>
          <w:p w14:paraId="563DAD29"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Cluster 2: </w:t>
            </w:r>
            <w:r w:rsidRPr="003D4E03">
              <w:rPr>
                <w:rFonts w:ascii="Arial" w:hAnsi="Arial" w:cs="Arial"/>
                <w:b/>
                <w:bCs/>
                <w:i/>
                <w:iCs/>
                <w:lang w:val="en-US"/>
              </w:rPr>
              <w:t xml:space="preserve">Electronic </w:t>
            </w:r>
          </w:p>
        </w:tc>
      </w:tr>
      <w:tr w:rsidR="00A03963" w:rsidRPr="003D4E03" w14:paraId="0BC06DA9" w14:textId="77777777" w:rsidTr="009E58E5">
        <w:tblPrEx>
          <w:tblBorders>
            <w:top w:val="none" w:sz="0" w:space="0" w:color="auto"/>
          </w:tblBorders>
        </w:tblPrEx>
        <w:tc>
          <w:tcPr>
            <w:tcW w:w="4100" w:type="dxa"/>
            <w:gridSpan w:val="2"/>
            <w:tcBorders>
              <w:top w:val="single" w:sz="10" w:space="0" w:color="3E6BAF"/>
              <w:left w:val="single" w:sz="12" w:space="0" w:color="3E6CAE"/>
              <w:bottom w:val="single" w:sz="10" w:space="0" w:color="3E6BAF"/>
              <w:right w:val="single" w:sz="22" w:space="0" w:color="3C6CAD"/>
            </w:tcBorders>
            <w:shd w:val="clear" w:color="auto" w:fill="C9D7EA"/>
            <w:tcMar>
              <w:top w:w="20" w:type="nil"/>
              <w:left w:w="20" w:type="nil"/>
              <w:bottom w:w="20" w:type="nil"/>
              <w:right w:w="20" w:type="nil"/>
            </w:tcMar>
            <w:vAlign w:val="center"/>
          </w:tcPr>
          <w:p w14:paraId="17FF9568"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b/>
                <w:bCs/>
                <w:lang w:val="en-US"/>
              </w:rPr>
              <w:t xml:space="preserve">Blues-Rockandroll-Country </w:t>
            </w:r>
          </w:p>
        </w:tc>
        <w:tc>
          <w:tcPr>
            <w:tcW w:w="3000" w:type="dxa"/>
            <w:tcBorders>
              <w:top w:val="single" w:sz="10" w:space="0" w:color="3E6BAF"/>
              <w:left w:val="single" w:sz="22" w:space="0" w:color="3C6CAD"/>
              <w:bottom w:val="single" w:sz="10" w:space="0" w:color="3E6BAF"/>
              <w:right w:val="single" w:sz="10" w:space="0" w:color="3F6BAE"/>
            </w:tcBorders>
            <w:shd w:val="clear" w:color="auto" w:fill="C9D7EA"/>
            <w:tcMar>
              <w:top w:w="20" w:type="nil"/>
              <w:left w:w="20" w:type="nil"/>
              <w:bottom w:w="20" w:type="nil"/>
              <w:right w:w="20" w:type="nil"/>
            </w:tcMar>
            <w:vAlign w:val="center"/>
          </w:tcPr>
          <w:p w14:paraId="43137B6A" w14:textId="77777777" w:rsidR="00A03963" w:rsidRPr="003D4E03" w:rsidRDefault="00A03963" w:rsidP="003D4E03">
            <w:pPr>
              <w:widowControl w:val="0"/>
              <w:autoSpaceDE w:val="0"/>
              <w:autoSpaceDN w:val="0"/>
              <w:adjustRightInd w:val="0"/>
              <w:spacing w:line="360" w:lineRule="auto"/>
              <w:jc w:val="both"/>
              <w:rPr>
                <w:rFonts w:ascii="Arial" w:hAnsi="Arial" w:cs="Arial"/>
                <w:lang w:val="en-US"/>
              </w:rPr>
            </w:pPr>
            <w:r w:rsidRPr="003D4E03">
              <w:rPr>
                <w:rFonts w:ascii="Arial" w:hAnsi="Arial" w:cs="Arial"/>
                <w:noProof/>
                <w:lang w:val="es-ES"/>
              </w:rPr>
              <w:drawing>
                <wp:inline distT="0" distB="0" distL="0" distR="0" wp14:anchorId="6B851D5F" wp14:editId="6CC4AC29">
                  <wp:extent cx="14605" cy="14605"/>
                  <wp:effectExtent l="0" t="0" r="0" b="0"/>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4605" cy="14605"/>
                          </a:xfrm>
                          <a:prstGeom prst="rect">
                            <a:avLst/>
                          </a:prstGeom>
                          <a:noFill/>
                          <a:ln>
                            <a:noFill/>
                          </a:ln>
                        </pic:spPr>
                      </pic:pic>
                    </a:graphicData>
                  </a:graphic>
                </wp:inline>
              </w:drawing>
            </w:r>
          </w:p>
          <w:p w14:paraId="5D727A08"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Cluster 3: </w:t>
            </w:r>
            <w:r w:rsidRPr="003D4E03">
              <w:rPr>
                <w:rFonts w:ascii="Arial" w:hAnsi="Arial" w:cs="Arial"/>
                <w:b/>
                <w:bCs/>
                <w:i/>
                <w:iCs/>
                <w:lang w:val="en-US"/>
              </w:rPr>
              <w:t xml:space="preserve">Romantic </w:t>
            </w:r>
          </w:p>
        </w:tc>
      </w:tr>
      <w:tr w:rsidR="00A03963" w:rsidRPr="003D4E03" w14:paraId="64E7EC0F" w14:textId="77777777" w:rsidTr="009E58E5">
        <w:tblPrEx>
          <w:tblBorders>
            <w:top w:val="none" w:sz="0" w:space="0" w:color="auto"/>
          </w:tblBorders>
        </w:tblPrEx>
        <w:tc>
          <w:tcPr>
            <w:tcW w:w="4100" w:type="dxa"/>
            <w:gridSpan w:val="2"/>
            <w:tcBorders>
              <w:top w:val="single" w:sz="10" w:space="0" w:color="3E6BAF"/>
              <w:left w:val="single" w:sz="12" w:space="0" w:color="3E6CAE"/>
              <w:bottom w:val="single" w:sz="10" w:space="0" w:color="3E6BAF"/>
              <w:right w:val="single" w:sz="22" w:space="0" w:color="3D6CAC"/>
            </w:tcBorders>
            <w:tcMar>
              <w:top w:w="20" w:type="nil"/>
              <w:left w:w="20" w:type="nil"/>
              <w:bottom w:w="20" w:type="nil"/>
              <w:right w:w="20" w:type="nil"/>
            </w:tcMar>
            <w:vAlign w:val="center"/>
          </w:tcPr>
          <w:p w14:paraId="703B9D52" w14:textId="77777777" w:rsidR="00A03963" w:rsidRPr="003D4E03" w:rsidRDefault="00A03963" w:rsidP="003D4E03">
            <w:pPr>
              <w:widowControl w:val="0"/>
              <w:autoSpaceDE w:val="0"/>
              <w:autoSpaceDN w:val="0"/>
              <w:adjustRightInd w:val="0"/>
              <w:spacing w:line="360" w:lineRule="auto"/>
              <w:jc w:val="both"/>
              <w:rPr>
                <w:rFonts w:ascii="Arial" w:hAnsi="Arial" w:cs="Arial"/>
                <w:lang w:val="en-US"/>
              </w:rPr>
            </w:pPr>
            <w:r w:rsidRPr="003D4E03">
              <w:rPr>
                <w:rFonts w:ascii="Arial" w:hAnsi="Arial" w:cs="Arial"/>
                <w:noProof/>
                <w:lang w:val="es-ES"/>
              </w:rPr>
              <w:drawing>
                <wp:inline distT="0" distB="0" distL="0" distR="0" wp14:anchorId="500D9B67" wp14:editId="350F97A9">
                  <wp:extent cx="14605" cy="14605"/>
                  <wp:effectExtent l="0" t="0" r="0" b="0"/>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4605" cy="14605"/>
                          </a:xfrm>
                          <a:prstGeom prst="rect">
                            <a:avLst/>
                          </a:prstGeom>
                          <a:noFill/>
                          <a:ln>
                            <a:noFill/>
                          </a:ln>
                        </pic:spPr>
                      </pic:pic>
                    </a:graphicData>
                  </a:graphic>
                </wp:inline>
              </w:drawing>
            </w:r>
          </w:p>
          <w:p w14:paraId="3A0F4415"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b/>
                <w:bCs/>
                <w:lang w:val="en-US"/>
              </w:rPr>
              <w:t xml:space="preserve">Jazz </w:t>
            </w:r>
          </w:p>
        </w:tc>
        <w:tc>
          <w:tcPr>
            <w:tcW w:w="3000" w:type="dxa"/>
            <w:tcBorders>
              <w:top w:val="single" w:sz="10" w:space="0" w:color="3E6BAF"/>
              <w:left w:val="single" w:sz="22" w:space="0" w:color="3D6CAC"/>
              <w:bottom w:val="single" w:sz="10" w:space="0" w:color="3E6BAF"/>
              <w:right w:val="single" w:sz="10" w:space="0" w:color="3F6BAE"/>
            </w:tcBorders>
            <w:tcMar>
              <w:top w:w="20" w:type="nil"/>
              <w:left w:w="20" w:type="nil"/>
              <w:bottom w:w="20" w:type="nil"/>
              <w:right w:w="20" w:type="nil"/>
            </w:tcMar>
            <w:vAlign w:val="center"/>
          </w:tcPr>
          <w:p w14:paraId="76B3A5AE"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Cluster 4: </w:t>
            </w:r>
            <w:r w:rsidRPr="003D4E03">
              <w:rPr>
                <w:rFonts w:ascii="Arial" w:hAnsi="Arial" w:cs="Arial"/>
                <w:b/>
                <w:bCs/>
                <w:i/>
                <w:iCs/>
                <w:lang w:val="en-US"/>
              </w:rPr>
              <w:t xml:space="preserve">Jazz </w:t>
            </w:r>
          </w:p>
        </w:tc>
      </w:tr>
      <w:tr w:rsidR="00A03963" w:rsidRPr="003D4E03" w14:paraId="38E0A148" w14:textId="77777777" w:rsidTr="009E58E5">
        <w:tc>
          <w:tcPr>
            <w:tcW w:w="4100" w:type="dxa"/>
            <w:gridSpan w:val="2"/>
            <w:tcBorders>
              <w:top w:val="single" w:sz="10" w:space="0" w:color="3E6BAF"/>
              <w:left w:val="single" w:sz="12" w:space="0" w:color="3E6CAE"/>
              <w:bottom w:val="single" w:sz="10" w:space="0" w:color="3E6BAF"/>
              <w:right w:val="single" w:sz="22" w:space="0" w:color="3D6CAC"/>
            </w:tcBorders>
            <w:shd w:val="clear" w:color="auto" w:fill="C9D7EA"/>
            <w:tcMar>
              <w:top w:w="20" w:type="nil"/>
              <w:left w:w="20" w:type="nil"/>
              <w:bottom w:w="20" w:type="nil"/>
              <w:right w:w="20" w:type="nil"/>
            </w:tcMar>
            <w:vAlign w:val="center"/>
          </w:tcPr>
          <w:p w14:paraId="3057F25D" w14:textId="77777777" w:rsidR="00A03963" w:rsidRPr="003D4E03" w:rsidRDefault="00A03963" w:rsidP="003D4E03">
            <w:pPr>
              <w:widowControl w:val="0"/>
              <w:autoSpaceDE w:val="0"/>
              <w:autoSpaceDN w:val="0"/>
              <w:adjustRightInd w:val="0"/>
              <w:spacing w:line="360" w:lineRule="auto"/>
              <w:jc w:val="both"/>
              <w:rPr>
                <w:rFonts w:ascii="Arial" w:hAnsi="Arial" w:cs="Arial"/>
                <w:lang w:val="en-US"/>
              </w:rPr>
            </w:pPr>
            <w:r w:rsidRPr="003D4E03">
              <w:rPr>
                <w:rFonts w:ascii="Arial" w:hAnsi="Arial" w:cs="Arial"/>
                <w:noProof/>
                <w:lang w:val="es-ES"/>
              </w:rPr>
              <w:drawing>
                <wp:inline distT="0" distB="0" distL="0" distR="0" wp14:anchorId="3239EEAF" wp14:editId="73868391">
                  <wp:extent cx="14605" cy="14605"/>
                  <wp:effectExtent l="0" t="0" r="0" b="0"/>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4605" cy="14605"/>
                          </a:xfrm>
                          <a:prstGeom prst="rect">
                            <a:avLst/>
                          </a:prstGeom>
                          <a:noFill/>
                          <a:ln>
                            <a:noFill/>
                          </a:ln>
                        </pic:spPr>
                      </pic:pic>
                    </a:graphicData>
                  </a:graphic>
                </wp:inline>
              </w:drawing>
            </w:r>
          </w:p>
          <w:p w14:paraId="38F99761"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b/>
                <w:bCs/>
                <w:lang w:val="en-US"/>
              </w:rPr>
              <w:t xml:space="preserve">Metal </w:t>
            </w:r>
          </w:p>
          <w:p w14:paraId="5A31238D" w14:textId="77777777" w:rsidR="00A03963" w:rsidRPr="003D4E03" w:rsidRDefault="00A03963" w:rsidP="003D4E03">
            <w:pPr>
              <w:widowControl w:val="0"/>
              <w:autoSpaceDE w:val="0"/>
              <w:autoSpaceDN w:val="0"/>
              <w:adjustRightInd w:val="0"/>
              <w:spacing w:line="360" w:lineRule="auto"/>
              <w:jc w:val="both"/>
              <w:rPr>
                <w:rFonts w:ascii="Arial" w:hAnsi="Arial" w:cs="Arial"/>
                <w:lang w:val="en-US"/>
              </w:rPr>
            </w:pPr>
            <w:r w:rsidRPr="003D4E03">
              <w:rPr>
                <w:rFonts w:ascii="Arial" w:hAnsi="Arial" w:cs="Arial"/>
                <w:noProof/>
                <w:lang w:val="es-ES"/>
              </w:rPr>
              <w:drawing>
                <wp:inline distT="0" distB="0" distL="0" distR="0" wp14:anchorId="0A724345" wp14:editId="5C8B6FA1">
                  <wp:extent cx="14605" cy="14605"/>
                  <wp:effectExtent l="0" t="0" r="0" b="0"/>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4605" cy="14605"/>
                          </a:xfrm>
                          <a:prstGeom prst="rect">
                            <a:avLst/>
                          </a:prstGeom>
                          <a:noFill/>
                          <a:ln>
                            <a:noFill/>
                          </a:ln>
                        </pic:spPr>
                      </pic:pic>
                    </a:graphicData>
                  </a:graphic>
                </wp:inline>
              </w:drawing>
            </w:r>
            <w:r w:rsidRPr="003D4E03">
              <w:rPr>
                <w:rFonts w:ascii="Arial" w:hAnsi="Arial" w:cs="Arial"/>
                <w:lang w:val="en-US"/>
              </w:rPr>
              <w:t xml:space="preserve"> </w:t>
            </w:r>
          </w:p>
        </w:tc>
        <w:tc>
          <w:tcPr>
            <w:tcW w:w="3000" w:type="dxa"/>
            <w:tcBorders>
              <w:top w:val="single" w:sz="10" w:space="0" w:color="3E6BAF"/>
              <w:left w:val="single" w:sz="22" w:space="0" w:color="3D6CAC"/>
              <w:bottom w:val="single" w:sz="10" w:space="0" w:color="3E6BAF"/>
              <w:right w:val="single" w:sz="10" w:space="0" w:color="3F6BAE"/>
            </w:tcBorders>
            <w:shd w:val="clear" w:color="auto" w:fill="C9D7EA"/>
            <w:tcMar>
              <w:top w:w="20" w:type="nil"/>
              <w:left w:w="20" w:type="nil"/>
              <w:bottom w:w="20" w:type="nil"/>
              <w:right w:w="20" w:type="nil"/>
            </w:tcMar>
            <w:vAlign w:val="center"/>
          </w:tcPr>
          <w:p w14:paraId="2A2DC4B8"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Cluster 5: </w:t>
            </w:r>
            <w:r w:rsidRPr="003D4E03">
              <w:rPr>
                <w:rFonts w:ascii="Arial" w:hAnsi="Arial" w:cs="Arial"/>
                <w:b/>
                <w:bCs/>
                <w:i/>
                <w:iCs/>
                <w:lang w:val="en-US"/>
              </w:rPr>
              <w:t xml:space="preserve">Metal </w:t>
            </w:r>
          </w:p>
        </w:tc>
      </w:tr>
    </w:tbl>
    <w:p w14:paraId="1C982A37"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i/>
          <w:iCs/>
          <w:lang w:val="en-US"/>
        </w:rPr>
        <w:t xml:space="preserve">Table 9. </w:t>
      </w:r>
      <w:r w:rsidRPr="003D4E03">
        <w:rPr>
          <w:rFonts w:ascii="Arial" w:hAnsi="Arial" w:cs="Arial"/>
          <w:lang w:val="en-US"/>
        </w:rPr>
        <w:t xml:space="preserve">Proposed clustering of genres from data from MIREX. </w:t>
      </w:r>
    </w:p>
    <w:p w14:paraId="14983868"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27 </w:t>
      </w:r>
    </w:p>
    <w:p w14:paraId="2EB898A4"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Adding this new attribute to the model using a dichotomous binary variable assigning 1 if the query had the same genre as the document or 0 otherwise, the results were depicted in Table 10: </w:t>
      </w:r>
    </w:p>
    <w:p w14:paraId="7AC4A185" w14:textId="77777777" w:rsidR="00A03963" w:rsidRPr="003D4E03" w:rsidRDefault="00A03963" w:rsidP="003D4E03">
      <w:pPr>
        <w:widowControl w:val="0"/>
        <w:autoSpaceDE w:val="0"/>
        <w:autoSpaceDN w:val="0"/>
        <w:adjustRightInd w:val="0"/>
        <w:spacing w:line="360" w:lineRule="auto"/>
        <w:jc w:val="both"/>
        <w:rPr>
          <w:rFonts w:ascii="Arial" w:hAnsi="Arial" w:cs="Arial"/>
          <w:lang w:val="en-US"/>
        </w:rPr>
      </w:pPr>
      <w:r w:rsidRPr="003D4E03">
        <w:rPr>
          <w:rFonts w:ascii="Arial" w:hAnsi="Arial" w:cs="Arial"/>
          <w:noProof/>
          <w:lang w:val="es-ES"/>
        </w:rPr>
        <w:drawing>
          <wp:inline distT="0" distB="0" distL="0" distR="0" wp14:anchorId="6C464ADA" wp14:editId="5FB28574">
            <wp:extent cx="6268085" cy="250825"/>
            <wp:effectExtent l="0" t="0" r="5715" b="3175"/>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268085" cy="250825"/>
                    </a:xfrm>
                    <a:prstGeom prst="rect">
                      <a:avLst/>
                    </a:prstGeom>
                    <a:noFill/>
                    <a:ln>
                      <a:noFill/>
                    </a:ln>
                  </pic:spPr>
                </pic:pic>
              </a:graphicData>
            </a:graphic>
          </wp:inline>
        </w:drawing>
      </w:r>
      <w:r w:rsidRPr="003D4E03">
        <w:rPr>
          <w:rFonts w:ascii="Arial" w:hAnsi="Arial" w:cs="Arial"/>
          <w:lang w:val="en-US"/>
        </w:rPr>
        <w:t xml:space="preserve"> </w:t>
      </w:r>
      <w:r w:rsidRPr="003D4E03">
        <w:rPr>
          <w:rFonts w:ascii="Arial" w:hAnsi="Arial" w:cs="Arial"/>
          <w:noProof/>
          <w:lang w:val="es-ES"/>
        </w:rPr>
        <w:drawing>
          <wp:inline distT="0" distB="0" distL="0" distR="0" wp14:anchorId="5EB6A182" wp14:editId="1F5EE76C">
            <wp:extent cx="6268085" cy="250825"/>
            <wp:effectExtent l="0" t="0" r="5715" b="3175"/>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268085" cy="250825"/>
                    </a:xfrm>
                    <a:prstGeom prst="rect">
                      <a:avLst/>
                    </a:prstGeom>
                    <a:noFill/>
                    <a:ln>
                      <a:noFill/>
                    </a:ln>
                  </pic:spPr>
                </pic:pic>
              </a:graphicData>
            </a:graphic>
          </wp:inline>
        </w:drawing>
      </w:r>
      <w:r w:rsidRPr="003D4E03">
        <w:rPr>
          <w:rFonts w:ascii="Arial" w:hAnsi="Arial" w:cs="Arial"/>
          <w:lang w:val="en-US"/>
        </w:rPr>
        <w:t xml:space="preserve"> </w:t>
      </w:r>
      <w:r w:rsidRPr="003D4E03">
        <w:rPr>
          <w:rFonts w:ascii="Arial" w:hAnsi="Arial" w:cs="Arial"/>
          <w:noProof/>
          <w:lang w:val="es-ES"/>
        </w:rPr>
        <w:drawing>
          <wp:inline distT="0" distB="0" distL="0" distR="0" wp14:anchorId="16E0E2FE" wp14:editId="4C70EC0F">
            <wp:extent cx="6268085" cy="250825"/>
            <wp:effectExtent l="0" t="0" r="5715" b="3175"/>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268085" cy="250825"/>
                    </a:xfrm>
                    <a:prstGeom prst="rect">
                      <a:avLst/>
                    </a:prstGeom>
                    <a:noFill/>
                    <a:ln>
                      <a:noFill/>
                    </a:ln>
                  </pic:spPr>
                </pic:pic>
              </a:graphicData>
            </a:graphic>
          </wp:inline>
        </w:drawing>
      </w:r>
      <w:r w:rsidRPr="003D4E03">
        <w:rPr>
          <w:rFonts w:ascii="Arial" w:hAnsi="Arial" w:cs="Arial"/>
          <w:lang w:val="en-US"/>
        </w:rPr>
        <w:t xml:space="preserve"> </w:t>
      </w:r>
      <w:r w:rsidRPr="003D4E03">
        <w:rPr>
          <w:rFonts w:ascii="Arial" w:hAnsi="Arial" w:cs="Arial"/>
          <w:noProof/>
          <w:lang w:val="es-ES"/>
        </w:rPr>
        <w:drawing>
          <wp:inline distT="0" distB="0" distL="0" distR="0" wp14:anchorId="231CE7B9" wp14:editId="26F269BE">
            <wp:extent cx="6268085" cy="250825"/>
            <wp:effectExtent l="0" t="0" r="5715" b="3175"/>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268085" cy="250825"/>
                    </a:xfrm>
                    <a:prstGeom prst="rect">
                      <a:avLst/>
                    </a:prstGeom>
                    <a:noFill/>
                    <a:ln>
                      <a:noFill/>
                    </a:ln>
                  </pic:spPr>
                </pic:pic>
              </a:graphicData>
            </a:graphic>
          </wp:inline>
        </w:drawing>
      </w:r>
    </w:p>
    <w:p w14:paraId="64755244"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i/>
          <w:iCs/>
          <w:lang w:val="en-US"/>
        </w:rPr>
        <w:t xml:space="preserve">Table 10. </w:t>
      </w:r>
      <w:r w:rsidRPr="003D4E03">
        <w:rPr>
          <w:rFonts w:ascii="Arial" w:hAnsi="Arial" w:cs="Arial"/>
          <w:lang w:val="en-US"/>
        </w:rPr>
        <w:t>Implementation of a new attribute into a Logistic Regression Model. Columns Ant. R</w:t>
      </w:r>
      <w:r w:rsidRPr="003D4E03">
        <w:rPr>
          <w:rFonts w:ascii="Arial" w:hAnsi="Arial" w:cs="Arial"/>
          <w:position w:val="10"/>
          <w:lang w:val="en-US"/>
        </w:rPr>
        <w:t>2</w:t>
      </w:r>
      <w:r w:rsidRPr="003D4E03">
        <w:rPr>
          <w:rFonts w:ascii="Arial" w:hAnsi="Arial" w:cs="Arial"/>
          <w:lang w:val="en-US"/>
        </w:rPr>
        <w:t xml:space="preserve">, Ant. RMSE and Ant. Var represent the values obtained from (Urbano, 2013). </w:t>
      </w:r>
    </w:p>
    <w:p w14:paraId="03E1EABA"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Table 10 presents that using the new attribute Cluster, the results were improved for the Broad scale in a 4% for M</w:t>
      </w:r>
      <w:r w:rsidRPr="003D4E03">
        <w:rPr>
          <w:rFonts w:ascii="Arial" w:hAnsi="Arial" w:cs="Arial"/>
          <w:position w:val="-3"/>
          <w:lang w:val="en-US"/>
        </w:rPr>
        <w:t xml:space="preserve">out </w:t>
      </w:r>
      <w:r w:rsidRPr="003D4E03">
        <w:rPr>
          <w:rFonts w:ascii="Arial" w:hAnsi="Arial" w:cs="Arial"/>
          <w:lang w:val="en-US"/>
        </w:rPr>
        <w:t>and in a 0,04% for M</w:t>
      </w:r>
      <w:r w:rsidRPr="003D4E03">
        <w:rPr>
          <w:rFonts w:ascii="Arial" w:hAnsi="Arial" w:cs="Arial"/>
          <w:position w:val="-3"/>
          <w:lang w:val="en-US"/>
        </w:rPr>
        <w:t>jud</w:t>
      </w:r>
      <w:r w:rsidRPr="003D4E03">
        <w:rPr>
          <w:rFonts w:ascii="Arial" w:hAnsi="Arial" w:cs="Arial"/>
          <w:lang w:val="en-US"/>
        </w:rPr>
        <w:t xml:space="preserve">. In the case of the Fine scale there were not improvements. Therefore, adding new attributes in order to improve the prediction of relevance was a good choice to obtain better results. For this reason, another attribute was also implemented using the media of the distances between the genre of the query and the genre of the document (song); with this new feature, one is expected to get even better results. Table 11 presents the aforementioned distances between genres and Table 12 introduces these results implemented into the models: </w:t>
      </w:r>
    </w:p>
    <w:tbl>
      <w:tblPr>
        <w:tblW w:w="0" w:type="auto"/>
        <w:tblBorders>
          <w:top w:val="nil"/>
          <w:left w:val="nil"/>
          <w:right w:val="nil"/>
        </w:tblBorders>
        <w:tblLayout w:type="fixed"/>
        <w:tblLook w:val="0000" w:firstRow="0" w:lastRow="0" w:firstColumn="0" w:lastColumn="0" w:noHBand="0" w:noVBand="0"/>
      </w:tblPr>
      <w:tblGrid>
        <w:gridCol w:w="1600"/>
        <w:gridCol w:w="1560"/>
        <w:gridCol w:w="1240"/>
      </w:tblGrid>
      <w:tr w:rsidR="00A03963" w:rsidRPr="003D4E03" w14:paraId="09C6E78B" w14:textId="77777777" w:rsidTr="009E58E5">
        <w:tc>
          <w:tcPr>
            <w:tcW w:w="1600" w:type="dxa"/>
            <w:tcBorders>
              <w:top w:val="single" w:sz="4" w:space="0" w:color="auto"/>
              <w:left w:val="single" w:sz="4" w:space="0" w:color="auto"/>
              <w:bottom w:val="single" w:sz="4" w:space="0" w:color="auto"/>
              <w:right w:val="single" w:sz="7" w:space="0" w:color="auto"/>
            </w:tcBorders>
            <w:shd w:val="clear" w:color="auto" w:fill="D0D0D0"/>
            <w:tcMar>
              <w:top w:w="20" w:type="nil"/>
              <w:left w:w="20" w:type="nil"/>
              <w:bottom w:w="20" w:type="nil"/>
              <w:right w:w="20" w:type="nil"/>
            </w:tcMar>
            <w:vAlign w:val="center"/>
          </w:tcPr>
          <w:p w14:paraId="0CF683E4" w14:textId="77777777" w:rsidR="00A03963" w:rsidRPr="003D4E03" w:rsidRDefault="00A03963" w:rsidP="003D4E03">
            <w:pPr>
              <w:widowControl w:val="0"/>
              <w:autoSpaceDE w:val="0"/>
              <w:autoSpaceDN w:val="0"/>
              <w:adjustRightInd w:val="0"/>
              <w:spacing w:line="360" w:lineRule="auto"/>
              <w:jc w:val="both"/>
              <w:rPr>
                <w:rFonts w:ascii="Arial" w:hAnsi="Arial" w:cs="Arial"/>
                <w:lang w:val="en-US"/>
              </w:rPr>
            </w:pPr>
            <w:r w:rsidRPr="003D4E03">
              <w:rPr>
                <w:rFonts w:ascii="Arial" w:hAnsi="Arial" w:cs="Arial"/>
                <w:noProof/>
                <w:lang w:val="es-ES"/>
              </w:rPr>
              <w:drawing>
                <wp:inline distT="0" distB="0" distL="0" distR="0" wp14:anchorId="3CCF6714" wp14:editId="7BB247EC">
                  <wp:extent cx="7620" cy="7620"/>
                  <wp:effectExtent l="0" t="0" r="0" b="0"/>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p>
          <w:p w14:paraId="682E7CA5"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b/>
                <w:bCs/>
                <w:lang w:val="en-US"/>
              </w:rPr>
              <w:t xml:space="preserve">GENRE q </w:t>
            </w:r>
          </w:p>
        </w:tc>
        <w:tc>
          <w:tcPr>
            <w:tcW w:w="1560" w:type="dxa"/>
            <w:tcBorders>
              <w:top w:val="single" w:sz="4" w:space="0" w:color="auto"/>
              <w:left w:val="single" w:sz="7" w:space="0" w:color="auto"/>
              <w:bottom w:val="single" w:sz="4" w:space="0" w:color="auto"/>
              <w:right w:val="single" w:sz="7" w:space="0" w:color="auto"/>
            </w:tcBorders>
            <w:shd w:val="clear" w:color="auto" w:fill="D0D0D0"/>
            <w:tcMar>
              <w:top w:w="20" w:type="nil"/>
              <w:left w:w="20" w:type="nil"/>
              <w:bottom w:w="20" w:type="nil"/>
              <w:right w:w="20" w:type="nil"/>
            </w:tcMar>
            <w:vAlign w:val="center"/>
          </w:tcPr>
          <w:p w14:paraId="5A70B655" w14:textId="77777777" w:rsidR="00A03963" w:rsidRPr="003D4E03" w:rsidRDefault="00A03963" w:rsidP="003D4E03">
            <w:pPr>
              <w:widowControl w:val="0"/>
              <w:autoSpaceDE w:val="0"/>
              <w:autoSpaceDN w:val="0"/>
              <w:adjustRightInd w:val="0"/>
              <w:spacing w:line="360" w:lineRule="auto"/>
              <w:jc w:val="both"/>
              <w:rPr>
                <w:rFonts w:ascii="Arial" w:hAnsi="Arial" w:cs="Arial"/>
                <w:lang w:val="en-US"/>
              </w:rPr>
            </w:pPr>
            <w:r w:rsidRPr="003D4E03">
              <w:rPr>
                <w:rFonts w:ascii="Arial" w:hAnsi="Arial" w:cs="Arial"/>
                <w:noProof/>
                <w:lang w:val="es-ES"/>
              </w:rPr>
              <w:drawing>
                <wp:inline distT="0" distB="0" distL="0" distR="0" wp14:anchorId="017E2AE4" wp14:editId="60400D92">
                  <wp:extent cx="7620" cy="7620"/>
                  <wp:effectExtent l="0" t="0" r="0" b="0"/>
                  <wp:docPr id="93"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p>
          <w:p w14:paraId="310FC667"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b/>
                <w:bCs/>
                <w:lang w:val="en-US"/>
              </w:rPr>
              <w:t xml:space="preserve">GENRE d </w:t>
            </w:r>
          </w:p>
        </w:tc>
        <w:tc>
          <w:tcPr>
            <w:tcW w:w="1240" w:type="dxa"/>
            <w:tcBorders>
              <w:top w:val="single" w:sz="4" w:space="0" w:color="auto"/>
              <w:left w:val="single" w:sz="7" w:space="0" w:color="auto"/>
              <w:bottom w:val="single" w:sz="4" w:space="0" w:color="auto"/>
              <w:right w:val="single" w:sz="4" w:space="0" w:color="auto"/>
            </w:tcBorders>
            <w:shd w:val="clear" w:color="auto" w:fill="D0D0D0"/>
            <w:tcMar>
              <w:top w:w="20" w:type="nil"/>
              <w:left w:w="20" w:type="nil"/>
              <w:bottom w:w="20" w:type="nil"/>
              <w:right w:w="20" w:type="nil"/>
            </w:tcMar>
            <w:vAlign w:val="center"/>
          </w:tcPr>
          <w:p w14:paraId="453B29FF"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b/>
                <w:bCs/>
                <w:lang w:val="en-US"/>
              </w:rPr>
              <w:t xml:space="preserve">Distances </w:t>
            </w:r>
          </w:p>
        </w:tc>
      </w:tr>
      <w:tr w:rsidR="00A03963" w:rsidRPr="003D4E03" w14:paraId="1B02846F" w14:textId="77777777" w:rsidTr="009E58E5">
        <w:tblPrEx>
          <w:tblBorders>
            <w:top w:val="none" w:sz="0" w:space="0" w:color="auto"/>
          </w:tblBorders>
        </w:tblPrEx>
        <w:tc>
          <w:tcPr>
            <w:tcW w:w="1600" w:type="dxa"/>
            <w:tcBorders>
              <w:top w:val="single" w:sz="4" w:space="0" w:color="auto"/>
              <w:left w:val="single" w:sz="4" w:space="0" w:color="auto"/>
              <w:bottom w:val="single" w:sz="7" w:space="0" w:color="auto"/>
              <w:right w:val="single" w:sz="7" w:space="0" w:color="auto"/>
            </w:tcBorders>
            <w:shd w:val="clear" w:color="auto" w:fill="FFFFFF"/>
            <w:tcMar>
              <w:top w:w="20" w:type="nil"/>
              <w:left w:w="20" w:type="nil"/>
              <w:bottom w:w="20" w:type="nil"/>
              <w:right w:w="20" w:type="nil"/>
            </w:tcMar>
            <w:vAlign w:val="center"/>
          </w:tcPr>
          <w:p w14:paraId="2EAD730C" w14:textId="77777777" w:rsidR="00A03963" w:rsidRPr="003D4E03" w:rsidRDefault="00A03963" w:rsidP="003D4E03">
            <w:pPr>
              <w:widowControl w:val="0"/>
              <w:autoSpaceDE w:val="0"/>
              <w:autoSpaceDN w:val="0"/>
              <w:adjustRightInd w:val="0"/>
              <w:spacing w:line="360" w:lineRule="auto"/>
              <w:jc w:val="both"/>
              <w:rPr>
                <w:rFonts w:ascii="Arial" w:hAnsi="Arial" w:cs="Arial"/>
                <w:lang w:val="en-US"/>
              </w:rPr>
            </w:pPr>
            <w:r w:rsidRPr="003D4E03">
              <w:rPr>
                <w:rFonts w:ascii="Arial" w:hAnsi="Arial" w:cs="Arial"/>
                <w:noProof/>
                <w:lang w:val="es-ES"/>
              </w:rPr>
              <w:drawing>
                <wp:inline distT="0" distB="0" distL="0" distR="0" wp14:anchorId="14558258" wp14:editId="2F7622EA">
                  <wp:extent cx="7620" cy="7620"/>
                  <wp:effectExtent l="0" t="0" r="0" b="0"/>
                  <wp:docPr id="94"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p>
          <w:p w14:paraId="4F236C00"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JAZZ </w:t>
            </w:r>
          </w:p>
        </w:tc>
        <w:tc>
          <w:tcPr>
            <w:tcW w:w="1560" w:type="dxa"/>
            <w:tcBorders>
              <w:top w:val="single" w:sz="4" w:space="0" w:color="auto"/>
              <w:left w:val="single" w:sz="7" w:space="0" w:color="auto"/>
              <w:bottom w:val="single" w:sz="7" w:space="0" w:color="auto"/>
              <w:right w:val="single" w:sz="7" w:space="0" w:color="auto"/>
            </w:tcBorders>
            <w:shd w:val="clear" w:color="auto" w:fill="FFFFFF"/>
            <w:tcMar>
              <w:top w:w="20" w:type="nil"/>
              <w:left w:w="20" w:type="nil"/>
              <w:bottom w:w="20" w:type="nil"/>
              <w:right w:w="20" w:type="nil"/>
            </w:tcMar>
            <w:vAlign w:val="center"/>
          </w:tcPr>
          <w:p w14:paraId="1CF31145" w14:textId="77777777" w:rsidR="00A03963" w:rsidRPr="003D4E03" w:rsidRDefault="00A03963" w:rsidP="003D4E03">
            <w:pPr>
              <w:widowControl w:val="0"/>
              <w:autoSpaceDE w:val="0"/>
              <w:autoSpaceDN w:val="0"/>
              <w:adjustRightInd w:val="0"/>
              <w:spacing w:line="360" w:lineRule="auto"/>
              <w:jc w:val="both"/>
              <w:rPr>
                <w:rFonts w:ascii="Arial" w:hAnsi="Arial" w:cs="Arial"/>
                <w:lang w:val="en-US"/>
              </w:rPr>
            </w:pPr>
            <w:r w:rsidRPr="003D4E03">
              <w:rPr>
                <w:rFonts w:ascii="Arial" w:hAnsi="Arial" w:cs="Arial"/>
                <w:noProof/>
                <w:lang w:val="es-ES"/>
              </w:rPr>
              <w:drawing>
                <wp:inline distT="0" distB="0" distL="0" distR="0" wp14:anchorId="622646A5" wp14:editId="71710766">
                  <wp:extent cx="7620" cy="7620"/>
                  <wp:effectExtent l="0" t="0" r="0" b="0"/>
                  <wp:docPr id="95"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p>
          <w:p w14:paraId="33EA52AB"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JAZZ </w:t>
            </w:r>
          </w:p>
        </w:tc>
        <w:tc>
          <w:tcPr>
            <w:tcW w:w="1240" w:type="dxa"/>
            <w:tcBorders>
              <w:top w:val="single" w:sz="4" w:space="0" w:color="auto"/>
              <w:left w:val="single" w:sz="7" w:space="0" w:color="auto"/>
              <w:bottom w:val="single" w:sz="7" w:space="0" w:color="auto"/>
              <w:right w:val="single" w:sz="4" w:space="0" w:color="auto"/>
            </w:tcBorders>
            <w:shd w:val="clear" w:color="auto" w:fill="FFFFFF"/>
            <w:tcMar>
              <w:top w:w="20" w:type="nil"/>
              <w:left w:w="20" w:type="nil"/>
              <w:bottom w:w="20" w:type="nil"/>
              <w:right w:w="20" w:type="nil"/>
            </w:tcMar>
            <w:vAlign w:val="center"/>
          </w:tcPr>
          <w:p w14:paraId="3F72325A"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65,2 </w:t>
            </w:r>
          </w:p>
        </w:tc>
      </w:tr>
      <w:tr w:rsidR="00A03963" w:rsidRPr="003D4E03" w14:paraId="4AE4EDA8" w14:textId="77777777" w:rsidTr="009E58E5">
        <w:tblPrEx>
          <w:tblBorders>
            <w:top w:val="none" w:sz="0" w:space="0" w:color="auto"/>
          </w:tblBorders>
        </w:tblPrEx>
        <w:tc>
          <w:tcPr>
            <w:tcW w:w="1600" w:type="dxa"/>
            <w:tcBorders>
              <w:top w:val="single" w:sz="7" w:space="0" w:color="auto"/>
              <w:left w:val="single" w:sz="4" w:space="0" w:color="auto"/>
              <w:bottom w:val="single" w:sz="4" w:space="0" w:color="auto"/>
              <w:right w:val="single" w:sz="7" w:space="0" w:color="auto"/>
            </w:tcBorders>
            <w:shd w:val="clear" w:color="auto" w:fill="FBFBFB"/>
            <w:tcMar>
              <w:top w:w="20" w:type="nil"/>
              <w:left w:w="20" w:type="nil"/>
              <w:bottom w:w="20" w:type="nil"/>
              <w:right w:w="20" w:type="nil"/>
            </w:tcMar>
            <w:vAlign w:val="center"/>
          </w:tcPr>
          <w:p w14:paraId="4A9F52B7" w14:textId="77777777" w:rsidR="00A03963" w:rsidRPr="003D4E03" w:rsidRDefault="00A03963" w:rsidP="003D4E03">
            <w:pPr>
              <w:widowControl w:val="0"/>
              <w:autoSpaceDE w:val="0"/>
              <w:autoSpaceDN w:val="0"/>
              <w:adjustRightInd w:val="0"/>
              <w:spacing w:line="360" w:lineRule="auto"/>
              <w:jc w:val="both"/>
              <w:rPr>
                <w:rFonts w:ascii="Arial" w:hAnsi="Arial" w:cs="Arial"/>
                <w:lang w:val="en-US"/>
              </w:rPr>
            </w:pPr>
            <w:r w:rsidRPr="003D4E03">
              <w:rPr>
                <w:rFonts w:ascii="Arial" w:hAnsi="Arial" w:cs="Arial"/>
                <w:noProof/>
                <w:lang w:val="es-ES"/>
              </w:rPr>
              <w:drawing>
                <wp:inline distT="0" distB="0" distL="0" distR="0" wp14:anchorId="1835BDA2" wp14:editId="60B8A0C7">
                  <wp:extent cx="7620" cy="7620"/>
                  <wp:effectExtent l="0" t="0" r="0" b="0"/>
                  <wp:docPr id="96" name="Imagen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p>
          <w:p w14:paraId="5D351FC1"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METAL </w:t>
            </w:r>
          </w:p>
        </w:tc>
        <w:tc>
          <w:tcPr>
            <w:tcW w:w="1560" w:type="dxa"/>
            <w:tcBorders>
              <w:top w:val="single" w:sz="7" w:space="0" w:color="auto"/>
              <w:left w:val="single" w:sz="7" w:space="0" w:color="auto"/>
              <w:bottom w:val="single" w:sz="4" w:space="0" w:color="auto"/>
              <w:right w:val="single" w:sz="7" w:space="0" w:color="auto"/>
            </w:tcBorders>
            <w:shd w:val="clear" w:color="auto" w:fill="FBFBFB"/>
            <w:tcMar>
              <w:top w:w="20" w:type="nil"/>
              <w:left w:w="20" w:type="nil"/>
              <w:bottom w:w="20" w:type="nil"/>
              <w:right w:w="20" w:type="nil"/>
            </w:tcMar>
            <w:vAlign w:val="center"/>
          </w:tcPr>
          <w:p w14:paraId="5A1010D2" w14:textId="77777777" w:rsidR="00A03963" w:rsidRPr="003D4E03" w:rsidRDefault="00A03963" w:rsidP="003D4E03">
            <w:pPr>
              <w:widowControl w:val="0"/>
              <w:autoSpaceDE w:val="0"/>
              <w:autoSpaceDN w:val="0"/>
              <w:adjustRightInd w:val="0"/>
              <w:spacing w:line="360" w:lineRule="auto"/>
              <w:jc w:val="both"/>
              <w:rPr>
                <w:rFonts w:ascii="Arial" w:hAnsi="Arial" w:cs="Arial"/>
                <w:lang w:val="en-US"/>
              </w:rPr>
            </w:pPr>
            <w:r w:rsidRPr="003D4E03">
              <w:rPr>
                <w:rFonts w:ascii="Arial" w:hAnsi="Arial" w:cs="Arial"/>
                <w:noProof/>
                <w:lang w:val="es-ES"/>
              </w:rPr>
              <w:drawing>
                <wp:inline distT="0" distB="0" distL="0" distR="0" wp14:anchorId="25FCE396" wp14:editId="71B3BD8B">
                  <wp:extent cx="7620" cy="7620"/>
                  <wp:effectExtent l="0" t="0" r="0" b="0"/>
                  <wp:docPr id="97" name="Imagen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p>
          <w:p w14:paraId="35621CBC"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METAL </w:t>
            </w:r>
          </w:p>
        </w:tc>
        <w:tc>
          <w:tcPr>
            <w:tcW w:w="1240" w:type="dxa"/>
            <w:tcBorders>
              <w:top w:val="single" w:sz="7" w:space="0" w:color="auto"/>
              <w:left w:val="single" w:sz="7" w:space="0" w:color="auto"/>
              <w:bottom w:val="single" w:sz="4" w:space="0" w:color="auto"/>
              <w:right w:val="single" w:sz="4" w:space="0" w:color="auto"/>
            </w:tcBorders>
            <w:tcMar>
              <w:top w:w="20" w:type="nil"/>
              <w:left w:w="20" w:type="nil"/>
              <w:bottom w:w="20" w:type="nil"/>
              <w:right w:w="20" w:type="nil"/>
            </w:tcMar>
            <w:vAlign w:val="center"/>
          </w:tcPr>
          <w:p w14:paraId="0FF526FA"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63,3 </w:t>
            </w:r>
          </w:p>
        </w:tc>
      </w:tr>
      <w:tr w:rsidR="00A03963" w:rsidRPr="003D4E03" w14:paraId="0772225A" w14:textId="77777777" w:rsidTr="009E58E5">
        <w:tblPrEx>
          <w:tblBorders>
            <w:top w:val="none" w:sz="0" w:space="0" w:color="auto"/>
          </w:tblBorders>
        </w:tblPrEx>
        <w:tc>
          <w:tcPr>
            <w:tcW w:w="1600" w:type="dxa"/>
            <w:tcBorders>
              <w:top w:val="single" w:sz="4" w:space="0" w:color="auto"/>
              <w:left w:val="single" w:sz="4" w:space="0" w:color="auto"/>
              <w:bottom w:val="single" w:sz="4" w:space="0" w:color="auto"/>
              <w:right w:val="single" w:sz="7" w:space="0" w:color="auto"/>
            </w:tcBorders>
            <w:shd w:val="clear" w:color="auto" w:fill="FFFFFF"/>
            <w:tcMar>
              <w:top w:w="20" w:type="nil"/>
              <w:left w:w="20" w:type="nil"/>
              <w:bottom w:w="20" w:type="nil"/>
              <w:right w:w="20" w:type="nil"/>
            </w:tcMar>
            <w:vAlign w:val="center"/>
          </w:tcPr>
          <w:p w14:paraId="4B7E1FA5"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CLASSICAL </w:t>
            </w:r>
          </w:p>
        </w:tc>
        <w:tc>
          <w:tcPr>
            <w:tcW w:w="1560" w:type="dxa"/>
            <w:tcBorders>
              <w:top w:val="single" w:sz="4" w:space="0" w:color="auto"/>
              <w:left w:val="single" w:sz="7" w:space="0" w:color="auto"/>
              <w:bottom w:val="single" w:sz="4" w:space="0" w:color="auto"/>
              <w:right w:val="single" w:sz="7" w:space="0" w:color="auto"/>
            </w:tcBorders>
            <w:shd w:val="clear" w:color="auto" w:fill="FFFFFF"/>
            <w:tcMar>
              <w:top w:w="20" w:type="nil"/>
              <w:left w:w="20" w:type="nil"/>
              <w:bottom w:w="20" w:type="nil"/>
              <w:right w:w="20" w:type="nil"/>
            </w:tcMar>
            <w:vAlign w:val="center"/>
          </w:tcPr>
          <w:p w14:paraId="4090E012"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CLASSICAL </w:t>
            </w:r>
          </w:p>
        </w:tc>
        <w:tc>
          <w:tcPr>
            <w:tcW w:w="1240" w:type="dxa"/>
            <w:tcBorders>
              <w:top w:val="single" w:sz="4" w:space="0" w:color="auto"/>
              <w:left w:val="single" w:sz="7" w:space="0" w:color="auto"/>
              <w:bottom w:val="single" w:sz="4" w:space="0" w:color="auto"/>
              <w:right w:val="single" w:sz="4" w:space="0" w:color="auto"/>
            </w:tcBorders>
            <w:tcMar>
              <w:top w:w="20" w:type="nil"/>
              <w:left w:w="20" w:type="nil"/>
              <w:bottom w:w="20" w:type="nil"/>
              <w:right w:w="20" w:type="nil"/>
            </w:tcMar>
            <w:vAlign w:val="center"/>
          </w:tcPr>
          <w:p w14:paraId="10F0F84B"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59,3 </w:t>
            </w:r>
          </w:p>
        </w:tc>
      </w:tr>
      <w:tr w:rsidR="00A03963" w:rsidRPr="003D4E03" w14:paraId="3C6F94EE" w14:textId="77777777" w:rsidTr="009E58E5">
        <w:tblPrEx>
          <w:tblBorders>
            <w:top w:val="none" w:sz="0" w:space="0" w:color="auto"/>
          </w:tblBorders>
        </w:tblPrEx>
        <w:tc>
          <w:tcPr>
            <w:tcW w:w="1600" w:type="dxa"/>
            <w:tcBorders>
              <w:top w:val="single" w:sz="4" w:space="0" w:color="auto"/>
              <w:left w:val="single" w:sz="4" w:space="0" w:color="auto"/>
              <w:bottom w:val="single" w:sz="4" w:space="0" w:color="auto"/>
              <w:right w:val="single" w:sz="7" w:space="0" w:color="auto"/>
            </w:tcBorders>
            <w:shd w:val="clear" w:color="auto" w:fill="FBFBFB"/>
            <w:tcMar>
              <w:top w:w="20" w:type="nil"/>
              <w:left w:w="20" w:type="nil"/>
              <w:bottom w:w="20" w:type="nil"/>
              <w:right w:w="20" w:type="nil"/>
            </w:tcMar>
            <w:vAlign w:val="center"/>
          </w:tcPr>
          <w:p w14:paraId="409C86A6"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ELECTRONIC </w:t>
            </w:r>
          </w:p>
        </w:tc>
        <w:tc>
          <w:tcPr>
            <w:tcW w:w="1560" w:type="dxa"/>
            <w:tcBorders>
              <w:top w:val="single" w:sz="4" w:space="0" w:color="auto"/>
              <w:left w:val="single" w:sz="7" w:space="0" w:color="auto"/>
              <w:bottom w:val="single" w:sz="4" w:space="0" w:color="auto"/>
              <w:right w:val="single" w:sz="7" w:space="0" w:color="auto"/>
            </w:tcBorders>
            <w:shd w:val="clear" w:color="auto" w:fill="FBFBFB"/>
            <w:tcMar>
              <w:top w:w="20" w:type="nil"/>
              <w:left w:w="20" w:type="nil"/>
              <w:bottom w:w="20" w:type="nil"/>
              <w:right w:w="20" w:type="nil"/>
            </w:tcMar>
            <w:vAlign w:val="center"/>
          </w:tcPr>
          <w:p w14:paraId="4FE671BC"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ELECTRONIC </w:t>
            </w:r>
          </w:p>
        </w:tc>
        <w:tc>
          <w:tcPr>
            <w:tcW w:w="1240" w:type="dxa"/>
            <w:tcBorders>
              <w:top w:val="single" w:sz="4" w:space="0" w:color="auto"/>
              <w:left w:val="single" w:sz="7" w:space="0" w:color="auto"/>
              <w:bottom w:val="single" w:sz="4" w:space="0" w:color="auto"/>
              <w:right w:val="single" w:sz="4" w:space="0" w:color="auto"/>
            </w:tcBorders>
            <w:tcMar>
              <w:top w:w="20" w:type="nil"/>
              <w:left w:w="20" w:type="nil"/>
              <w:bottom w:w="20" w:type="nil"/>
              <w:right w:w="20" w:type="nil"/>
            </w:tcMar>
            <w:vAlign w:val="center"/>
          </w:tcPr>
          <w:p w14:paraId="56A6148F"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58,0 </w:t>
            </w:r>
          </w:p>
        </w:tc>
      </w:tr>
      <w:tr w:rsidR="00A03963" w:rsidRPr="003D4E03" w14:paraId="50B11578" w14:textId="77777777" w:rsidTr="009E58E5">
        <w:tblPrEx>
          <w:tblBorders>
            <w:top w:val="none" w:sz="0" w:space="0" w:color="auto"/>
          </w:tblBorders>
        </w:tblPrEx>
        <w:tc>
          <w:tcPr>
            <w:tcW w:w="1600" w:type="dxa"/>
            <w:tcBorders>
              <w:top w:val="single" w:sz="4" w:space="0" w:color="auto"/>
              <w:left w:val="single" w:sz="4" w:space="0" w:color="auto"/>
              <w:bottom w:val="single" w:sz="7" w:space="0" w:color="auto"/>
              <w:right w:val="single" w:sz="7" w:space="0" w:color="auto"/>
            </w:tcBorders>
            <w:shd w:val="clear" w:color="auto" w:fill="FFFFFF"/>
            <w:tcMar>
              <w:top w:w="20" w:type="nil"/>
              <w:left w:w="20" w:type="nil"/>
              <w:bottom w:w="20" w:type="nil"/>
              <w:right w:w="20" w:type="nil"/>
            </w:tcMar>
            <w:vAlign w:val="center"/>
          </w:tcPr>
          <w:p w14:paraId="1FB14647" w14:textId="77777777" w:rsidR="00A03963" w:rsidRPr="003D4E03" w:rsidRDefault="00A03963" w:rsidP="003D4E03">
            <w:pPr>
              <w:widowControl w:val="0"/>
              <w:autoSpaceDE w:val="0"/>
              <w:autoSpaceDN w:val="0"/>
              <w:adjustRightInd w:val="0"/>
              <w:spacing w:line="360" w:lineRule="auto"/>
              <w:jc w:val="both"/>
              <w:rPr>
                <w:rFonts w:ascii="Arial" w:hAnsi="Arial" w:cs="Arial"/>
                <w:lang w:val="en-US"/>
              </w:rPr>
            </w:pPr>
            <w:r w:rsidRPr="003D4E03">
              <w:rPr>
                <w:rFonts w:ascii="Arial" w:hAnsi="Arial" w:cs="Arial"/>
                <w:noProof/>
                <w:lang w:val="es-ES"/>
              </w:rPr>
              <w:drawing>
                <wp:inline distT="0" distB="0" distL="0" distR="0" wp14:anchorId="177B6559" wp14:editId="73EBD7E1">
                  <wp:extent cx="7620" cy="7620"/>
                  <wp:effectExtent l="0" t="0" r="0" b="0"/>
                  <wp:docPr id="98" name="Imagen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p>
          <w:p w14:paraId="6EE1E722"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ROMANTIC </w:t>
            </w:r>
          </w:p>
        </w:tc>
        <w:tc>
          <w:tcPr>
            <w:tcW w:w="1560" w:type="dxa"/>
            <w:tcBorders>
              <w:top w:val="single" w:sz="4" w:space="0" w:color="auto"/>
              <w:left w:val="single" w:sz="7" w:space="0" w:color="auto"/>
              <w:bottom w:val="single" w:sz="7" w:space="0" w:color="auto"/>
              <w:right w:val="single" w:sz="7" w:space="0" w:color="auto"/>
            </w:tcBorders>
            <w:shd w:val="clear" w:color="auto" w:fill="FFFFFF"/>
            <w:tcMar>
              <w:top w:w="20" w:type="nil"/>
              <w:left w:w="20" w:type="nil"/>
              <w:bottom w:w="20" w:type="nil"/>
              <w:right w:w="20" w:type="nil"/>
            </w:tcMar>
            <w:vAlign w:val="center"/>
          </w:tcPr>
          <w:p w14:paraId="6B6CFF48" w14:textId="77777777" w:rsidR="00A03963" w:rsidRPr="003D4E03" w:rsidRDefault="00A03963" w:rsidP="003D4E03">
            <w:pPr>
              <w:widowControl w:val="0"/>
              <w:autoSpaceDE w:val="0"/>
              <w:autoSpaceDN w:val="0"/>
              <w:adjustRightInd w:val="0"/>
              <w:spacing w:line="360" w:lineRule="auto"/>
              <w:jc w:val="both"/>
              <w:rPr>
                <w:rFonts w:ascii="Arial" w:hAnsi="Arial" w:cs="Arial"/>
                <w:lang w:val="en-US"/>
              </w:rPr>
            </w:pPr>
            <w:r w:rsidRPr="003D4E03">
              <w:rPr>
                <w:rFonts w:ascii="Arial" w:hAnsi="Arial" w:cs="Arial"/>
                <w:noProof/>
                <w:lang w:val="es-ES"/>
              </w:rPr>
              <w:drawing>
                <wp:inline distT="0" distB="0" distL="0" distR="0" wp14:anchorId="39C5B6B1" wp14:editId="70FE8A20">
                  <wp:extent cx="7620" cy="7620"/>
                  <wp:effectExtent l="0" t="0" r="0" b="0"/>
                  <wp:docPr id="99" name="Imagen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p>
          <w:p w14:paraId="4F8A57C7"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ROMANTIC </w:t>
            </w:r>
          </w:p>
        </w:tc>
        <w:tc>
          <w:tcPr>
            <w:tcW w:w="1240" w:type="dxa"/>
            <w:tcBorders>
              <w:top w:val="single" w:sz="4" w:space="0" w:color="auto"/>
              <w:left w:val="single" w:sz="7" w:space="0" w:color="auto"/>
              <w:bottom w:val="single" w:sz="7" w:space="0" w:color="auto"/>
              <w:right w:val="single" w:sz="4" w:space="0" w:color="auto"/>
            </w:tcBorders>
            <w:tcMar>
              <w:top w:w="20" w:type="nil"/>
              <w:left w:w="20" w:type="nil"/>
              <w:bottom w:w="20" w:type="nil"/>
              <w:right w:w="20" w:type="nil"/>
            </w:tcMar>
            <w:vAlign w:val="center"/>
          </w:tcPr>
          <w:p w14:paraId="0956596B"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49,0 </w:t>
            </w:r>
          </w:p>
        </w:tc>
      </w:tr>
      <w:tr w:rsidR="00A03963" w:rsidRPr="003D4E03" w14:paraId="5B0C8CA7" w14:textId="77777777" w:rsidTr="009E58E5">
        <w:tblPrEx>
          <w:tblBorders>
            <w:top w:val="none" w:sz="0" w:space="0" w:color="auto"/>
          </w:tblBorders>
        </w:tblPrEx>
        <w:tc>
          <w:tcPr>
            <w:tcW w:w="1600" w:type="dxa"/>
            <w:tcBorders>
              <w:top w:val="single" w:sz="7" w:space="0" w:color="auto"/>
              <w:left w:val="single" w:sz="4" w:space="0" w:color="auto"/>
              <w:bottom w:val="single" w:sz="4" w:space="0" w:color="auto"/>
              <w:right w:val="single" w:sz="7" w:space="0" w:color="auto"/>
            </w:tcBorders>
            <w:shd w:val="clear" w:color="auto" w:fill="FFFFFF"/>
            <w:tcMar>
              <w:top w:w="20" w:type="nil"/>
              <w:left w:w="20" w:type="nil"/>
              <w:bottom w:w="20" w:type="nil"/>
              <w:right w:w="20" w:type="nil"/>
            </w:tcMar>
            <w:vAlign w:val="center"/>
          </w:tcPr>
          <w:p w14:paraId="34916DE4"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METAL </w:t>
            </w:r>
          </w:p>
        </w:tc>
        <w:tc>
          <w:tcPr>
            <w:tcW w:w="1560" w:type="dxa"/>
            <w:tcBorders>
              <w:top w:val="single" w:sz="7" w:space="0" w:color="auto"/>
              <w:left w:val="single" w:sz="7" w:space="0" w:color="auto"/>
              <w:bottom w:val="single" w:sz="4" w:space="0" w:color="auto"/>
              <w:right w:val="single" w:sz="7" w:space="0" w:color="auto"/>
            </w:tcBorders>
            <w:shd w:val="clear" w:color="auto" w:fill="FFFFFF"/>
            <w:tcMar>
              <w:top w:w="20" w:type="nil"/>
              <w:left w:w="20" w:type="nil"/>
              <w:bottom w:w="20" w:type="nil"/>
              <w:right w:w="20" w:type="nil"/>
            </w:tcMar>
            <w:vAlign w:val="center"/>
          </w:tcPr>
          <w:p w14:paraId="4A31A0BD"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ROMANTIC </w:t>
            </w:r>
          </w:p>
        </w:tc>
        <w:tc>
          <w:tcPr>
            <w:tcW w:w="1240" w:type="dxa"/>
            <w:tcBorders>
              <w:top w:val="single" w:sz="7" w:space="0" w:color="auto"/>
              <w:left w:val="single" w:sz="7" w:space="0" w:color="auto"/>
              <w:bottom w:val="single" w:sz="4" w:space="0" w:color="auto"/>
              <w:right w:val="single" w:sz="4" w:space="0" w:color="auto"/>
            </w:tcBorders>
            <w:tcMar>
              <w:top w:w="20" w:type="nil"/>
              <w:left w:w="20" w:type="nil"/>
              <w:bottom w:w="20" w:type="nil"/>
              <w:right w:w="20" w:type="nil"/>
            </w:tcMar>
            <w:vAlign w:val="center"/>
          </w:tcPr>
          <w:p w14:paraId="6CF0557D"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40,1 </w:t>
            </w:r>
          </w:p>
        </w:tc>
      </w:tr>
      <w:tr w:rsidR="00A03963" w:rsidRPr="003D4E03" w14:paraId="2588C4AF" w14:textId="77777777" w:rsidTr="009E58E5">
        <w:tblPrEx>
          <w:tblBorders>
            <w:top w:val="none" w:sz="0" w:space="0" w:color="auto"/>
          </w:tblBorders>
        </w:tblPrEx>
        <w:tc>
          <w:tcPr>
            <w:tcW w:w="1600" w:type="dxa"/>
            <w:tcBorders>
              <w:top w:val="single" w:sz="4" w:space="0" w:color="auto"/>
              <w:left w:val="single" w:sz="4" w:space="0" w:color="auto"/>
              <w:bottom w:val="single" w:sz="4" w:space="0" w:color="auto"/>
              <w:right w:val="single" w:sz="7" w:space="0" w:color="auto"/>
            </w:tcBorders>
            <w:shd w:val="clear" w:color="auto" w:fill="FBFBFB"/>
            <w:tcMar>
              <w:top w:w="20" w:type="nil"/>
              <w:left w:w="20" w:type="nil"/>
              <w:bottom w:w="20" w:type="nil"/>
              <w:right w:w="20" w:type="nil"/>
            </w:tcMar>
            <w:vAlign w:val="center"/>
          </w:tcPr>
          <w:p w14:paraId="0B7CC068"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ROMANTIC </w:t>
            </w:r>
          </w:p>
        </w:tc>
        <w:tc>
          <w:tcPr>
            <w:tcW w:w="1560" w:type="dxa"/>
            <w:tcBorders>
              <w:top w:val="single" w:sz="4" w:space="0" w:color="auto"/>
              <w:left w:val="single" w:sz="7" w:space="0" w:color="auto"/>
              <w:bottom w:val="single" w:sz="4" w:space="0" w:color="auto"/>
              <w:right w:val="single" w:sz="7" w:space="0" w:color="auto"/>
            </w:tcBorders>
            <w:shd w:val="clear" w:color="auto" w:fill="FBFBFB"/>
            <w:tcMar>
              <w:top w:w="20" w:type="nil"/>
              <w:left w:w="20" w:type="nil"/>
              <w:bottom w:w="20" w:type="nil"/>
              <w:right w:w="20" w:type="nil"/>
            </w:tcMar>
            <w:vAlign w:val="center"/>
          </w:tcPr>
          <w:p w14:paraId="4BEE122C"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METAL </w:t>
            </w:r>
          </w:p>
        </w:tc>
        <w:tc>
          <w:tcPr>
            <w:tcW w:w="1240" w:type="dxa"/>
            <w:tcBorders>
              <w:top w:val="single" w:sz="4" w:space="0" w:color="auto"/>
              <w:left w:val="single" w:sz="7" w:space="0" w:color="auto"/>
              <w:bottom w:val="single" w:sz="4" w:space="0" w:color="auto"/>
              <w:right w:val="single" w:sz="4" w:space="0" w:color="auto"/>
            </w:tcBorders>
            <w:tcMar>
              <w:top w:w="20" w:type="nil"/>
              <w:left w:w="20" w:type="nil"/>
              <w:bottom w:w="20" w:type="nil"/>
              <w:right w:w="20" w:type="nil"/>
            </w:tcMar>
            <w:vAlign w:val="center"/>
          </w:tcPr>
          <w:p w14:paraId="073C0B43"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38,3 </w:t>
            </w:r>
          </w:p>
        </w:tc>
      </w:tr>
      <w:tr w:rsidR="00A03963" w:rsidRPr="003D4E03" w14:paraId="1B86E226" w14:textId="77777777" w:rsidTr="009E58E5">
        <w:tblPrEx>
          <w:tblBorders>
            <w:top w:val="none" w:sz="0" w:space="0" w:color="auto"/>
          </w:tblBorders>
        </w:tblPrEx>
        <w:tc>
          <w:tcPr>
            <w:tcW w:w="1600" w:type="dxa"/>
            <w:tcBorders>
              <w:top w:val="single" w:sz="4" w:space="0" w:color="auto"/>
              <w:left w:val="single" w:sz="4" w:space="0" w:color="auto"/>
              <w:bottom w:val="single" w:sz="4" w:space="0" w:color="auto"/>
              <w:right w:val="single" w:sz="7" w:space="0" w:color="auto"/>
            </w:tcBorders>
            <w:shd w:val="clear" w:color="auto" w:fill="FFFFFF"/>
            <w:tcMar>
              <w:top w:w="20" w:type="nil"/>
              <w:left w:w="20" w:type="nil"/>
              <w:bottom w:w="20" w:type="nil"/>
              <w:right w:w="20" w:type="nil"/>
            </w:tcMar>
            <w:vAlign w:val="center"/>
          </w:tcPr>
          <w:p w14:paraId="0AEE4206"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ROMANTIC </w:t>
            </w:r>
          </w:p>
        </w:tc>
        <w:tc>
          <w:tcPr>
            <w:tcW w:w="1560" w:type="dxa"/>
            <w:tcBorders>
              <w:top w:val="single" w:sz="4" w:space="0" w:color="auto"/>
              <w:left w:val="single" w:sz="7" w:space="0" w:color="auto"/>
              <w:bottom w:val="single" w:sz="4" w:space="0" w:color="auto"/>
              <w:right w:val="single" w:sz="7" w:space="0" w:color="auto"/>
            </w:tcBorders>
            <w:shd w:val="clear" w:color="auto" w:fill="FFFFFF"/>
            <w:tcMar>
              <w:top w:w="20" w:type="nil"/>
              <w:left w:w="20" w:type="nil"/>
              <w:bottom w:w="20" w:type="nil"/>
              <w:right w:w="20" w:type="nil"/>
            </w:tcMar>
            <w:vAlign w:val="center"/>
          </w:tcPr>
          <w:p w14:paraId="7167887D"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JAZZ </w:t>
            </w:r>
          </w:p>
        </w:tc>
        <w:tc>
          <w:tcPr>
            <w:tcW w:w="1240" w:type="dxa"/>
            <w:tcBorders>
              <w:top w:val="single" w:sz="4" w:space="0" w:color="auto"/>
              <w:left w:val="single" w:sz="7" w:space="0" w:color="auto"/>
              <w:bottom w:val="single" w:sz="4" w:space="0" w:color="auto"/>
              <w:right w:val="single" w:sz="4" w:space="0" w:color="auto"/>
            </w:tcBorders>
            <w:tcMar>
              <w:top w:w="20" w:type="nil"/>
              <w:left w:w="20" w:type="nil"/>
              <w:bottom w:w="20" w:type="nil"/>
              <w:right w:w="20" w:type="nil"/>
            </w:tcMar>
            <w:vAlign w:val="center"/>
          </w:tcPr>
          <w:p w14:paraId="2BEC18F9"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37,5 </w:t>
            </w:r>
          </w:p>
        </w:tc>
      </w:tr>
      <w:tr w:rsidR="00A03963" w:rsidRPr="003D4E03" w14:paraId="60BDF428" w14:textId="77777777" w:rsidTr="009E58E5">
        <w:tc>
          <w:tcPr>
            <w:tcW w:w="1600" w:type="dxa"/>
            <w:tcBorders>
              <w:top w:val="single" w:sz="4" w:space="0" w:color="auto"/>
              <w:left w:val="single" w:sz="4" w:space="0" w:color="auto"/>
              <w:bottom w:val="single" w:sz="7" w:space="0" w:color="auto"/>
              <w:right w:val="single" w:sz="7" w:space="0" w:color="auto"/>
            </w:tcBorders>
            <w:shd w:val="clear" w:color="auto" w:fill="FBFBFB"/>
            <w:tcMar>
              <w:top w:w="20" w:type="nil"/>
              <w:left w:w="20" w:type="nil"/>
              <w:bottom w:w="20" w:type="nil"/>
              <w:right w:w="20" w:type="nil"/>
            </w:tcMar>
            <w:vAlign w:val="center"/>
          </w:tcPr>
          <w:p w14:paraId="209E8F8B"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JAZZ </w:t>
            </w:r>
          </w:p>
        </w:tc>
        <w:tc>
          <w:tcPr>
            <w:tcW w:w="1560" w:type="dxa"/>
            <w:tcBorders>
              <w:top w:val="single" w:sz="4" w:space="0" w:color="auto"/>
              <w:left w:val="single" w:sz="7" w:space="0" w:color="auto"/>
              <w:bottom w:val="single" w:sz="7" w:space="0" w:color="auto"/>
              <w:right w:val="single" w:sz="7" w:space="0" w:color="auto"/>
            </w:tcBorders>
            <w:shd w:val="clear" w:color="auto" w:fill="FBFBFB"/>
            <w:tcMar>
              <w:top w:w="20" w:type="nil"/>
              <w:left w:w="20" w:type="nil"/>
              <w:bottom w:w="20" w:type="nil"/>
              <w:right w:w="20" w:type="nil"/>
            </w:tcMar>
            <w:vAlign w:val="center"/>
          </w:tcPr>
          <w:p w14:paraId="7DF582C3"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ROMANTIC </w:t>
            </w:r>
          </w:p>
        </w:tc>
        <w:tc>
          <w:tcPr>
            <w:tcW w:w="1240" w:type="dxa"/>
            <w:tcBorders>
              <w:top w:val="single" w:sz="4" w:space="0" w:color="auto"/>
              <w:left w:val="single" w:sz="7" w:space="0" w:color="auto"/>
              <w:bottom w:val="single" w:sz="7" w:space="0" w:color="auto"/>
              <w:right w:val="single" w:sz="4" w:space="0" w:color="auto"/>
            </w:tcBorders>
            <w:tcMar>
              <w:top w:w="20" w:type="nil"/>
              <w:left w:w="20" w:type="nil"/>
              <w:bottom w:w="20" w:type="nil"/>
              <w:right w:w="20" w:type="nil"/>
            </w:tcMar>
            <w:vAlign w:val="center"/>
          </w:tcPr>
          <w:p w14:paraId="4EA666AE"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37,1 </w:t>
            </w:r>
          </w:p>
        </w:tc>
      </w:tr>
    </w:tbl>
    <w:p w14:paraId="724C7F4A"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28 </w:t>
      </w:r>
    </w:p>
    <w:tbl>
      <w:tblPr>
        <w:tblW w:w="0" w:type="auto"/>
        <w:tblBorders>
          <w:top w:val="nil"/>
          <w:left w:val="nil"/>
          <w:right w:val="nil"/>
        </w:tblBorders>
        <w:tblLayout w:type="fixed"/>
        <w:tblLook w:val="0000" w:firstRow="0" w:lastRow="0" w:firstColumn="0" w:lastColumn="0" w:noHBand="0" w:noVBand="0"/>
      </w:tblPr>
      <w:tblGrid>
        <w:gridCol w:w="1600"/>
        <w:gridCol w:w="1560"/>
        <w:gridCol w:w="1240"/>
      </w:tblGrid>
      <w:tr w:rsidR="00A03963" w:rsidRPr="003D4E03" w14:paraId="04103503" w14:textId="77777777" w:rsidTr="009E58E5">
        <w:tc>
          <w:tcPr>
            <w:tcW w:w="1600" w:type="dxa"/>
            <w:tcBorders>
              <w:top w:val="single" w:sz="4" w:space="0" w:color="auto"/>
              <w:left w:val="single" w:sz="4" w:space="0" w:color="auto"/>
              <w:bottom w:val="single" w:sz="4" w:space="0" w:color="auto"/>
              <w:right w:val="single" w:sz="7" w:space="0" w:color="auto"/>
            </w:tcBorders>
            <w:shd w:val="clear" w:color="auto" w:fill="FFFFFF"/>
            <w:tcMar>
              <w:top w:w="20" w:type="nil"/>
              <w:left w:w="20" w:type="nil"/>
              <w:bottom w:w="20" w:type="nil"/>
              <w:right w:w="20" w:type="nil"/>
            </w:tcMar>
            <w:vAlign w:val="center"/>
          </w:tcPr>
          <w:p w14:paraId="7BBC3523" w14:textId="77777777" w:rsidR="00A03963" w:rsidRPr="003D4E03" w:rsidRDefault="00A03963" w:rsidP="003D4E03">
            <w:pPr>
              <w:widowControl w:val="0"/>
              <w:autoSpaceDE w:val="0"/>
              <w:autoSpaceDN w:val="0"/>
              <w:adjustRightInd w:val="0"/>
              <w:spacing w:line="360" w:lineRule="auto"/>
              <w:jc w:val="both"/>
              <w:rPr>
                <w:rFonts w:ascii="Arial" w:hAnsi="Arial" w:cs="Arial"/>
                <w:lang w:val="en-US"/>
              </w:rPr>
            </w:pPr>
            <w:r w:rsidRPr="003D4E03">
              <w:rPr>
                <w:rFonts w:ascii="Arial" w:hAnsi="Arial" w:cs="Arial"/>
                <w:noProof/>
                <w:lang w:val="es-ES"/>
              </w:rPr>
              <w:drawing>
                <wp:inline distT="0" distB="0" distL="0" distR="0" wp14:anchorId="7005E80E" wp14:editId="2DA459CC">
                  <wp:extent cx="7620" cy="7620"/>
                  <wp:effectExtent l="0" t="0" r="0" b="0"/>
                  <wp:docPr id="100" name="Imagen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p>
          <w:p w14:paraId="7E4F7845"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METAL </w:t>
            </w:r>
          </w:p>
        </w:tc>
        <w:tc>
          <w:tcPr>
            <w:tcW w:w="1560" w:type="dxa"/>
            <w:tcBorders>
              <w:top w:val="single" w:sz="4" w:space="0" w:color="auto"/>
              <w:left w:val="single" w:sz="7" w:space="0" w:color="auto"/>
              <w:bottom w:val="single" w:sz="4" w:space="0" w:color="auto"/>
              <w:right w:val="single" w:sz="4" w:space="0" w:color="auto"/>
            </w:tcBorders>
            <w:shd w:val="clear" w:color="auto" w:fill="FFFFFF"/>
            <w:tcMar>
              <w:top w:w="20" w:type="nil"/>
              <w:left w:w="20" w:type="nil"/>
              <w:bottom w:w="20" w:type="nil"/>
              <w:right w:w="20" w:type="nil"/>
            </w:tcMar>
            <w:vAlign w:val="center"/>
          </w:tcPr>
          <w:p w14:paraId="49C5F94F" w14:textId="77777777" w:rsidR="00A03963" w:rsidRPr="003D4E03" w:rsidRDefault="00A03963" w:rsidP="003D4E03">
            <w:pPr>
              <w:widowControl w:val="0"/>
              <w:autoSpaceDE w:val="0"/>
              <w:autoSpaceDN w:val="0"/>
              <w:adjustRightInd w:val="0"/>
              <w:spacing w:line="360" w:lineRule="auto"/>
              <w:jc w:val="both"/>
              <w:rPr>
                <w:rFonts w:ascii="Arial" w:hAnsi="Arial" w:cs="Arial"/>
                <w:lang w:val="en-US"/>
              </w:rPr>
            </w:pPr>
            <w:r w:rsidRPr="003D4E03">
              <w:rPr>
                <w:rFonts w:ascii="Arial" w:hAnsi="Arial" w:cs="Arial"/>
                <w:noProof/>
                <w:lang w:val="es-ES"/>
              </w:rPr>
              <w:drawing>
                <wp:inline distT="0" distB="0" distL="0" distR="0" wp14:anchorId="1515B291" wp14:editId="7C7014C7">
                  <wp:extent cx="7620" cy="7620"/>
                  <wp:effectExtent l="0" t="0" r="0" b="0"/>
                  <wp:docPr id="101" name="Imagen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p>
          <w:p w14:paraId="4AFA2A7C"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ELECTRONIC </w:t>
            </w:r>
          </w:p>
        </w:tc>
        <w:tc>
          <w:tcPr>
            <w:tcW w:w="1240" w:type="dxa"/>
            <w:tcBorders>
              <w:top w:val="single" w:sz="4" w:space="0" w:color="auto"/>
              <w:left w:val="single" w:sz="4" w:space="0" w:color="auto"/>
              <w:bottom w:val="single" w:sz="4" w:space="0" w:color="auto"/>
              <w:right w:val="single" w:sz="4" w:space="0" w:color="auto"/>
            </w:tcBorders>
            <w:tcMar>
              <w:top w:w="20" w:type="nil"/>
              <w:left w:w="20" w:type="nil"/>
              <w:bottom w:w="20" w:type="nil"/>
              <w:right w:w="20" w:type="nil"/>
            </w:tcMar>
            <w:vAlign w:val="center"/>
          </w:tcPr>
          <w:p w14:paraId="7A3CA844"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30,9 </w:t>
            </w:r>
          </w:p>
        </w:tc>
      </w:tr>
      <w:tr w:rsidR="00A03963" w:rsidRPr="003D4E03" w14:paraId="7EF4F241" w14:textId="77777777" w:rsidTr="009E58E5">
        <w:tblPrEx>
          <w:tblBorders>
            <w:top w:val="none" w:sz="0" w:space="0" w:color="auto"/>
          </w:tblBorders>
        </w:tblPrEx>
        <w:tc>
          <w:tcPr>
            <w:tcW w:w="1600" w:type="dxa"/>
            <w:tcBorders>
              <w:top w:val="single" w:sz="4" w:space="0" w:color="auto"/>
              <w:left w:val="single" w:sz="4" w:space="0" w:color="auto"/>
              <w:bottom w:val="single" w:sz="4" w:space="0" w:color="auto"/>
              <w:right w:val="single" w:sz="7" w:space="0" w:color="auto"/>
            </w:tcBorders>
            <w:shd w:val="clear" w:color="auto" w:fill="FBFBFB"/>
            <w:tcMar>
              <w:top w:w="20" w:type="nil"/>
              <w:left w:w="20" w:type="nil"/>
              <w:bottom w:w="20" w:type="nil"/>
              <w:right w:w="20" w:type="nil"/>
            </w:tcMar>
            <w:vAlign w:val="center"/>
          </w:tcPr>
          <w:p w14:paraId="7CCE74C0" w14:textId="77777777" w:rsidR="00A03963" w:rsidRPr="003D4E03" w:rsidRDefault="00A03963" w:rsidP="003D4E03">
            <w:pPr>
              <w:widowControl w:val="0"/>
              <w:autoSpaceDE w:val="0"/>
              <w:autoSpaceDN w:val="0"/>
              <w:adjustRightInd w:val="0"/>
              <w:spacing w:line="360" w:lineRule="auto"/>
              <w:jc w:val="both"/>
              <w:rPr>
                <w:rFonts w:ascii="Arial" w:hAnsi="Arial" w:cs="Arial"/>
                <w:lang w:val="en-US"/>
              </w:rPr>
            </w:pPr>
            <w:r w:rsidRPr="003D4E03">
              <w:rPr>
                <w:rFonts w:ascii="Arial" w:hAnsi="Arial" w:cs="Arial"/>
                <w:noProof/>
                <w:lang w:val="es-ES"/>
              </w:rPr>
              <w:drawing>
                <wp:inline distT="0" distB="0" distL="0" distR="0" wp14:anchorId="72DA07A8" wp14:editId="3164B17E">
                  <wp:extent cx="7620" cy="7620"/>
                  <wp:effectExtent l="0" t="0" r="0" b="0"/>
                  <wp:docPr id="102" name="Imagen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p>
          <w:p w14:paraId="1761E097"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ELECTRONIC </w:t>
            </w:r>
          </w:p>
        </w:tc>
        <w:tc>
          <w:tcPr>
            <w:tcW w:w="1560" w:type="dxa"/>
            <w:tcBorders>
              <w:top w:val="single" w:sz="4" w:space="0" w:color="auto"/>
              <w:left w:val="single" w:sz="7" w:space="0" w:color="auto"/>
              <w:bottom w:val="single" w:sz="4" w:space="0" w:color="auto"/>
              <w:right w:val="single" w:sz="4" w:space="0" w:color="auto"/>
            </w:tcBorders>
            <w:shd w:val="clear" w:color="auto" w:fill="FBFBFB"/>
            <w:tcMar>
              <w:top w:w="20" w:type="nil"/>
              <w:left w:w="20" w:type="nil"/>
              <w:bottom w:w="20" w:type="nil"/>
              <w:right w:w="20" w:type="nil"/>
            </w:tcMar>
            <w:vAlign w:val="center"/>
          </w:tcPr>
          <w:p w14:paraId="20F1B7A1" w14:textId="77777777" w:rsidR="00A03963" w:rsidRPr="003D4E03" w:rsidRDefault="00A03963" w:rsidP="003D4E03">
            <w:pPr>
              <w:widowControl w:val="0"/>
              <w:autoSpaceDE w:val="0"/>
              <w:autoSpaceDN w:val="0"/>
              <w:adjustRightInd w:val="0"/>
              <w:spacing w:line="360" w:lineRule="auto"/>
              <w:jc w:val="both"/>
              <w:rPr>
                <w:rFonts w:ascii="Arial" w:hAnsi="Arial" w:cs="Arial"/>
                <w:lang w:val="en-US"/>
              </w:rPr>
            </w:pPr>
            <w:r w:rsidRPr="003D4E03">
              <w:rPr>
                <w:rFonts w:ascii="Arial" w:hAnsi="Arial" w:cs="Arial"/>
                <w:noProof/>
                <w:lang w:val="es-ES"/>
              </w:rPr>
              <w:drawing>
                <wp:inline distT="0" distB="0" distL="0" distR="0" wp14:anchorId="7EF9F32E" wp14:editId="55F325B1">
                  <wp:extent cx="7620" cy="7620"/>
                  <wp:effectExtent l="0" t="0" r="0" b="0"/>
                  <wp:docPr id="103" name="Imagen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p>
          <w:p w14:paraId="741E6CDC"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METAL </w:t>
            </w:r>
          </w:p>
        </w:tc>
        <w:tc>
          <w:tcPr>
            <w:tcW w:w="1240" w:type="dxa"/>
            <w:tcBorders>
              <w:top w:val="single" w:sz="4" w:space="0" w:color="auto"/>
              <w:left w:val="single" w:sz="4" w:space="0" w:color="auto"/>
              <w:bottom w:val="single" w:sz="4" w:space="0" w:color="auto"/>
              <w:right w:val="single" w:sz="4" w:space="0" w:color="auto"/>
            </w:tcBorders>
            <w:tcMar>
              <w:top w:w="20" w:type="nil"/>
              <w:left w:w="20" w:type="nil"/>
              <w:bottom w:w="20" w:type="nil"/>
              <w:right w:w="20" w:type="nil"/>
            </w:tcMar>
            <w:vAlign w:val="center"/>
          </w:tcPr>
          <w:p w14:paraId="4E4317CD"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25,5 </w:t>
            </w:r>
          </w:p>
        </w:tc>
      </w:tr>
      <w:tr w:rsidR="00A03963" w:rsidRPr="003D4E03" w14:paraId="5878BF40" w14:textId="77777777" w:rsidTr="009E58E5">
        <w:tblPrEx>
          <w:tblBorders>
            <w:top w:val="none" w:sz="0" w:space="0" w:color="auto"/>
          </w:tblBorders>
        </w:tblPrEx>
        <w:tc>
          <w:tcPr>
            <w:tcW w:w="1600" w:type="dxa"/>
            <w:tcBorders>
              <w:top w:val="single" w:sz="4" w:space="0" w:color="auto"/>
              <w:left w:val="single" w:sz="4" w:space="0" w:color="auto"/>
              <w:bottom w:val="single" w:sz="7" w:space="0" w:color="auto"/>
              <w:right w:val="single" w:sz="7" w:space="0" w:color="auto"/>
            </w:tcBorders>
            <w:shd w:val="clear" w:color="auto" w:fill="FFFFFF"/>
            <w:tcMar>
              <w:top w:w="20" w:type="nil"/>
              <w:left w:w="20" w:type="nil"/>
              <w:bottom w:w="20" w:type="nil"/>
              <w:right w:w="20" w:type="nil"/>
            </w:tcMar>
            <w:vAlign w:val="center"/>
          </w:tcPr>
          <w:p w14:paraId="15FE9F34" w14:textId="77777777" w:rsidR="00A03963" w:rsidRPr="003D4E03" w:rsidRDefault="00A03963" w:rsidP="003D4E03">
            <w:pPr>
              <w:widowControl w:val="0"/>
              <w:autoSpaceDE w:val="0"/>
              <w:autoSpaceDN w:val="0"/>
              <w:adjustRightInd w:val="0"/>
              <w:spacing w:line="360" w:lineRule="auto"/>
              <w:jc w:val="both"/>
              <w:rPr>
                <w:rFonts w:ascii="Arial" w:hAnsi="Arial" w:cs="Arial"/>
                <w:lang w:val="en-US"/>
              </w:rPr>
            </w:pPr>
            <w:r w:rsidRPr="003D4E03">
              <w:rPr>
                <w:rFonts w:ascii="Arial" w:hAnsi="Arial" w:cs="Arial"/>
                <w:noProof/>
                <w:lang w:val="es-ES"/>
              </w:rPr>
              <w:drawing>
                <wp:inline distT="0" distB="0" distL="0" distR="0" wp14:anchorId="6BF9EC69" wp14:editId="6DEF74AC">
                  <wp:extent cx="7620" cy="7620"/>
                  <wp:effectExtent l="0" t="0" r="0" b="0"/>
                  <wp:docPr id="104" name="Imagen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p>
          <w:p w14:paraId="642E3D78"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ELECTRONIC </w:t>
            </w:r>
          </w:p>
        </w:tc>
        <w:tc>
          <w:tcPr>
            <w:tcW w:w="1560" w:type="dxa"/>
            <w:tcBorders>
              <w:top w:val="single" w:sz="4" w:space="0" w:color="auto"/>
              <w:left w:val="single" w:sz="7" w:space="0" w:color="auto"/>
              <w:bottom w:val="single" w:sz="7" w:space="0" w:color="auto"/>
              <w:right w:val="single" w:sz="4" w:space="0" w:color="auto"/>
            </w:tcBorders>
            <w:shd w:val="clear" w:color="auto" w:fill="FFFFFF"/>
            <w:tcMar>
              <w:top w:w="20" w:type="nil"/>
              <w:left w:w="20" w:type="nil"/>
              <w:bottom w:w="20" w:type="nil"/>
              <w:right w:w="20" w:type="nil"/>
            </w:tcMar>
            <w:vAlign w:val="center"/>
          </w:tcPr>
          <w:p w14:paraId="5CF90B8B" w14:textId="77777777" w:rsidR="00A03963" w:rsidRPr="003D4E03" w:rsidRDefault="00A03963" w:rsidP="003D4E03">
            <w:pPr>
              <w:widowControl w:val="0"/>
              <w:autoSpaceDE w:val="0"/>
              <w:autoSpaceDN w:val="0"/>
              <w:adjustRightInd w:val="0"/>
              <w:spacing w:line="360" w:lineRule="auto"/>
              <w:jc w:val="both"/>
              <w:rPr>
                <w:rFonts w:ascii="Arial" w:hAnsi="Arial" w:cs="Arial"/>
                <w:lang w:val="en-US"/>
              </w:rPr>
            </w:pPr>
            <w:r w:rsidRPr="003D4E03">
              <w:rPr>
                <w:rFonts w:ascii="Arial" w:hAnsi="Arial" w:cs="Arial"/>
                <w:noProof/>
                <w:lang w:val="es-ES"/>
              </w:rPr>
              <w:drawing>
                <wp:inline distT="0" distB="0" distL="0" distR="0" wp14:anchorId="165BE67E" wp14:editId="5EA63AED">
                  <wp:extent cx="7620" cy="7620"/>
                  <wp:effectExtent l="0" t="0" r="0" b="0"/>
                  <wp:docPr id="105" name="Imagen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p>
          <w:p w14:paraId="593CC35D"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ROMANTIC </w:t>
            </w:r>
          </w:p>
        </w:tc>
        <w:tc>
          <w:tcPr>
            <w:tcW w:w="1240" w:type="dxa"/>
            <w:tcBorders>
              <w:top w:val="single" w:sz="4" w:space="0" w:color="auto"/>
              <w:left w:val="single" w:sz="4" w:space="0" w:color="auto"/>
              <w:bottom w:val="single" w:sz="7" w:space="0" w:color="auto"/>
              <w:right w:val="single" w:sz="4" w:space="0" w:color="auto"/>
            </w:tcBorders>
            <w:tcMar>
              <w:top w:w="20" w:type="nil"/>
              <w:left w:w="20" w:type="nil"/>
              <w:bottom w:w="20" w:type="nil"/>
              <w:right w:w="20" w:type="nil"/>
            </w:tcMar>
            <w:vAlign w:val="center"/>
          </w:tcPr>
          <w:p w14:paraId="0B1FA7E5"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20,4 </w:t>
            </w:r>
          </w:p>
        </w:tc>
      </w:tr>
      <w:tr w:rsidR="00A03963" w:rsidRPr="003D4E03" w14:paraId="670A4012" w14:textId="77777777" w:rsidTr="009E58E5">
        <w:tblPrEx>
          <w:tblBorders>
            <w:top w:val="none" w:sz="0" w:space="0" w:color="auto"/>
          </w:tblBorders>
        </w:tblPrEx>
        <w:tc>
          <w:tcPr>
            <w:tcW w:w="1600" w:type="dxa"/>
            <w:tcBorders>
              <w:top w:val="single" w:sz="7" w:space="0" w:color="auto"/>
              <w:left w:val="single" w:sz="4" w:space="0" w:color="auto"/>
              <w:bottom w:val="single" w:sz="4" w:space="0" w:color="auto"/>
              <w:right w:val="single" w:sz="7" w:space="0" w:color="auto"/>
            </w:tcBorders>
            <w:shd w:val="clear" w:color="auto" w:fill="FBFBFB"/>
            <w:tcMar>
              <w:top w:w="20" w:type="nil"/>
              <w:left w:w="20" w:type="nil"/>
              <w:bottom w:w="20" w:type="nil"/>
              <w:right w:w="20" w:type="nil"/>
            </w:tcMar>
            <w:vAlign w:val="center"/>
          </w:tcPr>
          <w:p w14:paraId="2B4DE9E5" w14:textId="77777777" w:rsidR="00A03963" w:rsidRPr="003D4E03" w:rsidRDefault="00A03963" w:rsidP="003D4E03">
            <w:pPr>
              <w:widowControl w:val="0"/>
              <w:autoSpaceDE w:val="0"/>
              <w:autoSpaceDN w:val="0"/>
              <w:adjustRightInd w:val="0"/>
              <w:spacing w:line="360" w:lineRule="auto"/>
              <w:jc w:val="both"/>
              <w:rPr>
                <w:rFonts w:ascii="Arial" w:hAnsi="Arial" w:cs="Arial"/>
                <w:lang w:val="en-US"/>
              </w:rPr>
            </w:pPr>
            <w:r w:rsidRPr="003D4E03">
              <w:rPr>
                <w:rFonts w:ascii="Arial" w:hAnsi="Arial" w:cs="Arial"/>
                <w:noProof/>
                <w:lang w:val="es-ES"/>
              </w:rPr>
              <w:drawing>
                <wp:inline distT="0" distB="0" distL="0" distR="0" wp14:anchorId="2A2F770E" wp14:editId="79F72F92">
                  <wp:extent cx="7620" cy="7620"/>
                  <wp:effectExtent l="0" t="0" r="0" b="0"/>
                  <wp:docPr id="106" name="Imagen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p>
          <w:p w14:paraId="6712C264"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CLASSICAL </w:t>
            </w:r>
          </w:p>
        </w:tc>
        <w:tc>
          <w:tcPr>
            <w:tcW w:w="1560" w:type="dxa"/>
            <w:tcBorders>
              <w:top w:val="single" w:sz="7" w:space="0" w:color="auto"/>
              <w:left w:val="single" w:sz="7" w:space="0" w:color="auto"/>
              <w:bottom w:val="single" w:sz="4" w:space="0" w:color="auto"/>
              <w:right w:val="single" w:sz="4" w:space="0" w:color="auto"/>
            </w:tcBorders>
            <w:shd w:val="clear" w:color="auto" w:fill="FBFBFB"/>
            <w:tcMar>
              <w:top w:w="20" w:type="nil"/>
              <w:left w:w="20" w:type="nil"/>
              <w:bottom w:w="20" w:type="nil"/>
              <w:right w:w="20" w:type="nil"/>
            </w:tcMar>
            <w:vAlign w:val="center"/>
          </w:tcPr>
          <w:p w14:paraId="55B86C1D" w14:textId="77777777" w:rsidR="00A03963" w:rsidRPr="003D4E03" w:rsidRDefault="00A03963" w:rsidP="003D4E03">
            <w:pPr>
              <w:widowControl w:val="0"/>
              <w:autoSpaceDE w:val="0"/>
              <w:autoSpaceDN w:val="0"/>
              <w:adjustRightInd w:val="0"/>
              <w:spacing w:line="360" w:lineRule="auto"/>
              <w:jc w:val="both"/>
              <w:rPr>
                <w:rFonts w:ascii="Arial" w:hAnsi="Arial" w:cs="Arial"/>
                <w:lang w:val="en-US"/>
              </w:rPr>
            </w:pPr>
            <w:r w:rsidRPr="003D4E03">
              <w:rPr>
                <w:rFonts w:ascii="Arial" w:hAnsi="Arial" w:cs="Arial"/>
                <w:noProof/>
                <w:lang w:val="es-ES"/>
              </w:rPr>
              <w:drawing>
                <wp:inline distT="0" distB="0" distL="0" distR="0" wp14:anchorId="1AE8EBED" wp14:editId="74AFAE8C">
                  <wp:extent cx="7620" cy="7620"/>
                  <wp:effectExtent l="0" t="0" r="0" b="0"/>
                  <wp:docPr id="107" name="Imagen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p>
          <w:p w14:paraId="1F18830F"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JAZZ </w:t>
            </w:r>
          </w:p>
        </w:tc>
        <w:tc>
          <w:tcPr>
            <w:tcW w:w="1240" w:type="dxa"/>
            <w:tcBorders>
              <w:top w:val="single" w:sz="7" w:space="0" w:color="auto"/>
              <w:left w:val="single" w:sz="4" w:space="0" w:color="auto"/>
              <w:bottom w:val="single" w:sz="4" w:space="0" w:color="auto"/>
              <w:right w:val="single" w:sz="4" w:space="0" w:color="auto"/>
            </w:tcBorders>
            <w:tcMar>
              <w:top w:w="20" w:type="nil"/>
              <w:left w:w="20" w:type="nil"/>
              <w:bottom w:w="20" w:type="nil"/>
              <w:right w:w="20" w:type="nil"/>
            </w:tcMar>
            <w:vAlign w:val="center"/>
          </w:tcPr>
          <w:p w14:paraId="0A6886DB"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17,5 </w:t>
            </w:r>
          </w:p>
        </w:tc>
      </w:tr>
      <w:tr w:rsidR="00A03963" w:rsidRPr="003D4E03" w14:paraId="399DC2C8" w14:textId="77777777" w:rsidTr="009E58E5">
        <w:tblPrEx>
          <w:tblBorders>
            <w:top w:val="none" w:sz="0" w:space="0" w:color="auto"/>
          </w:tblBorders>
        </w:tblPrEx>
        <w:tc>
          <w:tcPr>
            <w:tcW w:w="1600" w:type="dxa"/>
            <w:tcBorders>
              <w:top w:val="single" w:sz="4" w:space="0" w:color="auto"/>
              <w:left w:val="single" w:sz="4" w:space="0" w:color="auto"/>
              <w:bottom w:val="single" w:sz="4" w:space="0" w:color="auto"/>
              <w:right w:val="single" w:sz="7" w:space="0" w:color="auto"/>
            </w:tcBorders>
            <w:shd w:val="clear" w:color="auto" w:fill="FFFFFF"/>
            <w:tcMar>
              <w:top w:w="20" w:type="nil"/>
              <w:left w:w="20" w:type="nil"/>
              <w:bottom w:w="20" w:type="nil"/>
              <w:right w:w="20" w:type="nil"/>
            </w:tcMar>
            <w:vAlign w:val="center"/>
          </w:tcPr>
          <w:p w14:paraId="0F48DB71" w14:textId="77777777" w:rsidR="00A03963" w:rsidRPr="003D4E03" w:rsidRDefault="00A03963" w:rsidP="003D4E03">
            <w:pPr>
              <w:widowControl w:val="0"/>
              <w:autoSpaceDE w:val="0"/>
              <w:autoSpaceDN w:val="0"/>
              <w:adjustRightInd w:val="0"/>
              <w:spacing w:line="360" w:lineRule="auto"/>
              <w:jc w:val="both"/>
              <w:rPr>
                <w:rFonts w:ascii="Arial" w:hAnsi="Arial" w:cs="Arial"/>
                <w:lang w:val="en-US"/>
              </w:rPr>
            </w:pPr>
            <w:r w:rsidRPr="003D4E03">
              <w:rPr>
                <w:rFonts w:ascii="Arial" w:hAnsi="Arial" w:cs="Arial"/>
                <w:noProof/>
                <w:lang w:val="es-ES"/>
              </w:rPr>
              <w:drawing>
                <wp:inline distT="0" distB="0" distL="0" distR="0" wp14:anchorId="12C82DB1" wp14:editId="248DAA75">
                  <wp:extent cx="7620" cy="7620"/>
                  <wp:effectExtent l="0" t="0" r="0" b="0"/>
                  <wp:docPr id="108" name="Imagen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p>
          <w:p w14:paraId="79173CEA"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JAZZ </w:t>
            </w:r>
          </w:p>
        </w:tc>
        <w:tc>
          <w:tcPr>
            <w:tcW w:w="1560" w:type="dxa"/>
            <w:tcBorders>
              <w:top w:val="single" w:sz="4" w:space="0" w:color="auto"/>
              <w:left w:val="single" w:sz="7" w:space="0" w:color="auto"/>
              <w:bottom w:val="single" w:sz="4" w:space="0" w:color="auto"/>
              <w:right w:val="single" w:sz="4" w:space="0" w:color="auto"/>
            </w:tcBorders>
            <w:shd w:val="clear" w:color="auto" w:fill="FFFFFF"/>
            <w:tcMar>
              <w:top w:w="20" w:type="nil"/>
              <w:left w:w="20" w:type="nil"/>
              <w:bottom w:w="20" w:type="nil"/>
              <w:right w:w="20" w:type="nil"/>
            </w:tcMar>
            <w:vAlign w:val="center"/>
          </w:tcPr>
          <w:p w14:paraId="0B88C610" w14:textId="77777777" w:rsidR="00A03963" w:rsidRPr="003D4E03" w:rsidRDefault="00A03963" w:rsidP="003D4E03">
            <w:pPr>
              <w:widowControl w:val="0"/>
              <w:autoSpaceDE w:val="0"/>
              <w:autoSpaceDN w:val="0"/>
              <w:adjustRightInd w:val="0"/>
              <w:spacing w:line="360" w:lineRule="auto"/>
              <w:jc w:val="both"/>
              <w:rPr>
                <w:rFonts w:ascii="Arial" w:hAnsi="Arial" w:cs="Arial"/>
                <w:lang w:val="en-US"/>
              </w:rPr>
            </w:pPr>
            <w:r w:rsidRPr="003D4E03">
              <w:rPr>
                <w:rFonts w:ascii="Arial" w:hAnsi="Arial" w:cs="Arial"/>
                <w:noProof/>
                <w:lang w:val="es-ES"/>
              </w:rPr>
              <w:drawing>
                <wp:inline distT="0" distB="0" distL="0" distR="0" wp14:anchorId="69D10518" wp14:editId="12BD6B93">
                  <wp:extent cx="7620" cy="7620"/>
                  <wp:effectExtent l="0" t="0" r="0" b="0"/>
                  <wp:docPr id="109" name="Imagen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p>
          <w:p w14:paraId="1922FA67"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CLASSICAL </w:t>
            </w:r>
          </w:p>
        </w:tc>
        <w:tc>
          <w:tcPr>
            <w:tcW w:w="1240" w:type="dxa"/>
            <w:tcBorders>
              <w:top w:val="single" w:sz="4" w:space="0" w:color="auto"/>
              <w:left w:val="single" w:sz="4" w:space="0" w:color="auto"/>
              <w:bottom w:val="single" w:sz="4" w:space="0" w:color="auto"/>
              <w:right w:val="single" w:sz="4" w:space="0" w:color="auto"/>
            </w:tcBorders>
            <w:tcMar>
              <w:top w:w="20" w:type="nil"/>
              <w:left w:w="20" w:type="nil"/>
              <w:bottom w:w="20" w:type="nil"/>
              <w:right w:w="20" w:type="nil"/>
            </w:tcMar>
            <w:vAlign w:val="center"/>
          </w:tcPr>
          <w:p w14:paraId="6DED09CC"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16,6 </w:t>
            </w:r>
          </w:p>
        </w:tc>
      </w:tr>
      <w:tr w:rsidR="00A03963" w:rsidRPr="003D4E03" w14:paraId="33EEA7A5" w14:textId="77777777" w:rsidTr="009E58E5">
        <w:tblPrEx>
          <w:tblBorders>
            <w:top w:val="none" w:sz="0" w:space="0" w:color="auto"/>
          </w:tblBorders>
        </w:tblPrEx>
        <w:tc>
          <w:tcPr>
            <w:tcW w:w="1600" w:type="dxa"/>
            <w:tcBorders>
              <w:top w:val="single" w:sz="4" w:space="0" w:color="auto"/>
              <w:left w:val="single" w:sz="4" w:space="0" w:color="auto"/>
              <w:bottom w:val="single" w:sz="4" w:space="0" w:color="auto"/>
              <w:right w:val="single" w:sz="7" w:space="0" w:color="auto"/>
            </w:tcBorders>
            <w:shd w:val="clear" w:color="auto" w:fill="FBFBFB"/>
            <w:tcMar>
              <w:top w:w="20" w:type="nil"/>
              <w:left w:w="20" w:type="nil"/>
              <w:bottom w:w="20" w:type="nil"/>
              <w:right w:w="20" w:type="nil"/>
            </w:tcMar>
            <w:vAlign w:val="center"/>
          </w:tcPr>
          <w:p w14:paraId="74464D3E" w14:textId="77777777" w:rsidR="00A03963" w:rsidRPr="003D4E03" w:rsidRDefault="00A03963" w:rsidP="003D4E03">
            <w:pPr>
              <w:widowControl w:val="0"/>
              <w:autoSpaceDE w:val="0"/>
              <w:autoSpaceDN w:val="0"/>
              <w:adjustRightInd w:val="0"/>
              <w:spacing w:line="360" w:lineRule="auto"/>
              <w:jc w:val="both"/>
              <w:rPr>
                <w:rFonts w:ascii="Arial" w:hAnsi="Arial" w:cs="Arial"/>
                <w:lang w:val="en-US"/>
              </w:rPr>
            </w:pPr>
            <w:r w:rsidRPr="003D4E03">
              <w:rPr>
                <w:rFonts w:ascii="Arial" w:hAnsi="Arial" w:cs="Arial"/>
                <w:noProof/>
                <w:lang w:val="es-ES"/>
              </w:rPr>
              <w:drawing>
                <wp:inline distT="0" distB="0" distL="0" distR="0" wp14:anchorId="07D49191" wp14:editId="00E10CC5">
                  <wp:extent cx="7620" cy="7620"/>
                  <wp:effectExtent l="0" t="0" r="0" b="0"/>
                  <wp:docPr id="110" name="Imagen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p>
          <w:p w14:paraId="480E3484"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ELECTRONIC </w:t>
            </w:r>
          </w:p>
        </w:tc>
        <w:tc>
          <w:tcPr>
            <w:tcW w:w="1560" w:type="dxa"/>
            <w:tcBorders>
              <w:top w:val="single" w:sz="4" w:space="0" w:color="auto"/>
              <w:left w:val="single" w:sz="7" w:space="0" w:color="auto"/>
              <w:bottom w:val="single" w:sz="4" w:space="0" w:color="auto"/>
              <w:right w:val="single" w:sz="4" w:space="0" w:color="auto"/>
            </w:tcBorders>
            <w:shd w:val="clear" w:color="auto" w:fill="FBFBFB"/>
            <w:tcMar>
              <w:top w:w="20" w:type="nil"/>
              <w:left w:w="20" w:type="nil"/>
              <w:bottom w:w="20" w:type="nil"/>
              <w:right w:w="20" w:type="nil"/>
            </w:tcMar>
            <w:vAlign w:val="center"/>
          </w:tcPr>
          <w:p w14:paraId="6401827E" w14:textId="77777777" w:rsidR="00A03963" w:rsidRPr="003D4E03" w:rsidRDefault="00A03963" w:rsidP="003D4E03">
            <w:pPr>
              <w:widowControl w:val="0"/>
              <w:autoSpaceDE w:val="0"/>
              <w:autoSpaceDN w:val="0"/>
              <w:adjustRightInd w:val="0"/>
              <w:spacing w:line="360" w:lineRule="auto"/>
              <w:jc w:val="both"/>
              <w:rPr>
                <w:rFonts w:ascii="Arial" w:hAnsi="Arial" w:cs="Arial"/>
                <w:lang w:val="en-US"/>
              </w:rPr>
            </w:pPr>
            <w:r w:rsidRPr="003D4E03">
              <w:rPr>
                <w:rFonts w:ascii="Arial" w:hAnsi="Arial" w:cs="Arial"/>
                <w:noProof/>
                <w:lang w:val="es-ES"/>
              </w:rPr>
              <w:drawing>
                <wp:inline distT="0" distB="0" distL="0" distR="0" wp14:anchorId="54B391AB" wp14:editId="07E83E7E">
                  <wp:extent cx="7620" cy="7620"/>
                  <wp:effectExtent l="0" t="0" r="0" b="0"/>
                  <wp:docPr id="111" name="Imagen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p>
          <w:p w14:paraId="28F8141C"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JAZZ </w:t>
            </w:r>
          </w:p>
        </w:tc>
        <w:tc>
          <w:tcPr>
            <w:tcW w:w="1240" w:type="dxa"/>
            <w:tcBorders>
              <w:top w:val="single" w:sz="4" w:space="0" w:color="auto"/>
              <w:left w:val="single" w:sz="4" w:space="0" w:color="auto"/>
              <w:bottom w:val="single" w:sz="4" w:space="0" w:color="auto"/>
              <w:right w:val="single" w:sz="4" w:space="0" w:color="auto"/>
            </w:tcBorders>
            <w:tcMar>
              <w:top w:w="20" w:type="nil"/>
              <w:left w:w="20" w:type="nil"/>
              <w:bottom w:w="20" w:type="nil"/>
              <w:right w:w="20" w:type="nil"/>
            </w:tcMar>
            <w:vAlign w:val="center"/>
          </w:tcPr>
          <w:p w14:paraId="50284512"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16,5 </w:t>
            </w:r>
          </w:p>
        </w:tc>
      </w:tr>
      <w:tr w:rsidR="00A03963" w:rsidRPr="003D4E03" w14:paraId="0B7F0BE2" w14:textId="77777777" w:rsidTr="009E58E5">
        <w:tblPrEx>
          <w:tblBorders>
            <w:top w:val="none" w:sz="0" w:space="0" w:color="auto"/>
          </w:tblBorders>
        </w:tblPrEx>
        <w:tc>
          <w:tcPr>
            <w:tcW w:w="1600" w:type="dxa"/>
            <w:tcBorders>
              <w:top w:val="single" w:sz="4" w:space="0" w:color="auto"/>
              <w:left w:val="single" w:sz="4" w:space="0" w:color="auto"/>
              <w:bottom w:val="single" w:sz="7" w:space="0" w:color="auto"/>
              <w:right w:val="single" w:sz="7" w:space="0" w:color="auto"/>
            </w:tcBorders>
            <w:shd w:val="clear" w:color="auto" w:fill="FFFFFF"/>
            <w:tcMar>
              <w:top w:w="20" w:type="nil"/>
              <w:left w:w="20" w:type="nil"/>
              <w:bottom w:w="20" w:type="nil"/>
              <w:right w:w="20" w:type="nil"/>
            </w:tcMar>
            <w:vAlign w:val="center"/>
          </w:tcPr>
          <w:p w14:paraId="65A23231" w14:textId="77777777" w:rsidR="00A03963" w:rsidRPr="003D4E03" w:rsidRDefault="00A03963" w:rsidP="003D4E03">
            <w:pPr>
              <w:widowControl w:val="0"/>
              <w:autoSpaceDE w:val="0"/>
              <w:autoSpaceDN w:val="0"/>
              <w:adjustRightInd w:val="0"/>
              <w:spacing w:line="360" w:lineRule="auto"/>
              <w:jc w:val="both"/>
              <w:rPr>
                <w:rFonts w:ascii="Arial" w:hAnsi="Arial" w:cs="Arial"/>
                <w:lang w:val="en-US"/>
              </w:rPr>
            </w:pPr>
            <w:r w:rsidRPr="003D4E03">
              <w:rPr>
                <w:rFonts w:ascii="Arial" w:hAnsi="Arial" w:cs="Arial"/>
                <w:noProof/>
                <w:lang w:val="es-ES"/>
              </w:rPr>
              <w:drawing>
                <wp:inline distT="0" distB="0" distL="0" distR="0" wp14:anchorId="73B21FE4" wp14:editId="137E6FE8">
                  <wp:extent cx="7620" cy="7620"/>
                  <wp:effectExtent l="0" t="0" r="0" b="0"/>
                  <wp:docPr id="112" name="Imagen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p>
          <w:p w14:paraId="1A6C660F"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METAL </w:t>
            </w:r>
          </w:p>
        </w:tc>
        <w:tc>
          <w:tcPr>
            <w:tcW w:w="1560" w:type="dxa"/>
            <w:tcBorders>
              <w:top w:val="single" w:sz="4" w:space="0" w:color="auto"/>
              <w:left w:val="single" w:sz="7" w:space="0" w:color="auto"/>
              <w:bottom w:val="single" w:sz="7" w:space="0" w:color="auto"/>
              <w:right w:val="single" w:sz="4" w:space="0" w:color="auto"/>
            </w:tcBorders>
            <w:shd w:val="clear" w:color="auto" w:fill="FFFFFF"/>
            <w:tcMar>
              <w:top w:w="20" w:type="nil"/>
              <w:left w:w="20" w:type="nil"/>
              <w:bottom w:w="20" w:type="nil"/>
              <w:right w:w="20" w:type="nil"/>
            </w:tcMar>
            <w:vAlign w:val="center"/>
          </w:tcPr>
          <w:p w14:paraId="4B940246" w14:textId="77777777" w:rsidR="00A03963" w:rsidRPr="003D4E03" w:rsidRDefault="00A03963" w:rsidP="003D4E03">
            <w:pPr>
              <w:widowControl w:val="0"/>
              <w:autoSpaceDE w:val="0"/>
              <w:autoSpaceDN w:val="0"/>
              <w:adjustRightInd w:val="0"/>
              <w:spacing w:line="360" w:lineRule="auto"/>
              <w:jc w:val="both"/>
              <w:rPr>
                <w:rFonts w:ascii="Arial" w:hAnsi="Arial" w:cs="Arial"/>
                <w:lang w:val="en-US"/>
              </w:rPr>
            </w:pPr>
            <w:r w:rsidRPr="003D4E03">
              <w:rPr>
                <w:rFonts w:ascii="Arial" w:hAnsi="Arial" w:cs="Arial"/>
                <w:noProof/>
                <w:lang w:val="es-ES"/>
              </w:rPr>
              <w:drawing>
                <wp:inline distT="0" distB="0" distL="0" distR="0" wp14:anchorId="7497D758" wp14:editId="002D306D">
                  <wp:extent cx="7620" cy="7620"/>
                  <wp:effectExtent l="0" t="0" r="0" b="0"/>
                  <wp:docPr id="113" name="Imagen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p>
          <w:p w14:paraId="08281372"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JAZZ </w:t>
            </w:r>
          </w:p>
        </w:tc>
        <w:tc>
          <w:tcPr>
            <w:tcW w:w="1240" w:type="dxa"/>
            <w:tcBorders>
              <w:top w:val="single" w:sz="4" w:space="0" w:color="auto"/>
              <w:left w:val="single" w:sz="4" w:space="0" w:color="auto"/>
              <w:bottom w:val="single" w:sz="7" w:space="0" w:color="auto"/>
              <w:right w:val="single" w:sz="4" w:space="0" w:color="auto"/>
            </w:tcBorders>
            <w:tcMar>
              <w:top w:w="20" w:type="nil"/>
              <w:left w:w="20" w:type="nil"/>
              <w:bottom w:w="20" w:type="nil"/>
              <w:right w:w="20" w:type="nil"/>
            </w:tcMar>
            <w:vAlign w:val="center"/>
          </w:tcPr>
          <w:p w14:paraId="047EB1FE"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16,1 </w:t>
            </w:r>
          </w:p>
        </w:tc>
      </w:tr>
      <w:tr w:rsidR="00A03963" w:rsidRPr="003D4E03" w14:paraId="6A994AFE" w14:textId="77777777" w:rsidTr="009E58E5">
        <w:tblPrEx>
          <w:tblBorders>
            <w:top w:val="none" w:sz="0" w:space="0" w:color="auto"/>
          </w:tblBorders>
        </w:tblPrEx>
        <w:tc>
          <w:tcPr>
            <w:tcW w:w="1600" w:type="dxa"/>
            <w:tcBorders>
              <w:top w:val="single" w:sz="7" w:space="0" w:color="auto"/>
              <w:left w:val="single" w:sz="4" w:space="0" w:color="auto"/>
              <w:bottom w:val="single" w:sz="4" w:space="0" w:color="auto"/>
              <w:right w:val="single" w:sz="7" w:space="0" w:color="auto"/>
            </w:tcBorders>
            <w:shd w:val="clear" w:color="auto" w:fill="FBFBFB"/>
            <w:tcMar>
              <w:top w:w="20" w:type="nil"/>
              <w:left w:w="20" w:type="nil"/>
              <w:bottom w:w="20" w:type="nil"/>
              <w:right w:w="20" w:type="nil"/>
            </w:tcMar>
            <w:vAlign w:val="center"/>
          </w:tcPr>
          <w:p w14:paraId="23F78FD4" w14:textId="77777777" w:rsidR="00A03963" w:rsidRPr="003D4E03" w:rsidRDefault="00A03963" w:rsidP="003D4E03">
            <w:pPr>
              <w:widowControl w:val="0"/>
              <w:autoSpaceDE w:val="0"/>
              <w:autoSpaceDN w:val="0"/>
              <w:adjustRightInd w:val="0"/>
              <w:spacing w:line="360" w:lineRule="auto"/>
              <w:jc w:val="both"/>
              <w:rPr>
                <w:rFonts w:ascii="Arial" w:hAnsi="Arial" w:cs="Arial"/>
                <w:lang w:val="en-US"/>
              </w:rPr>
            </w:pPr>
            <w:r w:rsidRPr="003D4E03">
              <w:rPr>
                <w:rFonts w:ascii="Arial" w:hAnsi="Arial" w:cs="Arial"/>
                <w:noProof/>
                <w:lang w:val="es-ES"/>
              </w:rPr>
              <w:drawing>
                <wp:inline distT="0" distB="0" distL="0" distR="0" wp14:anchorId="60A776F9" wp14:editId="138C2333">
                  <wp:extent cx="7620" cy="7620"/>
                  <wp:effectExtent l="0" t="0" r="0" b="0"/>
                  <wp:docPr id="114" name="Imagen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p>
          <w:p w14:paraId="6B5590BA"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JAZZ </w:t>
            </w:r>
          </w:p>
        </w:tc>
        <w:tc>
          <w:tcPr>
            <w:tcW w:w="1560" w:type="dxa"/>
            <w:tcBorders>
              <w:top w:val="single" w:sz="7" w:space="0" w:color="auto"/>
              <w:left w:val="single" w:sz="7" w:space="0" w:color="auto"/>
              <w:bottom w:val="single" w:sz="4" w:space="0" w:color="auto"/>
              <w:right w:val="single" w:sz="4" w:space="0" w:color="auto"/>
            </w:tcBorders>
            <w:shd w:val="clear" w:color="auto" w:fill="FBFBFB"/>
            <w:tcMar>
              <w:top w:w="20" w:type="nil"/>
              <w:left w:w="20" w:type="nil"/>
              <w:bottom w:w="20" w:type="nil"/>
              <w:right w:w="20" w:type="nil"/>
            </w:tcMar>
            <w:vAlign w:val="center"/>
          </w:tcPr>
          <w:p w14:paraId="4C9E322B" w14:textId="77777777" w:rsidR="00A03963" w:rsidRPr="003D4E03" w:rsidRDefault="00A03963" w:rsidP="003D4E03">
            <w:pPr>
              <w:widowControl w:val="0"/>
              <w:autoSpaceDE w:val="0"/>
              <w:autoSpaceDN w:val="0"/>
              <w:adjustRightInd w:val="0"/>
              <w:spacing w:line="360" w:lineRule="auto"/>
              <w:jc w:val="both"/>
              <w:rPr>
                <w:rFonts w:ascii="Arial" w:hAnsi="Arial" w:cs="Arial"/>
                <w:lang w:val="en-US"/>
              </w:rPr>
            </w:pPr>
            <w:r w:rsidRPr="003D4E03">
              <w:rPr>
                <w:rFonts w:ascii="Arial" w:hAnsi="Arial" w:cs="Arial"/>
                <w:noProof/>
                <w:lang w:val="es-ES"/>
              </w:rPr>
              <w:drawing>
                <wp:inline distT="0" distB="0" distL="0" distR="0" wp14:anchorId="022F1D3E" wp14:editId="64819276">
                  <wp:extent cx="7620" cy="7620"/>
                  <wp:effectExtent l="0" t="0" r="0" b="0"/>
                  <wp:docPr id="115" name="Imagen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p>
          <w:p w14:paraId="6BF78C89"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ELECTRONIC </w:t>
            </w:r>
          </w:p>
        </w:tc>
        <w:tc>
          <w:tcPr>
            <w:tcW w:w="1240" w:type="dxa"/>
            <w:tcBorders>
              <w:top w:val="single" w:sz="7" w:space="0" w:color="auto"/>
              <w:left w:val="single" w:sz="4" w:space="0" w:color="auto"/>
              <w:bottom w:val="single" w:sz="4" w:space="0" w:color="auto"/>
              <w:right w:val="single" w:sz="4" w:space="0" w:color="auto"/>
            </w:tcBorders>
            <w:tcMar>
              <w:top w:w="20" w:type="nil"/>
              <w:left w:w="20" w:type="nil"/>
              <w:bottom w:w="20" w:type="nil"/>
              <w:right w:w="20" w:type="nil"/>
            </w:tcMar>
            <w:vAlign w:val="center"/>
          </w:tcPr>
          <w:p w14:paraId="12D759B6"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13,0 </w:t>
            </w:r>
          </w:p>
        </w:tc>
      </w:tr>
      <w:tr w:rsidR="00A03963" w:rsidRPr="003D4E03" w14:paraId="05BE0DA0" w14:textId="77777777" w:rsidTr="009E58E5">
        <w:tblPrEx>
          <w:tblBorders>
            <w:top w:val="none" w:sz="0" w:space="0" w:color="auto"/>
          </w:tblBorders>
        </w:tblPrEx>
        <w:tc>
          <w:tcPr>
            <w:tcW w:w="1600" w:type="dxa"/>
            <w:tcBorders>
              <w:top w:val="single" w:sz="4" w:space="0" w:color="auto"/>
              <w:left w:val="single" w:sz="4" w:space="0" w:color="auto"/>
              <w:bottom w:val="single" w:sz="4" w:space="0" w:color="auto"/>
              <w:right w:val="single" w:sz="7" w:space="0" w:color="auto"/>
            </w:tcBorders>
            <w:shd w:val="clear" w:color="auto" w:fill="FFFFFF"/>
            <w:tcMar>
              <w:top w:w="20" w:type="nil"/>
              <w:left w:w="20" w:type="nil"/>
              <w:bottom w:w="20" w:type="nil"/>
              <w:right w:w="20" w:type="nil"/>
            </w:tcMar>
            <w:vAlign w:val="center"/>
          </w:tcPr>
          <w:p w14:paraId="15DEF51A" w14:textId="77777777" w:rsidR="00A03963" w:rsidRPr="003D4E03" w:rsidRDefault="00A03963" w:rsidP="003D4E03">
            <w:pPr>
              <w:widowControl w:val="0"/>
              <w:autoSpaceDE w:val="0"/>
              <w:autoSpaceDN w:val="0"/>
              <w:adjustRightInd w:val="0"/>
              <w:spacing w:line="360" w:lineRule="auto"/>
              <w:jc w:val="both"/>
              <w:rPr>
                <w:rFonts w:ascii="Arial" w:hAnsi="Arial" w:cs="Arial"/>
                <w:lang w:val="en-US"/>
              </w:rPr>
            </w:pPr>
            <w:r w:rsidRPr="003D4E03">
              <w:rPr>
                <w:rFonts w:ascii="Arial" w:hAnsi="Arial" w:cs="Arial"/>
                <w:noProof/>
                <w:lang w:val="es-ES"/>
              </w:rPr>
              <w:drawing>
                <wp:inline distT="0" distB="0" distL="0" distR="0" wp14:anchorId="59DCA8E3" wp14:editId="0147EC27">
                  <wp:extent cx="7620" cy="7620"/>
                  <wp:effectExtent l="0" t="0" r="0" b="0"/>
                  <wp:docPr id="116" name="Imagen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p>
          <w:p w14:paraId="256D9F78"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ROMANTIC </w:t>
            </w:r>
          </w:p>
        </w:tc>
        <w:tc>
          <w:tcPr>
            <w:tcW w:w="1560" w:type="dxa"/>
            <w:tcBorders>
              <w:top w:val="single" w:sz="4" w:space="0" w:color="auto"/>
              <w:left w:val="single" w:sz="7" w:space="0" w:color="auto"/>
              <w:bottom w:val="single" w:sz="4" w:space="0" w:color="auto"/>
              <w:right w:val="single" w:sz="4" w:space="0" w:color="auto"/>
            </w:tcBorders>
            <w:shd w:val="clear" w:color="auto" w:fill="FFFFFF"/>
            <w:tcMar>
              <w:top w:w="20" w:type="nil"/>
              <w:left w:w="20" w:type="nil"/>
              <w:bottom w:w="20" w:type="nil"/>
              <w:right w:w="20" w:type="nil"/>
            </w:tcMar>
            <w:vAlign w:val="center"/>
          </w:tcPr>
          <w:p w14:paraId="798B7AD5" w14:textId="77777777" w:rsidR="00A03963" w:rsidRPr="003D4E03" w:rsidRDefault="00A03963" w:rsidP="003D4E03">
            <w:pPr>
              <w:widowControl w:val="0"/>
              <w:autoSpaceDE w:val="0"/>
              <w:autoSpaceDN w:val="0"/>
              <w:adjustRightInd w:val="0"/>
              <w:spacing w:line="360" w:lineRule="auto"/>
              <w:jc w:val="both"/>
              <w:rPr>
                <w:rFonts w:ascii="Arial" w:hAnsi="Arial" w:cs="Arial"/>
                <w:lang w:val="en-US"/>
              </w:rPr>
            </w:pPr>
            <w:r w:rsidRPr="003D4E03">
              <w:rPr>
                <w:rFonts w:ascii="Arial" w:hAnsi="Arial" w:cs="Arial"/>
                <w:noProof/>
                <w:lang w:val="es-ES"/>
              </w:rPr>
              <w:drawing>
                <wp:inline distT="0" distB="0" distL="0" distR="0" wp14:anchorId="3F3B45EC" wp14:editId="5FF63996">
                  <wp:extent cx="7620" cy="7620"/>
                  <wp:effectExtent l="0" t="0" r="0" b="0"/>
                  <wp:docPr id="117" name="Imagen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p>
          <w:p w14:paraId="76F43F14"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ELECTRONIC </w:t>
            </w:r>
          </w:p>
        </w:tc>
        <w:tc>
          <w:tcPr>
            <w:tcW w:w="1240" w:type="dxa"/>
            <w:tcBorders>
              <w:top w:val="single" w:sz="4" w:space="0" w:color="auto"/>
              <w:left w:val="single" w:sz="4" w:space="0" w:color="auto"/>
              <w:bottom w:val="single" w:sz="4" w:space="0" w:color="auto"/>
              <w:right w:val="single" w:sz="4" w:space="0" w:color="auto"/>
            </w:tcBorders>
            <w:tcMar>
              <w:top w:w="20" w:type="nil"/>
              <w:left w:w="20" w:type="nil"/>
              <w:bottom w:w="20" w:type="nil"/>
              <w:right w:w="20" w:type="nil"/>
            </w:tcMar>
            <w:vAlign w:val="center"/>
          </w:tcPr>
          <w:p w14:paraId="1324CC4B"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12,9 </w:t>
            </w:r>
          </w:p>
        </w:tc>
      </w:tr>
      <w:tr w:rsidR="00A03963" w:rsidRPr="003D4E03" w14:paraId="72CE982A" w14:textId="77777777" w:rsidTr="009E58E5">
        <w:tblPrEx>
          <w:tblBorders>
            <w:top w:val="none" w:sz="0" w:space="0" w:color="auto"/>
          </w:tblBorders>
        </w:tblPrEx>
        <w:tc>
          <w:tcPr>
            <w:tcW w:w="1600" w:type="dxa"/>
            <w:tcBorders>
              <w:top w:val="single" w:sz="4" w:space="0" w:color="auto"/>
              <w:left w:val="single" w:sz="4" w:space="0" w:color="auto"/>
              <w:bottom w:val="single" w:sz="4" w:space="0" w:color="auto"/>
              <w:right w:val="single" w:sz="7" w:space="0" w:color="auto"/>
            </w:tcBorders>
            <w:shd w:val="clear" w:color="auto" w:fill="FBFBFB"/>
            <w:tcMar>
              <w:top w:w="20" w:type="nil"/>
              <w:left w:w="20" w:type="nil"/>
              <w:bottom w:w="20" w:type="nil"/>
              <w:right w:w="20" w:type="nil"/>
            </w:tcMar>
            <w:vAlign w:val="center"/>
          </w:tcPr>
          <w:p w14:paraId="671D6553" w14:textId="77777777" w:rsidR="00A03963" w:rsidRPr="003D4E03" w:rsidRDefault="00A03963" w:rsidP="003D4E03">
            <w:pPr>
              <w:widowControl w:val="0"/>
              <w:autoSpaceDE w:val="0"/>
              <w:autoSpaceDN w:val="0"/>
              <w:adjustRightInd w:val="0"/>
              <w:spacing w:line="360" w:lineRule="auto"/>
              <w:jc w:val="both"/>
              <w:rPr>
                <w:rFonts w:ascii="Arial" w:hAnsi="Arial" w:cs="Arial"/>
                <w:lang w:val="en-US"/>
              </w:rPr>
            </w:pPr>
            <w:r w:rsidRPr="003D4E03">
              <w:rPr>
                <w:rFonts w:ascii="Arial" w:hAnsi="Arial" w:cs="Arial"/>
                <w:noProof/>
                <w:lang w:val="es-ES"/>
              </w:rPr>
              <w:drawing>
                <wp:inline distT="0" distB="0" distL="0" distR="0" wp14:anchorId="040C2668" wp14:editId="612A215F">
                  <wp:extent cx="7620" cy="7620"/>
                  <wp:effectExtent l="0" t="0" r="0" b="0"/>
                  <wp:docPr id="118" name="Imagen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p>
          <w:p w14:paraId="6DC515D0"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CLASSICAL </w:t>
            </w:r>
          </w:p>
        </w:tc>
        <w:tc>
          <w:tcPr>
            <w:tcW w:w="1560" w:type="dxa"/>
            <w:tcBorders>
              <w:top w:val="single" w:sz="4" w:space="0" w:color="auto"/>
              <w:left w:val="single" w:sz="7" w:space="0" w:color="auto"/>
              <w:bottom w:val="single" w:sz="4" w:space="0" w:color="auto"/>
              <w:right w:val="single" w:sz="4" w:space="0" w:color="auto"/>
            </w:tcBorders>
            <w:shd w:val="clear" w:color="auto" w:fill="FBFBFB"/>
            <w:tcMar>
              <w:top w:w="20" w:type="nil"/>
              <w:left w:w="20" w:type="nil"/>
              <w:bottom w:w="20" w:type="nil"/>
              <w:right w:w="20" w:type="nil"/>
            </w:tcMar>
            <w:vAlign w:val="center"/>
          </w:tcPr>
          <w:p w14:paraId="3CE2C5A6" w14:textId="77777777" w:rsidR="00A03963" w:rsidRPr="003D4E03" w:rsidRDefault="00A03963" w:rsidP="003D4E03">
            <w:pPr>
              <w:widowControl w:val="0"/>
              <w:autoSpaceDE w:val="0"/>
              <w:autoSpaceDN w:val="0"/>
              <w:adjustRightInd w:val="0"/>
              <w:spacing w:line="360" w:lineRule="auto"/>
              <w:jc w:val="both"/>
              <w:rPr>
                <w:rFonts w:ascii="Arial" w:hAnsi="Arial" w:cs="Arial"/>
                <w:lang w:val="en-US"/>
              </w:rPr>
            </w:pPr>
            <w:r w:rsidRPr="003D4E03">
              <w:rPr>
                <w:rFonts w:ascii="Arial" w:hAnsi="Arial" w:cs="Arial"/>
                <w:noProof/>
                <w:lang w:val="es-ES"/>
              </w:rPr>
              <w:drawing>
                <wp:inline distT="0" distB="0" distL="0" distR="0" wp14:anchorId="284F1F31" wp14:editId="7E6C60EE">
                  <wp:extent cx="7620" cy="7620"/>
                  <wp:effectExtent l="0" t="0" r="0" b="0"/>
                  <wp:docPr id="119" name="Imagen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p>
          <w:p w14:paraId="62C53929"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ROMANTIC </w:t>
            </w:r>
          </w:p>
        </w:tc>
        <w:tc>
          <w:tcPr>
            <w:tcW w:w="1240" w:type="dxa"/>
            <w:tcBorders>
              <w:top w:val="single" w:sz="4" w:space="0" w:color="auto"/>
              <w:left w:val="single" w:sz="4" w:space="0" w:color="auto"/>
              <w:bottom w:val="single" w:sz="4" w:space="0" w:color="auto"/>
              <w:right w:val="single" w:sz="4" w:space="0" w:color="auto"/>
            </w:tcBorders>
            <w:tcMar>
              <w:top w:w="20" w:type="nil"/>
              <w:left w:w="20" w:type="nil"/>
              <w:bottom w:w="20" w:type="nil"/>
              <w:right w:w="20" w:type="nil"/>
            </w:tcMar>
            <w:vAlign w:val="center"/>
          </w:tcPr>
          <w:p w14:paraId="432EBB27"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12,4 </w:t>
            </w:r>
          </w:p>
        </w:tc>
      </w:tr>
      <w:tr w:rsidR="00A03963" w:rsidRPr="003D4E03" w14:paraId="4A981F6B" w14:textId="77777777" w:rsidTr="009E58E5">
        <w:tblPrEx>
          <w:tblBorders>
            <w:top w:val="none" w:sz="0" w:space="0" w:color="auto"/>
          </w:tblBorders>
        </w:tblPrEx>
        <w:tc>
          <w:tcPr>
            <w:tcW w:w="1600" w:type="dxa"/>
            <w:tcBorders>
              <w:top w:val="single" w:sz="4" w:space="0" w:color="auto"/>
              <w:left w:val="single" w:sz="4" w:space="0" w:color="auto"/>
              <w:bottom w:val="single" w:sz="7" w:space="0" w:color="auto"/>
              <w:right w:val="single" w:sz="7" w:space="0" w:color="auto"/>
            </w:tcBorders>
            <w:shd w:val="clear" w:color="auto" w:fill="FFFFFF"/>
            <w:tcMar>
              <w:top w:w="20" w:type="nil"/>
              <w:left w:w="20" w:type="nil"/>
              <w:bottom w:w="20" w:type="nil"/>
              <w:right w:w="20" w:type="nil"/>
            </w:tcMar>
            <w:vAlign w:val="center"/>
          </w:tcPr>
          <w:p w14:paraId="7AB06AA8" w14:textId="77777777" w:rsidR="00A03963" w:rsidRPr="003D4E03" w:rsidRDefault="00A03963" w:rsidP="003D4E03">
            <w:pPr>
              <w:widowControl w:val="0"/>
              <w:autoSpaceDE w:val="0"/>
              <w:autoSpaceDN w:val="0"/>
              <w:adjustRightInd w:val="0"/>
              <w:spacing w:line="360" w:lineRule="auto"/>
              <w:jc w:val="both"/>
              <w:rPr>
                <w:rFonts w:ascii="Arial" w:hAnsi="Arial" w:cs="Arial"/>
                <w:lang w:val="en-US"/>
              </w:rPr>
            </w:pPr>
            <w:r w:rsidRPr="003D4E03">
              <w:rPr>
                <w:rFonts w:ascii="Arial" w:hAnsi="Arial" w:cs="Arial"/>
                <w:noProof/>
                <w:lang w:val="es-ES"/>
              </w:rPr>
              <w:drawing>
                <wp:inline distT="0" distB="0" distL="0" distR="0" wp14:anchorId="1ECF8B44" wp14:editId="1B1E6C79">
                  <wp:extent cx="7620" cy="7620"/>
                  <wp:effectExtent l="0" t="0" r="0" b="0"/>
                  <wp:docPr id="120" name="Imagen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p>
          <w:p w14:paraId="5CF8A258"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METAL </w:t>
            </w:r>
          </w:p>
        </w:tc>
        <w:tc>
          <w:tcPr>
            <w:tcW w:w="1560" w:type="dxa"/>
            <w:tcBorders>
              <w:top w:val="single" w:sz="4" w:space="0" w:color="auto"/>
              <w:left w:val="single" w:sz="7" w:space="0" w:color="auto"/>
              <w:bottom w:val="single" w:sz="7" w:space="0" w:color="auto"/>
              <w:right w:val="single" w:sz="4" w:space="0" w:color="auto"/>
            </w:tcBorders>
            <w:shd w:val="clear" w:color="auto" w:fill="FFFFFF"/>
            <w:tcMar>
              <w:top w:w="20" w:type="nil"/>
              <w:left w:w="20" w:type="nil"/>
              <w:bottom w:w="20" w:type="nil"/>
              <w:right w:w="20" w:type="nil"/>
            </w:tcMar>
            <w:vAlign w:val="center"/>
          </w:tcPr>
          <w:p w14:paraId="4978F8CA" w14:textId="77777777" w:rsidR="00A03963" w:rsidRPr="003D4E03" w:rsidRDefault="00A03963" w:rsidP="003D4E03">
            <w:pPr>
              <w:widowControl w:val="0"/>
              <w:autoSpaceDE w:val="0"/>
              <w:autoSpaceDN w:val="0"/>
              <w:adjustRightInd w:val="0"/>
              <w:spacing w:line="360" w:lineRule="auto"/>
              <w:jc w:val="both"/>
              <w:rPr>
                <w:rFonts w:ascii="Arial" w:hAnsi="Arial" w:cs="Arial"/>
                <w:lang w:val="en-US"/>
              </w:rPr>
            </w:pPr>
            <w:r w:rsidRPr="003D4E03">
              <w:rPr>
                <w:rFonts w:ascii="Arial" w:hAnsi="Arial" w:cs="Arial"/>
                <w:noProof/>
                <w:lang w:val="es-ES"/>
              </w:rPr>
              <w:drawing>
                <wp:inline distT="0" distB="0" distL="0" distR="0" wp14:anchorId="79341D58" wp14:editId="5F56AC6F">
                  <wp:extent cx="7620" cy="7620"/>
                  <wp:effectExtent l="0" t="0" r="0" b="0"/>
                  <wp:docPr id="121" name="Imagen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p>
          <w:p w14:paraId="40ED29A9"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CLASSICAL </w:t>
            </w:r>
          </w:p>
        </w:tc>
        <w:tc>
          <w:tcPr>
            <w:tcW w:w="1240" w:type="dxa"/>
            <w:tcBorders>
              <w:top w:val="single" w:sz="4" w:space="0" w:color="auto"/>
              <w:left w:val="single" w:sz="4" w:space="0" w:color="auto"/>
              <w:bottom w:val="single" w:sz="7" w:space="0" w:color="auto"/>
              <w:right w:val="single" w:sz="4" w:space="0" w:color="auto"/>
            </w:tcBorders>
            <w:tcMar>
              <w:top w:w="20" w:type="nil"/>
              <w:left w:w="20" w:type="nil"/>
              <w:bottom w:w="20" w:type="nil"/>
              <w:right w:w="20" w:type="nil"/>
            </w:tcMar>
            <w:vAlign w:val="center"/>
          </w:tcPr>
          <w:p w14:paraId="65640EC9"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9,8 </w:t>
            </w:r>
          </w:p>
        </w:tc>
      </w:tr>
      <w:tr w:rsidR="00A03963" w:rsidRPr="003D4E03" w14:paraId="49F51DDD" w14:textId="77777777" w:rsidTr="009E58E5">
        <w:tblPrEx>
          <w:tblBorders>
            <w:top w:val="none" w:sz="0" w:space="0" w:color="auto"/>
          </w:tblBorders>
        </w:tblPrEx>
        <w:tc>
          <w:tcPr>
            <w:tcW w:w="1600" w:type="dxa"/>
            <w:tcBorders>
              <w:top w:val="single" w:sz="7" w:space="0" w:color="auto"/>
              <w:left w:val="single" w:sz="4" w:space="0" w:color="auto"/>
              <w:bottom w:val="single" w:sz="4" w:space="0" w:color="auto"/>
              <w:right w:val="single" w:sz="7" w:space="0" w:color="auto"/>
            </w:tcBorders>
            <w:shd w:val="clear" w:color="auto" w:fill="FBFBFB"/>
            <w:tcMar>
              <w:top w:w="20" w:type="nil"/>
              <w:left w:w="20" w:type="nil"/>
              <w:bottom w:w="20" w:type="nil"/>
              <w:right w:w="20" w:type="nil"/>
            </w:tcMar>
            <w:vAlign w:val="center"/>
          </w:tcPr>
          <w:p w14:paraId="48FA2303" w14:textId="77777777" w:rsidR="00A03963" w:rsidRPr="003D4E03" w:rsidRDefault="00A03963" w:rsidP="003D4E03">
            <w:pPr>
              <w:widowControl w:val="0"/>
              <w:autoSpaceDE w:val="0"/>
              <w:autoSpaceDN w:val="0"/>
              <w:adjustRightInd w:val="0"/>
              <w:spacing w:line="360" w:lineRule="auto"/>
              <w:jc w:val="both"/>
              <w:rPr>
                <w:rFonts w:ascii="Arial" w:hAnsi="Arial" w:cs="Arial"/>
                <w:lang w:val="en-US"/>
              </w:rPr>
            </w:pPr>
            <w:r w:rsidRPr="003D4E03">
              <w:rPr>
                <w:rFonts w:ascii="Arial" w:hAnsi="Arial" w:cs="Arial"/>
                <w:noProof/>
                <w:lang w:val="es-ES"/>
              </w:rPr>
              <w:drawing>
                <wp:inline distT="0" distB="0" distL="0" distR="0" wp14:anchorId="1B21F4B8" wp14:editId="00B5FAE2">
                  <wp:extent cx="7620" cy="7620"/>
                  <wp:effectExtent l="0" t="0" r="0" b="0"/>
                  <wp:docPr id="122" name="Imagen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p>
          <w:p w14:paraId="3F1E0D72"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ROMANTIC </w:t>
            </w:r>
          </w:p>
        </w:tc>
        <w:tc>
          <w:tcPr>
            <w:tcW w:w="1560" w:type="dxa"/>
            <w:tcBorders>
              <w:top w:val="single" w:sz="7" w:space="0" w:color="auto"/>
              <w:left w:val="single" w:sz="7" w:space="0" w:color="auto"/>
              <w:bottom w:val="single" w:sz="4" w:space="0" w:color="auto"/>
              <w:right w:val="single" w:sz="4" w:space="0" w:color="auto"/>
            </w:tcBorders>
            <w:shd w:val="clear" w:color="auto" w:fill="FBFBFB"/>
            <w:tcMar>
              <w:top w:w="20" w:type="nil"/>
              <w:left w:w="20" w:type="nil"/>
              <w:bottom w:w="20" w:type="nil"/>
              <w:right w:w="20" w:type="nil"/>
            </w:tcMar>
            <w:vAlign w:val="center"/>
          </w:tcPr>
          <w:p w14:paraId="7EF6A2B4" w14:textId="77777777" w:rsidR="00A03963" w:rsidRPr="003D4E03" w:rsidRDefault="00A03963" w:rsidP="003D4E03">
            <w:pPr>
              <w:widowControl w:val="0"/>
              <w:autoSpaceDE w:val="0"/>
              <w:autoSpaceDN w:val="0"/>
              <w:adjustRightInd w:val="0"/>
              <w:spacing w:line="360" w:lineRule="auto"/>
              <w:jc w:val="both"/>
              <w:rPr>
                <w:rFonts w:ascii="Arial" w:hAnsi="Arial" w:cs="Arial"/>
                <w:lang w:val="en-US"/>
              </w:rPr>
            </w:pPr>
            <w:r w:rsidRPr="003D4E03">
              <w:rPr>
                <w:rFonts w:ascii="Arial" w:hAnsi="Arial" w:cs="Arial"/>
                <w:noProof/>
                <w:lang w:val="es-ES"/>
              </w:rPr>
              <w:drawing>
                <wp:inline distT="0" distB="0" distL="0" distR="0" wp14:anchorId="606660E1" wp14:editId="529F7B18">
                  <wp:extent cx="7620" cy="7620"/>
                  <wp:effectExtent l="0" t="0" r="0" b="0"/>
                  <wp:docPr id="123" name="Imagen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p>
          <w:p w14:paraId="56CCE0DB"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CLASSICAL </w:t>
            </w:r>
          </w:p>
        </w:tc>
        <w:tc>
          <w:tcPr>
            <w:tcW w:w="1240" w:type="dxa"/>
            <w:tcBorders>
              <w:top w:val="single" w:sz="7" w:space="0" w:color="auto"/>
              <w:left w:val="single" w:sz="4" w:space="0" w:color="auto"/>
              <w:bottom w:val="single" w:sz="4" w:space="0" w:color="auto"/>
              <w:right w:val="single" w:sz="4" w:space="0" w:color="auto"/>
            </w:tcBorders>
            <w:tcMar>
              <w:top w:w="20" w:type="nil"/>
              <w:left w:w="20" w:type="nil"/>
              <w:bottom w:w="20" w:type="nil"/>
              <w:right w:w="20" w:type="nil"/>
            </w:tcMar>
            <w:vAlign w:val="center"/>
          </w:tcPr>
          <w:p w14:paraId="0CDB0901"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8,9 </w:t>
            </w:r>
          </w:p>
        </w:tc>
      </w:tr>
      <w:tr w:rsidR="00A03963" w:rsidRPr="003D4E03" w14:paraId="15BD6321" w14:textId="77777777" w:rsidTr="009E58E5">
        <w:tblPrEx>
          <w:tblBorders>
            <w:top w:val="none" w:sz="0" w:space="0" w:color="auto"/>
          </w:tblBorders>
        </w:tblPrEx>
        <w:tc>
          <w:tcPr>
            <w:tcW w:w="1600" w:type="dxa"/>
            <w:tcBorders>
              <w:top w:val="single" w:sz="4" w:space="0" w:color="auto"/>
              <w:left w:val="single" w:sz="4" w:space="0" w:color="auto"/>
              <w:bottom w:val="single" w:sz="4" w:space="0" w:color="auto"/>
              <w:right w:val="single" w:sz="7" w:space="0" w:color="auto"/>
            </w:tcBorders>
            <w:shd w:val="clear" w:color="auto" w:fill="FFFFFF"/>
            <w:tcMar>
              <w:top w:w="20" w:type="nil"/>
              <w:left w:w="20" w:type="nil"/>
              <w:bottom w:w="20" w:type="nil"/>
              <w:right w:w="20" w:type="nil"/>
            </w:tcMar>
            <w:vAlign w:val="center"/>
          </w:tcPr>
          <w:p w14:paraId="5B879175" w14:textId="77777777" w:rsidR="00A03963" w:rsidRPr="003D4E03" w:rsidRDefault="00A03963" w:rsidP="003D4E03">
            <w:pPr>
              <w:widowControl w:val="0"/>
              <w:autoSpaceDE w:val="0"/>
              <w:autoSpaceDN w:val="0"/>
              <w:adjustRightInd w:val="0"/>
              <w:spacing w:line="360" w:lineRule="auto"/>
              <w:jc w:val="both"/>
              <w:rPr>
                <w:rFonts w:ascii="Arial" w:hAnsi="Arial" w:cs="Arial"/>
                <w:lang w:val="en-US"/>
              </w:rPr>
            </w:pPr>
            <w:r w:rsidRPr="003D4E03">
              <w:rPr>
                <w:rFonts w:ascii="Arial" w:hAnsi="Arial" w:cs="Arial"/>
                <w:noProof/>
                <w:lang w:val="es-ES"/>
              </w:rPr>
              <w:drawing>
                <wp:inline distT="0" distB="0" distL="0" distR="0" wp14:anchorId="4B42277A" wp14:editId="43F15268">
                  <wp:extent cx="7620" cy="7620"/>
                  <wp:effectExtent l="0" t="0" r="0" b="0"/>
                  <wp:docPr id="124" name="Imagen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p>
          <w:p w14:paraId="7AE41E1A"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JAZZ </w:t>
            </w:r>
          </w:p>
        </w:tc>
        <w:tc>
          <w:tcPr>
            <w:tcW w:w="1560" w:type="dxa"/>
            <w:tcBorders>
              <w:top w:val="single" w:sz="4" w:space="0" w:color="auto"/>
              <w:left w:val="single" w:sz="7" w:space="0" w:color="auto"/>
              <w:bottom w:val="single" w:sz="4" w:space="0" w:color="auto"/>
              <w:right w:val="single" w:sz="4" w:space="0" w:color="auto"/>
            </w:tcBorders>
            <w:shd w:val="clear" w:color="auto" w:fill="FFFFFF"/>
            <w:tcMar>
              <w:top w:w="20" w:type="nil"/>
              <w:left w:w="20" w:type="nil"/>
              <w:bottom w:w="20" w:type="nil"/>
              <w:right w:w="20" w:type="nil"/>
            </w:tcMar>
            <w:vAlign w:val="center"/>
          </w:tcPr>
          <w:p w14:paraId="1C63BB2A" w14:textId="77777777" w:rsidR="00A03963" w:rsidRPr="003D4E03" w:rsidRDefault="00A03963" w:rsidP="003D4E03">
            <w:pPr>
              <w:widowControl w:val="0"/>
              <w:autoSpaceDE w:val="0"/>
              <w:autoSpaceDN w:val="0"/>
              <w:adjustRightInd w:val="0"/>
              <w:spacing w:line="360" w:lineRule="auto"/>
              <w:jc w:val="both"/>
              <w:rPr>
                <w:rFonts w:ascii="Arial" w:hAnsi="Arial" w:cs="Arial"/>
                <w:lang w:val="en-US"/>
              </w:rPr>
            </w:pPr>
            <w:r w:rsidRPr="003D4E03">
              <w:rPr>
                <w:rFonts w:ascii="Arial" w:hAnsi="Arial" w:cs="Arial"/>
                <w:noProof/>
                <w:lang w:val="es-ES"/>
              </w:rPr>
              <w:drawing>
                <wp:inline distT="0" distB="0" distL="0" distR="0" wp14:anchorId="1BF32684" wp14:editId="5A195B69">
                  <wp:extent cx="7620" cy="7620"/>
                  <wp:effectExtent l="0" t="0" r="0" b="0"/>
                  <wp:docPr id="125" name="Imagen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p>
          <w:p w14:paraId="39100D81"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METAL </w:t>
            </w:r>
          </w:p>
        </w:tc>
        <w:tc>
          <w:tcPr>
            <w:tcW w:w="1240" w:type="dxa"/>
            <w:tcBorders>
              <w:top w:val="single" w:sz="4" w:space="0" w:color="auto"/>
              <w:left w:val="single" w:sz="4" w:space="0" w:color="auto"/>
              <w:bottom w:val="single" w:sz="4" w:space="0" w:color="auto"/>
              <w:right w:val="single" w:sz="4" w:space="0" w:color="auto"/>
            </w:tcBorders>
            <w:tcMar>
              <w:top w:w="20" w:type="nil"/>
              <w:left w:w="20" w:type="nil"/>
              <w:bottom w:w="20" w:type="nil"/>
              <w:right w:w="20" w:type="nil"/>
            </w:tcMar>
            <w:vAlign w:val="center"/>
          </w:tcPr>
          <w:p w14:paraId="37E2E023"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8,6 </w:t>
            </w:r>
          </w:p>
        </w:tc>
      </w:tr>
      <w:tr w:rsidR="00A03963" w:rsidRPr="003D4E03" w14:paraId="3E921939" w14:textId="77777777" w:rsidTr="009E58E5">
        <w:tblPrEx>
          <w:tblBorders>
            <w:top w:val="none" w:sz="0" w:space="0" w:color="auto"/>
          </w:tblBorders>
        </w:tblPrEx>
        <w:tc>
          <w:tcPr>
            <w:tcW w:w="1600" w:type="dxa"/>
            <w:tcBorders>
              <w:top w:val="single" w:sz="4" w:space="0" w:color="auto"/>
              <w:left w:val="single" w:sz="4" w:space="0" w:color="auto"/>
              <w:bottom w:val="single" w:sz="4" w:space="0" w:color="auto"/>
              <w:right w:val="single" w:sz="7" w:space="0" w:color="auto"/>
            </w:tcBorders>
            <w:shd w:val="clear" w:color="auto" w:fill="FBFBFB"/>
            <w:tcMar>
              <w:top w:w="20" w:type="nil"/>
              <w:left w:w="20" w:type="nil"/>
              <w:bottom w:w="20" w:type="nil"/>
              <w:right w:w="20" w:type="nil"/>
            </w:tcMar>
            <w:vAlign w:val="center"/>
          </w:tcPr>
          <w:p w14:paraId="1D90963F"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CLASSICAL </w:t>
            </w:r>
          </w:p>
        </w:tc>
        <w:tc>
          <w:tcPr>
            <w:tcW w:w="1560" w:type="dxa"/>
            <w:tcBorders>
              <w:top w:val="single" w:sz="4" w:space="0" w:color="auto"/>
              <w:left w:val="single" w:sz="7" w:space="0" w:color="auto"/>
              <w:bottom w:val="single" w:sz="4" w:space="0" w:color="auto"/>
              <w:right w:val="single" w:sz="4" w:space="0" w:color="auto"/>
            </w:tcBorders>
            <w:shd w:val="clear" w:color="auto" w:fill="FBFBFB"/>
            <w:tcMar>
              <w:top w:w="20" w:type="nil"/>
              <w:left w:w="20" w:type="nil"/>
              <w:bottom w:w="20" w:type="nil"/>
              <w:right w:w="20" w:type="nil"/>
            </w:tcMar>
            <w:vAlign w:val="center"/>
          </w:tcPr>
          <w:p w14:paraId="4EE0BDA3"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ELECTRONIC </w:t>
            </w:r>
          </w:p>
        </w:tc>
        <w:tc>
          <w:tcPr>
            <w:tcW w:w="1240" w:type="dxa"/>
            <w:tcBorders>
              <w:top w:val="single" w:sz="4" w:space="0" w:color="auto"/>
              <w:left w:val="single" w:sz="4" w:space="0" w:color="auto"/>
              <w:bottom w:val="single" w:sz="4" w:space="0" w:color="auto"/>
              <w:right w:val="single" w:sz="4" w:space="0" w:color="auto"/>
            </w:tcBorders>
            <w:tcMar>
              <w:top w:w="20" w:type="nil"/>
              <w:left w:w="20" w:type="nil"/>
              <w:bottom w:w="20" w:type="nil"/>
              <w:right w:w="20" w:type="nil"/>
            </w:tcMar>
            <w:vAlign w:val="center"/>
          </w:tcPr>
          <w:p w14:paraId="1ED7EC62" w14:textId="77777777" w:rsidR="00A03963" w:rsidRPr="003D4E03" w:rsidRDefault="00A03963" w:rsidP="003D4E03">
            <w:pPr>
              <w:widowControl w:val="0"/>
              <w:autoSpaceDE w:val="0"/>
              <w:autoSpaceDN w:val="0"/>
              <w:adjustRightInd w:val="0"/>
              <w:spacing w:line="360" w:lineRule="auto"/>
              <w:jc w:val="both"/>
              <w:rPr>
                <w:rFonts w:ascii="Arial" w:hAnsi="Arial" w:cs="Arial"/>
                <w:lang w:val="en-US"/>
              </w:rPr>
            </w:pPr>
            <w:r w:rsidRPr="003D4E03">
              <w:rPr>
                <w:rFonts w:ascii="Arial" w:hAnsi="Arial" w:cs="Arial"/>
                <w:noProof/>
                <w:lang w:val="es-ES"/>
              </w:rPr>
              <w:drawing>
                <wp:inline distT="0" distB="0" distL="0" distR="0" wp14:anchorId="19D4B399" wp14:editId="0FFAB001">
                  <wp:extent cx="7620" cy="7620"/>
                  <wp:effectExtent l="0" t="0" r="0" b="0"/>
                  <wp:docPr id="126" name="Imagen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r w:rsidRPr="003D4E03">
              <w:rPr>
                <w:rFonts w:ascii="Arial" w:hAnsi="Arial" w:cs="Arial"/>
                <w:lang w:val="en-US"/>
              </w:rPr>
              <w:t xml:space="preserve"> </w:t>
            </w:r>
            <w:r w:rsidRPr="003D4E03">
              <w:rPr>
                <w:rFonts w:ascii="Arial" w:hAnsi="Arial" w:cs="Arial"/>
                <w:noProof/>
                <w:lang w:val="es-ES"/>
              </w:rPr>
              <w:drawing>
                <wp:inline distT="0" distB="0" distL="0" distR="0" wp14:anchorId="1F3ECB6A" wp14:editId="470E6C10">
                  <wp:extent cx="7620" cy="7620"/>
                  <wp:effectExtent l="0" t="0" r="0" b="0"/>
                  <wp:docPr id="127" name="Imagen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p>
          <w:p w14:paraId="5C944118"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6,4 </w:t>
            </w:r>
          </w:p>
        </w:tc>
      </w:tr>
      <w:tr w:rsidR="00A03963" w:rsidRPr="003D4E03" w14:paraId="6BBB1752" w14:textId="77777777" w:rsidTr="009E58E5">
        <w:tblPrEx>
          <w:tblBorders>
            <w:top w:val="none" w:sz="0" w:space="0" w:color="auto"/>
          </w:tblBorders>
        </w:tblPrEx>
        <w:tc>
          <w:tcPr>
            <w:tcW w:w="1600" w:type="dxa"/>
            <w:tcBorders>
              <w:top w:val="single" w:sz="4" w:space="0" w:color="auto"/>
              <w:left w:val="single" w:sz="4" w:space="0" w:color="auto"/>
              <w:bottom w:val="single" w:sz="7" w:space="0" w:color="auto"/>
              <w:right w:val="single" w:sz="7" w:space="0" w:color="auto"/>
            </w:tcBorders>
            <w:shd w:val="clear" w:color="auto" w:fill="FFFFFF"/>
            <w:tcMar>
              <w:top w:w="20" w:type="nil"/>
              <w:left w:w="20" w:type="nil"/>
              <w:bottom w:w="20" w:type="nil"/>
              <w:right w:w="20" w:type="nil"/>
            </w:tcMar>
            <w:vAlign w:val="center"/>
          </w:tcPr>
          <w:p w14:paraId="05DE81F1"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CLASSICAL </w:t>
            </w:r>
          </w:p>
        </w:tc>
        <w:tc>
          <w:tcPr>
            <w:tcW w:w="1560" w:type="dxa"/>
            <w:tcBorders>
              <w:top w:val="single" w:sz="4" w:space="0" w:color="auto"/>
              <w:left w:val="single" w:sz="7" w:space="0" w:color="auto"/>
              <w:bottom w:val="single" w:sz="7" w:space="0" w:color="auto"/>
              <w:right w:val="single" w:sz="4" w:space="0" w:color="auto"/>
            </w:tcBorders>
            <w:shd w:val="clear" w:color="auto" w:fill="FFFFFF"/>
            <w:tcMar>
              <w:top w:w="20" w:type="nil"/>
              <w:left w:w="20" w:type="nil"/>
              <w:bottom w:w="20" w:type="nil"/>
              <w:right w:w="20" w:type="nil"/>
            </w:tcMar>
            <w:vAlign w:val="center"/>
          </w:tcPr>
          <w:p w14:paraId="442BB30C"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METAL </w:t>
            </w:r>
          </w:p>
        </w:tc>
        <w:tc>
          <w:tcPr>
            <w:tcW w:w="1240" w:type="dxa"/>
            <w:tcBorders>
              <w:top w:val="single" w:sz="4" w:space="0" w:color="auto"/>
              <w:left w:val="single" w:sz="4" w:space="0" w:color="auto"/>
              <w:bottom w:val="single" w:sz="7" w:space="0" w:color="auto"/>
              <w:right w:val="single" w:sz="4" w:space="0" w:color="auto"/>
            </w:tcBorders>
            <w:tcMar>
              <w:top w:w="20" w:type="nil"/>
              <w:left w:w="20" w:type="nil"/>
              <w:bottom w:w="20" w:type="nil"/>
              <w:right w:w="20" w:type="nil"/>
            </w:tcMar>
            <w:vAlign w:val="center"/>
          </w:tcPr>
          <w:p w14:paraId="5B80AB8C" w14:textId="77777777" w:rsidR="00A03963" w:rsidRPr="003D4E03" w:rsidRDefault="00A03963" w:rsidP="003D4E03">
            <w:pPr>
              <w:widowControl w:val="0"/>
              <w:autoSpaceDE w:val="0"/>
              <w:autoSpaceDN w:val="0"/>
              <w:adjustRightInd w:val="0"/>
              <w:spacing w:line="360" w:lineRule="auto"/>
              <w:jc w:val="both"/>
              <w:rPr>
                <w:rFonts w:ascii="Arial" w:hAnsi="Arial" w:cs="Arial"/>
                <w:lang w:val="en-US"/>
              </w:rPr>
            </w:pPr>
            <w:r w:rsidRPr="003D4E03">
              <w:rPr>
                <w:rFonts w:ascii="Arial" w:hAnsi="Arial" w:cs="Arial"/>
                <w:noProof/>
                <w:lang w:val="es-ES"/>
              </w:rPr>
              <w:drawing>
                <wp:inline distT="0" distB="0" distL="0" distR="0" wp14:anchorId="0F547164" wp14:editId="358EB90F">
                  <wp:extent cx="7620" cy="7620"/>
                  <wp:effectExtent l="0" t="0" r="0" b="0"/>
                  <wp:docPr id="128" name="Imagen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r w:rsidRPr="003D4E03">
              <w:rPr>
                <w:rFonts w:ascii="Arial" w:hAnsi="Arial" w:cs="Arial"/>
                <w:lang w:val="en-US"/>
              </w:rPr>
              <w:t xml:space="preserve"> </w:t>
            </w:r>
            <w:r w:rsidRPr="003D4E03">
              <w:rPr>
                <w:rFonts w:ascii="Arial" w:hAnsi="Arial" w:cs="Arial"/>
                <w:noProof/>
                <w:lang w:val="es-ES"/>
              </w:rPr>
              <w:drawing>
                <wp:inline distT="0" distB="0" distL="0" distR="0" wp14:anchorId="3F5E42F9" wp14:editId="1E3C3216">
                  <wp:extent cx="7620" cy="7620"/>
                  <wp:effectExtent l="0" t="0" r="0" b="0"/>
                  <wp:docPr id="129" name="Imagen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p>
          <w:p w14:paraId="7242120B"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4,8 </w:t>
            </w:r>
          </w:p>
        </w:tc>
      </w:tr>
      <w:tr w:rsidR="00A03963" w:rsidRPr="003D4E03" w14:paraId="12180913" w14:textId="77777777" w:rsidTr="009E58E5">
        <w:tc>
          <w:tcPr>
            <w:tcW w:w="1600" w:type="dxa"/>
            <w:tcBorders>
              <w:top w:val="single" w:sz="7" w:space="0" w:color="auto"/>
              <w:left w:val="single" w:sz="4" w:space="0" w:color="auto"/>
              <w:bottom w:val="single" w:sz="4" w:space="0" w:color="auto"/>
              <w:right w:val="single" w:sz="7" w:space="0" w:color="auto"/>
            </w:tcBorders>
            <w:shd w:val="clear" w:color="auto" w:fill="FBFBFB"/>
            <w:tcMar>
              <w:top w:w="20" w:type="nil"/>
              <w:left w:w="20" w:type="nil"/>
              <w:bottom w:w="20" w:type="nil"/>
              <w:right w:w="20" w:type="nil"/>
            </w:tcMar>
            <w:vAlign w:val="center"/>
          </w:tcPr>
          <w:p w14:paraId="037A9137"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ELECTRONIC </w:t>
            </w:r>
          </w:p>
          <w:p w14:paraId="1021982A" w14:textId="77777777" w:rsidR="00A03963" w:rsidRPr="003D4E03" w:rsidRDefault="00A03963" w:rsidP="003D4E03">
            <w:pPr>
              <w:widowControl w:val="0"/>
              <w:autoSpaceDE w:val="0"/>
              <w:autoSpaceDN w:val="0"/>
              <w:adjustRightInd w:val="0"/>
              <w:spacing w:line="360" w:lineRule="auto"/>
              <w:jc w:val="both"/>
              <w:rPr>
                <w:rFonts w:ascii="Arial" w:hAnsi="Arial" w:cs="Arial"/>
                <w:lang w:val="en-US"/>
              </w:rPr>
            </w:pPr>
            <w:r w:rsidRPr="003D4E03">
              <w:rPr>
                <w:rFonts w:ascii="Arial" w:hAnsi="Arial" w:cs="Arial"/>
                <w:noProof/>
                <w:lang w:val="es-ES"/>
              </w:rPr>
              <w:drawing>
                <wp:inline distT="0" distB="0" distL="0" distR="0" wp14:anchorId="065A317D" wp14:editId="4D29446D">
                  <wp:extent cx="7620" cy="7620"/>
                  <wp:effectExtent l="0" t="0" r="0" b="0"/>
                  <wp:docPr id="130" name="Imagen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r w:rsidRPr="003D4E03">
              <w:rPr>
                <w:rFonts w:ascii="Arial" w:hAnsi="Arial" w:cs="Arial"/>
                <w:lang w:val="en-US"/>
              </w:rPr>
              <w:t xml:space="preserve"> </w:t>
            </w:r>
          </w:p>
        </w:tc>
        <w:tc>
          <w:tcPr>
            <w:tcW w:w="1560" w:type="dxa"/>
            <w:tcBorders>
              <w:top w:val="single" w:sz="7" w:space="0" w:color="auto"/>
              <w:left w:val="single" w:sz="7" w:space="0" w:color="auto"/>
              <w:bottom w:val="single" w:sz="4" w:space="0" w:color="auto"/>
              <w:right w:val="single" w:sz="4" w:space="0" w:color="auto"/>
            </w:tcBorders>
            <w:shd w:val="clear" w:color="auto" w:fill="FBFBFB"/>
            <w:tcMar>
              <w:top w:w="20" w:type="nil"/>
              <w:left w:w="20" w:type="nil"/>
              <w:bottom w:w="20" w:type="nil"/>
              <w:right w:w="20" w:type="nil"/>
            </w:tcMar>
            <w:vAlign w:val="center"/>
          </w:tcPr>
          <w:p w14:paraId="73D74B09"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CLASSICAL </w:t>
            </w:r>
          </w:p>
          <w:p w14:paraId="256698EC" w14:textId="77777777" w:rsidR="00A03963" w:rsidRPr="003D4E03" w:rsidRDefault="00A03963" w:rsidP="003D4E03">
            <w:pPr>
              <w:widowControl w:val="0"/>
              <w:autoSpaceDE w:val="0"/>
              <w:autoSpaceDN w:val="0"/>
              <w:adjustRightInd w:val="0"/>
              <w:spacing w:line="360" w:lineRule="auto"/>
              <w:jc w:val="both"/>
              <w:rPr>
                <w:rFonts w:ascii="Arial" w:hAnsi="Arial" w:cs="Arial"/>
                <w:lang w:val="en-US"/>
              </w:rPr>
            </w:pPr>
            <w:r w:rsidRPr="003D4E03">
              <w:rPr>
                <w:rFonts w:ascii="Arial" w:hAnsi="Arial" w:cs="Arial"/>
                <w:noProof/>
                <w:lang w:val="es-ES"/>
              </w:rPr>
              <w:drawing>
                <wp:inline distT="0" distB="0" distL="0" distR="0" wp14:anchorId="4332F665" wp14:editId="152350A5">
                  <wp:extent cx="7620" cy="7620"/>
                  <wp:effectExtent l="0" t="0" r="0" b="0"/>
                  <wp:docPr id="131" name="Imagen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r w:rsidRPr="003D4E03">
              <w:rPr>
                <w:rFonts w:ascii="Arial" w:hAnsi="Arial" w:cs="Arial"/>
                <w:lang w:val="en-US"/>
              </w:rPr>
              <w:t xml:space="preserve"> </w:t>
            </w:r>
          </w:p>
        </w:tc>
        <w:tc>
          <w:tcPr>
            <w:tcW w:w="1240" w:type="dxa"/>
            <w:tcBorders>
              <w:top w:val="single" w:sz="7" w:space="0" w:color="auto"/>
              <w:left w:val="single" w:sz="4" w:space="0" w:color="auto"/>
              <w:bottom w:val="single" w:sz="4" w:space="0" w:color="auto"/>
              <w:right w:val="single" w:sz="4" w:space="0" w:color="auto"/>
            </w:tcBorders>
            <w:tcMar>
              <w:top w:w="20" w:type="nil"/>
              <w:left w:w="20" w:type="nil"/>
              <w:bottom w:w="20" w:type="nil"/>
              <w:right w:w="20" w:type="nil"/>
            </w:tcMar>
            <w:vAlign w:val="center"/>
          </w:tcPr>
          <w:p w14:paraId="6C056AED" w14:textId="77777777" w:rsidR="00A03963" w:rsidRPr="003D4E03" w:rsidRDefault="00A03963" w:rsidP="003D4E03">
            <w:pPr>
              <w:widowControl w:val="0"/>
              <w:autoSpaceDE w:val="0"/>
              <w:autoSpaceDN w:val="0"/>
              <w:adjustRightInd w:val="0"/>
              <w:spacing w:line="360" w:lineRule="auto"/>
              <w:jc w:val="both"/>
              <w:rPr>
                <w:rFonts w:ascii="Arial" w:hAnsi="Arial" w:cs="Arial"/>
                <w:lang w:val="en-US"/>
              </w:rPr>
            </w:pPr>
            <w:r w:rsidRPr="003D4E03">
              <w:rPr>
                <w:rFonts w:ascii="Arial" w:hAnsi="Arial" w:cs="Arial"/>
                <w:noProof/>
                <w:lang w:val="es-ES"/>
              </w:rPr>
              <w:drawing>
                <wp:inline distT="0" distB="0" distL="0" distR="0" wp14:anchorId="06D97627" wp14:editId="5F967016">
                  <wp:extent cx="7620" cy="7620"/>
                  <wp:effectExtent l="0" t="0" r="0" b="0"/>
                  <wp:docPr id="132" name="Imagen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r w:rsidRPr="003D4E03">
              <w:rPr>
                <w:rFonts w:ascii="Arial" w:hAnsi="Arial" w:cs="Arial"/>
                <w:lang w:val="en-US"/>
              </w:rPr>
              <w:t xml:space="preserve"> </w:t>
            </w:r>
            <w:r w:rsidRPr="003D4E03">
              <w:rPr>
                <w:rFonts w:ascii="Arial" w:hAnsi="Arial" w:cs="Arial"/>
                <w:noProof/>
                <w:lang w:val="es-ES"/>
              </w:rPr>
              <w:drawing>
                <wp:inline distT="0" distB="0" distL="0" distR="0" wp14:anchorId="2956E57E" wp14:editId="05AEE307">
                  <wp:extent cx="7620" cy="7620"/>
                  <wp:effectExtent l="0" t="0" r="0" b="0"/>
                  <wp:docPr id="133" name="Imagen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p>
          <w:p w14:paraId="26E3F418"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4,7 </w:t>
            </w:r>
          </w:p>
        </w:tc>
      </w:tr>
    </w:tbl>
    <w:p w14:paraId="3F20D4E6"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i/>
          <w:iCs/>
          <w:lang w:val="en-US"/>
        </w:rPr>
        <w:t xml:space="preserve">Table 11. </w:t>
      </w:r>
      <w:r w:rsidRPr="003D4E03">
        <w:rPr>
          <w:rFonts w:ascii="Arial" w:hAnsi="Arial" w:cs="Arial"/>
          <w:lang w:val="en-US"/>
        </w:rPr>
        <w:t xml:space="preserve">Media of the distances between genres of the queries and the songs. </w:t>
      </w:r>
    </w:p>
    <w:tbl>
      <w:tblPr>
        <w:tblW w:w="0" w:type="auto"/>
        <w:tblBorders>
          <w:top w:val="nil"/>
          <w:left w:val="nil"/>
          <w:right w:val="nil"/>
        </w:tblBorders>
        <w:tblLayout w:type="fixed"/>
        <w:tblLook w:val="0000" w:firstRow="0" w:lastRow="0" w:firstColumn="0" w:lastColumn="0" w:noHBand="0" w:noVBand="0"/>
      </w:tblPr>
      <w:tblGrid>
        <w:gridCol w:w="1600"/>
      </w:tblGrid>
      <w:tr w:rsidR="00A03963" w:rsidRPr="003D4E03" w14:paraId="7C79FFE4" w14:textId="77777777" w:rsidTr="009E58E5">
        <w:tc>
          <w:tcPr>
            <w:tcW w:w="1600" w:type="dxa"/>
            <w:tcBorders>
              <w:top w:val="single" w:sz="4" w:space="0" w:color="auto"/>
              <w:left w:val="single" w:sz="4" w:space="0" w:color="auto"/>
              <w:bottom w:val="single" w:sz="4" w:space="0" w:color="auto"/>
              <w:right w:val="single" w:sz="7" w:space="0" w:color="auto"/>
            </w:tcBorders>
            <w:shd w:val="clear" w:color="auto" w:fill="FFFFFF"/>
            <w:tcMar>
              <w:top w:w="20" w:type="nil"/>
              <w:left w:w="20" w:type="nil"/>
              <w:bottom w:w="20" w:type="nil"/>
              <w:right w:w="20" w:type="nil"/>
            </w:tcMar>
            <w:vAlign w:val="center"/>
          </w:tcPr>
          <w:p w14:paraId="699461D4" w14:textId="77777777" w:rsidR="00A03963" w:rsidRPr="003D4E03" w:rsidRDefault="00A03963" w:rsidP="003D4E03">
            <w:pPr>
              <w:widowControl w:val="0"/>
              <w:autoSpaceDE w:val="0"/>
              <w:autoSpaceDN w:val="0"/>
              <w:adjustRightInd w:val="0"/>
              <w:spacing w:line="360" w:lineRule="auto"/>
              <w:jc w:val="both"/>
              <w:rPr>
                <w:rFonts w:ascii="Arial" w:hAnsi="Arial" w:cs="Arial"/>
                <w:lang w:val="en-US"/>
              </w:rPr>
            </w:pPr>
            <w:r w:rsidRPr="003D4E03">
              <w:rPr>
                <w:rFonts w:ascii="Arial" w:hAnsi="Arial" w:cs="Arial"/>
                <w:noProof/>
                <w:lang w:val="es-ES"/>
              </w:rPr>
              <w:drawing>
                <wp:inline distT="0" distB="0" distL="0" distR="0" wp14:anchorId="21482543" wp14:editId="67CA4B23">
                  <wp:extent cx="6201410" cy="1010285"/>
                  <wp:effectExtent l="0" t="0" r="0" b="5715"/>
                  <wp:docPr id="134" name="Imagen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01410" cy="1010285"/>
                          </a:xfrm>
                          <a:prstGeom prst="rect">
                            <a:avLst/>
                          </a:prstGeom>
                          <a:noFill/>
                          <a:ln>
                            <a:noFill/>
                          </a:ln>
                        </pic:spPr>
                      </pic:pic>
                    </a:graphicData>
                  </a:graphic>
                </wp:inline>
              </w:drawing>
            </w:r>
          </w:p>
        </w:tc>
      </w:tr>
    </w:tbl>
    <w:p w14:paraId="6F5AD406"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i/>
          <w:iCs/>
          <w:lang w:val="en-US"/>
        </w:rPr>
        <w:t xml:space="preserve">Table 12. </w:t>
      </w:r>
      <w:r w:rsidRPr="003D4E03">
        <w:rPr>
          <w:rFonts w:ascii="Arial" w:hAnsi="Arial" w:cs="Arial"/>
          <w:lang w:val="en-US"/>
        </w:rPr>
        <w:t>Implementation of distance as attributes into a Logistic Regression Model. Columns Ant. R</w:t>
      </w:r>
      <w:r w:rsidRPr="003D4E03">
        <w:rPr>
          <w:rFonts w:ascii="Arial" w:hAnsi="Arial" w:cs="Arial"/>
          <w:position w:val="10"/>
          <w:lang w:val="en-US"/>
        </w:rPr>
        <w:t>2</w:t>
      </w:r>
      <w:r w:rsidRPr="003D4E03">
        <w:rPr>
          <w:rFonts w:ascii="Arial" w:hAnsi="Arial" w:cs="Arial"/>
          <w:lang w:val="en-US"/>
        </w:rPr>
        <w:t xml:space="preserve">, Ant. RMSE and Ant. Var represent the values obtained from (Urbano, 2013). </w:t>
      </w:r>
    </w:p>
    <w:p w14:paraId="0A84D04F"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Table 12 presents a significant improvement of 7,53% for the Broad scale and of a 4% for the Fine scale for M</w:t>
      </w:r>
      <w:r w:rsidRPr="003D4E03">
        <w:rPr>
          <w:rFonts w:ascii="Arial" w:hAnsi="Arial" w:cs="Arial"/>
          <w:position w:val="-3"/>
          <w:lang w:val="en-US"/>
        </w:rPr>
        <w:t>out</w:t>
      </w:r>
      <w:r w:rsidRPr="003D4E03">
        <w:rPr>
          <w:rFonts w:ascii="Arial" w:hAnsi="Arial" w:cs="Arial"/>
          <w:lang w:val="en-US"/>
        </w:rPr>
        <w:t xml:space="preserve">. </w:t>
      </w:r>
    </w:p>
    <w:p w14:paraId="2438305B"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These results proved that adding new attributes as independent variables is an optimal path to follow with the aim of improving the estimation of relevance. </w:t>
      </w:r>
    </w:p>
    <w:p w14:paraId="1AA3DBBE"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29 </w:t>
      </w:r>
    </w:p>
    <w:p w14:paraId="6B8FA2F8" w14:textId="77777777" w:rsidR="00841BA4" w:rsidRDefault="00841BA4" w:rsidP="003D4E03">
      <w:pPr>
        <w:widowControl w:val="0"/>
        <w:autoSpaceDE w:val="0"/>
        <w:autoSpaceDN w:val="0"/>
        <w:adjustRightInd w:val="0"/>
        <w:spacing w:after="240" w:line="360" w:lineRule="auto"/>
        <w:jc w:val="both"/>
        <w:rPr>
          <w:rFonts w:ascii="Arial" w:hAnsi="Arial" w:cs="Arial"/>
          <w:b/>
          <w:bCs/>
          <w:lang w:val="en-US"/>
        </w:rPr>
      </w:pPr>
    </w:p>
    <w:p w14:paraId="006BFD1B" w14:textId="77777777" w:rsidR="00841BA4" w:rsidRDefault="00841BA4" w:rsidP="003D4E03">
      <w:pPr>
        <w:widowControl w:val="0"/>
        <w:autoSpaceDE w:val="0"/>
        <w:autoSpaceDN w:val="0"/>
        <w:adjustRightInd w:val="0"/>
        <w:spacing w:after="240" w:line="360" w:lineRule="auto"/>
        <w:jc w:val="both"/>
        <w:rPr>
          <w:rFonts w:ascii="Arial" w:hAnsi="Arial" w:cs="Arial"/>
          <w:b/>
          <w:bCs/>
          <w:lang w:val="en-US"/>
        </w:rPr>
      </w:pPr>
    </w:p>
    <w:p w14:paraId="49D9B5C5" w14:textId="77777777" w:rsidR="00841BA4" w:rsidRDefault="00841BA4" w:rsidP="003D4E03">
      <w:pPr>
        <w:widowControl w:val="0"/>
        <w:autoSpaceDE w:val="0"/>
        <w:autoSpaceDN w:val="0"/>
        <w:adjustRightInd w:val="0"/>
        <w:spacing w:after="240" w:line="360" w:lineRule="auto"/>
        <w:jc w:val="both"/>
        <w:rPr>
          <w:rFonts w:ascii="Arial" w:hAnsi="Arial" w:cs="Arial"/>
          <w:b/>
          <w:bCs/>
          <w:lang w:val="en-US"/>
        </w:rPr>
      </w:pPr>
    </w:p>
    <w:p w14:paraId="401F32EA" w14:textId="77777777" w:rsidR="00841BA4" w:rsidRDefault="00841BA4" w:rsidP="003D4E03">
      <w:pPr>
        <w:widowControl w:val="0"/>
        <w:autoSpaceDE w:val="0"/>
        <w:autoSpaceDN w:val="0"/>
        <w:adjustRightInd w:val="0"/>
        <w:spacing w:after="240" w:line="360" w:lineRule="auto"/>
        <w:jc w:val="both"/>
        <w:rPr>
          <w:rFonts w:ascii="Arial" w:hAnsi="Arial" w:cs="Arial"/>
          <w:b/>
          <w:bCs/>
          <w:lang w:val="en-US"/>
        </w:rPr>
      </w:pPr>
    </w:p>
    <w:p w14:paraId="07F112FA" w14:textId="77777777" w:rsidR="00841BA4" w:rsidRDefault="00841BA4" w:rsidP="003D4E03">
      <w:pPr>
        <w:widowControl w:val="0"/>
        <w:autoSpaceDE w:val="0"/>
        <w:autoSpaceDN w:val="0"/>
        <w:adjustRightInd w:val="0"/>
        <w:spacing w:after="240" w:line="360" w:lineRule="auto"/>
        <w:jc w:val="both"/>
        <w:rPr>
          <w:rFonts w:ascii="Arial" w:hAnsi="Arial" w:cs="Arial"/>
          <w:b/>
          <w:bCs/>
          <w:lang w:val="en-US"/>
        </w:rPr>
      </w:pPr>
    </w:p>
    <w:p w14:paraId="1B31C2D8"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b/>
          <w:bCs/>
          <w:lang w:val="en-US"/>
        </w:rPr>
        <w:t xml:space="preserve">Short-term planning </w:t>
      </w:r>
    </w:p>
    <w:p w14:paraId="5F0CA27F"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In order to improve even more the estimation of relevance with the aim to reduce the annotation cost associated to this process, several task will be done. They are depicted in Table 13. </w:t>
      </w:r>
    </w:p>
    <w:tbl>
      <w:tblPr>
        <w:tblW w:w="15217" w:type="dxa"/>
        <w:tblInd w:w="-1026" w:type="dxa"/>
        <w:tblBorders>
          <w:top w:val="nil"/>
          <w:left w:val="nil"/>
          <w:right w:val="nil"/>
        </w:tblBorders>
        <w:tblLayout w:type="fixed"/>
        <w:tblLook w:val="0000" w:firstRow="0" w:lastRow="0" w:firstColumn="0" w:lastColumn="0" w:noHBand="0" w:noVBand="0"/>
      </w:tblPr>
      <w:tblGrid>
        <w:gridCol w:w="2626"/>
        <w:gridCol w:w="3753"/>
        <w:gridCol w:w="8838"/>
      </w:tblGrid>
      <w:tr w:rsidR="00841BA4" w:rsidRPr="003D4E03" w14:paraId="383E3E55" w14:textId="77777777" w:rsidTr="00841BA4">
        <w:tc>
          <w:tcPr>
            <w:tcW w:w="2626" w:type="dxa"/>
            <w:tcBorders>
              <w:top w:val="single" w:sz="10" w:space="0" w:color="3E6BAF"/>
              <w:left w:val="single" w:sz="12" w:space="0" w:color="3D6BAE"/>
              <w:bottom w:val="single" w:sz="25" w:space="0" w:color="3F6CAF"/>
              <w:right w:val="single" w:sz="22" w:space="0" w:color="3D69AE"/>
            </w:tcBorders>
            <w:tcMar>
              <w:top w:w="20" w:type="nil"/>
              <w:left w:w="20" w:type="nil"/>
              <w:bottom w:w="20" w:type="nil"/>
              <w:right w:w="20" w:type="nil"/>
            </w:tcMar>
            <w:vAlign w:val="center"/>
          </w:tcPr>
          <w:p w14:paraId="02C2CDAA"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b/>
                <w:bCs/>
                <w:lang w:val="en-US"/>
              </w:rPr>
              <w:t xml:space="preserve">Task </w:t>
            </w:r>
          </w:p>
        </w:tc>
        <w:tc>
          <w:tcPr>
            <w:tcW w:w="3753" w:type="dxa"/>
            <w:tcBorders>
              <w:top w:val="single" w:sz="10" w:space="0" w:color="3E6BAF"/>
              <w:left w:val="single" w:sz="22" w:space="0" w:color="3D69AE"/>
              <w:bottom w:val="single" w:sz="25" w:space="0" w:color="3E6CAF"/>
              <w:right w:val="single" w:sz="22" w:space="0" w:color="3D69AE"/>
            </w:tcBorders>
            <w:tcMar>
              <w:top w:w="20" w:type="nil"/>
              <w:left w:w="20" w:type="nil"/>
              <w:bottom w:w="20" w:type="nil"/>
              <w:right w:w="20" w:type="nil"/>
            </w:tcMar>
            <w:vAlign w:val="center"/>
          </w:tcPr>
          <w:p w14:paraId="065898FA"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b/>
                <w:bCs/>
                <w:lang w:val="en-US"/>
              </w:rPr>
              <w:t xml:space="preserve">Description </w:t>
            </w:r>
          </w:p>
        </w:tc>
        <w:tc>
          <w:tcPr>
            <w:tcW w:w="8838" w:type="dxa"/>
            <w:tcBorders>
              <w:top w:val="single" w:sz="10" w:space="0" w:color="3E6CAF"/>
              <w:left w:val="single" w:sz="22" w:space="0" w:color="3D69AE"/>
              <w:bottom w:val="single" w:sz="25" w:space="0" w:color="3F6CAF"/>
              <w:right w:val="single" w:sz="10" w:space="0" w:color="3E6CAF"/>
            </w:tcBorders>
            <w:tcMar>
              <w:top w:w="20" w:type="nil"/>
              <w:left w:w="20" w:type="nil"/>
              <w:bottom w:w="20" w:type="nil"/>
              <w:right w:w="20" w:type="nil"/>
            </w:tcMar>
            <w:vAlign w:val="center"/>
          </w:tcPr>
          <w:p w14:paraId="0FF1545D"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b/>
                <w:bCs/>
                <w:lang w:val="en-US"/>
              </w:rPr>
              <w:t xml:space="preserve">Possible Date </w:t>
            </w:r>
          </w:p>
        </w:tc>
      </w:tr>
      <w:tr w:rsidR="00841BA4" w:rsidRPr="003D4E03" w14:paraId="7EFA1318" w14:textId="77777777" w:rsidTr="00841BA4">
        <w:tblPrEx>
          <w:tblBorders>
            <w:top w:val="none" w:sz="0" w:space="0" w:color="auto"/>
          </w:tblBorders>
        </w:tblPrEx>
        <w:tc>
          <w:tcPr>
            <w:tcW w:w="2626" w:type="dxa"/>
            <w:tcBorders>
              <w:top w:val="single" w:sz="25" w:space="0" w:color="3F6CAF"/>
              <w:left w:val="single" w:sz="12" w:space="0" w:color="3E6CAF"/>
              <w:bottom w:val="single" w:sz="10" w:space="0" w:color="3E6BAF"/>
              <w:right w:val="single" w:sz="22" w:space="0" w:color="3E6CAF"/>
            </w:tcBorders>
            <w:shd w:val="clear" w:color="auto" w:fill="C9D7EA"/>
            <w:tcMar>
              <w:top w:w="20" w:type="nil"/>
              <w:left w:w="20" w:type="nil"/>
              <w:bottom w:w="20" w:type="nil"/>
              <w:right w:w="20" w:type="nil"/>
            </w:tcMar>
            <w:vAlign w:val="center"/>
          </w:tcPr>
          <w:p w14:paraId="46EA0334"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Implementation of new features using different approaches. </w:t>
            </w:r>
          </w:p>
        </w:tc>
        <w:tc>
          <w:tcPr>
            <w:tcW w:w="3753" w:type="dxa"/>
            <w:tcBorders>
              <w:top w:val="single" w:sz="25" w:space="0" w:color="3E6CAF"/>
              <w:left w:val="single" w:sz="22" w:space="0" w:color="3E6CAF"/>
              <w:bottom w:val="single" w:sz="10" w:space="0" w:color="3E6BAF"/>
              <w:right w:val="single" w:sz="22" w:space="0" w:color="3E6CAF"/>
            </w:tcBorders>
            <w:shd w:val="clear" w:color="auto" w:fill="C9D7EA"/>
            <w:tcMar>
              <w:top w:w="20" w:type="nil"/>
              <w:left w:w="20" w:type="nil"/>
              <w:bottom w:w="20" w:type="nil"/>
              <w:right w:w="20" w:type="nil"/>
            </w:tcMar>
            <w:vAlign w:val="center"/>
          </w:tcPr>
          <w:p w14:paraId="1A89CC97"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Ex: Metadata from Internet Musical Databases, machine learning for clustering of genres. </w:t>
            </w:r>
          </w:p>
        </w:tc>
        <w:tc>
          <w:tcPr>
            <w:tcW w:w="8838" w:type="dxa"/>
            <w:tcBorders>
              <w:top w:val="single" w:sz="25" w:space="0" w:color="3F6CAF"/>
              <w:left w:val="single" w:sz="22" w:space="0" w:color="3E6CAF"/>
              <w:bottom w:val="single" w:sz="10" w:space="0" w:color="3E6CAF"/>
              <w:right w:val="single" w:sz="10" w:space="0" w:color="3E6CAF"/>
            </w:tcBorders>
            <w:shd w:val="clear" w:color="auto" w:fill="C9D7EA"/>
            <w:tcMar>
              <w:top w:w="20" w:type="nil"/>
              <w:left w:w="20" w:type="nil"/>
              <w:bottom w:w="20" w:type="nil"/>
              <w:right w:w="20" w:type="nil"/>
            </w:tcMar>
            <w:vAlign w:val="center"/>
          </w:tcPr>
          <w:p w14:paraId="337A8982"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i/>
                <w:iCs/>
                <w:lang w:val="en-US"/>
              </w:rPr>
              <w:t>June 26</w:t>
            </w:r>
            <w:r w:rsidRPr="003D4E03">
              <w:rPr>
                <w:rFonts w:ascii="Arial" w:hAnsi="Arial" w:cs="Arial"/>
                <w:i/>
                <w:iCs/>
                <w:position w:val="13"/>
                <w:lang w:val="en-US"/>
              </w:rPr>
              <w:t xml:space="preserve">th </w:t>
            </w:r>
            <w:r w:rsidRPr="003D4E03">
              <w:rPr>
                <w:rFonts w:ascii="Arial" w:hAnsi="Arial" w:cs="Arial"/>
                <w:i/>
                <w:iCs/>
                <w:lang w:val="en-US"/>
              </w:rPr>
              <w:t xml:space="preserve">– July 15 </w:t>
            </w:r>
            <w:r w:rsidRPr="003D4E03">
              <w:rPr>
                <w:rFonts w:ascii="Arial" w:hAnsi="Arial" w:cs="Arial"/>
                <w:i/>
                <w:iCs/>
                <w:position w:val="13"/>
                <w:lang w:val="en-US"/>
              </w:rPr>
              <w:t xml:space="preserve">th </w:t>
            </w:r>
          </w:p>
        </w:tc>
      </w:tr>
      <w:tr w:rsidR="00841BA4" w:rsidRPr="003D4E03" w14:paraId="53789A26" w14:textId="77777777" w:rsidTr="00841BA4">
        <w:tblPrEx>
          <w:tblBorders>
            <w:top w:val="none" w:sz="0" w:space="0" w:color="auto"/>
          </w:tblBorders>
        </w:tblPrEx>
        <w:tc>
          <w:tcPr>
            <w:tcW w:w="2626" w:type="dxa"/>
            <w:tcBorders>
              <w:top w:val="single" w:sz="10" w:space="0" w:color="3E6BAF"/>
              <w:left w:val="single" w:sz="12" w:space="0" w:color="3E6CAE"/>
              <w:bottom w:val="single" w:sz="10" w:space="0" w:color="3E6BAF"/>
              <w:right w:val="single" w:sz="22" w:space="0" w:color="3D6BAF"/>
            </w:tcBorders>
            <w:tcMar>
              <w:top w:w="20" w:type="nil"/>
              <w:left w:w="20" w:type="nil"/>
              <w:bottom w:w="20" w:type="nil"/>
              <w:right w:w="20" w:type="nil"/>
            </w:tcMar>
            <w:vAlign w:val="center"/>
          </w:tcPr>
          <w:p w14:paraId="5ABB7BE0"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Training models to predict using different amount of available information </w:t>
            </w:r>
          </w:p>
        </w:tc>
        <w:tc>
          <w:tcPr>
            <w:tcW w:w="3753" w:type="dxa"/>
            <w:tcBorders>
              <w:top w:val="single" w:sz="10" w:space="0" w:color="3E6BAF"/>
              <w:left w:val="single" w:sz="22" w:space="0" w:color="3D6BAF"/>
              <w:bottom w:val="single" w:sz="10" w:space="0" w:color="3E6BAF"/>
              <w:right w:val="single" w:sz="22" w:space="0" w:color="3D6BAF"/>
            </w:tcBorders>
            <w:tcMar>
              <w:top w:w="20" w:type="nil"/>
              <w:left w:w="20" w:type="nil"/>
              <w:bottom w:w="20" w:type="nil"/>
              <w:right w:w="20" w:type="nil"/>
            </w:tcMar>
            <w:vAlign w:val="center"/>
          </w:tcPr>
          <w:p w14:paraId="658C1976"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Training models using less data in order to consider the cases in which not much (incomplete) information will be available. </w:t>
            </w:r>
          </w:p>
        </w:tc>
        <w:tc>
          <w:tcPr>
            <w:tcW w:w="8838" w:type="dxa"/>
            <w:tcBorders>
              <w:top w:val="single" w:sz="10" w:space="0" w:color="3E6CAF"/>
              <w:left w:val="single" w:sz="22" w:space="0" w:color="3D6BAF"/>
              <w:bottom w:val="single" w:sz="10" w:space="0" w:color="3E6CAF"/>
              <w:right w:val="single" w:sz="10" w:space="0" w:color="3E6CAF"/>
            </w:tcBorders>
            <w:tcMar>
              <w:top w:w="20" w:type="nil"/>
              <w:left w:w="20" w:type="nil"/>
              <w:bottom w:w="20" w:type="nil"/>
              <w:right w:w="20" w:type="nil"/>
            </w:tcMar>
            <w:vAlign w:val="center"/>
          </w:tcPr>
          <w:p w14:paraId="4AB9C2F2"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i/>
                <w:iCs/>
                <w:lang w:val="en-US"/>
              </w:rPr>
              <w:t>June 26</w:t>
            </w:r>
            <w:r w:rsidRPr="003D4E03">
              <w:rPr>
                <w:rFonts w:ascii="Arial" w:hAnsi="Arial" w:cs="Arial"/>
                <w:i/>
                <w:iCs/>
                <w:position w:val="13"/>
                <w:lang w:val="en-US"/>
              </w:rPr>
              <w:t xml:space="preserve">th </w:t>
            </w:r>
            <w:r w:rsidRPr="003D4E03">
              <w:rPr>
                <w:rFonts w:ascii="Arial" w:hAnsi="Arial" w:cs="Arial"/>
                <w:i/>
                <w:iCs/>
                <w:lang w:val="en-US"/>
              </w:rPr>
              <w:t xml:space="preserve">– July 15 </w:t>
            </w:r>
            <w:r w:rsidRPr="003D4E03">
              <w:rPr>
                <w:rFonts w:ascii="Arial" w:hAnsi="Arial" w:cs="Arial"/>
                <w:i/>
                <w:iCs/>
                <w:position w:val="13"/>
                <w:lang w:val="en-US"/>
              </w:rPr>
              <w:t xml:space="preserve">th </w:t>
            </w:r>
          </w:p>
        </w:tc>
      </w:tr>
      <w:tr w:rsidR="00841BA4" w:rsidRPr="003D4E03" w14:paraId="66688BAF" w14:textId="77777777" w:rsidTr="00841BA4">
        <w:tblPrEx>
          <w:tblBorders>
            <w:top w:val="none" w:sz="0" w:space="0" w:color="auto"/>
          </w:tblBorders>
        </w:tblPrEx>
        <w:tc>
          <w:tcPr>
            <w:tcW w:w="2626" w:type="dxa"/>
            <w:tcBorders>
              <w:top w:val="single" w:sz="10" w:space="0" w:color="3E6BAF"/>
              <w:left w:val="single" w:sz="12" w:space="0" w:color="3E6CAF"/>
              <w:bottom w:val="single" w:sz="10" w:space="0" w:color="3E6BAF"/>
              <w:right w:val="single" w:sz="22" w:space="0" w:color="3E6CAF"/>
            </w:tcBorders>
            <w:shd w:val="clear" w:color="auto" w:fill="C9D7EA"/>
            <w:tcMar>
              <w:top w:w="20" w:type="nil"/>
              <w:left w:w="20" w:type="nil"/>
              <w:bottom w:w="20" w:type="nil"/>
              <w:right w:w="20" w:type="nil"/>
            </w:tcMar>
            <w:vAlign w:val="center"/>
          </w:tcPr>
          <w:p w14:paraId="54BE94A5"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Coding the model to be used with the system created by (Urbano, 2013) which predicts effectiveness of systems. </w:t>
            </w:r>
          </w:p>
        </w:tc>
        <w:tc>
          <w:tcPr>
            <w:tcW w:w="3753" w:type="dxa"/>
            <w:tcBorders>
              <w:top w:val="single" w:sz="10" w:space="0" w:color="3E6BAF"/>
              <w:left w:val="single" w:sz="22" w:space="0" w:color="3E6CAF"/>
              <w:bottom w:val="single" w:sz="10" w:space="0" w:color="3E6BAF"/>
              <w:right w:val="single" w:sz="22" w:space="0" w:color="3E6CAF"/>
            </w:tcBorders>
            <w:shd w:val="clear" w:color="auto" w:fill="C9D7EA"/>
            <w:tcMar>
              <w:top w:w="20" w:type="nil"/>
              <w:left w:w="20" w:type="nil"/>
              <w:bottom w:w="20" w:type="nil"/>
              <w:right w:w="20" w:type="nil"/>
            </w:tcMar>
            <w:vAlign w:val="center"/>
          </w:tcPr>
          <w:p w14:paraId="2E596CE9" w14:textId="77777777" w:rsidR="00A03963" w:rsidRPr="003D4E03" w:rsidRDefault="00A03963" w:rsidP="003D4E03">
            <w:pPr>
              <w:widowControl w:val="0"/>
              <w:autoSpaceDE w:val="0"/>
              <w:autoSpaceDN w:val="0"/>
              <w:adjustRightInd w:val="0"/>
              <w:spacing w:line="360" w:lineRule="auto"/>
              <w:jc w:val="both"/>
              <w:rPr>
                <w:rFonts w:ascii="Arial" w:hAnsi="Arial" w:cs="Arial"/>
                <w:lang w:val="en-US"/>
              </w:rPr>
            </w:pPr>
            <w:r w:rsidRPr="003D4E03">
              <w:rPr>
                <w:rFonts w:ascii="Arial" w:hAnsi="Arial" w:cs="Arial"/>
                <w:noProof/>
                <w:lang w:val="es-ES"/>
              </w:rPr>
              <w:drawing>
                <wp:inline distT="0" distB="0" distL="0" distR="0" wp14:anchorId="56B168B6" wp14:editId="6F0AF6A4">
                  <wp:extent cx="14605" cy="14605"/>
                  <wp:effectExtent l="0" t="0" r="0" b="0"/>
                  <wp:docPr id="135" name="Imagen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4605" cy="14605"/>
                          </a:xfrm>
                          <a:prstGeom prst="rect">
                            <a:avLst/>
                          </a:prstGeom>
                          <a:noFill/>
                          <a:ln>
                            <a:noFill/>
                          </a:ln>
                        </pic:spPr>
                      </pic:pic>
                    </a:graphicData>
                  </a:graphic>
                </wp:inline>
              </w:drawing>
            </w:r>
          </w:p>
          <w:p w14:paraId="37B400DC"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The studied models need to be coded using C++ or JAVA to interact (provide relevance judgments) with the aforementioned system. </w:t>
            </w:r>
          </w:p>
        </w:tc>
        <w:tc>
          <w:tcPr>
            <w:tcW w:w="8838" w:type="dxa"/>
            <w:tcBorders>
              <w:top w:val="single" w:sz="10" w:space="0" w:color="3E6CAF"/>
              <w:left w:val="single" w:sz="22" w:space="0" w:color="3E6CAF"/>
              <w:bottom w:val="single" w:sz="10" w:space="0" w:color="3E6CAF"/>
              <w:right w:val="single" w:sz="10" w:space="0" w:color="3E6BAF"/>
            </w:tcBorders>
            <w:shd w:val="clear" w:color="auto" w:fill="C9D7EA"/>
            <w:tcMar>
              <w:top w:w="20" w:type="nil"/>
              <w:left w:w="20" w:type="nil"/>
              <w:bottom w:w="20" w:type="nil"/>
              <w:right w:w="20" w:type="nil"/>
            </w:tcMar>
            <w:vAlign w:val="center"/>
          </w:tcPr>
          <w:p w14:paraId="0F91C613"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July 16 </w:t>
            </w:r>
            <w:r w:rsidRPr="003D4E03">
              <w:rPr>
                <w:rFonts w:ascii="Arial" w:hAnsi="Arial" w:cs="Arial"/>
                <w:position w:val="13"/>
                <w:lang w:val="en-US"/>
              </w:rPr>
              <w:t xml:space="preserve">th </w:t>
            </w:r>
            <w:r w:rsidRPr="003D4E03">
              <w:rPr>
                <w:rFonts w:ascii="Arial" w:hAnsi="Arial" w:cs="Arial"/>
                <w:lang w:val="en-US"/>
              </w:rPr>
              <w:t xml:space="preserve">to 31 </w:t>
            </w:r>
            <w:r w:rsidRPr="003D4E03">
              <w:rPr>
                <w:rFonts w:ascii="Arial" w:hAnsi="Arial" w:cs="Arial"/>
                <w:position w:val="13"/>
                <w:lang w:val="en-US"/>
              </w:rPr>
              <w:t xml:space="preserve">th </w:t>
            </w:r>
          </w:p>
        </w:tc>
      </w:tr>
      <w:tr w:rsidR="00841BA4" w:rsidRPr="003D4E03" w14:paraId="0928DC32" w14:textId="77777777" w:rsidTr="00841BA4">
        <w:tblPrEx>
          <w:tblBorders>
            <w:top w:val="none" w:sz="0" w:space="0" w:color="auto"/>
          </w:tblBorders>
        </w:tblPrEx>
        <w:tc>
          <w:tcPr>
            <w:tcW w:w="2626" w:type="dxa"/>
            <w:tcBorders>
              <w:top w:val="single" w:sz="10" w:space="0" w:color="3E6BAF"/>
              <w:left w:val="single" w:sz="12" w:space="0" w:color="3F6CAE"/>
              <w:bottom w:val="single" w:sz="10" w:space="0" w:color="3E6BAF"/>
              <w:right w:val="single" w:sz="22" w:space="0" w:color="3E6CAF"/>
            </w:tcBorders>
            <w:tcMar>
              <w:top w:w="20" w:type="nil"/>
              <w:left w:w="20" w:type="nil"/>
              <w:bottom w:w="20" w:type="nil"/>
              <w:right w:w="20" w:type="nil"/>
            </w:tcMar>
            <w:vAlign w:val="center"/>
          </w:tcPr>
          <w:p w14:paraId="53C3AF09"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Finishing the monograph </w:t>
            </w:r>
          </w:p>
        </w:tc>
        <w:tc>
          <w:tcPr>
            <w:tcW w:w="3753" w:type="dxa"/>
            <w:tcBorders>
              <w:top w:val="single" w:sz="10" w:space="0" w:color="3E6BAF"/>
              <w:left w:val="single" w:sz="22" w:space="0" w:color="3E6CAF"/>
              <w:bottom w:val="single" w:sz="10" w:space="0" w:color="3E6BAF"/>
              <w:right w:val="single" w:sz="22" w:space="0" w:color="3E6BAD"/>
            </w:tcBorders>
            <w:tcMar>
              <w:top w:w="20" w:type="nil"/>
              <w:left w:w="20" w:type="nil"/>
              <w:bottom w:w="20" w:type="nil"/>
              <w:right w:w="20" w:type="nil"/>
            </w:tcMar>
            <w:vAlign w:val="center"/>
          </w:tcPr>
          <w:p w14:paraId="151ECCC8" w14:textId="77777777" w:rsidR="00A03963" w:rsidRPr="003D4E03" w:rsidRDefault="00A03963" w:rsidP="003D4E03">
            <w:pPr>
              <w:widowControl w:val="0"/>
              <w:autoSpaceDE w:val="0"/>
              <w:autoSpaceDN w:val="0"/>
              <w:adjustRightInd w:val="0"/>
              <w:spacing w:line="360" w:lineRule="auto"/>
              <w:jc w:val="both"/>
              <w:rPr>
                <w:rFonts w:ascii="Arial" w:hAnsi="Arial" w:cs="Arial"/>
                <w:lang w:val="en-US"/>
              </w:rPr>
            </w:pPr>
            <w:r w:rsidRPr="003D4E03">
              <w:rPr>
                <w:rFonts w:ascii="Arial" w:hAnsi="Arial" w:cs="Arial"/>
                <w:noProof/>
                <w:lang w:val="es-ES"/>
              </w:rPr>
              <w:drawing>
                <wp:inline distT="0" distB="0" distL="0" distR="0" wp14:anchorId="12A4DA55" wp14:editId="59589FF5">
                  <wp:extent cx="14605" cy="14605"/>
                  <wp:effectExtent l="0" t="0" r="0" b="0"/>
                  <wp:docPr id="136" name="Imagen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4605" cy="14605"/>
                          </a:xfrm>
                          <a:prstGeom prst="rect">
                            <a:avLst/>
                          </a:prstGeom>
                          <a:noFill/>
                          <a:ln>
                            <a:noFill/>
                          </a:ln>
                        </pic:spPr>
                      </pic:pic>
                    </a:graphicData>
                  </a:graphic>
                </wp:inline>
              </w:drawing>
            </w:r>
          </w:p>
          <w:p w14:paraId="59A2C655"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Consigning the final results or the research. </w:t>
            </w:r>
          </w:p>
        </w:tc>
        <w:tc>
          <w:tcPr>
            <w:tcW w:w="8838" w:type="dxa"/>
            <w:tcBorders>
              <w:top w:val="single" w:sz="10" w:space="0" w:color="3E6CAF"/>
              <w:left w:val="single" w:sz="22" w:space="0" w:color="3E6BAD"/>
              <w:bottom w:val="single" w:sz="10" w:space="0" w:color="3E6CAF"/>
              <w:right w:val="single" w:sz="10" w:space="0" w:color="3F6CAF"/>
            </w:tcBorders>
            <w:tcMar>
              <w:top w:w="20" w:type="nil"/>
              <w:left w:w="20" w:type="nil"/>
              <w:bottom w:w="20" w:type="nil"/>
              <w:right w:w="20" w:type="nil"/>
            </w:tcMar>
            <w:vAlign w:val="center"/>
          </w:tcPr>
          <w:p w14:paraId="549F9520"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August 1 </w:t>
            </w:r>
            <w:r w:rsidRPr="003D4E03">
              <w:rPr>
                <w:rFonts w:ascii="Arial" w:hAnsi="Arial" w:cs="Arial"/>
                <w:position w:val="13"/>
                <w:lang w:val="en-US"/>
              </w:rPr>
              <w:t xml:space="preserve">th </w:t>
            </w:r>
            <w:r w:rsidRPr="003D4E03">
              <w:rPr>
                <w:rFonts w:ascii="Arial" w:hAnsi="Arial" w:cs="Arial"/>
                <w:lang w:val="en-US"/>
              </w:rPr>
              <w:t xml:space="preserve">-20 </w:t>
            </w:r>
            <w:r w:rsidRPr="003D4E03">
              <w:rPr>
                <w:rFonts w:ascii="Arial" w:hAnsi="Arial" w:cs="Arial"/>
                <w:position w:val="13"/>
                <w:lang w:val="en-US"/>
              </w:rPr>
              <w:t xml:space="preserve">th </w:t>
            </w:r>
          </w:p>
        </w:tc>
      </w:tr>
      <w:tr w:rsidR="00841BA4" w:rsidRPr="003D4E03" w14:paraId="370F0FCE" w14:textId="77777777" w:rsidTr="00841BA4">
        <w:tc>
          <w:tcPr>
            <w:tcW w:w="2626" w:type="dxa"/>
            <w:tcBorders>
              <w:top w:val="single" w:sz="10" w:space="0" w:color="3E6BAF"/>
              <w:left w:val="single" w:sz="12" w:space="0" w:color="3D6CAE"/>
              <w:bottom w:val="single" w:sz="10" w:space="0" w:color="3E6BAF"/>
              <w:right w:val="single" w:sz="22" w:space="0" w:color="3D6CAE"/>
            </w:tcBorders>
            <w:shd w:val="clear" w:color="auto" w:fill="C9D7EA"/>
            <w:tcMar>
              <w:top w:w="20" w:type="nil"/>
              <w:left w:w="20" w:type="nil"/>
              <w:bottom w:w="20" w:type="nil"/>
              <w:right w:w="20" w:type="nil"/>
            </w:tcMar>
            <w:vAlign w:val="center"/>
          </w:tcPr>
          <w:p w14:paraId="7F942F65"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Final Revision by Advisor </w:t>
            </w:r>
          </w:p>
        </w:tc>
        <w:tc>
          <w:tcPr>
            <w:tcW w:w="3753" w:type="dxa"/>
            <w:tcBorders>
              <w:top w:val="single" w:sz="10" w:space="0" w:color="3E6BAF"/>
              <w:left w:val="single" w:sz="22" w:space="0" w:color="3D6CAE"/>
              <w:bottom w:val="single" w:sz="10" w:space="0" w:color="3E6BAF"/>
              <w:right w:val="single" w:sz="22" w:space="0" w:color="3D6CAC"/>
            </w:tcBorders>
            <w:shd w:val="clear" w:color="auto" w:fill="C9D7EA"/>
            <w:tcMar>
              <w:top w:w="20" w:type="nil"/>
              <w:left w:w="20" w:type="nil"/>
              <w:bottom w:w="20" w:type="nil"/>
              <w:right w:w="20" w:type="nil"/>
            </w:tcMar>
            <w:vAlign w:val="center"/>
          </w:tcPr>
          <w:p w14:paraId="72EB2F99" w14:textId="77777777" w:rsidR="00A03963" w:rsidRPr="003D4E03" w:rsidRDefault="00A03963" w:rsidP="003D4E03">
            <w:pPr>
              <w:widowControl w:val="0"/>
              <w:autoSpaceDE w:val="0"/>
              <w:autoSpaceDN w:val="0"/>
              <w:adjustRightInd w:val="0"/>
              <w:spacing w:line="360" w:lineRule="auto"/>
              <w:jc w:val="both"/>
              <w:rPr>
                <w:rFonts w:ascii="Arial" w:hAnsi="Arial" w:cs="Arial"/>
                <w:lang w:val="en-US"/>
              </w:rPr>
            </w:pPr>
            <w:r w:rsidRPr="003D4E03">
              <w:rPr>
                <w:rFonts w:ascii="Arial" w:hAnsi="Arial" w:cs="Arial"/>
                <w:noProof/>
                <w:lang w:val="es-ES"/>
              </w:rPr>
              <w:drawing>
                <wp:inline distT="0" distB="0" distL="0" distR="0" wp14:anchorId="37FD52DF" wp14:editId="0C60F8D3">
                  <wp:extent cx="14605" cy="14605"/>
                  <wp:effectExtent l="0" t="0" r="0" b="0"/>
                  <wp:docPr id="137" name="Imagen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4605" cy="14605"/>
                          </a:xfrm>
                          <a:prstGeom prst="rect">
                            <a:avLst/>
                          </a:prstGeom>
                          <a:noFill/>
                          <a:ln>
                            <a:noFill/>
                          </a:ln>
                        </pic:spPr>
                      </pic:pic>
                    </a:graphicData>
                  </a:graphic>
                </wp:inline>
              </w:drawing>
            </w:r>
            <w:r w:rsidRPr="003D4E03">
              <w:rPr>
                <w:rFonts w:ascii="Arial" w:hAnsi="Arial" w:cs="Arial"/>
                <w:lang w:val="en-US"/>
              </w:rPr>
              <w:t xml:space="preserve"> </w:t>
            </w:r>
            <w:r w:rsidRPr="003D4E03">
              <w:rPr>
                <w:rFonts w:ascii="Arial" w:hAnsi="Arial" w:cs="Arial"/>
                <w:noProof/>
                <w:lang w:val="es-ES"/>
              </w:rPr>
              <w:drawing>
                <wp:inline distT="0" distB="0" distL="0" distR="0" wp14:anchorId="7F3678E3" wp14:editId="67C88C2E">
                  <wp:extent cx="14605" cy="14605"/>
                  <wp:effectExtent l="0" t="0" r="0" b="0"/>
                  <wp:docPr id="138" name="Imagen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4605" cy="14605"/>
                          </a:xfrm>
                          <a:prstGeom prst="rect">
                            <a:avLst/>
                          </a:prstGeom>
                          <a:noFill/>
                          <a:ln>
                            <a:noFill/>
                          </a:ln>
                        </pic:spPr>
                      </pic:pic>
                    </a:graphicData>
                  </a:graphic>
                </wp:inline>
              </w:drawing>
            </w:r>
            <w:r w:rsidRPr="003D4E03">
              <w:rPr>
                <w:rFonts w:ascii="Arial" w:hAnsi="Arial" w:cs="Arial"/>
                <w:lang w:val="en-US"/>
              </w:rPr>
              <w:t xml:space="preserve"> </w:t>
            </w:r>
          </w:p>
        </w:tc>
        <w:tc>
          <w:tcPr>
            <w:tcW w:w="8838" w:type="dxa"/>
            <w:tcBorders>
              <w:top w:val="single" w:sz="10" w:space="0" w:color="3E6CAF"/>
              <w:left w:val="single" w:sz="22" w:space="0" w:color="3D6CAC"/>
              <w:bottom w:val="single" w:sz="10" w:space="0" w:color="3E6CAF"/>
              <w:right w:val="single" w:sz="10" w:space="0" w:color="3F6CB0"/>
            </w:tcBorders>
            <w:shd w:val="clear" w:color="auto" w:fill="C9D7EA"/>
            <w:tcMar>
              <w:top w:w="20" w:type="nil"/>
              <w:left w:w="20" w:type="nil"/>
              <w:bottom w:w="20" w:type="nil"/>
              <w:right w:w="20" w:type="nil"/>
            </w:tcMar>
            <w:vAlign w:val="center"/>
          </w:tcPr>
          <w:p w14:paraId="438DEECD"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August 21 </w:t>
            </w:r>
            <w:r w:rsidRPr="003D4E03">
              <w:rPr>
                <w:rFonts w:ascii="Arial" w:hAnsi="Arial" w:cs="Arial"/>
                <w:position w:val="13"/>
                <w:lang w:val="en-US"/>
              </w:rPr>
              <w:t xml:space="preserve">th </w:t>
            </w:r>
            <w:r w:rsidRPr="003D4E03">
              <w:rPr>
                <w:rFonts w:ascii="Arial" w:hAnsi="Arial" w:cs="Arial"/>
                <w:lang w:val="en-US"/>
              </w:rPr>
              <w:t xml:space="preserve">- 31 </w:t>
            </w:r>
            <w:r w:rsidRPr="003D4E03">
              <w:rPr>
                <w:rFonts w:ascii="Arial" w:hAnsi="Arial" w:cs="Arial"/>
                <w:position w:val="13"/>
                <w:lang w:val="en-US"/>
              </w:rPr>
              <w:t xml:space="preserve">th </w:t>
            </w:r>
          </w:p>
        </w:tc>
      </w:tr>
    </w:tbl>
    <w:p w14:paraId="57DE29CD"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i/>
          <w:iCs/>
          <w:lang w:val="en-US"/>
        </w:rPr>
        <w:t xml:space="preserve">Table 13. </w:t>
      </w:r>
      <w:r w:rsidRPr="003D4E03">
        <w:rPr>
          <w:rFonts w:ascii="Arial" w:hAnsi="Arial" w:cs="Arial"/>
          <w:lang w:val="en-US"/>
        </w:rPr>
        <w:t xml:space="preserve">Activities intended to improve the prediction of relevance. </w:t>
      </w:r>
    </w:p>
    <w:p w14:paraId="00F680C2" w14:textId="77777777" w:rsidR="00A03963" w:rsidRPr="003D4E03" w:rsidRDefault="00A03963" w:rsidP="00A03963">
      <w:pPr>
        <w:widowControl w:val="0"/>
        <w:autoSpaceDE w:val="0"/>
        <w:autoSpaceDN w:val="0"/>
        <w:adjustRightInd w:val="0"/>
        <w:spacing w:after="240"/>
        <w:jc w:val="both"/>
        <w:rPr>
          <w:rFonts w:ascii="Arial" w:hAnsi="Arial" w:cs="Arial"/>
          <w:lang w:val="en-US"/>
        </w:rPr>
      </w:pPr>
      <w:r w:rsidRPr="003D4E03">
        <w:rPr>
          <w:rFonts w:ascii="Arial" w:hAnsi="Arial" w:cs="Arial"/>
          <w:lang w:val="en-US"/>
        </w:rPr>
        <w:t xml:space="preserve">30 </w:t>
      </w:r>
    </w:p>
    <w:p w14:paraId="0BB63971" w14:textId="77777777" w:rsidR="00A03963" w:rsidRPr="003D4E03" w:rsidRDefault="00A03963" w:rsidP="00A03963">
      <w:pPr>
        <w:widowControl w:val="0"/>
        <w:autoSpaceDE w:val="0"/>
        <w:autoSpaceDN w:val="0"/>
        <w:adjustRightInd w:val="0"/>
        <w:spacing w:after="240"/>
        <w:jc w:val="both"/>
        <w:rPr>
          <w:rFonts w:ascii="Arial" w:hAnsi="Arial" w:cs="Arial"/>
          <w:lang w:val="en-US"/>
        </w:rPr>
      </w:pPr>
      <w:r w:rsidRPr="003D4E03">
        <w:rPr>
          <w:rFonts w:ascii="Arial" w:hAnsi="Arial" w:cs="Arial"/>
          <w:b/>
          <w:bCs/>
          <w:lang w:val="en-US"/>
        </w:rPr>
        <w:t xml:space="preserve">References </w:t>
      </w:r>
    </w:p>
    <w:p w14:paraId="68C668E9" w14:textId="77777777" w:rsidR="00A03963" w:rsidRPr="003D4E03" w:rsidRDefault="00A03963" w:rsidP="00841BA4">
      <w:pPr>
        <w:widowControl w:val="0"/>
        <w:numPr>
          <w:ilvl w:val="0"/>
          <w:numId w:val="40"/>
        </w:numPr>
        <w:tabs>
          <w:tab w:val="left" w:pos="220"/>
          <w:tab w:val="left" w:pos="720"/>
        </w:tabs>
        <w:autoSpaceDE w:val="0"/>
        <w:autoSpaceDN w:val="0"/>
        <w:adjustRightInd w:val="0"/>
        <w:spacing w:after="293"/>
        <w:ind w:hanging="720"/>
        <w:jc w:val="both"/>
        <w:rPr>
          <w:rFonts w:ascii="Arial" w:hAnsi="Arial" w:cs="Arial"/>
          <w:lang w:val="en-US"/>
        </w:rPr>
      </w:pPr>
      <w:r w:rsidRPr="003D4E03">
        <w:rPr>
          <w:rFonts w:ascii="Arial" w:hAnsi="Arial" w:cs="Arial"/>
          <w:lang w:val="en-US"/>
        </w:rPr>
        <w:t>Aslam, J. a, Yilmaz, E., (2007) Inferring Document Relevance from Incomplete Information 633–642.  </w:t>
      </w:r>
    </w:p>
    <w:p w14:paraId="1EB39537" w14:textId="77777777" w:rsidR="00A03963" w:rsidRPr="003D4E03" w:rsidRDefault="00A03963" w:rsidP="00841BA4">
      <w:pPr>
        <w:widowControl w:val="0"/>
        <w:numPr>
          <w:ilvl w:val="0"/>
          <w:numId w:val="40"/>
        </w:numPr>
        <w:tabs>
          <w:tab w:val="left" w:pos="220"/>
          <w:tab w:val="left" w:pos="720"/>
        </w:tabs>
        <w:autoSpaceDE w:val="0"/>
        <w:autoSpaceDN w:val="0"/>
        <w:adjustRightInd w:val="0"/>
        <w:spacing w:after="293"/>
        <w:ind w:hanging="720"/>
        <w:jc w:val="both"/>
        <w:rPr>
          <w:rFonts w:ascii="Arial" w:hAnsi="Arial" w:cs="Arial"/>
          <w:lang w:val="en-US"/>
        </w:rPr>
      </w:pPr>
      <w:r w:rsidRPr="003D4E03">
        <w:rPr>
          <w:rFonts w:ascii="Arial" w:hAnsi="Arial" w:cs="Arial"/>
          <w:lang w:val="en-US"/>
        </w:rPr>
        <w:t xml:space="preserve">Bertin-Mahieux, T., Ellis, D. P. W., Whitman, B., &amp; Lamere, P. (2011). The Million Song Dataset. </w:t>
      </w:r>
      <w:r w:rsidRPr="003D4E03">
        <w:rPr>
          <w:rFonts w:ascii="Arial" w:hAnsi="Arial" w:cs="Arial"/>
          <w:i/>
          <w:iCs/>
          <w:lang w:val="en-US"/>
        </w:rPr>
        <w:t>Ismir</w:t>
      </w:r>
      <w:r w:rsidRPr="003D4E03">
        <w:rPr>
          <w:rFonts w:ascii="Arial" w:hAnsi="Arial" w:cs="Arial"/>
          <w:lang w:val="en-US"/>
        </w:rPr>
        <w:t>, (Ismir), 591–596. doi:10.1145/2187980.2188222.  </w:t>
      </w:r>
    </w:p>
    <w:p w14:paraId="6A70239D" w14:textId="77777777" w:rsidR="00A03963" w:rsidRPr="003D4E03" w:rsidRDefault="00A03963" w:rsidP="00841BA4">
      <w:pPr>
        <w:widowControl w:val="0"/>
        <w:numPr>
          <w:ilvl w:val="0"/>
          <w:numId w:val="40"/>
        </w:numPr>
        <w:tabs>
          <w:tab w:val="left" w:pos="220"/>
          <w:tab w:val="left" w:pos="720"/>
        </w:tabs>
        <w:autoSpaceDE w:val="0"/>
        <w:autoSpaceDN w:val="0"/>
        <w:adjustRightInd w:val="0"/>
        <w:spacing w:after="293"/>
        <w:ind w:right="-142" w:hanging="720"/>
        <w:jc w:val="both"/>
        <w:rPr>
          <w:rFonts w:ascii="Arial" w:hAnsi="Arial" w:cs="Arial"/>
          <w:lang w:val="en-US"/>
        </w:rPr>
      </w:pPr>
      <w:r w:rsidRPr="003D4E03">
        <w:rPr>
          <w:rFonts w:ascii="Arial" w:hAnsi="Arial" w:cs="Arial"/>
          <w:lang w:val="en-US"/>
        </w:rPr>
        <w:t>Buckley, C., &amp; Voorhees, E. M. (2004). Retrieval evaluation with incomplete information. Proceedings of the 27th Annual International ACM SIGIR Conference  </w:t>
      </w:r>
    </w:p>
    <w:p w14:paraId="6B13268F" w14:textId="77777777" w:rsidR="00A03963" w:rsidRPr="003D4E03" w:rsidRDefault="00A03963" w:rsidP="00841BA4">
      <w:pPr>
        <w:widowControl w:val="0"/>
        <w:autoSpaceDE w:val="0"/>
        <w:autoSpaceDN w:val="0"/>
        <w:adjustRightInd w:val="0"/>
        <w:spacing w:after="240"/>
        <w:jc w:val="both"/>
        <w:rPr>
          <w:rFonts w:ascii="Arial" w:hAnsi="Arial" w:cs="Arial"/>
          <w:lang w:val="en-US"/>
        </w:rPr>
      </w:pPr>
      <w:r w:rsidRPr="003D4E03">
        <w:rPr>
          <w:rFonts w:ascii="Arial" w:hAnsi="Arial" w:cs="Arial"/>
          <w:lang w:val="en-US"/>
        </w:rPr>
        <w:t xml:space="preserve">on Research and Development in Information Retrieval, 25–32. doi:10.1145/1008992.1009000 </w:t>
      </w:r>
    </w:p>
    <w:p w14:paraId="58BB24B3" w14:textId="77777777" w:rsidR="00A03963" w:rsidRPr="003D4E03" w:rsidRDefault="00A03963" w:rsidP="00841BA4">
      <w:pPr>
        <w:widowControl w:val="0"/>
        <w:numPr>
          <w:ilvl w:val="0"/>
          <w:numId w:val="41"/>
        </w:numPr>
        <w:tabs>
          <w:tab w:val="left" w:pos="220"/>
          <w:tab w:val="left" w:pos="720"/>
        </w:tabs>
        <w:autoSpaceDE w:val="0"/>
        <w:autoSpaceDN w:val="0"/>
        <w:adjustRightInd w:val="0"/>
        <w:spacing w:after="293"/>
        <w:ind w:hanging="720"/>
        <w:jc w:val="both"/>
        <w:rPr>
          <w:rFonts w:ascii="Arial" w:hAnsi="Arial" w:cs="Arial"/>
          <w:lang w:val="en-US"/>
        </w:rPr>
      </w:pPr>
      <w:r w:rsidRPr="003D4E03">
        <w:rPr>
          <w:rFonts w:ascii="Arial" w:hAnsi="Arial" w:cs="Arial"/>
          <w:lang w:val="en-US"/>
        </w:rPr>
        <w:t>Buettcher S., Cormack G. V. and Clarke, C. L. (2010). Information Retrieval: Implementing and Evaluating Search Engines. The MIT Press.  </w:t>
      </w:r>
    </w:p>
    <w:p w14:paraId="1E7BBE79" w14:textId="77777777" w:rsidR="00A03963" w:rsidRPr="003D4E03" w:rsidRDefault="00A03963" w:rsidP="00841BA4">
      <w:pPr>
        <w:widowControl w:val="0"/>
        <w:numPr>
          <w:ilvl w:val="0"/>
          <w:numId w:val="41"/>
        </w:numPr>
        <w:tabs>
          <w:tab w:val="left" w:pos="220"/>
          <w:tab w:val="left" w:pos="720"/>
        </w:tabs>
        <w:autoSpaceDE w:val="0"/>
        <w:autoSpaceDN w:val="0"/>
        <w:adjustRightInd w:val="0"/>
        <w:spacing w:after="293"/>
        <w:ind w:hanging="720"/>
        <w:jc w:val="both"/>
        <w:rPr>
          <w:rFonts w:ascii="Arial" w:hAnsi="Arial" w:cs="Arial"/>
          <w:lang w:val="en-US"/>
        </w:rPr>
      </w:pPr>
      <w:r w:rsidRPr="003D4E03">
        <w:rPr>
          <w:rFonts w:ascii="Arial" w:hAnsi="Arial" w:cs="Arial"/>
          <w:lang w:val="en-US"/>
        </w:rPr>
        <w:t>Cleverdon, C. W. (1991). The Significance of the Cranfield Tests on Index Languages. In International ACM SIGIR Conference on Research and Development in Information Retrieval, pages 3-12.  </w:t>
      </w:r>
    </w:p>
    <w:p w14:paraId="0C46DA76" w14:textId="77777777" w:rsidR="00A03963" w:rsidRPr="003D4E03" w:rsidRDefault="00A03963" w:rsidP="00841BA4">
      <w:pPr>
        <w:widowControl w:val="0"/>
        <w:numPr>
          <w:ilvl w:val="0"/>
          <w:numId w:val="41"/>
        </w:numPr>
        <w:tabs>
          <w:tab w:val="left" w:pos="220"/>
          <w:tab w:val="left" w:pos="720"/>
        </w:tabs>
        <w:autoSpaceDE w:val="0"/>
        <w:autoSpaceDN w:val="0"/>
        <w:adjustRightInd w:val="0"/>
        <w:spacing w:after="293"/>
        <w:ind w:hanging="720"/>
        <w:jc w:val="both"/>
        <w:rPr>
          <w:rFonts w:ascii="Arial" w:hAnsi="Arial" w:cs="Arial"/>
          <w:lang w:val="en-US"/>
        </w:rPr>
      </w:pPr>
      <w:r w:rsidRPr="003D4E03">
        <w:rPr>
          <w:rFonts w:ascii="Arial" w:hAnsi="Arial" w:cs="Arial"/>
          <w:lang w:val="en-US"/>
        </w:rPr>
        <w:t>Carterette, B. (2007). Robust Test Collections for Retrieval Evaluation. Evaluation, 55–62. doi:10.1145/1277741.1277754  </w:t>
      </w:r>
    </w:p>
    <w:p w14:paraId="1537A4AE" w14:textId="77777777" w:rsidR="00A03963" w:rsidRPr="003D4E03" w:rsidRDefault="00A03963" w:rsidP="00841BA4">
      <w:pPr>
        <w:widowControl w:val="0"/>
        <w:numPr>
          <w:ilvl w:val="0"/>
          <w:numId w:val="41"/>
        </w:numPr>
        <w:tabs>
          <w:tab w:val="left" w:pos="220"/>
          <w:tab w:val="left" w:pos="720"/>
        </w:tabs>
        <w:autoSpaceDE w:val="0"/>
        <w:autoSpaceDN w:val="0"/>
        <w:adjustRightInd w:val="0"/>
        <w:spacing w:after="293"/>
        <w:ind w:hanging="720"/>
        <w:jc w:val="both"/>
        <w:rPr>
          <w:rFonts w:ascii="Arial" w:hAnsi="Arial" w:cs="Arial"/>
          <w:lang w:val="en-US"/>
        </w:rPr>
      </w:pPr>
      <w:r w:rsidRPr="003D4E03">
        <w:rPr>
          <w:rFonts w:ascii="Arial" w:hAnsi="Arial" w:cs="Arial"/>
          <w:lang w:val="en-US"/>
        </w:rPr>
        <w:t>Carterette, B., &amp; Allan, J. (2007). Semiautomatic evaluation of retrieval systems using document similarities. Proceedings of the Sixteenth ACM Conference on Conference on Information and Knowledge Management - CIKM ’07, 873. doi:10.1145/1321440.1321564  </w:t>
      </w:r>
    </w:p>
    <w:p w14:paraId="12B56973" w14:textId="77777777" w:rsidR="00A03963" w:rsidRPr="003D4E03" w:rsidRDefault="00A03963" w:rsidP="00841BA4">
      <w:pPr>
        <w:widowControl w:val="0"/>
        <w:numPr>
          <w:ilvl w:val="0"/>
          <w:numId w:val="41"/>
        </w:numPr>
        <w:tabs>
          <w:tab w:val="left" w:pos="220"/>
          <w:tab w:val="left" w:pos="720"/>
        </w:tabs>
        <w:autoSpaceDE w:val="0"/>
        <w:autoSpaceDN w:val="0"/>
        <w:adjustRightInd w:val="0"/>
        <w:spacing w:after="293"/>
        <w:ind w:hanging="720"/>
        <w:jc w:val="both"/>
        <w:rPr>
          <w:rFonts w:ascii="Arial" w:hAnsi="Arial" w:cs="Arial"/>
          <w:lang w:val="en-US"/>
        </w:rPr>
      </w:pPr>
      <w:r w:rsidRPr="003D4E03">
        <w:rPr>
          <w:rFonts w:ascii="Arial" w:hAnsi="Arial" w:cs="Arial"/>
          <w:lang w:val="en-US"/>
        </w:rPr>
        <w:t>Carterette, B., Allan, J., &amp; Sitaraman, R. (2006). Minimal test collections for retrieval evaluation. Proceedings of the 29th Annual International ACM SIGIR  </w:t>
      </w:r>
    </w:p>
    <w:p w14:paraId="549B2A22" w14:textId="77777777" w:rsidR="00A03963" w:rsidRPr="003D4E03" w:rsidRDefault="00A03963" w:rsidP="00841BA4">
      <w:pPr>
        <w:widowControl w:val="0"/>
        <w:autoSpaceDE w:val="0"/>
        <w:autoSpaceDN w:val="0"/>
        <w:adjustRightInd w:val="0"/>
        <w:spacing w:after="240"/>
        <w:jc w:val="both"/>
        <w:rPr>
          <w:rFonts w:ascii="Arial" w:hAnsi="Arial" w:cs="Arial"/>
          <w:lang w:val="en-US"/>
        </w:rPr>
      </w:pPr>
      <w:r w:rsidRPr="003D4E03">
        <w:rPr>
          <w:rFonts w:ascii="Arial" w:hAnsi="Arial" w:cs="Arial"/>
          <w:lang w:val="en-US"/>
        </w:rPr>
        <w:t xml:space="preserve">31 </w:t>
      </w:r>
    </w:p>
    <w:p w14:paraId="5FAC2D85" w14:textId="77777777" w:rsidR="00A03963" w:rsidRPr="003D4E03" w:rsidRDefault="00A03963" w:rsidP="00841BA4">
      <w:pPr>
        <w:widowControl w:val="0"/>
        <w:autoSpaceDE w:val="0"/>
        <w:autoSpaceDN w:val="0"/>
        <w:adjustRightInd w:val="0"/>
        <w:spacing w:after="240"/>
        <w:jc w:val="both"/>
        <w:rPr>
          <w:rFonts w:ascii="Arial" w:hAnsi="Arial" w:cs="Arial"/>
          <w:lang w:val="en-US"/>
        </w:rPr>
      </w:pPr>
      <w:r w:rsidRPr="003D4E03">
        <w:rPr>
          <w:rFonts w:ascii="Arial" w:hAnsi="Arial" w:cs="Arial"/>
          <w:lang w:val="en-US"/>
        </w:rPr>
        <w:t xml:space="preserve">Conference on Research and Development in Information Retrieval - SIGIR ’06, 268. doi:10.1145/1148170.1148219 </w:t>
      </w:r>
    </w:p>
    <w:p w14:paraId="6B5B38FB" w14:textId="77777777" w:rsidR="00A03963" w:rsidRPr="003D4E03" w:rsidRDefault="00A03963" w:rsidP="00841BA4">
      <w:pPr>
        <w:widowControl w:val="0"/>
        <w:numPr>
          <w:ilvl w:val="0"/>
          <w:numId w:val="42"/>
        </w:numPr>
        <w:tabs>
          <w:tab w:val="left" w:pos="220"/>
          <w:tab w:val="left" w:pos="720"/>
        </w:tabs>
        <w:autoSpaceDE w:val="0"/>
        <w:autoSpaceDN w:val="0"/>
        <w:adjustRightInd w:val="0"/>
        <w:spacing w:after="293"/>
        <w:ind w:hanging="720"/>
        <w:jc w:val="both"/>
        <w:rPr>
          <w:rFonts w:ascii="Arial" w:hAnsi="Arial" w:cs="Arial"/>
          <w:lang w:val="en-US"/>
        </w:rPr>
      </w:pPr>
      <w:r w:rsidRPr="003D4E03">
        <w:rPr>
          <w:rFonts w:ascii="Arial" w:hAnsi="Arial" w:cs="Arial"/>
          <w:lang w:val="en-US"/>
        </w:rPr>
        <w:t>Downie, J. S. (2002). Interim Report on Establishing MIR/MDL Evaluation Frameworks: Commentary on Consensus Building. ISMIR Panel on Music Information Retrieval Evaluation Frameworks, 43–44.  </w:t>
      </w:r>
    </w:p>
    <w:p w14:paraId="25A5E414" w14:textId="77777777" w:rsidR="00A03963" w:rsidRPr="003D4E03" w:rsidRDefault="00A03963" w:rsidP="00841BA4">
      <w:pPr>
        <w:widowControl w:val="0"/>
        <w:numPr>
          <w:ilvl w:val="0"/>
          <w:numId w:val="42"/>
        </w:numPr>
        <w:tabs>
          <w:tab w:val="left" w:pos="220"/>
          <w:tab w:val="left" w:pos="720"/>
        </w:tabs>
        <w:autoSpaceDE w:val="0"/>
        <w:autoSpaceDN w:val="0"/>
        <w:adjustRightInd w:val="0"/>
        <w:spacing w:after="293"/>
        <w:ind w:hanging="720"/>
        <w:jc w:val="both"/>
        <w:rPr>
          <w:rFonts w:ascii="Arial" w:hAnsi="Arial" w:cs="Arial"/>
          <w:lang w:val="en-US"/>
        </w:rPr>
      </w:pPr>
      <w:r w:rsidRPr="003D4E03">
        <w:rPr>
          <w:rFonts w:ascii="Arial" w:hAnsi="Arial" w:cs="Arial"/>
          <w:lang w:val="en-US"/>
        </w:rPr>
        <w:t>Downie, J.S., Ehmann, A.F., Bay, M., Jones, M.C.: The Music Information Retrieval Evaluation eXchange: Some Observations and Insights. In: W.R. Zbigniew, A.A. Wieczorkowska (eds.) Advances in Music Information Re-trieval, pp. 93{115. Springer (2010)  </w:t>
      </w:r>
    </w:p>
    <w:p w14:paraId="682BA682" w14:textId="77777777" w:rsidR="00A03963" w:rsidRPr="003D4E03" w:rsidRDefault="00A03963" w:rsidP="00841BA4">
      <w:pPr>
        <w:widowControl w:val="0"/>
        <w:numPr>
          <w:ilvl w:val="0"/>
          <w:numId w:val="42"/>
        </w:numPr>
        <w:tabs>
          <w:tab w:val="left" w:pos="220"/>
          <w:tab w:val="left" w:pos="720"/>
        </w:tabs>
        <w:autoSpaceDE w:val="0"/>
        <w:autoSpaceDN w:val="0"/>
        <w:adjustRightInd w:val="0"/>
        <w:spacing w:after="293"/>
        <w:ind w:hanging="720"/>
        <w:jc w:val="both"/>
        <w:rPr>
          <w:rFonts w:ascii="Arial" w:hAnsi="Arial" w:cs="Arial"/>
          <w:lang w:val="en-US"/>
        </w:rPr>
      </w:pPr>
      <w:r w:rsidRPr="003D4E03">
        <w:rPr>
          <w:rFonts w:ascii="Arial" w:hAnsi="Arial" w:cs="Arial"/>
          <w:lang w:val="en-US"/>
        </w:rPr>
        <w:t>Downie, J. S. (2003). Music information retrieval. Annual review of information science and technology, 37(1), 295-340.  </w:t>
      </w:r>
    </w:p>
    <w:p w14:paraId="6D9FC1DC" w14:textId="77777777" w:rsidR="00A03963" w:rsidRPr="003D4E03" w:rsidRDefault="00A03963" w:rsidP="00841BA4">
      <w:pPr>
        <w:widowControl w:val="0"/>
        <w:numPr>
          <w:ilvl w:val="0"/>
          <w:numId w:val="42"/>
        </w:numPr>
        <w:tabs>
          <w:tab w:val="left" w:pos="220"/>
          <w:tab w:val="left" w:pos="720"/>
        </w:tabs>
        <w:autoSpaceDE w:val="0"/>
        <w:autoSpaceDN w:val="0"/>
        <w:adjustRightInd w:val="0"/>
        <w:spacing w:after="293"/>
        <w:ind w:hanging="720"/>
        <w:jc w:val="both"/>
        <w:rPr>
          <w:rFonts w:ascii="Arial" w:hAnsi="Arial" w:cs="Arial"/>
          <w:lang w:val="en-US"/>
        </w:rPr>
      </w:pPr>
      <w:r w:rsidRPr="003D4E03">
        <w:rPr>
          <w:rFonts w:ascii="Arial" w:hAnsi="Arial" w:cs="Arial"/>
          <w:lang w:val="en-US"/>
        </w:rPr>
        <w:t>Downie, J. S., Hu, X., Lee, J., Ha, C. K., Cunningham, S. J., &amp; Yun, H. (2014). 15th International Society for Music Information Retrieval Conference ( ISMIR 2014 ). Ten years of Reflections, challenges and oportunities. (Ismir), 657–662.  </w:t>
      </w:r>
    </w:p>
    <w:p w14:paraId="24DCFFB2" w14:textId="77777777" w:rsidR="00A03963" w:rsidRPr="003D4E03" w:rsidRDefault="00A03963" w:rsidP="00841BA4">
      <w:pPr>
        <w:widowControl w:val="0"/>
        <w:numPr>
          <w:ilvl w:val="0"/>
          <w:numId w:val="42"/>
        </w:numPr>
        <w:tabs>
          <w:tab w:val="left" w:pos="220"/>
          <w:tab w:val="left" w:pos="720"/>
        </w:tabs>
        <w:autoSpaceDE w:val="0"/>
        <w:autoSpaceDN w:val="0"/>
        <w:adjustRightInd w:val="0"/>
        <w:spacing w:after="293"/>
        <w:ind w:hanging="720"/>
        <w:jc w:val="both"/>
        <w:rPr>
          <w:rFonts w:ascii="Arial" w:hAnsi="Arial" w:cs="Arial"/>
          <w:lang w:val="en-US"/>
        </w:rPr>
      </w:pPr>
      <w:r w:rsidRPr="003D4E03">
        <w:rPr>
          <w:rFonts w:ascii="Arial" w:hAnsi="Arial" w:cs="Arial"/>
          <w:lang w:val="en-US"/>
        </w:rPr>
        <w:t>Flexer, A., &amp; Schnitzer, D. (2010). Effects of Album and Artist Filters in Audio Similarity Computed for Very Large Music Databases. Computer Music Journal, 34(3), 20–28. doi:10.1162/COMJ_a_000028. Cited on pages 104 and 106.  </w:t>
      </w:r>
    </w:p>
    <w:p w14:paraId="4D4A235C" w14:textId="77777777" w:rsidR="00A03963" w:rsidRPr="003D4E03" w:rsidRDefault="00A03963" w:rsidP="00841BA4">
      <w:pPr>
        <w:widowControl w:val="0"/>
        <w:numPr>
          <w:ilvl w:val="0"/>
          <w:numId w:val="42"/>
        </w:numPr>
        <w:tabs>
          <w:tab w:val="left" w:pos="220"/>
          <w:tab w:val="left" w:pos="720"/>
        </w:tabs>
        <w:autoSpaceDE w:val="0"/>
        <w:autoSpaceDN w:val="0"/>
        <w:adjustRightInd w:val="0"/>
        <w:spacing w:after="293"/>
        <w:ind w:hanging="720"/>
        <w:jc w:val="both"/>
        <w:rPr>
          <w:rFonts w:ascii="Arial" w:hAnsi="Arial" w:cs="Arial"/>
          <w:lang w:val="en-US"/>
        </w:rPr>
      </w:pPr>
      <w:r w:rsidRPr="003D4E03">
        <w:rPr>
          <w:rFonts w:ascii="Arial" w:hAnsi="Arial" w:cs="Arial"/>
          <w:lang w:val="en-US"/>
        </w:rPr>
        <w:t>Harter, S. P. (1996). Variations in relevance assessments and the measurement of retrieval effectiveness. Journal of the American Society for Information Science, 47(1), 37–49. doi:10.1002/(SICI)1097-4571(199601)47:1&lt;37::AID-ASI4&gt;3.0.CO;2- 3  </w:t>
      </w:r>
    </w:p>
    <w:p w14:paraId="303B5624" w14:textId="77777777" w:rsidR="00A03963" w:rsidRPr="003D4E03" w:rsidRDefault="00A03963" w:rsidP="00841BA4">
      <w:pPr>
        <w:widowControl w:val="0"/>
        <w:numPr>
          <w:ilvl w:val="0"/>
          <w:numId w:val="42"/>
        </w:numPr>
        <w:tabs>
          <w:tab w:val="left" w:pos="220"/>
          <w:tab w:val="left" w:pos="720"/>
        </w:tabs>
        <w:autoSpaceDE w:val="0"/>
        <w:autoSpaceDN w:val="0"/>
        <w:adjustRightInd w:val="0"/>
        <w:spacing w:after="293"/>
        <w:ind w:hanging="720"/>
        <w:jc w:val="both"/>
        <w:rPr>
          <w:rFonts w:ascii="Arial" w:hAnsi="Arial" w:cs="Arial"/>
          <w:lang w:val="en-US"/>
        </w:rPr>
      </w:pPr>
      <w:r w:rsidRPr="003D4E03">
        <w:rPr>
          <w:rFonts w:ascii="Arial" w:hAnsi="Arial" w:cs="Arial"/>
          <w:lang w:val="en-US"/>
        </w:rPr>
        <w:t>Faraway, J. (2004). Linear Models with R. Chapman and Hall/CRC.  </w:t>
      </w:r>
    </w:p>
    <w:p w14:paraId="6F64751F" w14:textId="77777777" w:rsidR="00A03963" w:rsidRPr="003D4E03" w:rsidRDefault="00A03963" w:rsidP="00841BA4">
      <w:pPr>
        <w:widowControl w:val="0"/>
        <w:numPr>
          <w:ilvl w:val="0"/>
          <w:numId w:val="42"/>
        </w:numPr>
        <w:tabs>
          <w:tab w:val="left" w:pos="220"/>
          <w:tab w:val="left" w:pos="720"/>
        </w:tabs>
        <w:autoSpaceDE w:val="0"/>
        <w:autoSpaceDN w:val="0"/>
        <w:adjustRightInd w:val="0"/>
        <w:spacing w:after="293"/>
        <w:ind w:hanging="720"/>
        <w:jc w:val="both"/>
        <w:rPr>
          <w:rFonts w:ascii="Arial" w:hAnsi="Arial" w:cs="Arial"/>
          <w:lang w:val="en-US"/>
        </w:rPr>
      </w:pPr>
      <w:r w:rsidRPr="003D4E03">
        <w:rPr>
          <w:rFonts w:ascii="Arial" w:hAnsi="Arial" w:cs="Arial"/>
          <w:lang w:val="en-US"/>
        </w:rPr>
        <w:t>Kent, A., Lancour H., Daily E. Encyclopedia of Library and Information Science: Volume 28 The Smart System to Standards for Libraries. CRC Press (1980). ISBN  </w:t>
      </w:r>
    </w:p>
    <w:p w14:paraId="7BEE227D" w14:textId="77777777" w:rsidR="00A03963" w:rsidRPr="003D4E03" w:rsidRDefault="00A03963" w:rsidP="00841BA4">
      <w:pPr>
        <w:widowControl w:val="0"/>
        <w:autoSpaceDE w:val="0"/>
        <w:autoSpaceDN w:val="0"/>
        <w:adjustRightInd w:val="0"/>
        <w:spacing w:after="240"/>
        <w:jc w:val="both"/>
        <w:rPr>
          <w:rFonts w:ascii="Arial" w:hAnsi="Arial" w:cs="Arial"/>
          <w:lang w:val="en-US"/>
        </w:rPr>
      </w:pPr>
      <w:r w:rsidRPr="003D4E03">
        <w:rPr>
          <w:rFonts w:ascii="Arial" w:hAnsi="Arial" w:cs="Arial"/>
          <w:lang w:val="en-US"/>
        </w:rPr>
        <w:t xml:space="preserve">32 </w:t>
      </w:r>
    </w:p>
    <w:p w14:paraId="79AE1BE7" w14:textId="77777777" w:rsidR="00A03963" w:rsidRPr="003D4E03" w:rsidRDefault="00A03963" w:rsidP="00841BA4">
      <w:pPr>
        <w:widowControl w:val="0"/>
        <w:autoSpaceDE w:val="0"/>
        <w:autoSpaceDN w:val="0"/>
        <w:adjustRightInd w:val="0"/>
        <w:spacing w:after="240"/>
        <w:jc w:val="both"/>
        <w:rPr>
          <w:rFonts w:ascii="Arial" w:hAnsi="Arial" w:cs="Arial"/>
          <w:lang w:val="en-US"/>
        </w:rPr>
      </w:pPr>
      <w:r w:rsidRPr="003D4E03">
        <w:rPr>
          <w:rFonts w:ascii="Arial" w:hAnsi="Arial" w:cs="Arial"/>
          <w:lang w:val="en-US"/>
        </w:rPr>
        <w:t xml:space="preserve">9780824720285 - CAT# DK2544. 512 pages. Paperback. Series: Library and Information Science Encyclopedia. </w:t>
      </w:r>
    </w:p>
    <w:p w14:paraId="27716EEC" w14:textId="77777777" w:rsidR="00A03963" w:rsidRPr="003D4E03" w:rsidRDefault="00A03963" w:rsidP="00841BA4">
      <w:pPr>
        <w:widowControl w:val="0"/>
        <w:autoSpaceDE w:val="0"/>
        <w:autoSpaceDN w:val="0"/>
        <w:adjustRightInd w:val="0"/>
        <w:spacing w:after="240"/>
        <w:jc w:val="both"/>
        <w:rPr>
          <w:rFonts w:ascii="Arial" w:hAnsi="Arial" w:cs="Arial"/>
          <w:lang w:val="en-US"/>
        </w:rPr>
      </w:pPr>
      <w:r w:rsidRPr="003D4E03">
        <w:rPr>
          <w:rFonts w:ascii="Arial" w:hAnsi="Arial" w:cs="Arial"/>
          <w:lang w:val="en-US"/>
        </w:rPr>
        <w:t xml:space="preserve">17.Lancaster, F. (1968). Evaluation of the MEDLARS Demand Search Service. Technical report, U.S. Department of Health, Education, and Welfare. </w:t>
      </w:r>
    </w:p>
    <w:p w14:paraId="45B90CE8" w14:textId="77777777" w:rsidR="00A03963" w:rsidRPr="003D4E03" w:rsidRDefault="00A03963" w:rsidP="00841BA4">
      <w:pPr>
        <w:widowControl w:val="0"/>
        <w:numPr>
          <w:ilvl w:val="0"/>
          <w:numId w:val="43"/>
        </w:numPr>
        <w:tabs>
          <w:tab w:val="left" w:pos="220"/>
          <w:tab w:val="left" w:pos="720"/>
        </w:tabs>
        <w:autoSpaceDE w:val="0"/>
        <w:autoSpaceDN w:val="0"/>
        <w:adjustRightInd w:val="0"/>
        <w:spacing w:after="293"/>
        <w:ind w:hanging="720"/>
        <w:jc w:val="both"/>
        <w:rPr>
          <w:rFonts w:ascii="Arial" w:hAnsi="Arial" w:cs="Arial"/>
          <w:lang w:val="en-US"/>
        </w:rPr>
      </w:pPr>
      <w:r w:rsidRPr="003D4E03">
        <w:rPr>
          <w:rFonts w:ascii="Arial" w:hAnsi="Arial" w:cs="Arial"/>
          <w:lang w:val="en-US"/>
        </w:rPr>
        <w:t>Manning, C. D., Raghavan, P., &amp; Schütze, H. (2008). Introduction to information retrieval (Vol. 1, p. 496). Cambridge: Cambridge university press.  </w:t>
      </w:r>
    </w:p>
    <w:p w14:paraId="6730EA75" w14:textId="77777777" w:rsidR="00A03963" w:rsidRPr="003D4E03" w:rsidRDefault="00A03963" w:rsidP="00841BA4">
      <w:pPr>
        <w:widowControl w:val="0"/>
        <w:numPr>
          <w:ilvl w:val="0"/>
          <w:numId w:val="43"/>
        </w:numPr>
        <w:tabs>
          <w:tab w:val="left" w:pos="220"/>
          <w:tab w:val="left" w:pos="720"/>
        </w:tabs>
        <w:autoSpaceDE w:val="0"/>
        <w:autoSpaceDN w:val="0"/>
        <w:adjustRightInd w:val="0"/>
        <w:spacing w:after="293"/>
        <w:ind w:hanging="720"/>
        <w:jc w:val="both"/>
        <w:rPr>
          <w:rFonts w:ascii="Arial" w:hAnsi="Arial" w:cs="Arial"/>
          <w:lang w:val="en-US"/>
        </w:rPr>
      </w:pPr>
      <w:r w:rsidRPr="003D4E03">
        <w:rPr>
          <w:rFonts w:ascii="Arial" w:hAnsi="Arial" w:cs="Arial"/>
          <w:lang w:val="en-US"/>
        </w:rPr>
        <w:t>Moghadasi, S. I., Ravana, S. D., &amp; Raman, S. N. (2013). Low-cost evaluation techniques for information retrieval systems: A review. Journal of Informetrics, 7(2), 301–312. doi:10.1016/j.joi.2012.12.001.  </w:t>
      </w:r>
    </w:p>
    <w:p w14:paraId="5A9F83F6" w14:textId="77777777" w:rsidR="00A03963" w:rsidRPr="003D4E03" w:rsidRDefault="00A03963" w:rsidP="00841BA4">
      <w:pPr>
        <w:widowControl w:val="0"/>
        <w:numPr>
          <w:ilvl w:val="0"/>
          <w:numId w:val="43"/>
        </w:numPr>
        <w:tabs>
          <w:tab w:val="left" w:pos="220"/>
          <w:tab w:val="left" w:pos="720"/>
        </w:tabs>
        <w:autoSpaceDE w:val="0"/>
        <w:autoSpaceDN w:val="0"/>
        <w:adjustRightInd w:val="0"/>
        <w:spacing w:after="293"/>
        <w:ind w:hanging="720"/>
        <w:jc w:val="both"/>
        <w:rPr>
          <w:rFonts w:ascii="Arial" w:hAnsi="Arial" w:cs="Arial"/>
          <w:lang w:val="en-US"/>
        </w:rPr>
      </w:pPr>
      <w:r w:rsidRPr="003D4E03">
        <w:rPr>
          <w:rFonts w:ascii="Arial" w:hAnsi="Arial" w:cs="Arial"/>
          <w:lang w:val="en-US"/>
        </w:rPr>
        <w:t xml:space="preserve">Orio, N., Liem, C. C. S., Peeters, G., &amp; Schedl, M. (2012). MusiClef: Multimodal music tagging task. </w:t>
      </w:r>
      <w:r w:rsidRPr="003D4E03">
        <w:rPr>
          <w:rFonts w:ascii="Arial" w:hAnsi="Arial" w:cs="Arial"/>
          <w:i/>
          <w:iCs/>
          <w:lang w:val="en-US"/>
        </w:rPr>
        <w:t>Lecture Notes in Computer Science (including Subseries Lecture Notes in Artificial Intelligence and Lecture Notes in Bioinformatics)</w:t>
      </w:r>
      <w:r w:rsidRPr="003D4E03">
        <w:rPr>
          <w:rFonts w:ascii="Arial" w:hAnsi="Arial" w:cs="Arial"/>
          <w:lang w:val="en-US"/>
        </w:rPr>
        <w:t xml:space="preserve">, </w:t>
      </w:r>
      <w:r w:rsidRPr="003D4E03">
        <w:rPr>
          <w:rFonts w:ascii="Arial" w:hAnsi="Arial" w:cs="Arial"/>
          <w:i/>
          <w:iCs/>
          <w:lang w:val="en-US"/>
        </w:rPr>
        <w:t>7488 LNCS</w:t>
      </w:r>
      <w:r w:rsidRPr="003D4E03">
        <w:rPr>
          <w:rFonts w:ascii="Arial" w:hAnsi="Arial" w:cs="Arial"/>
          <w:lang w:val="en-US"/>
        </w:rPr>
        <w:t>, 36–41. doi:10.1007/978-3-642-33247-0_5.  </w:t>
      </w:r>
    </w:p>
    <w:p w14:paraId="34965F11" w14:textId="77777777" w:rsidR="00A03963" w:rsidRPr="003D4E03" w:rsidRDefault="00A03963" w:rsidP="00841BA4">
      <w:pPr>
        <w:widowControl w:val="0"/>
        <w:numPr>
          <w:ilvl w:val="0"/>
          <w:numId w:val="43"/>
        </w:numPr>
        <w:tabs>
          <w:tab w:val="left" w:pos="220"/>
          <w:tab w:val="left" w:pos="720"/>
        </w:tabs>
        <w:autoSpaceDE w:val="0"/>
        <w:autoSpaceDN w:val="0"/>
        <w:adjustRightInd w:val="0"/>
        <w:spacing w:after="293"/>
        <w:ind w:hanging="720"/>
        <w:jc w:val="both"/>
        <w:rPr>
          <w:rFonts w:ascii="Arial" w:hAnsi="Arial" w:cs="Arial"/>
          <w:lang w:val="en-US"/>
        </w:rPr>
      </w:pPr>
      <w:r w:rsidRPr="003D4E03">
        <w:rPr>
          <w:rFonts w:ascii="Arial" w:hAnsi="Arial" w:cs="Arial"/>
          <w:lang w:val="en-US"/>
        </w:rPr>
        <w:t>Peeters, G., Urbano, J., Jones, G.J. (2012). Notes from the ISMIR 2012 late- breaking session on evaluation in music information retrieval. In International society for music information retrieval conference.  </w:t>
      </w:r>
    </w:p>
    <w:p w14:paraId="07C9DBD5" w14:textId="77777777" w:rsidR="00A03963" w:rsidRPr="003D4E03" w:rsidRDefault="00A03963" w:rsidP="00841BA4">
      <w:pPr>
        <w:widowControl w:val="0"/>
        <w:numPr>
          <w:ilvl w:val="0"/>
          <w:numId w:val="43"/>
        </w:numPr>
        <w:tabs>
          <w:tab w:val="left" w:pos="220"/>
          <w:tab w:val="left" w:pos="720"/>
        </w:tabs>
        <w:autoSpaceDE w:val="0"/>
        <w:autoSpaceDN w:val="0"/>
        <w:adjustRightInd w:val="0"/>
        <w:spacing w:after="293"/>
        <w:ind w:hanging="720"/>
        <w:jc w:val="both"/>
        <w:rPr>
          <w:rFonts w:ascii="Arial" w:hAnsi="Arial" w:cs="Arial"/>
          <w:lang w:val="en-US"/>
        </w:rPr>
      </w:pPr>
      <w:r w:rsidRPr="003D4E03">
        <w:rPr>
          <w:rFonts w:ascii="Arial" w:hAnsi="Arial" w:cs="Arial"/>
          <w:lang w:val="en-US"/>
        </w:rPr>
        <w:t>Sanderson, M., &amp; Croft, W. B. (2012). The history of information retrieval research. Proceedings of the IEEE, 100(SPL CONTENT), 1444–1451. doi:10.1109/JPROC.2012.2189916  </w:t>
      </w:r>
    </w:p>
    <w:p w14:paraId="660326E2" w14:textId="77777777" w:rsidR="00A03963" w:rsidRPr="003D4E03" w:rsidRDefault="00A03963" w:rsidP="00841BA4">
      <w:pPr>
        <w:widowControl w:val="0"/>
        <w:numPr>
          <w:ilvl w:val="0"/>
          <w:numId w:val="43"/>
        </w:numPr>
        <w:tabs>
          <w:tab w:val="left" w:pos="220"/>
          <w:tab w:val="left" w:pos="720"/>
        </w:tabs>
        <w:autoSpaceDE w:val="0"/>
        <w:autoSpaceDN w:val="0"/>
        <w:adjustRightInd w:val="0"/>
        <w:spacing w:after="293"/>
        <w:ind w:hanging="720"/>
        <w:jc w:val="both"/>
        <w:rPr>
          <w:rFonts w:ascii="Arial" w:hAnsi="Arial" w:cs="Arial"/>
          <w:lang w:val="en-US"/>
        </w:rPr>
      </w:pPr>
      <w:r w:rsidRPr="003D4E03">
        <w:rPr>
          <w:rFonts w:ascii="Arial" w:hAnsi="Arial" w:cs="Arial"/>
          <w:lang w:val="en-US"/>
        </w:rPr>
        <w:t>Serra, X., Magas, M., Benetos, E., Chudy, M., Dixon, S., Flexer, A., ... Widmer, G.  </w:t>
      </w:r>
    </w:p>
    <w:p w14:paraId="21F7A843" w14:textId="77777777" w:rsidR="00A03963" w:rsidRPr="003D4E03" w:rsidRDefault="00A03963" w:rsidP="00841BA4">
      <w:pPr>
        <w:widowControl w:val="0"/>
        <w:autoSpaceDE w:val="0"/>
        <w:autoSpaceDN w:val="0"/>
        <w:adjustRightInd w:val="0"/>
        <w:spacing w:after="240"/>
        <w:jc w:val="both"/>
        <w:rPr>
          <w:rFonts w:ascii="Arial" w:hAnsi="Arial" w:cs="Arial"/>
          <w:lang w:val="en-US"/>
        </w:rPr>
      </w:pPr>
      <w:r w:rsidRPr="003D4E03">
        <w:rPr>
          <w:rFonts w:ascii="Arial" w:hAnsi="Arial" w:cs="Arial"/>
          <w:lang w:val="en-US"/>
        </w:rPr>
        <w:t xml:space="preserve">(2013). </w:t>
      </w:r>
      <w:r w:rsidRPr="003D4E03">
        <w:rPr>
          <w:rFonts w:ascii="Arial" w:hAnsi="Arial" w:cs="Arial"/>
          <w:i/>
          <w:iCs/>
          <w:lang w:val="en-US"/>
        </w:rPr>
        <w:t>Roadmap for Music Information ReSearch</w:t>
      </w:r>
      <w:r w:rsidRPr="003D4E03">
        <w:rPr>
          <w:rFonts w:ascii="Arial" w:hAnsi="Arial" w:cs="Arial"/>
          <w:lang w:val="en-US"/>
        </w:rPr>
        <w:t xml:space="preserve">. Retrieved from http://www.ofai.at/research/impml/projects/MIRES_Roadmap_ver_1.0.0.pdf. </w:t>
      </w:r>
    </w:p>
    <w:p w14:paraId="34FEC4FE" w14:textId="77777777" w:rsidR="00A03963" w:rsidRPr="003D4E03" w:rsidRDefault="00A03963" w:rsidP="00841BA4">
      <w:pPr>
        <w:widowControl w:val="0"/>
        <w:autoSpaceDE w:val="0"/>
        <w:autoSpaceDN w:val="0"/>
        <w:adjustRightInd w:val="0"/>
        <w:spacing w:after="240"/>
        <w:jc w:val="both"/>
        <w:rPr>
          <w:rFonts w:ascii="Arial" w:hAnsi="Arial" w:cs="Arial"/>
          <w:lang w:val="en-US"/>
        </w:rPr>
      </w:pPr>
      <w:r w:rsidRPr="003D4E03">
        <w:rPr>
          <w:rFonts w:ascii="Arial" w:hAnsi="Arial" w:cs="Arial"/>
          <w:lang w:val="en-US"/>
        </w:rPr>
        <w:t xml:space="preserve">24. Spärk Jones, K., &amp; van Rijsbergen, C. J. (1975). Report on the need for and provision of an ‘ideal’ information retrieval test collection (British library research and development report no. 5266). Cambridge: Computer Laboratory, University of Cambridge. (p. 43) </w:t>
      </w:r>
    </w:p>
    <w:p w14:paraId="2CD81606" w14:textId="77777777" w:rsidR="00A03963" w:rsidRPr="003D4E03" w:rsidRDefault="00A03963" w:rsidP="00841BA4">
      <w:pPr>
        <w:widowControl w:val="0"/>
        <w:autoSpaceDE w:val="0"/>
        <w:autoSpaceDN w:val="0"/>
        <w:adjustRightInd w:val="0"/>
        <w:spacing w:after="240"/>
        <w:jc w:val="both"/>
        <w:rPr>
          <w:rFonts w:ascii="Arial" w:hAnsi="Arial" w:cs="Arial"/>
          <w:lang w:val="en-US"/>
        </w:rPr>
      </w:pPr>
      <w:r w:rsidRPr="003D4E03">
        <w:rPr>
          <w:rFonts w:ascii="Arial" w:hAnsi="Arial" w:cs="Arial"/>
          <w:lang w:val="en-US"/>
        </w:rPr>
        <w:t xml:space="preserve">33 </w:t>
      </w:r>
    </w:p>
    <w:p w14:paraId="78D19E2C" w14:textId="77777777" w:rsidR="00A03963" w:rsidRPr="003D4E03" w:rsidRDefault="00A03963" w:rsidP="00841BA4">
      <w:pPr>
        <w:widowControl w:val="0"/>
        <w:numPr>
          <w:ilvl w:val="0"/>
          <w:numId w:val="44"/>
        </w:numPr>
        <w:tabs>
          <w:tab w:val="left" w:pos="220"/>
          <w:tab w:val="left" w:pos="720"/>
        </w:tabs>
        <w:autoSpaceDE w:val="0"/>
        <w:autoSpaceDN w:val="0"/>
        <w:adjustRightInd w:val="0"/>
        <w:spacing w:after="293"/>
        <w:ind w:hanging="720"/>
        <w:jc w:val="both"/>
        <w:rPr>
          <w:rFonts w:ascii="Arial" w:hAnsi="Arial" w:cs="Arial"/>
          <w:lang w:val="en-US"/>
        </w:rPr>
      </w:pPr>
      <w:r w:rsidRPr="003D4E03">
        <w:rPr>
          <w:rFonts w:ascii="Arial" w:hAnsi="Arial" w:cs="Arial"/>
          <w:lang w:val="en-US"/>
        </w:rPr>
        <w:t>Urbano, J., Universidad Carlos III de Madrid Tesis Doctoral Evaluation in Audio Music Similarity. (2013).  </w:t>
      </w:r>
    </w:p>
    <w:p w14:paraId="1CADEE74" w14:textId="77777777" w:rsidR="00A03963" w:rsidRPr="003D4E03" w:rsidRDefault="00A03963" w:rsidP="00841BA4">
      <w:pPr>
        <w:widowControl w:val="0"/>
        <w:numPr>
          <w:ilvl w:val="0"/>
          <w:numId w:val="44"/>
        </w:numPr>
        <w:tabs>
          <w:tab w:val="left" w:pos="220"/>
          <w:tab w:val="left" w:pos="720"/>
        </w:tabs>
        <w:autoSpaceDE w:val="0"/>
        <w:autoSpaceDN w:val="0"/>
        <w:adjustRightInd w:val="0"/>
        <w:spacing w:after="293"/>
        <w:ind w:hanging="720"/>
        <w:jc w:val="both"/>
        <w:rPr>
          <w:rFonts w:ascii="Arial" w:hAnsi="Arial" w:cs="Arial"/>
          <w:lang w:val="en-US"/>
        </w:rPr>
      </w:pPr>
      <w:r w:rsidRPr="003D4E03">
        <w:rPr>
          <w:rFonts w:ascii="Arial" w:hAnsi="Arial" w:cs="Arial"/>
          <w:lang w:val="en-US"/>
        </w:rPr>
        <w:t xml:space="preserve">Urbano, J., &amp; Schedl, M. (2013). Minimal test collections for low-cost evaluation of audio music similarity and retrieval systems. International Journal of Multimedia Information .... Retrieved from </w:t>
      </w:r>
      <w:r w:rsidRPr="003D4E03">
        <w:rPr>
          <w:rFonts w:ascii="Arial" w:hAnsi="Arial" w:cs="Arial"/>
          <w:color w:val="0000FF"/>
          <w:lang w:val="en-US"/>
        </w:rPr>
        <w:t xml:space="preserve">http://link.springer.com/article/10.1007/s13735-012- 0030-4 </w:t>
      </w:r>
      <w:r w:rsidRPr="003D4E03">
        <w:rPr>
          <w:rFonts w:ascii="Arial" w:hAnsi="Arial" w:cs="Arial"/>
          <w:lang w:val="en-US"/>
        </w:rPr>
        <w:t> </w:t>
      </w:r>
    </w:p>
    <w:p w14:paraId="57A1A457" w14:textId="77777777" w:rsidR="00A03963" w:rsidRPr="003D4E03" w:rsidRDefault="00A03963" w:rsidP="00841BA4">
      <w:pPr>
        <w:widowControl w:val="0"/>
        <w:numPr>
          <w:ilvl w:val="0"/>
          <w:numId w:val="44"/>
        </w:numPr>
        <w:tabs>
          <w:tab w:val="left" w:pos="220"/>
          <w:tab w:val="left" w:pos="720"/>
        </w:tabs>
        <w:autoSpaceDE w:val="0"/>
        <w:autoSpaceDN w:val="0"/>
        <w:adjustRightInd w:val="0"/>
        <w:spacing w:after="293"/>
        <w:ind w:hanging="720"/>
        <w:jc w:val="both"/>
        <w:rPr>
          <w:rFonts w:ascii="Arial" w:hAnsi="Arial" w:cs="Arial"/>
          <w:lang w:val="en-US"/>
        </w:rPr>
      </w:pPr>
      <w:r w:rsidRPr="003D4E03">
        <w:rPr>
          <w:rFonts w:ascii="Arial" w:hAnsi="Arial" w:cs="Arial"/>
          <w:lang w:val="en-US"/>
        </w:rPr>
        <w:t>Urbano, J., &amp; Martín, D. (2013). On the Measurement of Test Collection Reliability Categories and Subject Descriptors. Roceedings of the 36th International ACM SIGIR Conference on Research and Development in Information Retrieval - SIGIR ’13, 393–402.  </w:t>
      </w:r>
    </w:p>
    <w:p w14:paraId="6F2A9364" w14:textId="77777777" w:rsidR="00A03963" w:rsidRPr="003D4E03" w:rsidRDefault="00A03963" w:rsidP="00841BA4">
      <w:pPr>
        <w:widowControl w:val="0"/>
        <w:autoSpaceDE w:val="0"/>
        <w:autoSpaceDN w:val="0"/>
        <w:adjustRightInd w:val="0"/>
        <w:spacing w:after="240"/>
        <w:jc w:val="both"/>
        <w:rPr>
          <w:rFonts w:ascii="Arial" w:hAnsi="Arial" w:cs="Arial"/>
          <w:lang w:val="en-US"/>
        </w:rPr>
      </w:pPr>
      <w:r w:rsidRPr="003D4E03">
        <w:rPr>
          <w:rFonts w:ascii="Arial" w:hAnsi="Arial" w:cs="Arial"/>
          <w:lang w:val="en-US"/>
        </w:rPr>
        <w:t xml:space="preserve">28.Urbano, J., Schedl, M., &amp; Serra, X. (2013). Evaluation in music information retrieval, (November 2012). Retrieved from http://link.springer.com/article/10.1007/s10844-013-0249-4. Cited on page 3. </w:t>
      </w:r>
    </w:p>
    <w:p w14:paraId="4F6551D9" w14:textId="77777777" w:rsidR="00A03963" w:rsidRPr="003D4E03" w:rsidRDefault="00A03963" w:rsidP="00841BA4">
      <w:pPr>
        <w:widowControl w:val="0"/>
        <w:autoSpaceDE w:val="0"/>
        <w:autoSpaceDN w:val="0"/>
        <w:adjustRightInd w:val="0"/>
        <w:spacing w:after="240"/>
        <w:jc w:val="both"/>
        <w:rPr>
          <w:rFonts w:ascii="Arial" w:hAnsi="Arial" w:cs="Arial"/>
          <w:lang w:val="en-US"/>
        </w:rPr>
      </w:pPr>
      <w:r w:rsidRPr="003D4E03">
        <w:rPr>
          <w:rFonts w:ascii="Arial" w:hAnsi="Arial" w:cs="Arial"/>
          <w:lang w:val="en-US"/>
        </w:rPr>
        <w:t xml:space="preserve">29. Tague-Sutcliffe, J. (1992). The pragmatics of information retrieval experimentation, revisited. </w:t>
      </w:r>
      <w:r w:rsidRPr="003D4E03">
        <w:rPr>
          <w:rFonts w:ascii="Arial" w:hAnsi="Arial" w:cs="Arial"/>
          <w:i/>
          <w:iCs/>
          <w:lang w:val="en-US"/>
        </w:rPr>
        <w:t>Information Processing and Management</w:t>
      </w:r>
      <w:r w:rsidRPr="003D4E03">
        <w:rPr>
          <w:rFonts w:ascii="Arial" w:hAnsi="Arial" w:cs="Arial"/>
          <w:lang w:val="en-US"/>
        </w:rPr>
        <w:t xml:space="preserve">, </w:t>
      </w:r>
      <w:r w:rsidRPr="003D4E03">
        <w:rPr>
          <w:rFonts w:ascii="Arial" w:hAnsi="Arial" w:cs="Arial"/>
          <w:i/>
          <w:iCs/>
          <w:lang w:val="en-US"/>
        </w:rPr>
        <w:t>28</w:t>
      </w:r>
      <w:r w:rsidRPr="003D4E03">
        <w:rPr>
          <w:rFonts w:ascii="Arial" w:hAnsi="Arial" w:cs="Arial"/>
          <w:lang w:val="en-US"/>
        </w:rPr>
        <w:t xml:space="preserve">(4), 467–490. doi:10.1016/0306-4573(92)90005-K </w:t>
      </w:r>
    </w:p>
    <w:p w14:paraId="7D01C8AC" w14:textId="77777777" w:rsidR="00A03963" w:rsidRPr="003D4E03" w:rsidRDefault="00A03963" w:rsidP="00841BA4">
      <w:pPr>
        <w:widowControl w:val="0"/>
        <w:numPr>
          <w:ilvl w:val="0"/>
          <w:numId w:val="45"/>
        </w:numPr>
        <w:autoSpaceDE w:val="0"/>
        <w:autoSpaceDN w:val="0"/>
        <w:adjustRightInd w:val="0"/>
        <w:ind w:left="0" w:firstLine="0"/>
        <w:jc w:val="both"/>
        <w:rPr>
          <w:rFonts w:ascii="Arial" w:hAnsi="Arial" w:cs="Arial"/>
          <w:lang w:val="en-US"/>
        </w:rPr>
      </w:pPr>
      <w:r w:rsidRPr="003D4E03">
        <w:rPr>
          <w:rFonts w:ascii="Arial" w:hAnsi="Arial" w:cs="Arial"/>
          <w:noProof/>
          <w:lang w:val="es-ES"/>
        </w:rPr>
        <w:drawing>
          <wp:inline distT="0" distB="0" distL="0" distR="0" wp14:anchorId="13B6BA53" wp14:editId="6416AE0F">
            <wp:extent cx="1563370" cy="7620"/>
            <wp:effectExtent l="0" t="0" r="0" b="0"/>
            <wp:docPr id="139" name="Imagen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563370" cy="7620"/>
                    </a:xfrm>
                    <a:prstGeom prst="rect">
                      <a:avLst/>
                    </a:prstGeom>
                    <a:noFill/>
                    <a:ln>
                      <a:noFill/>
                    </a:ln>
                  </pic:spPr>
                </pic:pic>
              </a:graphicData>
            </a:graphic>
          </wp:inline>
        </w:drawing>
      </w:r>
      <w:r w:rsidRPr="003D4E03">
        <w:rPr>
          <w:rFonts w:ascii="Arial" w:hAnsi="Arial" w:cs="Arial"/>
          <w:lang w:val="en-US"/>
        </w:rPr>
        <w:t xml:space="preserve"> </w:t>
      </w:r>
      <w:r w:rsidRPr="003D4E03">
        <w:rPr>
          <w:rFonts w:ascii="Arial" w:hAnsi="Arial" w:cs="Arial"/>
          <w:noProof/>
          <w:lang w:val="es-ES"/>
        </w:rPr>
        <w:drawing>
          <wp:inline distT="0" distB="0" distL="0" distR="0" wp14:anchorId="55206039" wp14:editId="56183E53">
            <wp:extent cx="213995" cy="7620"/>
            <wp:effectExtent l="0" t="0" r="0" b="0"/>
            <wp:docPr id="140" name="Imagen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13995" cy="7620"/>
                    </a:xfrm>
                    <a:prstGeom prst="rect">
                      <a:avLst/>
                    </a:prstGeom>
                    <a:noFill/>
                    <a:ln>
                      <a:noFill/>
                    </a:ln>
                  </pic:spPr>
                </pic:pic>
              </a:graphicData>
            </a:graphic>
          </wp:inline>
        </w:drawing>
      </w:r>
    </w:p>
    <w:p w14:paraId="487C5C54" w14:textId="77777777" w:rsidR="00A03963" w:rsidRPr="003D4E03" w:rsidRDefault="00A03963" w:rsidP="00841BA4">
      <w:pPr>
        <w:widowControl w:val="0"/>
        <w:autoSpaceDE w:val="0"/>
        <w:autoSpaceDN w:val="0"/>
        <w:adjustRightInd w:val="0"/>
        <w:spacing w:after="240"/>
        <w:jc w:val="both"/>
        <w:rPr>
          <w:rFonts w:ascii="Arial" w:hAnsi="Arial" w:cs="Arial"/>
          <w:lang w:val="en-US"/>
        </w:rPr>
      </w:pPr>
      <w:r w:rsidRPr="003D4E03">
        <w:rPr>
          <w:rFonts w:ascii="Arial" w:hAnsi="Arial" w:cs="Arial"/>
          <w:lang w:val="en-US"/>
        </w:rPr>
        <w:t xml:space="preserve">34 </w:t>
      </w:r>
    </w:p>
    <w:p w14:paraId="65EEE771" w14:textId="77777777" w:rsidR="00A03963" w:rsidRPr="003D4E03" w:rsidRDefault="00A03963" w:rsidP="00841BA4">
      <w:pPr>
        <w:jc w:val="both"/>
        <w:rPr>
          <w:rFonts w:ascii="Arial" w:hAnsi="Arial" w:cs="Arial"/>
          <w:lang w:val="en-US"/>
        </w:rPr>
      </w:pPr>
    </w:p>
    <w:p w14:paraId="7B9F1448" w14:textId="77777777" w:rsidR="00C41ADD" w:rsidRPr="003D4E03" w:rsidRDefault="00C41ADD" w:rsidP="00841BA4">
      <w:pPr>
        <w:pStyle w:val="Prrafodelista"/>
        <w:spacing w:line="360" w:lineRule="auto"/>
        <w:jc w:val="both"/>
        <w:rPr>
          <w:rFonts w:ascii="Arial" w:hAnsi="Arial"/>
          <w:b/>
          <w:sz w:val="22"/>
          <w:szCs w:val="22"/>
          <w:lang w:val="en-US"/>
        </w:rPr>
      </w:pPr>
    </w:p>
    <w:p w14:paraId="20DA0239" w14:textId="77777777" w:rsidR="00C41ADD" w:rsidRPr="003D4E03" w:rsidRDefault="00C41ADD" w:rsidP="00841BA4">
      <w:pPr>
        <w:pStyle w:val="Prrafodelista"/>
        <w:spacing w:line="360" w:lineRule="auto"/>
        <w:jc w:val="both"/>
        <w:rPr>
          <w:rFonts w:ascii="Arial" w:hAnsi="Arial"/>
          <w:b/>
          <w:sz w:val="22"/>
          <w:szCs w:val="22"/>
          <w:lang w:val="en-US"/>
        </w:rPr>
      </w:pPr>
    </w:p>
    <w:p w14:paraId="6694061E" w14:textId="77777777" w:rsidR="00C41ADD" w:rsidRPr="003D4E03" w:rsidRDefault="00C41ADD" w:rsidP="00841BA4">
      <w:pPr>
        <w:pStyle w:val="Prrafodelista"/>
        <w:spacing w:line="360" w:lineRule="auto"/>
        <w:jc w:val="both"/>
        <w:rPr>
          <w:rFonts w:ascii="Arial" w:hAnsi="Arial"/>
          <w:b/>
          <w:sz w:val="22"/>
          <w:szCs w:val="22"/>
          <w:lang w:val="en-US"/>
        </w:rPr>
      </w:pPr>
    </w:p>
    <w:p w14:paraId="57BB9CB1" w14:textId="77777777" w:rsidR="00C41ADD" w:rsidRPr="003D4E03" w:rsidRDefault="00C41ADD" w:rsidP="00841BA4">
      <w:pPr>
        <w:pStyle w:val="Prrafodelista"/>
        <w:spacing w:line="360" w:lineRule="auto"/>
        <w:jc w:val="both"/>
        <w:rPr>
          <w:rFonts w:ascii="Arial" w:hAnsi="Arial"/>
          <w:b/>
          <w:sz w:val="22"/>
          <w:szCs w:val="22"/>
          <w:lang w:val="en-US"/>
        </w:rPr>
      </w:pPr>
    </w:p>
    <w:p w14:paraId="53770C70" w14:textId="77777777" w:rsidR="00C41ADD" w:rsidRPr="003D4E03" w:rsidRDefault="00C41ADD" w:rsidP="00841BA4">
      <w:pPr>
        <w:pStyle w:val="Prrafodelista"/>
        <w:spacing w:line="360" w:lineRule="auto"/>
        <w:jc w:val="both"/>
        <w:rPr>
          <w:rFonts w:ascii="Arial" w:hAnsi="Arial"/>
          <w:b/>
          <w:sz w:val="22"/>
          <w:szCs w:val="22"/>
          <w:lang w:val="en-US"/>
        </w:rPr>
      </w:pPr>
    </w:p>
    <w:p w14:paraId="1925123C" w14:textId="77777777" w:rsidR="00C41ADD" w:rsidRPr="003D4E03" w:rsidRDefault="00C41ADD" w:rsidP="00841BA4">
      <w:pPr>
        <w:pStyle w:val="Prrafodelista"/>
        <w:spacing w:line="360" w:lineRule="auto"/>
        <w:jc w:val="both"/>
        <w:rPr>
          <w:rFonts w:ascii="Arial" w:hAnsi="Arial"/>
          <w:b/>
          <w:sz w:val="22"/>
          <w:szCs w:val="22"/>
          <w:lang w:val="en-US"/>
        </w:rPr>
      </w:pPr>
    </w:p>
    <w:p w14:paraId="3E3950B4" w14:textId="77777777" w:rsidR="00C41ADD" w:rsidRPr="003D4E03" w:rsidRDefault="00C41ADD" w:rsidP="00841BA4">
      <w:pPr>
        <w:pStyle w:val="Prrafodelista"/>
        <w:spacing w:line="360" w:lineRule="auto"/>
        <w:jc w:val="both"/>
        <w:rPr>
          <w:rFonts w:ascii="Arial" w:hAnsi="Arial"/>
          <w:b/>
          <w:sz w:val="22"/>
          <w:szCs w:val="22"/>
          <w:lang w:val="en-US"/>
        </w:rPr>
      </w:pPr>
    </w:p>
    <w:p w14:paraId="37D9D91D" w14:textId="77777777" w:rsidR="00C41ADD" w:rsidRPr="003D4E03" w:rsidRDefault="00C41ADD" w:rsidP="00841BA4">
      <w:pPr>
        <w:pStyle w:val="Prrafodelista"/>
        <w:spacing w:line="360" w:lineRule="auto"/>
        <w:jc w:val="both"/>
        <w:rPr>
          <w:rFonts w:ascii="Arial" w:hAnsi="Arial"/>
          <w:b/>
          <w:sz w:val="22"/>
          <w:szCs w:val="22"/>
          <w:lang w:val="en-US"/>
        </w:rPr>
      </w:pPr>
    </w:p>
    <w:p w14:paraId="3B6B1191" w14:textId="77777777" w:rsidR="00C41ADD" w:rsidRPr="003D4E03" w:rsidRDefault="00C41ADD" w:rsidP="00841BA4">
      <w:pPr>
        <w:pStyle w:val="Prrafodelista"/>
        <w:spacing w:line="360" w:lineRule="auto"/>
        <w:jc w:val="both"/>
        <w:rPr>
          <w:rFonts w:ascii="Arial" w:hAnsi="Arial"/>
          <w:b/>
          <w:sz w:val="22"/>
          <w:szCs w:val="22"/>
          <w:lang w:val="en-US"/>
        </w:rPr>
      </w:pPr>
    </w:p>
    <w:p w14:paraId="158DADF6" w14:textId="77777777" w:rsidR="00C41ADD" w:rsidRPr="003D4E03" w:rsidRDefault="00C41ADD" w:rsidP="00841BA4">
      <w:pPr>
        <w:pStyle w:val="Prrafodelista"/>
        <w:spacing w:line="360" w:lineRule="auto"/>
        <w:jc w:val="both"/>
        <w:rPr>
          <w:rFonts w:ascii="Arial" w:hAnsi="Arial"/>
          <w:b/>
          <w:sz w:val="22"/>
          <w:szCs w:val="22"/>
          <w:lang w:val="en-US"/>
        </w:rPr>
      </w:pPr>
    </w:p>
    <w:p w14:paraId="77577860" w14:textId="77777777" w:rsidR="00C41ADD" w:rsidRPr="003D4E03" w:rsidRDefault="00C41ADD" w:rsidP="00DE2DCF">
      <w:pPr>
        <w:pStyle w:val="Prrafodelista"/>
        <w:spacing w:line="360" w:lineRule="auto"/>
        <w:jc w:val="both"/>
        <w:rPr>
          <w:rFonts w:ascii="Arial" w:hAnsi="Arial"/>
          <w:b/>
          <w:sz w:val="22"/>
          <w:szCs w:val="22"/>
          <w:lang w:val="en-US"/>
        </w:rPr>
      </w:pPr>
    </w:p>
    <w:p w14:paraId="71B1FC0C" w14:textId="77777777" w:rsidR="00C41ADD" w:rsidRPr="003D4E03" w:rsidRDefault="00C41ADD" w:rsidP="00DE2DCF">
      <w:pPr>
        <w:pStyle w:val="Prrafodelista"/>
        <w:spacing w:line="360" w:lineRule="auto"/>
        <w:jc w:val="both"/>
        <w:rPr>
          <w:rFonts w:ascii="Arial" w:hAnsi="Arial"/>
          <w:b/>
          <w:sz w:val="22"/>
          <w:szCs w:val="22"/>
          <w:lang w:val="en-US"/>
        </w:rPr>
      </w:pPr>
    </w:p>
    <w:p w14:paraId="541F5E41" w14:textId="77777777" w:rsidR="00C41ADD" w:rsidRPr="003D4E03" w:rsidRDefault="00C41ADD" w:rsidP="00DE2DCF">
      <w:pPr>
        <w:pStyle w:val="Prrafodelista"/>
        <w:spacing w:line="360" w:lineRule="auto"/>
        <w:jc w:val="both"/>
        <w:rPr>
          <w:rFonts w:ascii="Arial" w:hAnsi="Arial"/>
          <w:b/>
          <w:sz w:val="22"/>
          <w:szCs w:val="22"/>
          <w:lang w:val="en-US"/>
        </w:rPr>
      </w:pPr>
    </w:p>
    <w:p w14:paraId="526FD43B" w14:textId="77777777" w:rsidR="00C41ADD" w:rsidRPr="003D4E03" w:rsidRDefault="00C41ADD" w:rsidP="00DE2DCF">
      <w:pPr>
        <w:pStyle w:val="Prrafodelista"/>
        <w:spacing w:line="360" w:lineRule="auto"/>
        <w:jc w:val="both"/>
        <w:rPr>
          <w:rFonts w:ascii="Arial" w:hAnsi="Arial"/>
          <w:b/>
          <w:sz w:val="22"/>
          <w:szCs w:val="22"/>
          <w:lang w:val="en-US"/>
        </w:rPr>
      </w:pPr>
    </w:p>
    <w:p w14:paraId="272DB580" w14:textId="77777777" w:rsidR="00C41ADD" w:rsidRPr="003D4E03" w:rsidRDefault="00C41ADD" w:rsidP="00DE2DCF">
      <w:pPr>
        <w:pStyle w:val="Prrafodelista"/>
        <w:spacing w:line="360" w:lineRule="auto"/>
        <w:jc w:val="both"/>
        <w:rPr>
          <w:rFonts w:ascii="Arial" w:hAnsi="Arial"/>
          <w:b/>
          <w:sz w:val="22"/>
          <w:szCs w:val="22"/>
          <w:lang w:val="en-US"/>
        </w:rPr>
      </w:pPr>
    </w:p>
    <w:p w14:paraId="6C55966F" w14:textId="77777777" w:rsidR="00DE2DCF" w:rsidRPr="003D4E03" w:rsidRDefault="00DE2DCF" w:rsidP="00B373F0">
      <w:pPr>
        <w:pStyle w:val="Prrafodelista"/>
        <w:spacing w:line="360" w:lineRule="auto"/>
        <w:ind w:left="0"/>
        <w:jc w:val="both"/>
        <w:rPr>
          <w:rFonts w:ascii="Arial" w:hAnsi="Arial"/>
          <w:b/>
          <w:lang w:val="en-US"/>
        </w:rPr>
      </w:pPr>
      <w:r w:rsidRPr="003D4E03">
        <w:rPr>
          <w:rFonts w:ascii="Arial" w:hAnsi="Arial"/>
          <w:b/>
          <w:lang w:val="en-US"/>
        </w:rPr>
        <w:t>1.1 Information Retrieval</w:t>
      </w:r>
    </w:p>
    <w:p w14:paraId="472846C6" w14:textId="12EBDCD7" w:rsidR="00A517FA" w:rsidRPr="003D4E03" w:rsidRDefault="004A0F14" w:rsidP="004660E9">
      <w:pPr>
        <w:spacing w:before="100" w:beforeAutospacing="1" w:after="100" w:afterAutospacing="1" w:line="360" w:lineRule="auto"/>
        <w:jc w:val="both"/>
        <w:rPr>
          <w:rFonts w:ascii="Arial" w:hAnsi="Arial" w:cs="Arial"/>
          <w:noProof/>
          <w:lang w:val="en-US"/>
        </w:rPr>
      </w:pPr>
      <w:r w:rsidRPr="003D4E03">
        <w:rPr>
          <w:rFonts w:ascii="Arial" w:hAnsi="Arial" w:cs="Arial"/>
          <w:lang w:val="en-US"/>
        </w:rPr>
        <w:t>Information retrieval (IR) is the field concerned with representing, searching, and manipulating large collections of electronic text and other human-language data (</w:t>
      </w:r>
      <w:r w:rsidRPr="003D4E03">
        <w:rPr>
          <w:rFonts w:ascii="Arial" w:hAnsi="Arial" w:cs="Arial"/>
          <w:noProof/>
          <w:lang w:val="en-US"/>
        </w:rPr>
        <w:t xml:space="preserve">Buettcher, Cormack and Clarke,2010).   </w:t>
      </w:r>
      <w:r w:rsidR="00A517FA" w:rsidRPr="003D4E03">
        <w:rPr>
          <w:rFonts w:ascii="Arial" w:hAnsi="Arial" w:cs="Arial"/>
          <w:noProof/>
          <w:lang w:val="en-US"/>
        </w:rPr>
        <w:t>A</w:t>
      </w:r>
      <w:r w:rsidR="005918C5" w:rsidRPr="003D4E03">
        <w:rPr>
          <w:rFonts w:ascii="Arial" w:hAnsi="Arial" w:cs="Arial"/>
          <w:noProof/>
          <w:lang w:val="en-US"/>
        </w:rPr>
        <w:t xml:space="preserve"> </w:t>
      </w:r>
      <w:r w:rsidR="00A517FA" w:rsidRPr="003D4E03">
        <w:rPr>
          <w:rFonts w:ascii="Arial" w:hAnsi="Arial" w:cs="Arial"/>
          <w:noProof/>
          <w:lang w:val="en-US"/>
        </w:rPr>
        <w:t xml:space="preserve"> user has an information need and use a</w:t>
      </w:r>
      <w:r w:rsidR="00B22B87" w:rsidRPr="003D4E03">
        <w:rPr>
          <w:rFonts w:ascii="Arial" w:hAnsi="Arial" w:cs="Arial"/>
          <w:noProof/>
          <w:lang w:val="en-US"/>
        </w:rPr>
        <w:t>n</w:t>
      </w:r>
      <w:r w:rsidR="00A517FA" w:rsidRPr="003D4E03">
        <w:rPr>
          <w:rFonts w:ascii="Arial" w:hAnsi="Arial" w:cs="Arial"/>
          <w:noProof/>
          <w:lang w:val="en-US"/>
        </w:rPr>
        <w:t xml:space="preserve"> </w:t>
      </w:r>
      <w:r w:rsidR="00B22B87" w:rsidRPr="003D4E03">
        <w:rPr>
          <w:rFonts w:ascii="Arial" w:hAnsi="Arial" w:cs="Arial"/>
          <w:noProof/>
          <w:lang w:val="en-US"/>
        </w:rPr>
        <w:t xml:space="preserve">IR system in order to retrieve </w:t>
      </w:r>
      <w:r w:rsidR="00A517FA" w:rsidRPr="003D4E03">
        <w:rPr>
          <w:rFonts w:ascii="Arial" w:hAnsi="Arial" w:cs="Arial"/>
          <w:noProof/>
          <w:lang w:val="en-US"/>
        </w:rPr>
        <w:t>relevant information from a document collection.</w:t>
      </w:r>
    </w:p>
    <w:p w14:paraId="3FEF71E6" w14:textId="7751CC24" w:rsidR="004660E9" w:rsidRPr="003D4E03" w:rsidRDefault="004A0F14" w:rsidP="004660E9">
      <w:pPr>
        <w:spacing w:before="100" w:beforeAutospacing="1" w:after="100" w:afterAutospacing="1" w:line="360" w:lineRule="auto"/>
        <w:jc w:val="both"/>
        <w:rPr>
          <w:rFonts w:ascii="Arial" w:hAnsi="Arial" w:cs="Arial"/>
          <w:noProof/>
          <w:lang w:val="en-US"/>
        </w:rPr>
      </w:pPr>
      <w:r w:rsidRPr="003D4E03">
        <w:rPr>
          <w:rFonts w:ascii="Arial" w:hAnsi="Arial" w:cs="Arial"/>
          <w:noProof/>
          <w:lang w:val="en-US"/>
        </w:rPr>
        <w:t xml:space="preserve">IR systems are </w:t>
      </w:r>
      <w:r w:rsidR="00AE0AC1" w:rsidRPr="003D4E03">
        <w:rPr>
          <w:rFonts w:ascii="Arial" w:hAnsi="Arial" w:cs="Arial"/>
          <w:noProof/>
          <w:lang w:val="en-US"/>
        </w:rPr>
        <w:t xml:space="preserve">boundless and  even essential nowadays since they faciliate daily life of </w:t>
      </w:r>
      <w:r w:rsidR="00A517FA" w:rsidRPr="003D4E03">
        <w:rPr>
          <w:rFonts w:ascii="Arial" w:hAnsi="Arial" w:cs="Arial"/>
          <w:noProof/>
          <w:lang w:val="en-US"/>
        </w:rPr>
        <w:t xml:space="preserve">people </w:t>
      </w:r>
      <w:r w:rsidR="00AE0AC1" w:rsidRPr="003D4E03">
        <w:rPr>
          <w:rFonts w:ascii="Arial" w:hAnsi="Arial" w:cs="Arial"/>
          <w:noProof/>
          <w:lang w:val="en-US"/>
        </w:rPr>
        <w:t xml:space="preserve"> supporting activities in businness, enternainment, education, medical services, and so on.</w:t>
      </w:r>
      <w:r w:rsidR="00A517FA" w:rsidRPr="003D4E03">
        <w:rPr>
          <w:rFonts w:ascii="Arial" w:hAnsi="Arial" w:cs="Arial"/>
          <w:noProof/>
          <w:lang w:val="en-US"/>
        </w:rPr>
        <w:t xml:space="preserve">  Web services engines like Goog</w:t>
      </w:r>
      <w:r w:rsidR="00AE0AC1" w:rsidRPr="003D4E03">
        <w:rPr>
          <w:rFonts w:ascii="Arial" w:hAnsi="Arial" w:cs="Arial"/>
          <w:noProof/>
          <w:lang w:val="en-US"/>
        </w:rPr>
        <w:t xml:space="preserve">le, Yahoo, among others are the most popular web IR services for their great capacity of  converging information from different sources.  Music IR systems like Shazam, </w:t>
      </w:r>
      <w:r w:rsidR="004660E9" w:rsidRPr="003D4E03">
        <w:rPr>
          <w:rFonts w:ascii="Arial" w:hAnsi="Arial" w:cs="Arial"/>
          <w:noProof/>
          <w:lang w:val="en-US"/>
        </w:rPr>
        <w:t>implementing  music identification technology are quite popular and useful today.</w:t>
      </w:r>
      <w:r w:rsidR="00AE0AC1" w:rsidRPr="003D4E03">
        <w:rPr>
          <w:rFonts w:ascii="Arial" w:hAnsi="Arial" w:cs="Arial"/>
          <w:noProof/>
          <w:lang w:val="en-US"/>
        </w:rPr>
        <w:t xml:space="preserve"> </w:t>
      </w:r>
    </w:p>
    <w:p w14:paraId="0C853F77" w14:textId="0B877A10" w:rsidR="00B373F0" w:rsidRPr="003D4E03" w:rsidRDefault="00A517FA" w:rsidP="007B1A5B">
      <w:pPr>
        <w:spacing w:before="100" w:beforeAutospacing="1" w:after="100" w:afterAutospacing="1" w:line="360" w:lineRule="auto"/>
        <w:ind w:hanging="480"/>
        <w:jc w:val="both"/>
        <w:rPr>
          <w:rFonts w:ascii="Arial" w:hAnsi="Arial" w:cs="Times New Roman"/>
          <w:lang w:val="en-US"/>
        </w:rPr>
      </w:pPr>
      <w:r w:rsidRPr="003D4E03">
        <w:rPr>
          <w:rFonts w:ascii="Calibri" w:hAnsi="Calibri" w:cs="Calibri"/>
          <w:color w:val="000000"/>
          <w:lang w:val="en-US"/>
        </w:rPr>
        <w:t xml:space="preserve">        </w:t>
      </w:r>
      <w:r w:rsidR="00D237E3" w:rsidRPr="003D4E03">
        <w:rPr>
          <w:rFonts w:ascii="Arial" w:hAnsi="Arial"/>
          <w:lang w:val="en-US"/>
        </w:rPr>
        <w:t>These</w:t>
      </w:r>
      <w:r w:rsidR="007B1A5B" w:rsidRPr="003D4E03">
        <w:rPr>
          <w:rFonts w:ascii="Arial" w:hAnsi="Arial"/>
          <w:lang w:val="en-US"/>
        </w:rPr>
        <w:t xml:space="preserve"> systems have been used prior the invention of computers. Before 1940’s intelligence and commercial retrieve systems where already implemented and just until the appearance of the first computer-based systems, mechanical and electro-mechanical devices performed the retrieve functions. With the generalization of the computers, IR technics grew up as the increase of storage and processor speed allowed managing bigger datasets </w:t>
      </w:r>
      <w:r w:rsidR="007B1A5B" w:rsidRPr="003D4E03">
        <w:rPr>
          <w:rFonts w:ascii="Arial" w:hAnsi="Arial" w:cs="Times New Roman"/>
          <w:lang w:val="en-US"/>
        </w:rPr>
        <w:t>(Sanderson, M., &amp; Croft, W. B, 2012).</w:t>
      </w:r>
    </w:p>
    <w:p w14:paraId="11858440" w14:textId="77777777" w:rsidR="007B1A5B" w:rsidRPr="003D4E03" w:rsidRDefault="007B1A5B" w:rsidP="00161643">
      <w:pPr>
        <w:jc w:val="both"/>
        <w:rPr>
          <w:rFonts w:ascii="Arial" w:hAnsi="Arial" w:cs="Arial"/>
          <w:b/>
          <w:bCs/>
          <w:color w:val="000000"/>
          <w:lang w:val="en-US"/>
        </w:rPr>
      </w:pPr>
    </w:p>
    <w:p w14:paraId="7EFA71E1" w14:textId="0D1B5B54" w:rsidR="00DE2DCF" w:rsidRPr="003D4E03" w:rsidRDefault="007B1A5B" w:rsidP="00F50D67">
      <w:pPr>
        <w:spacing w:line="360" w:lineRule="auto"/>
        <w:jc w:val="both"/>
        <w:rPr>
          <w:rFonts w:ascii="Arial" w:eastAsia="Times New Roman" w:hAnsi="Arial" w:cs="Times New Roman"/>
          <w:lang w:val="en-US"/>
        </w:rPr>
      </w:pPr>
      <w:r w:rsidRPr="003D4E03">
        <w:rPr>
          <w:rFonts w:ascii="Arial" w:hAnsi="Arial"/>
          <w:lang w:val="en-US"/>
        </w:rPr>
        <w:t xml:space="preserve">IR has been widely used through the story from several fields: text and cross-language, image and multimedia, speech and music </w:t>
      </w:r>
      <w:r w:rsidRPr="003D4E03">
        <w:rPr>
          <w:rFonts w:ascii="Arial" w:eastAsia="Times New Roman" w:hAnsi="Arial" w:cs="Arial"/>
          <w:color w:val="222222"/>
          <w:shd w:val="clear" w:color="auto" w:fill="FFFFFF"/>
          <w:lang w:val="en-US"/>
        </w:rPr>
        <w:t>(Manning, C. D., Raghavan, P., &amp; Schütze, H, 2008)</w:t>
      </w:r>
      <w:r w:rsidRPr="003D4E03">
        <w:rPr>
          <w:rFonts w:ascii="Arial" w:eastAsia="Times New Roman" w:hAnsi="Arial" w:cs="Times New Roman"/>
          <w:lang w:val="en-US"/>
        </w:rPr>
        <w:t xml:space="preserve">. </w:t>
      </w:r>
      <w:r w:rsidRPr="003D4E03">
        <w:rPr>
          <w:rFonts w:ascii="Arial" w:hAnsi="Arial"/>
          <w:lang w:val="en-US"/>
        </w:rPr>
        <w:t xml:space="preserve"> In the case of music, Music Information Retrieval (MIR) is concerned on the extraction and inference of meaningful features of music, it’s indexing and the development of different search and retrieval schemes </w:t>
      </w:r>
      <w:r w:rsidRPr="003D4E03">
        <w:rPr>
          <w:rFonts w:ascii="Arial" w:eastAsia="Times New Roman" w:hAnsi="Arial" w:cs="Arial"/>
          <w:color w:val="222222"/>
          <w:shd w:val="clear" w:color="auto" w:fill="FFFFFF"/>
          <w:lang w:val="en-US"/>
        </w:rPr>
        <w:t>(Downie, J. S, 2003).</w:t>
      </w:r>
      <w:r w:rsidRPr="003D4E03">
        <w:rPr>
          <w:rFonts w:ascii="Arial" w:hAnsi="Arial"/>
          <w:lang w:val="en-US"/>
        </w:rPr>
        <w:t xml:space="preserve">  It started with the analysis of symbolic representations of </w:t>
      </w:r>
      <w:r w:rsidR="00A517FA" w:rsidRPr="003D4E03">
        <w:rPr>
          <w:rFonts w:ascii="Arial" w:hAnsi="Arial"/>
          <w:lang w:val="en-US"/>
        </w:rPr>
        <w:t>songs (mostly MIDI scores); with</w:t>
      </w:r>
      <w:r w:rsidRPr="003D4E03">
        <w:rPr>
          <w:rFonts w:ascii="Arial" w:hAnsi="Arial"/>
          <w:lang w:val="en-US"/>
        </w:rPr>
        <w:t xml:space="preserve"> the evolution of computing systems during the early 2000’s, signal processing </w:t>
      </w:r>
      <w:r w:rsidR="00A517FA" w:rsidRPr="003D4E03">
        <w:rPr>
          <w:rFonts w:ascii="Arial" w:hAnsi="Arial"/>
          <w:lang w:val="en-US"/>
        </w:rPr>
        <w:t xml:space="preserve">was also included </w:t>
      </w:r>
      <w:r w:rsidR="005918C5" w:rsidRPr="003D4E03">
        <w:rPr>
          <w:rFonts w:ascii="Arial" w:hAnsi="Arial"/>
          <w:lang w:val="en-US"/>
        </w:rPr>
        <w:t>permitting the</w:t>
      </w:r>
      <w:r w:rsidR="00A517FA" w:rsidRPr="003D4E03">
        <w:rPr>
          <w:rFonts w:ascii="Arial" w:hAnsi="Arial"/>
          <w:lang w:val="en-US"/>
        </w:rPr>
        <w:t xml:space="preserve"> extraction of </w:t>
      </w:r>
      <w:r w:rsidRPr="003D4E03">
        <w:rPr>
          <w:rFonts w:ascii="Arial" w:hAnsi="Arial"/>
          <w:lang w:val="en-US"/>
        </w:rPr>
        <w:t>features directly from the audio</w:t>
      </w:r>
      <w:r w:rsidR="00A517FA" w:rsidRPr="003D4E03">
        <w:rPr>
          <w:rFonts w:ascii="Arial" w:hAnsi="Arial"/>
          <w:lang w:val="en-US"/>
        </w:rPr>
        <w:t>.</w:t>
      </w:r>
      <w:r w:rsidRPr="003D4E03">
        <w:rPr>
          <w:rFonts w:ascii="Arial" w:eastAsia="Times New Roman" w:hAnsi="Arial" w:cs="Arial"/>
          <w:color w:val="222222"/>
          <w:shd w:val="clear" w:color="auto" w:fill="FFFFFF"/>
          <w:lang w:val="en-US"/>
        </w:rPr>
        <w:t xml:space="preserve"> (Manning, C. D., Raghavan, P., &amp; Schütze, H, 2008).</w:t>
      </w:r>
      <w:r w:rsidRPr="003D4E03">
        <w:rPr>
          <w:rFonts w:ascii="Arial" w:eastAsia="Times New Roman" w:hAnsi="Arial" w:cs="Times New Roman"/>
          <w:lang w:val="en-US"/>
        </w:rPr>
        <w:t xml:space="preserve"> </w:t>
      </w:r>
      <w:r w:rsidRPr="003D4E03">
        <w:rPr>
          <w:rFonts w:ascii="Arial" w:hAnsi="Arial"/>
          <w:lang w:val="en-US"/>
        </w:rPr>
        <w:t xml:space="preserve">These features are pitch, temporal, harmonic, timbral, editorial, </w:t>
      </w:r>
      <w:r w:rsidR="00EF6B20" w:rsidRPr="003D4E03">
        <w:rPr>
          <w:rFonts w:ascii="Arial" w:hAnsi="Arial"/>
          <w:lang w:val="en-US"/>
        </w:rPr>
        <w:t>and textual</w:t>
      </w:r>
      <w:r w:rsidRPr="003D4E03">
        <w:rPr>
          <w:rFonts w:ascii="Arial" w:hAnsi="Arial"/>
          <w:lang w:val="en-US"/>
        </w:rPr>
        <w:t xml:space="preserve"> and bibliographic facets</w:t>
      </w:r>
      <w:r w:rsidR="00F50D67" w:rsidRPr="003D4E03">
        <w:rPr>
          <w:rFonts w:ascii="Arial" w:hAnsi="Arial"/>
          <w:lang w:val="en-US"/>
        </w:rPr>
        <w:t>.</w:t>
      </w:r>
    </w:p>
    <w:p w14:paraId="05A1F29E" w14:textId="77777777" w:rsidR="00DE2DCF" w:rsidRPr="003D4E03" w:rsidRDefault="00DE2DCF" w:rsidP="00161643">
      <w:pPr>
        <w:jc w:val="both"/>
        <w:rPr>
          <w:rFonts w:ascii="Arial" w:hAnsi="Arial" w:cs="Arial"/>
          <w:b/>
          <w:bCs/>
          <w:color w:val="000000"/>
          <w:lang w:val="en-US"/>
        </w:rPr>
      </w:pPr>
    </w:p>
    <w:p w14:paraId="6D8B55EB" w14:textId="77777777" w:rsidR="00EF6B20" w:rsidRPr="003D4E03" w:rsidRDefault="00EF6B20" w:rsidP="00161643">
      <w:pPr>
        <w:jc w:val="both"/>
        <w:rPr>
          <w:rFonts w:ascii="Arial" w:hAnsi="Arial" w:cs="Arial"/>
          <w:b/>
          <w:bCs/>
          <w:color w:val="000000"/>
          <w:lang w:val="en-US"/>
        </w:rPr>
      </w:pPr>
    </w:p>
    <w:p w14:paraId="76F5A16F" w14:textId="77777777" w:rsidR="00161643" w:rsidRPr="003D4E03" w:rsidRDefault="00161643" w:rsidP="00161643">
      <w:pPr>
        <w:jc w:val="both"/>
        <w:rPr>
          <w:rFonts w:ascii="Times" w:hAnsi="Times" w:cs="Times New Roman"/>
          <w:lang w:val="en-US"/>
        </w:rPr>
      </w:pPr>
      <w:r w:rsidRPr="003D4E03">
        <w:rPr>
          <w:rFonts w:ascii="Arial" w:hAnsi="Arial" w:cs="Arial"/>
          <w:b/>
          <w:bCs/>
          <w:color w:val="000000"/>
          <w:lang w:val="en-US"/>
        </w:rPr>
        <w:t>1.2. Information Retrieval Evaluation</w:t>
      </w:r>
    </w:p>
    <w:p w14:paraId="483F1855" w14:textId="77777777" w:rsidR="00161643" w:rsidRPr="003D4E03" w:rsidRDefault="00161643" w:rsidP="00161643">
      <w:pPr>
        <w:spacing w:after="240"/>
        <w:jc w:val="both"/>
        <w:rPr>
          <w:rFonts w:ascii="Times" w:eastAsia="Times New Roman" w:hAnsi="Times" w:cs="Times New Roman"/>
          <w:lang w:val="en-US"/>
        </w:rPr>
      </w:pPr>
    </w:p>
    <w:p w14:paraId="37955C35" w14:textId="58DDB9C3" w:rsidR="00C148FD" w:rsidRPr="003D4E03" w:rsidRDefault="002E73D7" w:rsidP="00E42BAB">
      <w:pPr>
        <w:widowControl w:val="0"/>
        <w:autoSpaceDE w:val="0"/>
        <w:autoSpaceDN w:val="0"/>
        <w:adjustRightInd w:val="0"/>
        <w:spacing w:line="360" w:lineRule="auto"/>
        <w:jc w:val="both"/>
        <w:rPr>
          <w:rFonts w:ascii="Arial" w:hAnsi="Arial" w:cs="Times New Roman"/>
          <w:lang w:val="en-US"/>
        </w:rPr>
      </w:pPr>
      <w:r w:rsidRPr="003D4E03">
        <w:rPr>
          <w:rFonts w:ascii="Arial" w:hAnsi="Arial" w:cs="Times New Roman"/>
          <w:lang w:val="en-US"/>
        </w:rPr>
        <w:t>Evaluation</w:t>
      </w:r>
      <w:r w:rsidR="00161643" w:rsidRPr="003D4E03">
        <w:rPr>
          <w:rFonts w:ascii="Arial" w:hAnsi="Arial" w:cs="Times New Roman"/>
          <w:lang w:val="en-US"/>
        </w:rPr>
        <w:t xml:space="preserve"> has come to play a critical role in information retrieval research</w:t>
      </w:r>
      <w:r w:rsidR="00D67A90" w:rsidRPr="003D4E03">
        <w:rPr>
          <w:rFonts w:ascii="Arial" w:hAnsi="Arial" w:cs="Times New Roman"/>
          <w:lang w:val="en-US"/>
        </w:rPr>
        <w:t xml:space="preserve"> </w:t>
      </w:r>
      <w:r w:rsidR="00D67A90" w:rsidRPr="003D4E03">
        <w:rPr>
          <w:rFonts w:ascii="Arial" w:hAnsi="Arial" w:cs="Times New Roman"/>
          <w:lang w:val="en-US"/>
        </w:rPr>
        <w:fldChar w:fldCharType="begin" w:fldLock="1"/>
      </w:r>
      <w:r w:rsidR="00D67A90" w:rsidRPr="003D4E03">
        <w:rPr>
          <w:rFonts w:ascii="Arial" w:hAnsi="Arial" w:cs="Times New Roman"/>
          <w:lang w:val="en-US"/>
        </w:rPr>
        <w:instrText>ADDIN CSL_CITATION { "citationItems" : [ { "id" : "ITEM-1", "itemData" : { "abstract" : "The papers in Part I which immediately proceed this paper represent the first round of formalized MIR/MDL community input on the topic of MIR/MDL evaluation. Each were presented at the Workshop on the Creation of Standardized Test Collections, Tasks and Metrics for Music Digital Library (MDL) and Music Information Retrieval (MIR) Evaluation, held 18 July, 2002 at the ACM/IEEE Joint Conference on Digital Libraries. The Part I papers were originally published as \"The MIR/MDL Evaluation Project White Paper Collection, Edition #1\". To these first edition papers we now add the papers which follow in Part II. The aggregation of the Part I and Part II papers together represent the second edition of the \"White Paper Collection\". The Part II papers are those to be presented at the Panel on Music Information Retrieval Evaluation Frameworks, to be held 17 October, 2002, at the 3rd International Conference on Music Information Retrieval (ISMIR 2002), Paris, FR. It is the purpose of this paper to present a brief, highly idiosyncratic, summary of the issues and themes that I see emerging from the papers at hand, from the discussions that took place at the 18 July workshop and from personal communications that I have had with various members of the MIR/MDL communities since the inception of the MIR/MDL Evaluation Frameworks Project in early July 2002. Let me stress here that these comments are far from conclusive and are primarily meant to stimulate further discussion and debate. I will be publishing more formal recommendations mid-spring of 2003. Until then, when the third and final edition of the \"White Paper Collection\" will be published, my comments and suggestions--along with those of the paper authors who have so generously given of their time to participate in this project--are most decidedly open to revision.", "author" : [ { "dropping-particle" : "", "family" : "Downie", "given" : "J Stephen", "non-dropping-particle" : "", "parse-names" : false, "suffix" : "" } ], "container-title" : "ISMIR Panel on Music Information Retrieval Evaluation Frameworks", "id" : "ITEM-1", "issued" : { "date-parts" : [ [ "2002" ] ] }, "page" : "43-44", "title" : "Interim Report on Establishing MIR/MDL Evaluation Frameworks: Commentary on Consensus Building", "type" : "article-journal" }, "uris" : [ "http://www.mendeley.com/documents/?uuid=594460aa-b5f0-44d3-82be-9204a19ecfd2" ] } ], "mendeley" : { "formattedCitation" : "(Downie, 2002)", "plainTextFormattedCitation" : "(Downie, 2002)", "previouslyFormattedCitation" : "(Downie, 2002)" }, "properties" : { "noteIndex" : 0 }, "schema" : "https://github.com/citation-style-language/schema/raw/master/csl-citation.json" }</w:instrText>
      </w:r>
      <w:r w:rsidR="00D67A90" w:rsidRPr="003D4E03">
        <w:rPr>
          <w:rFonts w:ascii="Arial" w:hAnsi="Arial" w:cs="Times New Roman"/>
          <w:lang w:val="en-US"/>
        </w:rPr>
        <w:fldChar w:fldCharType="separate"/>
      </w:r>
      <w:r w:rsidR="00D67A90" w:rsidRPr="003D4E03">
        <w:rPr>
          <w:rFonts w:ascii="Arial" w:hAnsi="Arial" w:cs="Times New Roman"/>
          <w:noProof/>
          <w:lang w:val="en-US"/>
        </w:rPr>
        <w:t>(Downie, 2002)</w:t>
      </w:r>
      <w:r w:rsidR="00D67A90" w:rsidRPr="003D4E03">
        <w:rPr>
          <w:rFonts w:ascii="Arial" w:hAnsi="Arial" w:cs="Times New Roman"/>
          <w:lang w:val="en-US"/>
        </w:rPr>
        <w:fldChar w:fldCharType="end"/>
      </w:r>
      <w:r w:rsidR="00F30D04" w:rsidRPr="003D4E03">
        <w:rPr>
          <w:rFonts w:ascii="Arial" w:hAnsi="Arial" w:cs="Times New Roman"/>
          <w:lang w:val="en-US"/>
        </w:rPr>
        <w:t xml:space="preserve"> as it allows to measure how successfully an information retrieval system meets the goal of assessing users to fulfill their information needs. </w:t>
      </w:r>
      <w:r w:rsidR="004960B2" w:rsidRPr="003D4E03">
        <w:rPr>
          <w:rFonts w:ascii="Arial" w:hAnsi="Arial" w:cs="Times New Roman"/>
          <w:lang w:val="en-US"/>
        </w:rPr>
        <w:t>The IR community has paid a lot of attention to the topic, implementing evaluation standards and experimental rigor on investigations, which have been effective in moving the field forward.</w:t>
      </w:r>
      <w:r w:rsidR="002C5950" w:rsidRPr="003D4E03">
        <w:rPr>
          <w:rFonts w:ascii="Arial" w:hAnsi="Arial" w:cs="Times New Roman"/>
          <w:lang w:val="en-US"/>
        </w:rPr>
        <w:t xml:space="preserve"> </w:t>
      </w:r>
      <w:r w:rsidR="00AF2586" w:rsidRPr="003D4E03">
        <w:rPr>
          <w:rFonts w:ascii="Arial" w:hAnsi="Arial" w:cs="Times New Roman"/>
          <w:lang w:val="en-US"/>
        </w:rPr>
        <w:t xml:space="preserve">Music </w:t>
      </w:r>
      <w:r w:rsidR="00C148FD" w:rsidRPr="003D4E03">
        <w:rPr>
          <w:rFonts w:ascii="Arial" w:hAnsi="Arial" w:cs="Times New Roman"/>
          <w:lang w:val="en-US"/>
        </w:rPr>
        <w:t>I</w:t>
      </w:r>
      <w:r w:rsidR="005A2C22" w:rsidRPr="003D4E03">
        <w:rPr>
          <w:rFonts w:ascii="Arial" w:hAnsi="Arial" w:cs="Times New Roman"/>
          <w:lang w:val="en-US"/>
        </w:rPr>
        <w:t>nformation Retrieval initially</w:t>
      </w:r>
      <w:r w:rsidR="00AF2586" w:rsidRPr="003D4E03">
        <w:rPr>
          <w:rFonts w:ascii="Arial" w:hAnsi="Arial" w:cs="Times New Roman"/>
          <w:lang w:val="en-US"/>
        </w:rPr>
        <w:t xml:space="preserve"> followed the evaluation practices of text</w:t>
      </w:r>
      <w:r w:rsidR="009477F6" w:rsidRPr="003D4E03">
        <w:rPr>
          <w:rFonts w:ascii="Arial" w:hAnsi="Arial" w:cs="Times New Roman"/>
          <w:lang w:val="en-US"/>
        </w:rPr>
        <w:t>; however, n</w:t>
      </w:r>
      <w:r w:rsidR="009279F0" w:rsidRPr="003D4E03">
        <w:rPr>
          <w:rFonts w:ascii="Arial" w:hAnsi="Arial" w:cs="Times New Roman"/>
          <w:lang w:val="en-US"/>
        </w:rPr>
        <w:t xml:space="preserve">ot </w:t>
      </w:r>
      <w:r w:rsidR="00C148FD" w:rsidRPr="003D4E03">
        <w:rPr>
          <w:rFonts w:ascii="Arial" w:hAnsi="Arial" w:cs="Times New Roman"/>
          <w:lang w:val="en-US"/>
        </w:rPr>
        <w:t xml:space="preserve">enough research </w:t>
      </w:r>
      <w:r w:rsidR="009477F6" w:rsidRPr="003D4E03">
        <w:rPr>
          <w:rFonts w:ascii="Arial" w:hAnsi="Arial" w:cs="Times New Roman"/>
          <w:lang w:val="en-US"/>
        </w:rPr>
        <w:t>has</w:t>
      </w:r>
      <w:r w:rsidR="00C148FD" w:rsidRPr="003D4E03">
        <w:rPr>
          <w:rFonts w:ascii="Arial" w:hAnsi="Arial" w:cs="Times New Roman"/>
          <w:lang w:val="en-US"/>
        </w:rPr>
        <w:t xml:space="preserve"> been done to </w:t>
      </w:r>
      <w:r w:rsidR="00DF75EB" w:rsidRPr="003D4E03">
        <w:rPr>
          <w:rFonts w:ascii="Arial" w:hAnsi="Arial" w:cs="Times New Roman"/>
          <w:lang w:val="en-US"/>
        </w:rPr>
        <w:t xml:space="preserve">properly </w:t>
      </w:r>
      <w:r w:rsidR="00C148FD" w:rsidRPr="003D4E03">
        <w:rPr>
          <w:rFonts w:ascii="Arial" w:hAnsi="Arial" w:cs="Times New Roman"/>
          <w:lang w:val="en-US"/>
        </w:rPr>
        <w:t>know when this approach can be fully applied</w:t>
      </w:r>
      <w:r w:rsidR="00371622" w:rsidRPr="003D4E03">
        <w:rPr>
          <w:rFonts w:ascii="Arial" w:hAnsi="Arial" w:cs="Times New Roman"/>
          <w:lang w:val="en-US"/>
        </w:rPr>
        <w:t xml:space="preserve"> or not because</w:t>
      </w:r>
      <w:r w:rsidR="00C148FD" w:rsidRPr="003D4E03">
        <w:rPr>
          <w:rFonts w:ascii="Arial" w:hAnsi="Arial" w:cs="Times New Roman"/>
          <w:lang w:val="en-US"/>
        </w:rPr>
        <w:t xml:space="preserve"> </w:t>
      </w:r>
      <w:r w:rsidR="009477F6" w:rsidRPr="003D4E03">
        <w:rPr>
          <w:rFonts w:ascii="Arial" w:hAnsi="Arial" w:cs="Times New Roman"/>
          <w:lang w:val="en-US"/>
        </w:rPr>
        <w:t>music, unlike text has</w:t>
      </w:r>
      <w:r w:rsidRPr="003D4E03">
        <w:rPr>
          <w:rFonts w:ascii="Arial" w:hAnsi="Arial" w:cs="Times New Roman"/>
          <w:lang w:val="en-US"/>
        </w:rPr>
        <w:t>, a</w:t>
      </w:r>
      <w:r w:rsidR="009477F6" w:rsidRPr="003D4E03">
        <w:rPr>
          <w:rFonts w:ascii="Arial" w:hAnsi="Arial" w:cs="Times New Roman"/>
          <w:lang w:val="en-US"/>
        </w:rPr>
        <w:t xml:space="preserve"> complex nature.</w:t>
      </w:r>
    </w:p>
    <w:p w14:paraId="77FF233C" w14:textId="77777777" w:rsidR="00C148FD" w:rsidRPr="003D4E03" w:rsidRDefault="00C148FD" w:rsidP="00E42BAB">
      <w:pPr>
        <w:widowControl w:val="0"/>
        <w:autoSpaceDE w:val="0"/>
        <w:autoSpaceDN w:val="0"/>
        <w:adjustRightInd w:val="0"/>
        <w:spacing w:line="360" w:lineRule="auto"/>
        <w:jc w:val="both"/>
        <w:rPr>
          <w:rFonts w:ascii="Arial" w:hAnsi="Arial" w:cs="Times New Roman"/>
          <w:lang w:val="en-US"/>
        </w:rPr>
      </w:pPr>
    </w:p>
    <w:p w14:paraId="2207741F" w14:textId="77777777" w:rsidR="00B9500C" w:rsidRPr="003D4E03" w:rsidRDefault="00B9500C" w:rsidP="00E42BAB">
      <w:pPr>
        <w:widowControl w:val="0"/>
        <w:autoSpaceDE w:val="0"/>
        <w:autoSpaceDN w:val="0"/>
        <w:adjustRightInd w:val="0"/>
        <w:spacing w:line="360" w:lineRule="auto"/>
        <w:jc w:val="both"/>
        <w:rPr>
          <w:rFonts w:ascii="Arial" w:hAnsi="Arial" w:cs="Times New Roman"/>
          <w:lang w:val="en-US"/>
        </w:rPr>
      </w:pPr>
    </w:p>
    <w:p w14:paraId="11F7A7AA" w14:textId="77777777" w:rsidR="00DF75EB" w:rsidRPr="003D4E03" w:rsidRDefault="00DF75EB" w:rsidP="00DF75EB">
      <w:pPr>
        <w:jc w:val="both"/>
        <w:rPr>
          <w:rFonts w:ascii="Arial" w:hAnsi="Arial" w:cs="Arial"/>
          <w:b/>
          <w:bCs/>
          <w:color w:val="000000"/>
          <w:lang w:val="en-US"/>
        </w:rPr>
      </w:pPr>
      <w:r w:rsidRPr="003D4E03">
        <w:rPr>
          <w:rFonts w:ascii="Arial" w:hAnsi="Arial" w:cs="Arial"/>
          <w:b/>
          <w:bCs/>
          <w:color w:val="000000"/>
          <w:lang w:val="en-US"/>
        </w:rPr>
        <w:t>1.2.1 Early Work in Text Information Retrieval Evaluation</w:t>
      </w:r>
    </w:p>
    <w:p w14:paraId="64E7E9C4" w14:textId="77777777" w:rsidR="00DF75EB" w:rsidRPr="003D4E03" w:rsidRDefault="00DF75EB" w:rsidP="00E42BAB">
      <w:pPr>
        <w:widowControl w:val="0"/>
        <w:autoSpaceDE w:val="0"/>
        <w:autoSpaceDN w:val="0"/>
        <w:adjustRightInd w:val="0"/>
        <w:spacing w:line="360" w:lineRule="auto"/>
        <w:jc w:val="both"/>
        <w:rPr>
          <w:rFonts w:ascii="Arial" w:hAnsi="Arial" w:cs="Times New Roman"/>
          <w:lang w:val="en-US"/>
        </w:rPr>
      </w:pPr>
    </w:p>
    <w:p w14:paraId="515B4758" w14:textId="1EEB12FE" w:rsidR="00A05726" w:rsidRPr="003D4E03" w:rsidRDefault="001C187D" w:rsidP="00161643">
      <w:pPr>
        <w:widowControl w:val="0"/>
        <w:autoSpaceDE w:val="0"/>
        <w:autoSpaceDN w:val="0"/>
        <w:adjustRightInd w:val="0"/>
        <w:spacing w:line="360" w:lineRule="auto"/>
        <w:jc w:val="both"/>
        <w:rPr>
          <w:rFonts w:ascii="Arial" w:hAnsi="Arial" w:cs="Times New Roman"/>
          <w:lang w:val="en-US"/>
        </w:rPr>
      </w:pPr>
      <w:r w:rsidRPr="003D4E03">
        <w:rPr>
          <w:rFonts w:ascii="Arial" w:hAnsi="Arial" w:cs="Times New Roman"/>
          <w:lang w:val="en-US"/>
        </w:rPr>
        <w:t xml:space="preserve">Evaluation in </w:t>
      </w:r>
      <w:r w:rsidR="00DF75EB" w:rsidRPr="003D4E03">
        <w:rPr>
          <w:rFonts w:ascii="Arial" w:hAnsi="Arial" w:cs="Times New Roman"/>
          <w:lang w:val="en-US"/>
        </w:rPr>
        <w:t xml:space="preserve">Text Information Retrieval has been </w:t>
      </w:r>
      <w:r w:rsidR="00A05726" w:rsidRPr="003D4E03">
        <w:rPr>
          <w:rFonts w:ascii="Arial" w:hAnsi="Arial" w:cs="Times New Roman"/>
          <w:lang w:val="en-US"/>
        </w:rPr>
        <w:t>the focus of a lot of research:</w:t>
      </w:r>
    </w:p>
    <w:p w14:paraId="0F8E098B" w14:textId="77777777" w:rsidR="00A05726" w:rsidRPr="003D4E03" w:rsidRDefault="00A05726" w:rsidP="00161643">
      <w:pPr>
        <w:widowControl w:val="0"/>
        <w:autoSpaceDE w:val="0"/>
        <w:autoSpaceDN w:val="0"/>
        <w:adjustRightInd w:val="0"/>
        <w:spacing w:line="360" w:lineRule="auto"/>
        <w:jc w:val="both"/>
        <w:rPr>
          <w:rFonts w:ascii="Arial" w:hAnsi="Arial" w:cs="Times New Roman"/>
          <w:lang w:val="en-US"/>
        </w:rPr>
      </w:pPr>
    </w:p>
    <w:p w14:paraId="342BFE51" w14:textId="27E43083" w:rsidR="009F0BE1" w:rsidRPr="003D4E03" w:rsidRDefault="00A05726" w:rsidP="00161643">
      <w:pPr>
        <w:widowControl w:val="0"/>
        <w:autoSpaceDE w:val="0"/>
        <w:autoSpaceDN w:val="0"/>
        <w:adjustRightInd w:val="0"/>
        <w:spacing w:line="360" w:lineRule="auto"/>
        <w:jc w:val="both"/>
        <w:rPr>
          <w:rFonts w:ascii="Arial" w:hAnsi="Arial" w:cs="Arial"/>
          <w:color w:val="000000"/>
          <w:lang w:val="en-US"/>
        </w:rPr>
      </w:pPr>
      <w:r w:rsidRPr="003D4E03">
        <w:rPr>
          <w:rFonts w:ascii="Arial" w:hAnsi="Arial" w:cs="Times New Roman"/>
          <w:lang w:val="en-US"/>
        </w:rPr>
        <w:t xml:space="preserve">- </w:t>
      </w:r>
      <w:r w:rsidR="00EF6E3A" w:rsidRPr="003D4E03">
        <w:rPr>
          <w:rFonts w:ascii="Arial" w:hAnsi="Arial" w:cs="Times New Roman"/>
          <w:lang w:val="en-US"/>
        </w:rPr>
        <w:t xml:space="preserve">The </w:t>
      </w:r>
      <w:r w:rsidR="00EF6E3A" w:rsidRPr="003D4E03">
        <w:rPr>
          <w:rFonts w:ascii="Arial" w:hAnsi="Arial" w:cs="Times New Roman"/>
          <w:i/>
          <w:lang w:val="en-US"/>
        </w:rPr>
        <w:t>Cranfield Project 2</w:t>
      </w:r>
      <w:r w:rsidR="00EF6E3A" w:rsidRPr="003D4E03">
        <w:rPr>
          <w:rFonts w:ascii="Arial" w:hAnsi="Arial" w:cs="Times New Roman"/>
          <w:lang w:val="en-US"/>
        </w:rPr>
        <w:t xml:space="preserve"> (1962-1966) was an </w:t>
      </w:r>
      <w:r w:rsidR="00371622" w:rsidRPr="003D4E03">
        <w:rPr>
          <w:rFonts w:ascii="Arial" w:hAnsi="Arial" w:cs="Times New Roman"/>
          <w:lang w:val="en-US"/>
        </w:rPr>
        <w:t>experiment</w:t>
      </w:r>
      <w:r w:rsidR="009F0BE1" w:rsidRPr="003D4E03">
        <w:rPr>
          <w:rFonts w:ascii="Arial" w:hAnsi="Arial" w:cs="Times New Roman"/>
          <w:lang w:val="en-US"/>
        </w:rPr>
        <w:t xml:space="preserve"> </w:t>
      </w:r>
      <w:r w:rsidR="00EF6E3A" w:rsidRPr="003D4E03">
        <w:rPr>
          <w:rFonts w:ascii="Arial" w:hAnsi="Arial" w:cs="Times New Roman"/>
          <w:lang w:val="en-US"/>
        </w:rPr>
        <w:t>accomplished</w:t>
      </w:r>
      <w:r w:rsidR="009F0BE1" w:rsidRPr="003D4E03">
        <w:rPr>
          <w:rFonts w:ascii="Arial" w:hAnsi="Arial" w:cs="Times New Roman"/>
          <w:lang w:val="en-US"/>
        </w:rPr>
        <w:t xml:space="preserve"> by C</w:t>
      </w:r>
      <w:r w:rsidR="00EF6E3A" w:rsidRPr="003D4E03">
        <w:rPr>
          <w:rFonts w:ascii="Arial" w:hAnsi="Arial" w:cs="Times New Roman"/>
          <w:lang w:val="en-US"/>
        </w:rPr>
        <w:t>yril Cleverdon</w:t>
      </w:r>
      <w:r w:rsidR="00EF6E3A" w:rsidRPr="003D4E03">
        <w:rPr>
          <w:rFonts w:ascii="Times New Roman" w:hAnsi="Times New Roman" w:cs="Times New Roman"/>
          <w:lang w:val="en-US"/>
        </w:rPr>
        <w:t xml:space="preserve"> </w:t>
      </w:r>
      <w:r w:rsidR="00371622" w:rsidRPr="003D4E03">
        <w:rPr>
          <w:rFonts w:ascii="Arial" w:hAnsi="Arial" w:cs="Times New Roman"/>
          <w:lang w:val="en-US"/>
        </w:rPr>
        <w:t>(Cleverdon, 1991)</w:t>
      </w:r>
      <w:r w:rsidR="00EF6E3A" w:rsidRPr="003D4E03">
        <w:rPr>
          <w:rFonts w:ascii="Arial" w:hAnsi="Arial" w:cs="Times New Roman"/>
          <w:lang w:val="en-US"/>
        </w:rPr>
        <w:t xml:space="preserve"> and considered as the basis that </w:t>
      </w:r>
      <w:r w:rsidR="00D953A1" w:rsidRPr="003D4E03">
        <w:rPr>
          <w:rFonts w:ascii="Arial" w:hAnsi="Arial" w:cs="Times New Roman"/>
          <w:lang w:val="en-US"/>
        </w:rPr>
        <w:t>shaped</w:t>
      </w:r>
      <w:r w:rsidR="00371622" w:rsidRPr="003D4E03">
        <w:rPr>
          <w:rFonts w:ascii="Arial" w:hAnsi="Arial" w:cs="Times New Roman"/>
          <w:lang w:val="en-US"/>
        </w:rPr>
        <w:t xml:space="preserve"> the form that </w:t>
      </w:r>
      <w:r w:rsidR="00EF6E3A" w:rsidRPr="003D4E03">
        <w:rPr>
          <w:rFonts w:ascii="Arial" w:hAnsi="Arial" w:cs="Times New Roman"/>
          <w:lang w:val="en-US"/>
        </w:rPr>
        <w:t xml:space="preserve">IR </w:t>
      </w:r>
      <w:r w:rsidR="00371622" w:rsidRPr="003D4E03">
        <w:rPr>
          <w:rFonts w:ascii="Arial" w:hAnsi="Arial" w:cs="Times New Roman"/>
          <w:lang w:val="en-US"/>
        </w:rPr>
        <w:t>evaluation will take for the next years</w:t>
      </w:r>
      <w:r w:rsidR="00EF6E3A" w:rsidRPr="003D4E03">
        <w:rPr>
          <w:rFonts w:ascii="Arial" w:hAnsi="Arial" w:cs="Times New Roman"/>
          <w:lang w:val="en-US"/>
        </w:rPr>
        <w:t>. In this</w:t>
      </w:r>
      <w:r w:rsidR="00EF6E3A" w:rsidRPr="003D4E03">
        <w:rPr>
          <w:rFonts w:ascii="Arial" w:hAnsi="Arial" w:cs="Arial"/>
          <w:color w:val="000000"/>
          <w:lang w:val="en-US"/>
        </w:rPr>
        <w:t xml:space="preserve"> project, experiments </w:t>
      </w:r>
      <w:r w:rsidR="009F0BE1" w:rsidRPr="003D4E03">
        <w:rPr>
          <w:rFonts w:ascii="Arial" w:hAnsi="Arial" w:cs="Arial"/>
          <w:color w:val="000000"/>
          <w:lang w:val="en-US"/>
        </w:rPr>
        <w:t xml:space="preserve">were conducted </w:t>
      </w:r>
      <w:r w:rsidR="00826F37" w:rsidRPr="003D4E03">
        <w:rPr>
          <w:rFonts w:ascii="Arial" w:hAnsi="Arial" w:cs="Arial"/>
          <w:color w:val="000000"/>
          <w:lang w:val="en-US"/>
        </w:rPr>
        <w:t xml:space="preserve">in order to test and compare different search strategies </w:t>
      </w:r>
      <w:r w:rsidR="009F0BE1" w:rsidRPr="003D4E03">
        <w:rPr>
          <w:rFonts w:ascii="Arial" w:hAnsi="Arial" w:cs="Arial"/>
          <w:color w:val="000000"/>
          <w:lang w:val="en-US"/>
        </w:rPr>
        <w:t xml:space="preserve">in a </w:t>
      </w:r>
      <w:r w:rsidR="00826F37" w:rsidRPr="003D4E03">
        <w:rPr>
          <w:rFonts w:ascii="Arial" w:hAnsi="Arial" w:cs="Arial"/>
          <w:color w:val="000000"/>
          <w:lang w:val="en-US"/>
        </w:rPr>
        <w:t xml:space="preserve">controlled </w:t>
      </w:r>
      <w:r w:rsidR="009F0BE1" w:rsidRPr="003D4E03">
        <w:rPr>
          <w:rFonts w:ascii="Arial" w:hAnsi="Arial" w:cs="Arial"/>
          <w:color w:val="000000"/>
          <w:lang w:val="en-US"/>
        </w:rPr>
        <w:t>laboratory environment</w:t>
      </w:r>
      <w:r w:rsidR="00826F37" w:rsidRPr="003D4E03">
        <w:rPr>
          <w:rFonts w:ascii="Arial" w:hAnsi="Arial" w:cs="Arial"/>
          <w:color w:val="000000"/>
          <w:lang w:val="en-US"/>
        </w:rPr>
        <w:t xml:space="preserve"> (test collection).</w:t>
      </w:r>
    </w:p>
    <w:p w14:paraId="073ECF44" w14:textId="77777777" w:rsidR="00EF6E3A" w:rsidRPr="003D4E03" w:rsidRDefault="00EF6E3A" w:rsidP="00161643">
      <w:pPr>
        <w:widowControl w:val="0"/>
        <w:autoSpaceDE w:val="0"/>
        <w:autoSpaceDN w:val="0"/>
        <w:adjustRightInd w:val="0"/>
        <w:spacing w:line="360" w:lineRule="auto"/>
        <w:jc w:val="both"/>
        <w:rPr>
          <w:rFonts w:ascii="Arial" w:hAnsi="Arial" w:cs="Arial"/>
          <w:color w:val="000000"/>
          <w:lang w:val="en-US"/>
        </w:rPr>
      </w:pPr>
    </w:p>
    <w:p w14:paraId="6147CD1A" w14:textId="2DBDF061" w:rsidR="009F0BE1" w:rsidRPr="003D4E03" w:rsidRDefault="00C04032" w:rsidP="00C04032">
      <w:pPr>
        <w:widowControl w:val="0"/>
        <w:autoSpaceDE w:val="0"/>
        <w:autoSpaceDN w:val="0"/>
        <w:adjustRightInd w:val="0"/>
        <w:spacing w:line="360" w:lineRule="auto"/>
        <w:jc w:val="both"/>
        <w:rPr>
          <w:rFonts w:ascii="Arial" w:hAnsi="Arial" w:cs="Times New Roman"/>
          <w:lang w:val="en-US"/>
        </w:rPr>
      </w:pPr>
      <w:r w:rsidRPr="003D4E03">
        <w:rPr>
          <w:rFonts w:ascii="Arial" w:hAnsi="Arial" w:cs="Times New Roman"/>
          <w:lang w:val="en-US"/>
        </w:rPr>
        <w:t xml:space="preserve">- </w:t>
      </w:r>
      <w:r w:rsidR="00A05726" w:rsidRPr="003D4E03">
        <w:rPr>
          <w:rFonts w:ascii="Arial" w:hAnsi="Arial" w:cs="Times New Roman"/>
          <w:lang w:val="en-US"/>
        </w:rPr>
        <w:t xml:space="preserve">The </w:t>
      </w:r>
      <w:r w:rsidR="00AF60A2" w:rsidRPr="003D4E03">
        <w:rPr>
          <w:rFonts w:ascii="Arial" w:hAnsi="Arial" w:cs="Times New Roman"/>
          <w:i/>
          <w:lang w:val="en-US"/>
        </w:rPr>
        <w:t>MEDLARS</w:t>
      </w:r>
      <w:r w:rsidR="00A05726" w:rsidRPr="003D4E03">
        <w:rPr>
          <w:rFonts w:ascii="Arial" w:hAnsi="Arial" w:cs="Times New Roman"/>
          <w:lang w:val="en-US"/>
        </w:rPr>
        <w:t xml:space="preserve"> (Medical Literature Analysis and Retrieval System) Demand Search Service (1966-1967) was one of the early operational computer-based retrieval systems. </w:t>
      </w:r>
      <w:r w:rsidR="005706AB" w:rsidRPr="003D4E03">
        <w:rPr>
          <w:rFonts w:ascii="Arial" w:hAnsi="Arial" w:cs="Times New Roman"/>
          <w:lang w:val="en-US"/>
        </w:rPr>
        <w:t>It</w:t>
      </w:r>
      <w:r w:rsidR="00A05726" w:rsidRPr="003D4E03">
        <w:rPr>
          <w:rFonts w:ascii="Arial" w:hAnsi="Arial" w:cs="Times New Roman"/>
          <w:lang w:val="en-US"/>
        </w:rPr>
        <w:t xml:space="preserve"> considered the evaluation of a complete system from a user perspective, taking into consideration t</w:t>
      </w:r>
      <w:r w:rsidR="002F54AD" w:rsidRPr="003D4E03">
        <w:rPr>
          <w:rFonts w:ascii="Arial" w:hAnsi="Arial" w:cs="Times New Roman"/>
          <w:lang w:val="en-US"/>
        </w:rPr>
        <w:t xml:space="preserve">he user requirements (Lancaster, </w:t>
      </w:r>
      <w:r w:rsidR="00A05726" w:rsidRPr="003D4E03">
        <w:rPr>
          <w:rFonts w:ascii="Arial" w:hAnsi="Arial" w:cs="Times New Roman"/>
          <w:lang w:val="en-US"/>
        </w:rPr>
        <w:t>1968).  </w:t>
      </w:r>
    </w:p>
    <w:p w14:paraId="2817C584" w14:textId="77777777" w:rsidR="00C04032" w:rsidRPr="003D4E03" w:rsidRDefault="00C04032" w:rsidP="00C04032">
      <w:pPr>
        <w:widowControl w:val="0"/>
        <w:autoSpaceDE w:val="0"/>
        <w:autoSpaceDN w:val="0"/>
        <w:adjustRightInd w:val="0"/>
        <w:spacing w:line="360" w:lineRule="auto"/>
        <w:jc w:val="both"/>
        <w:rPr>
          <w:rFonts w:ascii="Arial" w:hAnsi="Arial" w:cs="Times New Roman"/>
          <w:lang w:val="en-US"/>
        </w:rPr>
      </w:pPr>
    </w:p>
    <w:p w14:paraId="1E20D808" w14:textId="2F84F6B4" w:rsidR="00161643" w:rsidRPr="003D4E03" w:rsidRDefault="00242DE8" w:rsidP="00242DE8">
      <w:pPr>
        <w:widowControl w:val="0"/>
        <w:autoSpaceDE w:val="0"/>
        <w:autoSpaceDN w:val="0"/>
        <w:adjustRightInd w:val="0"/>
        <w:spacing w:line="360" w:lineRule="auto"/>
        <w:jc w:val="both"/>
        <w:rPr>
          <w:rFonts w:ascii="Arial" w:hAnsi="Arial" w:cs="Times New Roman"/>
          <w:lang w:val="en-US"/>
        </w:rPr>
      </w:pPr>
      <w:r w:rsidRPr="003D4E03">
        <w:rPr>
          <w:rFonts w:ascii="Arial" w:hAnsi="Arial" w:cs="Times New Roman"/>
          <w:lang w:val="en-US"/>
        </w:rPr>
        <w:t xml:space="preserve">- </w:t>
      </w:r>
      <w:r w:rsidR="006112CB" w:rsidRPr="003D4E03">
        <w:rPr>
          <w:rFonts w:ascii="Arial" w:hAnsi="Arial" w:cs="Times New Roman"/>
          <w:lang w:val="en-US"/>
        </w:rPr>
        <w:t xml:space="preserve">The </w:t>
      </w:r>
      <w:r w:rsidR="006112CB" w:rsidRPr="003D4E03">
        <w:rPr>
          <w:rFonts w:ascii="Arial" w:hAnsi="Arial" w:cs="Times New Roman"/>
          <w:i/>
          <w:lang w:val="en-US"/>
        </w:rPr>
        <w:t>SMART</w:t>
      </w:r>
      <w:r w:rsidR="009477F6" w:rsidRPr="003D4E03">
        <w:rPr>
          <w:rFonts w:ascii="Arial" w:hAnsi="Arial" w:cs="Times New Roman"/>
          <w:i/>
          <w:lang w:val="en-US"/>
        </w:rPr>
        <w:t xml:space="preserve"> project</w:t>
      </w:r>
      <w:r w:rsidR="00B93A27" w:rsidRPr="003D4E03">
        <w:rPr>
          <w:rFonts w:ascii="Arial" w:hAnsi="Arial" w:cs="Times New Roman"/>
          <w:i/>
          <w:lang w:val="en-US"/>
        </w:rPr>
        <w:t xml:space="preserve"> </w:t>
      </w:r>
      <w:r w:rsidR="00B93A27" w:rsidRPr="003D4E03">
        <w:rPr>
          <w:rFonts w:ascii="Arial" w:hAnsi="Arial" w:cs="Arial"/>
          <w:color w:val="000000"/>
          <w:lang w:val="en-US"/>
        </w:rPr>
        <w:t>(1961-1995)</w:t>
      </w:r>
      <w:r w:rsidR="006112CB" w:rsidRPr="003D4E03">
        <w:rPr>
          <w:rFonts w:ascii="Arial" w:hAnsi="Arial" w:cs="Times New Roman"/>
          <w:i/>
          <w:lang w:val="en-US"/>
        </w:rPr>
        <w:t xml:space="preserve"> </w:t>
      </w:r>
      <w:r w:rsidR="006112CB" w:rsidRPr="003D4E03">
        <w:rPr>
          <w:rFonts w:ascii="Arial" w:hAnsi="Arial" w:cs="Times New Roman"/>
          <w:lang w:val="en-US"/>
        </w:rPr>
        <w:t>(System for the Mechanical Analysis and Retr</w:t>
      </w:r>
      <w:r w:rsidR="00B93A27" w:rsidRPr="003D4E03">
        <w:rPr>
          <w:rFonts w:ascii="Arial" w:hAnsi="Arial" w:cs="Times New Roman"/>
          <w:lang w:val="en-US"/>
        </w:rPr>
        <w:t xml:space="preserve">ieval of Text) </w:t>
      </w:r>
      <w:r w:rsidR="006112CB" w:rsidRPr="003D4E03">
        <w:rPr>
          <w:rFonts w:ascii="Arial" w:hAnsi="Arial" w:cs="Times New Roman"/>
          <w:lang w:val="en-US"/>
        </w:rPr>
        <w:t xml:space="preserve">was </w:t>
      </w:r>
      <w:r w:rsidR="00CD652C" w:rsidRPr="003D4E03">
        <w:rPr>
          <w:rFonts w:ascii="Arial" w:hAnsi="Arial" w:cs="Times New Roman"/>
          <w:lang w:val="en-US"/>
        </w:rPr>
        <w:t xml:space="preserve">created both as a retrieval tool and as </w:t>
      </w:r>
      <w:r w:rsidR="002F54AD" w:rsidRPr="003D4E03">
        <w:rPr>
          <w:rFonts w:ascii="Arial" w:hAnsi="Arial" w:cs="Times New Roman"/>
          <w:lang w:val="en-US"/>
        </w:rPr>
        <w:t>a vehicle</w:t>
      </w:r>
      <w:r w:rsidR="006112CB" w:rsidRPr="003D4E03">
        <w:rPr>
          <w:rFonts w:ascii="Arial" w:hAnsi="Arial" w:cs="Times New Roman"/>
          <w:lang w:val="en-US"/>
        </w:rPr>
        <w:t xml:space="preserve"> for </w:t>
      </w:r>
      <w:r w:rsidR="002F54AD" w:rsidRPr="003D4E03">
        <w:rPr>
          <w:rFonts w:ascii="Arial" w:hAnsi="Arial" w:cs="Times New Roman"/>
          <w:lang w:val="en-US"/>
        </w:rPr>
        <w:t>evaluating the</w:t>
      </w:r>
      <w:r w:rsidR="006112CB" w:rsidRPr="003D4E03">
        <w:rPr>
          <w:rFonts w:ascii="Arial" w:hAnsi="Arial" w:cs="Times New Roman"/>
          <w:lang w:val="en-US"/>
        </w:rPr>
        <w:t xml:space="preserve"> effectiveness of a large variety of automatic</w:t>
      </w:r>
      <w:r w:rsidR="00CD652C" w:rsidRPr="003D4E03">
        <w:rPr>
          <w:rFonts w:ascii="Arial" w:hAnsi="Arial" w:cs="Times New Roman"/>
          <w:lang w:val="en-US"/>
        </w:rPr>
        <w:t xml:space="preserve"> search and analysis technique</w:t>
      </w:r>
      <w:r w:rsidR="009477F6" w:rsidRPr="003D4E03">
        <w:rPr>
          <w:rFonts w:ascii="Arial" w:hAnsi="Arial" w:cs="Times New Roman"/>
          <w:lang w:val="en-US"/>
        </w:rPr>
        <w:t>s, where</w:t>
      </w:r>
      <w:r w:rsidR="002F54AD" w:rsidRPr="003D4E03">
        <w:rPr>
          <w:rFonts w:ascii="Arial" w:hAnsi="Arial" w:cs="Times New Roman"/>
          <w:lang w:val="en-US"/>
        </w:rPr>
        <w:t xml:space="preserve"> the</w:t>
      </w:r>
      <w:r w:rsidR="006112CB" w:rsidRPr="003D4E03">
        <w:rPr>
          <w:rFonts w:ascii="Arial" w:hAnsi="Arial" w:cs="Times New Roman"/>
          <w:lang w:val="en-US"/>
        </w:rPr>
        <w:t xml:space="preserve"> </w:t>
      </w:r>
      <w:r w:rsidR="009836A1" w:rsidRPr="003D4E03">
        <w:rPr>
          <w:rFonts w:ascii="Arial" w:hAnsi="Arial" w:cs="Times New Roman"/>
          <w:lang w:val="en-US"/>
        </w:rPr>
        <w:t xml:space="preserve">main </w:t>
      </w:r>
      <w:r w:rsidR="006112CB" w:rsidRPr="003D4E03">
        <w:rPr>
          <w:rFonts w:ascii="Arial" w:hAnsi="Arial" w:cs="Times New Roman"/>
          <w:lang w:val="en-US"/>
        </w:rPr>
        <w:t>evaluati</w:t>
      </w:r>
      <w:r w:rsidR="00CD652C" w:rsidRPr="003D4E03">
        <w:rPr>
          <w:rFonts w:ascii="Arial" w:hAnsi="Arial" w:cs="Times New Roman"/>
          <w:lang w:val="en-US"/>
        </w:rPr>
        <w:t>on viewpoint taken was the user</w:t>
      </w:r>
      <w:r w:rsidR="002F54AD" w:rsidRPr="003D4E03">
        <w:rPr>
          <w:rFonts w:ascii="Arial" w:hAnsi="Arial" w:cs="Times New Roman"/>
          <w:lang w:val="en-US"/>
        </w:rPr>
        <w:t xml:space="preserve"> (</w:t>
      </w:r>
      <w:r w:rsidR="002F54AD" w:rsidRPr="003D4E03">
        <w:rPr>
          <w:rFonts w:ascii="Arial" w:hAnsi="Arial" w:cs="Arial"/>
          <w:lang w:val="en-US"/>
        </w:rPr>
        <w:t>Kent, Lancour</w:t>
      </w:r>
      <w:r w:rsidR="00B93A27" w:rsidRPr="003D4E03">
        <w:rPr>
          <w:rFonts w:ascii="Arial" w:hAnsi="Arial" w:cs="Arial"/>
          <w:lang w:val="en-US"/>
        </w:rPr>
        <w:t>, Daily</w:t>
      </w:r>
      <w:r w:rsidR="002F54AD" w:rsidRPr="003D4E03">
        <w:rPr>
          <w:rFonts w:ascii="Arial" w:hAnsi="Arial" w:cs="Arial"/>
          <w:lang w:val="en-US"/>
        </w:rPr>
        <w:t>, 1980)</w:t>
      </w:r>
      <w:r w:rsidR="00CD652C" w:rsidRPr="003D4E03">
        <w:rPr>
          <w:rFonts w:ascii="Arial" w:hAnsi="Arial" w:cs="Times New Roman"/>
          <w:lang w:val="en-US"/>
        </w:rPr>
        <w:t>.</w:t>
      </w:r>
      <w:r w:rsidR="002F54AD" w:rsidRPr="003D4E03">
        <w:rPr>
          <w:rFonts w:ascii="Arial" w:hAnsi="Arial" w:cs="Times New Roman"/>
          <w:lang w:val="en-US"/>
        </w:rPr>
        <w:t xml:space="preserve"> </w:t>
      </w:r>
    </w:p>
    <w:p w14:paraId="3320BA33" w14:textId="77777777" w:rsidR="00242DE8" w:rsidRPr="003D4E03" w:rsidRDefault="00242DE8" w:rsidP="00242DE8">
      <w:pPr>
        <w:widowControl w:val="0"/>
        <w:autoSpaceDE w:val="0"/>
        <w:autoSpaceDN w:val="0"/>
        <w:adjustRightInd w:val="0"/>
        <w:spacing w:line="360" w:lineRule="auto"/>
        <w:jc w:val="both"/>
        <w:rPr>
          <w:rFonts w:ascii="Arial" w:hAnsi="Arial" w:cs="Times New Roman"/>
          <w:lang w:val="en-US"/>
        </w:rPr>
      </w:pPr>
    </w:p>
    <w:p w14:paraId="57919D9B" w14:textId="5F38C8CB" w:rsidR="00B9500C" w:rsidRPr="003D4E03" w:rsidRDefault="007C6D25" w:rsidP="007C6D25">
      <w:pPr>
        <w:widowControl w:val="0"/>
        <w:autoSpaceDE w:val="0"/>
        <w:autoSpaceDN w:val="0"/>
        <w:adjustRightInd w:val="0"/>
        <w:spacing w:line="360" w:lineRule="auto"/>
        <w:jc w:val="both"/>
        <w:rPr>
          <w:rFonts w:ascii="Arial" w:hAnsi="Arial" w:cs="Arial"/>
          <w:color w:val="000000"/>
          <w:lang w:val="en-US"/>
        </w:rPr>
      </w:pPr>
      <w:r w:rsidRPr="003D4E03">
        <w:rPr>
          <w:rFonts w:ascii="Arial" w:hAnsi="Arial" w:cs="Arial"/>
          <w:i/>
          <w:color w:val="000000"/>
          <w:lang w:val="en-US"/>
        </w:rPr>
        <w:t xml:space="preserve">- </w:t>
      </w:r>
      <w:r w:rsidR="00AF60A2" w:rsidRPr="003D4E03">
        <w:rPr>
          <w:rFonts w:ascii="Arial" w:hAnsi="Arial" w:cs="Arial"/>
          <w:i/>
          <w:color w:val="000000"/>
          <w:lang w:val="en-US"/>
        </w:rPr>
        <w:t>TREC</w:t>
      </w:r>
      <w:r w:rsidR="00AF60A2" w:rsidRPr="003D4E03">
        <w:rPr>
          <w:rFonts w:ascii="Arial" w:hAnsi="Arial" w:cs="Arial"/>
          <w:color w:val="000000"/>
          <w:lang w:val="en-US"/>
        </w:rPr>
        <w:t xml:space="preserve"> (Text Retrieval Conference) </w:t>
      </w:r>
      <w:r w:rsidR="00AF60A2" w:rsidRPr="003D4E03">
        <w:rPr>
          <w:rStyle w:val="Refdenotaalpie"/>
          <w:rFonts w:ascii="Arial" w:hAnsi="Arial" w:cs="Arial"/>
          <w:color w:val="000000"/>
          <w:lang w:val="en-US"/>
        </w:rPr>
        <w:footnoteReference w:id="9"/>
      </w:r>
      <w:r w:rsidR="00B9500C" w:rsidRPr="003D4E03">
        <w:rPr>
          <w:rFonts w:ascii="Arial" w:hAnsi="Arial" w:cs="Arial"/>
          <w:color w:val="000000"/>
          <w:lang w:val="en-US"/>
        </w:rPr>
        <w:t xml:space="preserve"> started (1</w:t>
      </w:r>
      <w:r w:rsidR="00AF60A2" w:rsidRPr="003D4E03">
        <w:rPr>
          <w:rFonts w:ascii="Arial" w:hAnsi="Arial" w:cs="Arial"/>
          <w:color w:val="000000"/>
          <w:lang w:val="en-US"/>
        </w:rPr>
        <w:t>992</w:t>
      </w:r>
      <w:r w:rsidR="00B9500C" w:rsidRPr="003D4E03">
        <w:rPr>
          <w:rFonts w:ascii="Arial" w:hAnsi="Arial" w:cs="Arial"/>
          <w:color w:val="000000"/>
          <w:lang w:val="en-US"/>
        </w:rPr>
        <w:t>)</w:t>
      </w:r>
      <w:r w:rsidR="00AF60A2" w:rsidRPr="003D4E03">
        <w:rPr>
          <w:rFonts w:ascii="Arial" w:hAnsi="Arial" w:cs="Arial"/>
          <w:color w:val="000000"/>
          <w:lang w:val="en-US"/>
        </w:rPr>
        <w:t xml:space="preserve"> </w:t>
      </w:r>
      <w:r w:rsidR="00B93A27" w:rsidRPr="003D4E03">
        <w:rPr>
          <w:rFonts w:ascii="Arial" w:hAnsi="Arial" w:cs="Arial"/>
          <w:color w:val="000000"/>
          <w:lang w:val="en-US"/>
        </w:rPr>
        <w:t>as</w:t>
      </w:r>
      <w:r w:rsidR="005A4362" w:rsidRPr="003D4E03">
        <w:rPr>
          <w:rFonts w:ascii="Arial" w:hAnsi="Arial" w:cs="Arial"/>
          <w:color w:val="000000"/>
          <w:lang w:val="en-US"/>
        </w:rPr>
        <w:t xml:space="preserve"> an annual venue</w:t>
      </w:r>
      <w:r w:rsidR="00AF60A2" w:rsidRPr="003D4E03">
        <w:rPr>
          <w:rFonts w:ascii="Arial" w:hAnsi="Arial" w:cs="Arial"/>
          <w:color w:val="000000"/>
          <w:lang w:val="en-US"/>
        </w:rPr>
        <w:t xml:space="preserve"> to support research within the information retrieval community by providing the necessary infrastructure for large-scale evaluation of text retrieval methodologies. </w:t>
      </w:r>
    </w:p>
    <w:p w14:paraId="583B7E78" w14:textId="77777777" w:rsidR="007C6D25" w:rsidRPr="003D4E03" w:rsidRDefault="007C6D25" w:rsidP="007C6D25">
      <w:pPr>
        <w:widowControl w:val="0"/>
        <w:autoSpaceDE w:val="0"/>
        <w:autoSpaceDN w:val="0"/>
        <w:adjustRightInd w:val="0"/>
        <w:spacing w:line="360" w:lineRule="auto"/>
        <w:ind w:left="360"/>
        <w:jc w:val="both"/>
        <w:rPr>
          <w:rFonts w:ascii="Arial" w:hAnsi="Arial" w:cs="Arial"/>
          <w:color w:val="000000"/>
          <w:lang w:val="en-US"/>
        </w:rPr>
      </w:pPr>
    </w:p>
    <w:p w14:paraId="075DC31D" w14:textId="77777777" w:rsidR="00B9500C" w:rsidRPr="003D4E03" w:rsidRDefault="00B9500C" w:rsidP="00B9500C">
      <w:pPr>
        <w:widowControl w:val="0"/>
        <w:autoSpaceDE w:val="0"/>
        <w:autoSpaceDN w:val="0"/>
        <w:adjustRightInd w:val="0"/>
        <w:spacing w:line="360" w:lineRule="auto"/>
        <w:jc w:val="both"/>
        <w:rPr>
          <w:rFonts w:ascii="Arial" w:hAnsi="Arial" w:cs="Arial"/>
          <w:color w:val="000000"/>
          <w:lang w:val="en-US"/>
        </w:rPr>
      </w:pPr>
      <w:r w:rsidRPr="003D4E03">
        <w:rPr>
          <w:rFonts w:ascii="Arial" w:hAnsi="Arial" w:cs="Arial"/>
          <w:i/>
          <w:color w:val="000000"/>
          <w:lang w:val="en-US"/>
        </w:rPr>
        <w:t xml:space="preserve">- </w:t>
      </w:r>
      <w:r w:rsidR="00AF60A2" w:rsidRPr="003D4E03">
        <w:rPr>
          <w:rFonts w:ascii="Arial" w:hAnsi="Arial" w:cs="Arial"/>
          <w:i/>
          <w:color w:val="000000"/>
          <w:lang w:val="en-US"/>
        </w:rPr>
        <w:t>NTCIR</w:t>
      </w:r>
      <w:r w:rsidR="00AF60A2" w:rsidRPr="003D4E03">
        <w:rPr>
          <w:rFonts w:ascii="Arial" w:hAnsi="Arial" w:cs="Arial"/>
          <w:color w:val="000000"/>
          <w:lang w:val="en-US"/>
        </w:rPr>
        <w:t xml:space="preserve"> (National Institute of Informatics- Testbeds and Community for Information access Research) (1999) provided almost the same infrastructure </w:t>
      </w:r>
      <w:r w:rsidRPr="003D4E03">
        <w:rPr>
          <w:rFonts w:ascii="Arial" w:hAnsi="Arial" w:cs="Arial"/>
          <w:color w:val="000000"/>
          <w:lang w:val="en-US"/>
        </w:rPr>
        <w:t xml:space="preserve">than TREC </w:t>
      </w:r>
      <w:r w:rsidR="00AF60A2" w:rsidRPr="003D4E03">
        <w:rPr>
          <w:rFonts w:ascii="Arial" w:hAnsi="Arial" w:cs="Arial"/>
          <w:color w:val="000000"/>
          <w:lang w:val="en-US"/>
        </w:rPr>
        <w:t>but for Asian languages.   </w:t>
      </w:r>
    </w:p>
    <w:p w14:paraId="796A5B6D" w14:textId="77777777" w:rsidR="00B9500C" w:rsidRPr="003D4E03" w:rsidRDefault="00B9500C" w:rsidP="00B9500C">
      <w:pPr>
        <w:widowControl w:val="0"/>
        <w:autoSpaceDE w:val="0"/>
        <w:autoSpaceDN w:val="0"/>
        <w:adjustRightInd w:val="0"/>
        <w:spacing w:line="360" w:lineRule="auto"/>
        <w:jc w:val="both"/>
        <w:rPr>
          <w:rFonts w:ascii="Arial" w:hAnsi="Arial" w:cs="Arial"/>
          <w:color w:val="000000"/>
          <w:lang w:val="en-US"/>
        </w:rPr>
      </w:pPr>
    </w:p>
    <w:p w14:paraId="0F0B0B45" w14:textId="4EB6A652" w:rsidR="00B9500C" w:rsidRPr="003D4E03" w:rsidRDefault="00B9500C" w:rsidP="00B9500C">
      <w:pPr>
        <w:widowControl w:val="0"/>
        <w:autoSpaceDE w:val="0"/>
        <w:autoSpaceDN w:val="0"/>
        <w:adjustRightInd w:val="0"/>
        <w:spacing w:line="360" w:lineRule="auto"/>
        <w:jc w:val="both"/>
        <w:rPr>
          <w:rFonts w:ascii="Arial" w:eastAsia="Times New Roman" w:hAnsi="Arial" w:cs="Arial"/>
          <w:color w:val="000000"/>
          <w:lang w:val="en-US"/>
        </w:rPr>
      </w:pPr>
      <w:r w:rsidRPr="003D4E03">
        <w:rPr>
          <w:rFonts w:ascii="Arial" w:hAnsi="Arial" w:cs="Arial"/>
          <w:i/>
          <w:color w:val="000000"/>
          <w:lang w:val="en-US"/>
        </w:rPr>
        <w:t xml:space="preserve">- </w:t>
      </w:r>
      <w:r w:rsidR="00AF60A2" w:rsidRPr="003D4E03">
        <w:rPr>
          <w:rFonts w:ascii="Arial" w:hAnsi="Arial" w:cs="Arial"/>
          <w:i/>
          <w:color w:val="000000"/>
          <w:lang w:val="en-US"/>
        </w:rPr>
        <w:t>CLEF</w:t>
      </w:r>
      <w:r w:rsidR="00AF60A2" w:rsidRPr="003D4E03">
        <w:rPr>
          <w:rFonts w:ascii="Arial" w:hAnsi="Arial" w:cs="Arial"/>
          <w:color w:val="000000"/>
          <w:lang w:val="en-US"/>
        </w:rPr>
        <w:t xml:space="preserve"> </w:t>
      </w:r>
      <w:r w:rsidR="00AF60A2" w:rsidRPr="003D4E03">
        <w:rPr>
          <w:rStyle w:val="Refdenotaalpie"/>
          <w:rFonts w:ascii="Arial" w:hAnsi="Arial" w:cs="Arial"/>
          <w:color w:val="000000"/>
          <w:lang w:val="en-US"/>
        </w:rPr>
        <w:footnoteReference w:id="10"/>
      </w:r>
      <w:r w:rsidR="00AF60A2" w:rsidRPr="003D4E03">
        <w:rPr>
          <w:rFonts w:ascii="Arial" w:hAnsi="Arial" w:cs="Arial"/>
          <w:color w:val="000000"/>
          <w:lang w:val="en-US"/>
        </w:rPr>
        <w:t xml:space="preserve"> (Conference and Labs of the Evaluation Forum) (2000) </w:t>
      </w:r>
      <w:r w:rsidRPr="003D4E03">
        <w:rPr>
          <w:rFonts w:ascii="Arial" w:hAnsi="Arial" w:cs="Arial"/>
          <w:color w:val="000000"/>
          <w:lang w:val="en-US"/>
        </w:rPr>
        <w:t xml:space="preserve">was created </w:t>
      </w:r>
      <w:r w:rsidR="00AF60A2" w:rsidRPr="003D4E03">
        <w:rPr>
          <w:rFonts w:ascii="Arial" w:hAnsi="Arial" w:cs="Arial"/>
          <w:color w:val="000000"/>
          <w:lang w:val="en-US"/>
        </w:rPr>
        <w:t xml:space="preserve">to </w:t>
      </w:r>
      <w:r w:rsidR="00AF60A2" w:rsidRPr="003D4E03">
        <w:rPr>
          <w:rFonts w:ascii="Arial" w:eastAsia="Times New Roman" w:hAnsi="Arial" w:cs="Arial"/>
          <w:color w:val="000000"/>
          <w:lang w:val="en-US"/>
        </w:rPr>
        <w:t xml:space="preserve">promote research, innovation, and development of information access systems with an </w:t>
      </w:r>
      <w:r w:rsidR="00AF60A2" w:rsidRPr="003D4E03">
        <w:rPr>
          <w:rFonts w:ascii="Arial" w:hAnsi="Arial" w:cs="Arial"/>
          <w:color w:val="000000"/>
          <w:lang w:val="en-US"/>
        </w:rPr>
        <w:t xml:space="preserve">emphasis on </w:t>
      </w:r>
      <w:r w:rsidRPr="003D4E03">
        <w:rPr>
          <w:rFonts w:ascii="Arial" w:eastAsia="Times New Roman" w:hAnsi="Arial" w:cs="Arial"/>
          <w:color w:val="000000"/>
          <w:lang w:val="en-US"/>
        </w:rPr>
        <w:t>multilingual and multimodal.</w:t>
      </w:r>
    </w:p>
    <w:p w14:paraId="0578090E" w14:textId="77777777" w:rsidR="00B9500C" w:rsidRPr="003D4E03" w:rsidRDefault="00B9500C" w:rsidP="00B9500C">
      <w:pPr>
        <w:pStyle w:val="Prrafodelista"/>
        <w:widowControl w:val="0"/>
        <w:autoSpaceDE w:val="0"/>
        <w:autoSpaceDN w:val="0"/>
        <w:adjustRightInd w:val="0"/>
        <w:spacing w:line="360" w:lineRule="auto"/>
        <w:jc w:val="both"/>
        <w:rPr>
          <w:rFonts w:ascii="Arial" w:hAnsi="Arial" w:cs="Arial"/>
          <w:i/>
          <w:color w:val="000000"/>
          <w:lang w:val="en-US"/>
        </w:rPr>
      </w:pPr>
    </w:p>
    <w:p w14:paraId="04774AD8" w14:textId="61E9E8CC" w:rsidR="00AF60A2" w:rsidRPr="003D4E03" w:rsidRDefault="00B9500C" w:rsidP="00B9500C">
      <w:pPr>
        <w:widowControl w:val="0"/>
        <w:autoSpaceDE w:val="0"/>
        <w:autoSpaceDN w:val="0"/>
        <w:adjustRightInd w:val="0"/>
        <w:spacing w:line="360" w:lineRule="auto"/>
        <w:jc w:val="both"/>
        <w:rPr>
          <w:rFonts w:ascii="Arial" w:hAnsi="Arial" w:cs="Arial"/>
          <w:i/>
          <w:color w:val="000000"/>
          <w:lang w:val="en-US"/>
        </w:rPr>
      </w:pPr>
      <w:r w:rsidRPr="003D4E03">
        <w:rPr>
          <w:rFonts w:ascii="Arial" w:eastAsia="Times New Roman" w:hAnsi="Arial" w:cs="Arial"/>
          <w:i/>
          <w:color w:val="000000"/>
          <w:lang w:val="en-US"/>
        </w:rPr>
        <w:t xml:space="preserve">- </w:t>
      </w:r>
      <w:r w:rsidR="00AF60A2" w:rsidRPr="003D4E03">
        <w:rPr>
          <w:rFonts w:ascii="Arial" w:eastAsia="Times New Roman" w:hAnsi="Arial" w:cs="Arial"/>
          <w:i/>
          <w:color w:val="000000"/>
          <w:lang w:val="en-US"/>
        </w:rPr>
        <w:t>INEX</w:t>
      </w:r>
      <w:r w:rsidR="00AF60A2" w:rsidRPr="003D4E03">
        <w:rPr>
          <w:rFonts w:ascii="Arial" w:eastAsia="Times New Roman" w:hAnsi="Arial" w:cs="Arial"/>
          <w:color w:val="000000"/>
          <w:lang w:val="en-US"/>
        </w:rPr>
        <w:t xml:space="preserve"> </w:t>
      </w:r>
      <w:r w:rsidRPr="003D4E03">
        <w:rPr>
          <w:rFonts w:ascii="Arial" w:eastAsia="Times New Roman" w:hAnsi="Arial" w:cs="Arial"/>
          <w:color w:val="000000"/>
          <w:lang w:val="en-US"/>
        </w:rPr>
        <w:t>(</w:t>
      </w:r>
      <w:r w:rsidR="00AF60A2" w:rsidRPr="003D4E03">
        <w:rPr>
          <w:rFonts w:ascii="Arial" w:eastAsia="Times New Roman" w:hAnsi="Arial" w:cs="Arial"/>
          <w:color w:val="000000"/>
          <w:lang w:val="en-US"/>
        </w:rPr>
        <w:t xml:space="preserve">Evaluation of XML retrieval) </w:t>
      </w:r>
      <w:r w:rsidR="002B3608" w:rsidRPr="003D4E03">
        <w:rPr>
          <w:rFonts w:ascii="Arial" w:eastAsia="Times New Roman" w:hAnsi="Arial" w:cs="Arial"/>
          <w:color w:val="000000"/>
          <w:lang w:val="en-US"/>
        </w:rPr>
        <w:t>(2002), which focuses on</w:t>
      </w:r>
      <w:r w:rsidR="00AF60A2" w:rsidRPr="003D4E03">
        <w:rPr>
          <w:rFonts w:ascii="Arial" w:eastAsia="Times New Roman" w:hAnsi="Arial" w:cs="Arial"/>
          <w:color w:val="000000"/>
          <w:lang w:val="en-US"/>
        </w:rPr>
        <w:t xml:space="preserve"> structured information.</w:t>
      </w:r>
      <w:r w:rsidR="00AF60A2" w:rsidRPr="003D4E03">
        <w:rPr>
          <w:rFonts w:ascii="Arial" w:eastAsia="Times New Roman" w:hAnsi="Arial" w:cs="Arial"/>
          <w:color w:val="000000"/>
          <w:lang w:val="en-US"/>
        </w:rPr>
        <w:tab/>
      </w:r>
    </w:p>
    <w:p w14:paraId="6A104684" w14:textId="77777777" w:rsidR="00C04032" w:rsidRPr="003D4E03" w:rsidRDefault="00C04032" w:rsidP="003272BF">
      <w:pPr>
        <w:widowControl w:val="0"/>
        <w:autoSpaceDE w:val="0"/>
        <w:autoSpaceDN w:val="0"/>
        <w:adjustRightInd w:val="0"/>
        <w:rPr>
          <w:rFonts w:ascii="Times New Roman" w:hAnsi="Times New Roman" w:cs="Times New Roman"/>
          <w:lang w:val="en-US"/>
        </w:rPr>
      </w:pPr>
    </w:p>
    <w:p w14:paraId="4F09891F" w14:textId="77777777" w:rsidR="00826F37" w:rsidRPr="003D4E03" w:rsidRDefault="00826F37" w:rsidP="003272BF">
      <w:pPr>
        <w:widowControl w:val="0"/>
        <w:autoSpaceDE w:val="0"/>
        <w:autoSpaceDN w:val="0"/>
        <w:adjustRightInd w:val="0"/>
        <w:rPr>
          <w:rFonts w:ascii="Times New Roman" w:hAnsi="Times New Roman" w:cs="Times New Roman"/>
          <w:lang w:val="en-US"/>
        </w:rPr>
      </w:pPr>
    </w:p>
    <w:p w14:paraId="3B5EBF0E" w14:textId="77777777" w:rsidR="00161643" w:rsidRPr="003D4E03" w:rsidRDefault="00161643">
      <w:pPr>
        <w:rPr>
          <w:rFonts w:ascii="Arial" w:hAnsi="Arial" w:cs="Arial"/>
          <w:color w:val="000000"/>
          <w:lang w:val="en-US"/>
        </w:rPr>
      </w:pPr>
    </w:p>
    <w:p w14:paraId="12FE80DD" w14:textId="20F6754C" w:rsidR="00B9500C" w:rsidRPr="003D4E03" w:rsidRDefault="00B9500C" w:rsidP="00B9500C">
      <w:pPr>
        <w:jc w:val="both"/>
        <w:rPr>
          <w:rFonts w:ascii="Arial" w:hAnsi="Arial" w:cs="Arial"/>
          <w:b/>
          <w:bCs/>
          <w:color w:val="000000"/>
          <w:lang w:val="en-US"/>
        </w:rPr>
      </w:pPr>
      <w:r w:rsidRPr="003D4E03">
        <w:rPr>
          <w:rFonts w:ascii="Arial" w:hAnsi="Arial" w:cs="Arial"/>
          <w:b/>
          <w:bCs/>
          <w:color w:val="000000"/>
          <w:lang w:val="en-US"/>
        </w:rPr>
        <w:t>1.2.2 Early Work in Music Information Retrieval Evaluation</w:t>
      </w:r>
    </w:p>
    <w:p w14:paraId="3CD448BD" w14:textId="77777777" w:rsidR="00161643" w:rsidRPr="003D4E03" w:rsidRDefault="00161643">
      <w:pPr>
        <w:rPr>
          <w:rFonts w:ascii="Arial" w:hAnsi="Arial" w:cs="Arial"/>
          <w:color w:val="000000"/>
          <w:lang w:val="en-US"/>
        </w:rPr>
      </w:pPr>
    </w:p>
    <w:p w14:paraId="5E8450BD" w14:textId="5AA166E7" w:rsidR="00FA01A6" w:rsidRPr="003D4E03" w:rsidRDefault="00F860EB" w:rsidP="002C1600">
      <w:pPr>
        <w:spacing w:line="360" w:lineRule="auto"/>
        <w:jc w:val="both"/>
        <w:rPr>
          <w:rFonts w:ascii="Arial" w:hAnsi="Arial" w:cs="Arial"/>
          <w:color w:val="000000"/>
          <w:lang w:val="en-US"/>
        </w:rPr>
      </w:pPr>
      <w:r w:rsidRPr="003D4E03">
        <w:rPr>
          <w:rFonts w:ascii="Arial" w:hAnsi="Arial" w:cs="Arial"/>
          <w:color w:val="000000"/>
          <w:lang w:val="en-US"/>
        </w:rPr>
        <w:t xml:space="preserve">Some </w:t>
      </w:r>
      <w:r w:rsidR="003E38AF" w:rsidRPr="003D4E03">
        <w:rPr>
          <w:rFonts w:ascii="Arial" w:hAnsi="Arial" w:cs="Arial"/>
          <w:color w:val="000000"/>
          <w:lang w:val="en-US"/>
        </w:rPr>
        <w:t xml:space="preserve">initiatives towards the development of Music Information Retrieval evaluation frameworks took place. </w:t>
      </w:r>
      <w:r w:rsidR="00017045" w:rsidRPr="003D4E03">
        <w:rPr>
          <w:rFonts w:ascii="Arial" w:hAnsi="Arial" w:cs="Arial"/>
          <w:color w:val="000000"/>
          <w:lang w:val="en-US"/>
        </w:rPr>
        <w:t>The</w:t>
      </w:r>
      <w:r w:rsidR="005B03F0" w:rsidRPr="003D4E03">
        <w:rPr>
          <w:rFonts w:ascii="Arial" w:hAnsi="Arial" w:cs="Arial"/>
          <w:color w:val="000000"/>
          <w:lang w:val="en-US"/>
        </w:rPr>
        <w:t xml:space="preserve"> organization of the first International Symposium on Music Information Retrieval </w:t>
      </w:r>
      <w:r w:rsidR="005B03F0" w:rsidRPr="003D4E03">
        <w:rPr>
          <w:rFonts w:ascii="Arial" w:hAnsi="Arial" w:cs="Arial"/>
          <w:i/>
          <w:color w:val="000000"/>
          <w:lang w:val="en-US"/>
        </w:rPr>
        <w:t>(ISMIR)</w:t>
      </w:r>
      <w:r w:rsidR="005B03F0" w:rsidRPr="003D4E03">
        <w:rPr>
          <w:rFonts w:ascii="Arial" w:hAnsi="Arial" w:cs="Arial"/>
          <w:color w:val="000000"/>
          <w:lang w:val="en-US"/>
        </w:rPr>
        <w:t xml:space="preserve"> in 2000, with the intention of bringing together the MIR research community into one location </w:t>
      </w:r>
      <w:r w:rsidR="00E61CA7" w:rsidRPr="003D4E03">
        <w:rPr>
          <w:rFonts w:ascii="Arial" w:hAnsi="Arial" w:cs="Arial"/>
          <w:color w:val="000000"/>
          <w:lang w:val="en-US"/>
        </w:rPr>
        <w:t xml:space="preserve">to treat among other topics, the </w:t>
      </w:r>
      <w:r w:rsidR="007752BD" w:rsidRPr="003D4E03">
        <w:rPr>
          <w:rFonts w:ascii="Arial" w:hAnsi="Arial" w:cs="Arial"/>
          <w:color w:val="000000"/>
          <w:lang w:val="en-US"/>
        </w:rPr>
        <w:t xml:space="preserve">creation of formal </w:t>
      </w:r>
      <w:r w:rsidR="00E61CA7" w:rsidRPr="003D4E03">
        <w:rPr>
          <w:rFonts w:ascii="Arial" w:hAnsi="Arial" w:cs="Arial"/>
          <w:color w:val="000000"/>
          <w:lang w:val="en-US"/>
        </w:rPr>
        <w:t xml:space="preserve">evaluation standards </w:t>
      </w:r>
      <w:r w:rsidR="007752BD" w:rsidRPr="003D4E03">
        <w:rPr>
          <w:rFonts w:ascii="Arial" w:hAnsi="Arial" w:cs="Arial"/>
          <w:color w:val="000000"/>
          <w:lang w:val="en-US"/>
        </w:rPr>
        <w:t xml:space="preserve">for MIR </w:t>
      </w:r>
      <w:r w:rsidR="005B03F0" w:rsidRPr="003D4E03">
        <w:rPr>
          <w:rFonts w:ascii="Arial" w:hAnsi="Arial" w:cs="Arial"/>
          <w:color w:val="000000"/>
          <w:lang w:val="en-US"/>
        </w:rPr>
        <w:fldChar w:fldCharType="begin" w:fldLock="1"/>
      </w:r>
      <w:r w:rsidR="007C6D25" w:rsidRPr="003D4E03">
        <w:rPr>
          <w:rFonts w:ascii="Arial" w:hAnsi="Arial" w:cs="Arial"/>
          <w:color w:val="000000"/>
          <w:lang w:val="en-US"/>
        </w:rPr>
        <w:instrText>ADDIN CSL_CITATION { "citationItems" : [ { "id" : "ITEM-1", "itemData" : { "author" : [ { "dropping-particle" : "", "family" : "Downie", "given" : "J Stephen", "non-dropping-particle" : "", "parse-names" : false, "suffix" : "" } ], "id" : "ITEM-1", "issued" : { "date-parts" : [ [ "2000" ] ] }, "title" : "Who , What , When , Where and Why : Introduction and Acknowledgments ( First Edition )", "type" : "article-journal" }, "uris" : [ "http://www.mendeley.com/documents/?uuid=e91bd320-8750-4b09-b702-298c4f2080b0" ] } ], "mendeley" : { "formattedCitation" : "(Downie, 2000)", "plainTextFormattedCitation" : "(Downie, 2000)", "previouslyFormattedCitation" : "(Downie, 2000)" }, "properties" : { "noteIndex" : 0 }, "schema" : "https://github.com/citation-style-language/schema/raw/master/csl-citation.json" }</w:instrText>
      </w:r>
      <w:r w:rsidR="005B03F0" w:rsidRPr="003D4E03">
        <w:rPr>
          <w:rFonts w:ascii="Arial" w:hAnsi="Arial" w:cs="Arial"/>
          <w:color w:val="000000"/>
          <w:lang w:val="en-US"/>
        </w:rPr>
        <w:fldChar w:fldCharType="separate"/>
      </w:r>
      <w:r w:rsidR="007C6D25" w:rsidRPr="003D4E03">
        <w:rPr>
          <w:rFonts w:ascii="Arial" w:hAnsi="Arial" w:cs="Arial"/>
          <w:noProof/>
          <w:color w:val="000000"/>
          <w:lang w:val="en-US"/>
        </w:rPr>
        <w:t>(Downie, 2000)</w:t>
      </w:r>
      <w:r w:rsidR="005B03F0" w:rsidRPr="003D4E03">
        <w:rPr>
          <w:rFonts w:ascii="Arial" w:hAnsi="Arial" w:cs="Arial"/>
          <w:color w:val="000000"/>
          <w:lang w:val="en-US"/>
        </w:rPr>
        <w:fldChar w:fldCharType="end"/>
      </w:r>
      <w:r w:rsidR="00017045" w:rsidRPr="003D4E03">
        <w:rPr>
          <w:rFonts w:ascii="Arial" w:hAnsi="Arial" w:cs="Arial"/>
          <w:color w:val="000000"/>
          <w:lang w:val="en-US"/>
        </w:rPr>
        <w:t xml:space="preserve"> was one of them</w:t>
      </w:r>
      <w:r w:rsidR="005B03F0" w:rsidRPr="003D4E03">
        <w:rPr>
          <w:rFonts w:ascii="Arial" w:hAnsi="Arial" w:cs="Arial"/>
          <w:color w:val="000000"/>
          <w:lang w:val="en-US"/>
        </w:rPr>
        <w:t>.   As a consequence, som</w:t>
      </w:r>
      <w:r w:rsidR="003D6FF7" w:rsidRPr="003D4E03">
        <w:rPr>
          <w:rFonts w:ascii="Arial" w:hAnsi="Arial" w:cs="Arial"/>
          <w:color w:val="000000"/>
          <w:lang w:val="en-US"/>
        </w:rPr>
        <w:t>e workshops on the c</w:t>
      </w:r>
      <w:r w:rsidR="00017045" w:rsidRPr="003D4E03">
        <w:rPr>
          <w:rFonts w:ascii="Arial" w:hAnsi="Arial" w:cs="Arial"/>
          <w:color w:val="000000"/>
          <w:lang w:val="en-US"/>
        </w:rPr>
        <w:t>reation of standardized test collections, tasks and metrics for music digital l</w:t>
      </w:r>
      <w:r w:rsidR="005B03F0" w:rsidRPr="003D4E03">
        <w:rPr>
          <w:rFonts w:ascii="Arial" w:hAnsi="Arial" w:cs="Arial"/>
          <w:color w:val="000000"/>
          <w:lang w:val="en-US"/>
        </w:rPr>
        <w:t xml:space="preserve">ibrary (MDL) and Music Information Retrieval (MIR) Evaluation, </w:t>
      </w:r>
      <w:r w:rsidR="005A7770" w:rsidRPr="003D4E03">
        <w:rPr>
          <w:rFonts w:ascii="Arial" w:hAnsi="Arial" w:cs="Arial"/>
          <w:color w:val="000000"/>
          <w:lang w:val="en-US"/>
        </w:rPr>
        <w:t>were placed</w:t>
      </w:r>
      <w:r w:rsidR="005B03F0" w:rsidRPr="003D4E03">
        <w:rPr>
          <w:rFonts w:ascii="Arial" w:hAnsi="Arial" w:cs="Arial"/>
          <w:color w:val="000000"/>
          <w:lang w:val="en-US"/>
        </w:rPr>
        <w:t xml:space="preserve"> in July 2002 at the ACM/IEEE Joint Conference on Digital Libraries. </w:t>
      </w:r>
      <w:r w:rsidR="003D6FF7" w:rsidRPr="003D4E03">
        <w:rPr>
          <w:rFonts w:ascii="Arial" w:hAnsi="Arial" w:cs="Arial"/>
          <w:color w:val="000000"/>
          <w:lang w:val="en-US"/>
        </w:rPr>
        <w:t xml:space="preserve">The </w:t>
      </w:r>
      <w:r w:rsidR="00BA316D" w:rsidRPr="003D4E03">
        <w:rPr>
          <w:rFonts w:ascii="Arial" w:hAnsi="Arial" w:cs="Arial"/>
          <w:color w:val="000000"/>
          <w:lang w:val="en-US"/>
        </w:rPr>
        <w:t xml:space="preserve">outcome of these </w:t>
      </w:r>
      <w:r w:rsidR="003D6FF7" w:rsidRPr="003D4E03">
        <w:rPr>
          <w:rFonts w:ascii="Arial" w:hAnsi="Arial" w:cs="Arial"/>
          <w:color w:val="000000"/>
          <w:lang w:val="en-US"/>
        </w:rPr>
        <w:t xml:space="preserve">workshops was </w:t>
      </w:r>
      <w:r w:rsidR="00B609BA" w:rsidRPr="003D4E03">
        <w:rPr>
          <w:rFonts w:ascii="Arial" w:hAnsi="Arial" w:cs="Arial"/>
          <w:color w:val="000000"/>
          <w:lang w:val="en-US"/>
        </w:rPr>
        <w:t xml:space="preserve">the recognition by the </w:t>
      </w:r>
      <w:r w:rsidR="00BA316D" w:rsidRPr="003D4E03">
        <w:rPr>
          <w:rFonts w:ascii="Arial" w:hAnsi="Arial" w:cs="Arial"/>
          <w:color w:val="000000"/>
          <w:lang w:val="en-US"/>
        </w:rPr>
        <w:t>Music IR community</w:t>
      </w:r>
      <w:r w:rsidR="003D6FF7" w:rsidRPr="003D4E03">
        <w:rPr>
          <w:rFonts w:ascii="Arial" w:hAnsi="Arial" w:cs="Arial"/>
          <w:color w:val="000000"/>
          <w:lang w:val="en-US"/>
        </w:rPr>
        <w:t xml:space="preserve">’s </w:t>
      </w:r>
      <w:r w:rsidR="00B609BA" w:rsidRPr="003D4E03">
        <w:rPr>
          <w:rFonts w:ascii="Arial" w:hAnsi="Arial" w:cs="Arial"/>
          <w:color w:val="000000"/>
          <w:lang w:val="en-US"/>
        </w:rPr>
        <w:t xml:space="preserve">of the creation of </w:t>
      </w:r>
      <w:r w:rsidR="00BA316D" w:rsidRPr="003D4E03">
        <w:rPr>
          <w:rFonts w:ascii="Arial" w:hAnsi="Arial" w:cs="Arial"/>
          <w:color w:val="000000"/>
          <w:lang w:val="en-US"/>
        </w:rPr>
        <w:t>a periodic evaluation forum for Music Information Retrieval systems.</w:t>
      </w:r>
      <w:r w:rsidR="00814A4A" w:rsidRPr="003D4E03">
        <w:rPr>
          <w:rFonts w:ascii="Arial" w:hAnsi="Arial" w:cs="Arial"/>
          <w:color w:val="000000"/>
          <w:lang w:val="en-US"/>
        </w:rPr>
        <w:t xml:space="preserve">  </w:t>
      </w:r>
      <w:r w:rsidR="00B609BA" w:rsidRPr="003D4E03">
        <w:rPr>
          <w:rFonts w:ascii="Arial" w:hAnsi="Arial" w:cs="Arial"/>
          <w:color w:val="000000"/>
          <w:lang w:val="en-US"/>
        </w:rPr>
        <w:t>The</w:t>
      </w:r>
      <w:r w:rsidR="00814A4A" w:rsidRPr="003D4E03">
        <w:rPr>
          <w:rFonts w:ascii="Arial" w:hAnsi="Arial" w:cs="Arial"/>
          <w:color w:val="000000"/>
          <w:lang w:val="en-US"/>
        </w:rPr>
        <w:t xml:space="preserve"> story of MIR evaluation</w:t>
      </w:r>
      <w:r w:rsidR="00B609BA" w:rsidRPr="003D4E03">
        <w:rPr>
          <w:rFonts w:ascii="Arial" w:hAnsi="Arial" w:cs="Arial"/>
          <w:color w:val="000000"/>
          <w:lang w:val="en-US"/>
        </w:rPr>
        <w:t xml:space="preserve"> has been shaped since then</w:t>
      </w:r>
      <w:r w:rsidR="00814A4A" w:rsidRPr="003D4E03">
        <w:rPr>
          <w:rFonts w:ascii="Arial" w:hAnsi="Arial" w:cs="Arial"/>
          <w:color w:val="000000"/>
          <w:lang w:val="en-US"/>
        </w:rPr>
        <w:t>:</w:t>
      </w:r>
    </w:p>
    <w:p w14:paraId="481489E4" w14:textId="77777777" w:rsidR="00A0717B" w:rsidRPr="003D4E03" w:rsidRDefault="00A0717B" w:rsidP="002C1600">
      <w:pPr>
        <w:spacing w:line="360" w:lineRule="auto"/>
        <w:jc w:val="both"/>
        <w:rPr>
          <w:rFonts w:ascii="Arial" w:hAnsi="Arial" w:cs="Arial"/>
          <w:color w:val="000000"/>
          <w:lang w:val="en-US"/>
        </w:rPr>
      </w:pPr>
    </w:p>
    <w:p w14:paraId="5868FFF3" w14:textId="6F2B5244" w:rsidR="004A6739" w:rsidRPr="003D4E03" w:rsidRDefault="00814A4A" w:rsidP="004A6739">
      <w:pPr>
        <w:spacing w:line="360" w:lineRule="auto"/>
        <w:jc w:val="both"/>
        <w:rPr>
          <w:rFonts w:ascii="Arial" w:hAnsi="Arial" w:cs="Arial"/>
          <w:color w:val="000000"/>
          <w:lang w:val="en-US"/>
        </w:rPr>
      </w:pPr>
      <w:r w:rsidRPr="003D4E03">
        <w:rPr>
          <w:rFonts w:ascii="Arial" w:hAnsi="Arial" w:cs="Arial"/>
          <w:color w:val="000000"/>
          <w:lang w:val="en-US"/>
        </w:rPr>
        <w:t xml:space="preserve">- </w:t>
      </w:r>
      <w:r w:rsidR="00A0717B" w:rsidRPr="003D4E03">
        <w:rPr>
          <w:rFonts w:ascii="Arial" w:hAnsi="Arial" w:cs="Arial"/>
          <w:color w:val="000000"/>
          <w:lang w:val="en-US"/>
        </w:rPr>
        <w:t>During the 5</w:t>
      </w:r>
      <w:r w:rsidR="00A0717B" w:rsidRPr="003D4E03">
        <w:rPr>
          <w:rFonts w:ascii="Arial" w:hAnsi="Arial" w:cs="Arial"/>
          <w:color w:val="000000"/>
          <w:vertAlign w:val="superscript"/>
          <w:lang w:val="en-US"/>
        </w:rPr>
        <w:t>th</w:t>
      </w:r>
      <w:r w:rsidR="00A0717B" w:rsidRPr="003D4E03">
        <w:rPr>
          <w:rFonts w:ascii="Arial" w:hAnsi="Arial" w:cs="Arial"/>
          <w:color w:val="000000"/>
          <w:lang w:val="en-US"/>
        </w:rPr>
        <w:t xml:space="preserve"> edition of the ISMIR in 2004, placed in Barcelona, Spain, </w:t>
      </w:r>
      <w:r w:rsidR="004A6739" w:rsidRPr="003D4E03">
        <w:rPr>
          <w:rFonts w:ascii="Arial" w:hAnsi="Arial" w:cs="Arial"/>
          <w:color w:val="000000"/>
          <w:lang w:val="en-US"/>
        </w:rPr>
        <w:t xml:space="preserve">an Audio Description Contest (ADC) </w:t>
      </w:r>
      <w:r w:rsidR="004A6739" w:rsidRPr="003D4E03">
        <w:rPr>
          <w:rStyle w:val="Refdenotaalpie"/>
          <w:rFonts w:ascii="Arial" w:hAnsi="Arial" w:cs="Arial"/>
          <w:color w:val="000000"/>
          <w:lang w:val="en-US"/>
        </w:rPr>
        <w:footnoteReference w:id="11"/>
      </w:r>
      <w:r w:rsidR="004A6739" w:rsidRPr="003D4E03">
        <w:rPr>
          <w:rFonts w:ascii="Arial" w:hAnsi="Arial" w:cs="Arial"/>
          <w:color w:val="000000"/>
          <w:lang w:val="en-US"/>
        </w:rPr>
        <w:t xml:space="preserve"> was realized. </w:t>
      </w:r>
      <w:r w:rsidRPr="003D4E03">
        <w:rPr>
          <w:rFonts w:ascii="Arial" w:hAnsi="Arial" w:cs="Arial"/>
          <w:color w:val="000000"/>
          <w:lang w:val="en-US"/>
        </w:rPr>
        <w:t xml:space="preserve">It </w:t>
      </w:r>
      <w:r w:rsidR="004A6739" w:rsidRPr="003D4E03">
        <w:rPr>
          <w:rFonts w:ascii="Arial" w:hAnsi="Arial" w:cs="Arial"/>
          <w:color w:val="000000"/>
          <w:lang w:val="en-US"/>
        </w:rPr>
        <w:t xml:space="preserve">  proposed</w:t>
      </w:r>
      <w:r w:rsidR="00260CA2" w:rsidRPr="003D4E03">
        <w:rPr>
          <w:rFonts w:ascii="Arial" w:hAnsi="Arial" w:cs="Arial"/>
          <w:color w:val="000000"/>
          <w:lang w:val="en-US"/>
        </w:rPr>
        <w:t xml:space="preserve"> some tasks in order to define </w:t>
      </w:r>
      <w:r w:rsidR="004A6739" w:rsidRPr="003D4E03">
        <w:rPr>
          <w:rFonts w:ascii="Arial" w:hAnsi="Arial" w:cs="Arial"/>
          <w:color w:val="000000"/>
          <w:lang w:val="en-US"/>
        </w:rPr>
        <w:t>evaluation and statistical methods to compare systems.  </w:t>
      </w:r>
    </w:p>
    <w:p w14:paraId="56FABCEE" w14:textId="634A6376" w:rsidR="00A0717B" w:rsidRPr="003D4E03" w:rsidRDefault="00A0717B" w:rsidP="002C1600">
      <w:pPr>
        <w:spacing w:line="360" w:lineRule="auto"/>
        <w:jc w:val="both"/>
        <w:rPr>
          <w:rFonts w:ascii="Arial" w:hAnsi="Arial" w:cs="Arial"/>
          <w:color w:val="000000"/>
          <w:lang w:val="en-US"/>
        </w:rPr>
      </w:pPr>
    </w:p>
    <w:p w14:paraId="52E31BBD" w14:textId="0614974B" w:rsidR="00617A69" w:rsidRPr="003D4E03" w:rsidRDefault="00617A69" w:rsidP="00617A69">
      <w:pPr>
        <w:spacing w:line="360" w:lineRule="auto"/>
        <w:jc w:val="both"/>
        <w:rPr>
          <w:rFonts w:ascii="Arial" w:hAnsi="Arial" w:cs="Arial"/>
          <w:color w:val="000000"/>
          <w:lang w:val="en-US"/>
        </w:rPr>
      </w:pPr>
      <w:r w:rsidRPr="003D4E03">
        <w:rPr>
          <w:rFonts w:ascii="Arial" w:hAnsi="Arial" w:cs="Arial"/>
          <w:color w:val="000000"/>
          <w:lang w:val="en-US"/>
        </w:rPr>
        <w:t xml:space="preserve">- </w:t>
      </w:r>
      <w:r w:rsidR="002C1600" w:rsidRPr="003D4E03">
        <w:rPr>
          <w:rFonts w:ascii="Arial" w:hAnsi="Arial" w:cs="Arial"/>
          <w:color w:val="000000"/>
          <w:lang w:val="en-US"/>
        </w:rPr>
        <w:t xml:space="preserve">In 2005, the </w:t>
      </w:r>
      <w:r w:rsidR="002C1600" w:rsidRPr="003D4E03">
        <w:rPr>
          <w:rFonts w:ascii="Arial" w:hAnsi="Arial" w:cs="Arial"/>
          <w:i/>
          <w:color w:val="000000"/>
          <w:lang w:val="en-US"/>
        </w:rPr>
        <w:t xml:space="preserve">MIREX </w:t>
      </w:r>
      <w:r w:rsidR="002C1600" w:rsidRPr="003D4E03">
        <w:rPr>
          <w:rStyle w:val="Refdenotaalpie"/>
          <w:rFonts w:ascii="Arial" w:hAnsi="Arial" w:cs="Arial"/>
          <w:i/>
          <w:color w:val="000000"/>
          <w:lang w:val="en-US"/>
        </w:rPr>
        <w:footnoteReference w:id="12"/>
      </w:r>
      <w:r w:rsidR="002C1600" w:rsidRPr="003D4E03">
        <w:rPr>
          <w:rFonts w:ascii="Arial" w:hAnsi="Arial" w:cs="Arial"/>
          <w:i/>
          <w:color w:val="000000"/>
          <w:lang w:val="en-US"/>
        </w:rPr>
        <w:t>(Music Information Retrieval Evaluation eXchange)</w:t>
      </w:r>
      <w:r w:rsidR="002C1600" w:rsidRPr="003D4E03">
        <w:rPr>
          <w:rFonts w:ascii="Arial" w:hAnsi="Arial" w:cs="Arial"/>
          <w:color w:val="000000"/>
          <w:lang w:val="en-US"/>
        </w:rPr>
        <w:t xml:space="preserve"> run for the first time as the community-based framework for the formal evaluation of Music Information Retrieval (MIR) systems and algorithms. MIREX is coordinated and managed by the International Music Information Retrieval Systems Evaluation Laboratory (IMIRSEL) at the University of Illinois at Urbana- Champaign. </w:t>
      </w:r>
    </w:p>
    <w:p w14:paraId="51BB0E7E" w14:textId="510B5033" w:rsidR="00A54FCF" w:rsidRPr="003D4E03" w:rsidRDefault="00A54FCF" w:rsidP="007567F1">
      <w:pPr>
        <w:pStyle w:val="NormalWeb"/>
        <w:spacing w:line="360" w:lineRule="auto"/>
        <w:jc w:val="both"/>
        <w:rPr>
          <w:rFonts w:ascii="Arial" w:hAnsi="Arial" w:cs="Arial"/>
          <w:sz w:val="24"/>
          <w:szCs w:val="24"/>
          <w:lang w:val="en-US"/>
        </w:rPr>
      </w:pPr>
      <w:r w:rsidRPr="003D4E03">
        <w:rPr>
          <w:rFonts w:ascii="Arial" w:hAnsi="Arial" w:cs="Arial"/>
          <w:i/>
          <w:color w:val="000000"/>
          <w:sz w:val="24"/>
          <w:szCs w:val="24"/>
          <w:lang w:val="en-US"/>
        </w:rPr>
        <w:t xml:space="preserve">- </w:t>
      </w:r>
      <w:r w:rsidR="002C1600" w:rsidRPr="003D4E03">
        <w:rPr>
          <w:rFonts w:ascii="Arial" w:hAnsi="Arial" w:cs="Arial"/>
          <w:i/>
          <w:color w:val="000000"/>
          <w:sz w:val="24"/>
          <w:szCs w:val="24"/>
          <w:lang w:val="en-US"/>
        </w:rPr>
        <w:t>MusicClef</w:t>
      </w:r>
      <w:r w:rsidR="002C1600" w:rsidRPr="003D4E03">
        <w:rPr>
          <w:rFonts w:ascii="Arial" w:hAnsi="Arial" w:cs="Arial"/>
          <w:color w:val="000000"/>
          <w:sz w:val="24"/>
          <w:szCs w:val="24"/>
          <w:lang w:val="en-US"/>
        </w:rPr>
        <w:t xml:space="preserve">, which run from 2011-2013 covered multimodal music tagging </w:t>
      </w:r>
      <w:r w:rsidR="002C1600" w:rsidRPr="003D4E03">
        <w:rPr>
          <w:rFonts w:ascii="Arial" w:hAnsi="Arial" w:cs="Arial"/>
          <w:color w:val="000000"/>
          <w:sz w:val="24"/>
          <w:szCs w:val="24"/>
          <w:lang w:val="en-US"/>
        </w:rPr>
        <w:fldChar w:fldCharType="begin" w:fldLock="1"/>
      </w:r>
      <w:r w:rsidR="002C1600" w:rsidRPr="003D4E03">
        <w:rPr>
          <w:rFonts w:ascii="Arial" w:hAnsi="Arial" w:cs="Arial"/>
          <w:color w:val="000000"/>
          <w:sz w:val="24"/>
          <w:szCs w:val="24"/>
          <w:lang w:val="en-US"/>
        </w:rPr>
        <w:instrText>ADDIN CSL_CITATION { "citationItems" : [ { "id" : "ITEM-1", "itemData" : { "DOI" : "10.1007/978-3-642-33247-0_5", "ISBN" : "9783642332463", "ISSN" : "03029743", "author" : [ { "dropping-particle" : "", "family" : "Orio", "given" : "Nicola", "non-dropping-particle" : "", "parse-names" : false, "suffix" : "" }, { "dropping-particle" : "", "family" : "Liem", "given" : "Cynthia C S", "non-dropping-particle" : "", "parse-names" : false, "suffix" : "" }, { "dropping-particle" : "", "family" : "Peeters", "given" : "Geoffroy", "non-dropping-particle" : "", "parse-names" : false, "suffix" : "" }, { "dropping-particle" : "", "family" : "Schedl", "given" : "Markus", "non-dropping-particle" : "", "parse-names" : false, "suffix" : "" } ], "container-title" : "Lecture Notes in Computer Science (including subseries Lecture Notes in Artificial Intelligence and Lecture Notes in Bioinformatics)", "id" : "ITEM-1", "issued" : { "date-parts" : [ [ "2012" ] ] }, "page" : "36-41", "title" : "MusiClef: Multimodal music tagging task", "type" : "article-journal", "volume" : "7488 LNCS" }, "uris" : [ "http://www.mendeley.com/documents/?uuid=8efd31d3-ed11-4e8c-8af0-6f0d1db73aff" ] } ], "mendeley" : { "formattedCitation" : "(Orio, Liem, Peeters, &amp; Schedl, 2012)", "plainTextFormattedCitation" : "(Orio, Liem, Peeters, &amp; Schedl, 2012)", "previouslyFormattedCitation" : "(Orio, Liem, Peeters, &amp; Schedl, 2012)" }, "properties" : { "noteIndex" : 0 }, "schema" : "https://github.com/citation-style-language/schema/raw/master/csl-citation.json" }</w:instrText>
      </w:r>
      <w:r w:rsidR="002C1600" w:rsidRPr="003D4E03">
        <w:rPr>
          <w:rFonts w:ascii="Arial" w:hAnsi="Arial" w:cs="Arial"/>
          <w:color w:val="000000"/>
          <w:sz w:val="24"/>
          <w:szCs w:val="24"/>
          <w:lang w:val="en-US"/>
        </w:rPr>
        <w:fldChar w:fldCharType="separate"/>
      </w:r>
      <w:r w:rsidR="002C1600" w:rsidRPr="003D4E03">
        <w:rPr>
          <w:rFonts w:ascii="Arial" w:hAnsi="Arial" w:cs="Arial"/>
          <w:noProof/>
          <w:color w:val="000000"/>
          <w:sz w:val="24"/>
          <w:szCs w:val="24"/>
          <w:lang w:val="en-US"/>
        </w:rPr>
        <w:t>(Orio, Liem, Peeters, &amp; Schedl, 2012)</w:t>
      </w:r>
      <w:r w:rsidR="002C1600" w:rsidRPr="003D4E03">
        <w:rPr>
          <w:rFonts w:ascii="Arial" w:hAnsi="Arial" w:cs="Arial"/>
          <w:color w:val="000000"/>
          <w:sz w:val="24"/>
          <w:szCs w:val="24"/>
          <w:lang w:val="en-US"/>
        </w:rPr>
        <w:fldChar w:fldCharType="end"/>
      </w:r>
      <w:r w:rsidR="00CF5C98" w:rsidRPr="003D4E03">
        <w:rPr>
          <w:rFonts w:ascii="Arial" w:hAnsi="Arial" w:cs="Arial"/>
          <w:color w:val="000000"/>
          <w:sz w:val="24"/>
          <w:szCs w:val="24"/>
          <w:lang w:val="en-US"/>
        </w:rPr>
        <w:t xml:space="preserve"> </w:t>
      </w:r>
      <w:r w:rsidR="00CF5C98" w:rsidRPr="003D4E03">
        <w:rPr>
          <w:rFonts w:ascii="Arial" w:hAnsi="Arial" w:cs="Arial"/>
          <w:sz w:val="24"/>
          <w:szCs w:val="24"/>
          <w:lang w:val="en-US"/>
        </w:rPr>
        <w:t>and focus evaluation on professional application scenarios</w:t>
      </w:r>
      <w:r w:rsidR="007567F1" w:rsidRPr="003D4E03">
        <w:rPr>
          <w:rFonts w:ascii="Arial" w:hAnsi="Arial" w:cs="Arial"/>
          <w:color w:val="2D2D2D"/>
          <w:sz w:val="24"/>
          <w:szCs w:val="24"/>
          <w:lang w:val="en-US"/>
        </w:rPr>
        <w:t>.</w:t>
      </w:r>
    </w:p>
    <w:p w14:paraId="2BAD95BB" w14:textId="77777777" w:rsidR="007567F1" w:rsidRPr="003D4E03" w:rsidRDefault="00A54FCF" w:rsidP="00A54FCF">
      <w:pPr>
        <w:spacing w:line="360" w:lineRule="auto"/>
        <w:jc w:val="both"/>
        <w:rPr>
          <w:rFonts w:ascii="Arial" w:hAnsi="Arial" w:cs="Arial"/>
          <w:color w:val="000000"/>
          <w:lang w:val="en-US"/>
        </w:rPr>
      </w:pPr>
      <w:r w:rsidRPr="003D4E03">
        <w:rPr>
          <w:rFonts w:ascii="Arial" w:hAnsi="Arial" w:cs="Arial"/>
          <w:color w:val="000000"/>
          <w:lang w:val="en-US"/>
        </w:rPr>
        <w:t xml:space="preserve">- </w:t>
      </w:r>
      <w:r w:rsidR="002C1600" w:rsidRPr="003D4E03">
        <w:rPr>
          <w:rFonts w:ascii="Arial" w:hAnsi="Arial" w:cs="Arial"/>
          <w:color w:val="000000"/>
          <w:lang w:val="en-US"/>
        </w:rPr>
        <w:t xml:space="preserve">The </w:t>
      </w:r>
      <w:r w:rsidR="002C1600" w:rsidRPr="003D4E03">
        <w:rPr>
          <w:rFonts w:ascii="Arial" w:hAnsi="Arial" w:cs="Arial"/>
          <w:i/>
          <w:color w:val="000000"/>
          <w:lang w:val="en-US"/>
        </w:rPr>
        <w:t>Million Song Dataset Challenge</w:t>
      </w:r>
      <w:r w:rsidR="002C1600" w:rsidRPr="003D4E03">
        <w:rPr>
          <w:rFonts w:ascii="Arial" w:hAnsi="Arial" w:cs="Arial"/>
          <w:color w:val="000000"/>
          <w:lang w:val="en-US"/>
        </w:rPr>
        <w:t xml:space="preserve"> (</w:t>
      </w:r>
      <w:r w:rsidR="002C1600" w:rsidRPr="003D4E03">
        <w:rPr>
          <w:rFonts w:ascii="Arial" w:hAnsi="Arial" w:cs="Arial"/>
          <w:i/>
          <w:color w:val="000000"/>
          <w:lang w:val="en-US"/>
        </w:rPr>
        <w:t>MSD</w:t>
      </w:r>
      <w:r w:rsidR="002C1600" w:rsidRPr="003D4E03">
        <w:rPr>
          <w:rFonts w:ascii="Arial" w:hAnsi="Arial" w:cs="Arial"/>
          <w:color w:val="000000"/>
          <w:lang w:val="en-US"/>
        </w:rPr>
        <w:t xml:space="preserve">, 2012) </w:t>
      </w:r>
      <w:r w:rsidR="007567F1" w:rsidRPr="003D4E03">
        <w:rPr>
          <w:rFonts w:ascii="Arial" w:hAnsi="Arial" w:cs="Arial"/>
          <w:color w:val="000000"/>
          <w:lang w:val="en-US"/>
        </w:rPr>
        <w:t xml:space="preserve">was created </w:t>
      </w:r>
      <w:r w:rsidR="002C1600" w:rsidRPr="003D4E03">
        <w:rPr>
          <w:rFonts w:ascii="Arial" w:hAnsi="Arial" w:cs="Arial"/>
          <w:color w:val="000000"/>
          <w:lang w:val="en-US"/>
        </w:rPr>
        <w:t xml:space="preserve">to overcome music dataset sharing limitations </w:t>
      </w:r>
      <w:r w:rsidR="002C1600" w:rsidRPr="003D4E03">
        <w:rPr>
          <w:rFonts w:ascii="Arial" w:hAnsi="Arial" w:cs="Arial"/>
          <w:color w:val="000000"/>
          <w:lang w:val="en-US"/>
        </w:rPr>
        <w:fldChar w:fldCharType="begin" w:fldLock="1"/>
      </w:r>
      <w:r w:rsidR="002C1600" w:rsidRPr="003D4E03">
        <w:rPr>
          <w:rFonts w:ascii="Arial" w:hAnsi="Arial" w:cs="Arial"/>
          <w:color w:val="000000"/>
          <w:lang w:val="en-US"/>
        </w:rPr>
        <w:instrText>ADDIN CSL_CITATION { "citationItems" : [ { "id" : "ITEM-1", "itemData" : { "DOI" : "10.1145/2187980.2188222", "ISBN" : "9781450312301", "ISSN" : "1450312306", "abstract" : "We introduce the Million Song Dataset, a freely-available collection of audio features and metadata for a million con- temporary popular music tracks. We describe its creation process, its content, and its possible uses. Attractive fea- tures of the Million Song Database include the range of ex- isting resources to which it is linked, and the fact that it is the largest current research dataset in our \ufb01eld. As an illustra- tion, we present year prediction as an example application, a task that has, until now, been dif\ufb01cult to study owing to the absence of a large set of suitable data. We show positive results on year prediction, and discuss more generally the future development of the dataset.", "author" : [ { "dropping-particle" : "", "family" : "Bertin-Mahieux", "given" : "Thierry", "non-dropping-particle" : "", "parse-names" : false, "suffix" : "" }, { "dropping-particle" : "", "family" : "Ellis", "given" : "Daniel P.W.", "non-dropping-particle" : "", "parse-names" : false, "suffix" : "" }, { "dropping-particle" : "", "family" : "Whitman", "given" : "Brian", "non-dropping-particle" : "", "parse-names" : false, "suffix" : "" }, { "dropping-particle" : "", "family" : "Lamere", "given" : "Paul", "non-dropping-particle" : "", "parse-names" : false, "suffix" : "" } ], "container-title" : "Ismir", "id" : "ITEM-1", "issue" : "Ismir", "issued" : { "date-parts" : [ [ "2011" ] ] }, "page" : "591-596", "title" : "The Million Song Dataset", "type" : "article-journal" }, "uris" : [ "http://www.mendeley.com/documents/?uuid=b43aa5fc-d8c8-4a20-8d6a-1b52d13d5da5" ] } ], "mendeley" : { "formattedCitation" : "(Bertin-Mahieux, Ellis, Whitman, &amp; Lamere, 2011)", "plainTextFormattedCitation" : "(Bertin-Mahieux, Ellis, Whitman, &amp; Lamere, 2011)", "previouslyFormattedCitation" : "(Bertin-Mahieux, Ellis, Whitman, &amp; Lamere, 2011)" }, "properties" : { "noteIndex" : 0 }, "schema" : "https://github.com/citation-style-language/schema/raw/master/csl-citation.json" }</w:instrText>
      </w:r>
      <w:r w:rsidR="002C1600" w:rsidRPr="003D4E03">
        <w:rPr>
          <w:rFonts w:ascii="Arial" w:hAnsi="Arial" w:cs="Arial"/>
          <w:color w:val="000000"/>
          <w:lang w:val="en-US"/>
        </w:rPr>
        <w:fldChar w:fldCharType="separate"/>
      </w:r>
      <w:r w:rsidR="002C1600" w:rsidRPr="003D4E03">
        <w:rPr>
          <w:rFonts w:ascii="Arial" w:hAnsi="Arial" w:cs="Arial"/>
          <w:noProof/>
          <w:color w:val="000000"/>
          <w:lang w:val="en-US"/>
        </w:rPr>
        <w:t>(Bertin-Mahieux, Ellis, Whitman, &amp; Lamere, 2011)</w:t>
      </w:r>
      <w:r w:rsidR="002C1600" w:rsidRPr="003D4E03">
        <w:rPr>
          <w:rFonts w:ascii="Arial" w:hAnsi="Arial" w:cs="Arial"/>
          <w:color w:val="000000"/>
          <w:lang w:val="en-US"/>
        </w:rPr>
        <w:fldChar w:fldCharType="end"/>
      </w:r>
      <w:r w:rsidR="002C1600" w:rsidRPr="003D4E03">
        <w:rPr>
          <w:rFonts w:ascii="Arial" w:hAnsi="Arial" w:cs="Arial"/>
          <w:color w:val="000000"/>
          <w:lang w:val="en-US"/>
        </w:rPr>
        <w:t xml:space="preserve">. With this approach, researchers could grant access to a number of features but not to the algorithm that performs the process, neither to the audio. </w:t>
      </w:r>
    </w:p>
    <w:p w14:paraId="14F5CF07" w14:textId="77777777" w:rsidR="007567F1" w:rsidRPr="003D4E03" w:rsidRDefault="007567F1" w:rsidP="00A54FCF">
      <w:pPr>
        <w:spacing w:line="360" w:lineRule="auto"/>
        <w:jc w:val="both"/>
        <w:rPr>
          <w:rFonts w:ascii="Arial" w:hAnsi="Arial" w:cs="Arial"/>
          <w:color w:val="000000"/>
          <w:lang w:val="en-US"/>
        </w:rPr>
      </w:pPr>
    </w:p>
    <w:p w14:paraId="2CCD70F3" w14:textId="330C09A1" w:rsidR="007567F1" w:rsidRPr="003D4E03" w:rsidRDefault="007567F1" w:rsidP="007567F1">
      <w:pPr>
        <w:spacing w:line="360" w:lineRule="auto"/>
        <w:jc w:val="both"/>
        <w:rPr>
          <w:rFonts w:ascii="Arial" w:hAnsi="Arial" w:cs="Arial"/>
          <w:color w:val="000000"/>
          <w:lang w:val="en-US"/>
        </w:rPr>
      </w:pPr>
      <w:r w:rsidRPr="003D4E03">
        <w:rPr>
          <w:rFonts w:ascii="Arial" w:hAnsi="Arial" w:cs="Arial"/>
          <w:i/>
          <w:color w:val="000000"/>
          <w:lang w:val="en-US"/>
        </w:rPr>
        <w:t xml:space="preserve">- </w:t>
      </w:r>
      <w:r w:rsidR="002C1600" w:rsidRPr="003D4E03">
        <w:rPr>
          <w:rFonts w:ascii="Arial" w:hAnsi="Arial" w:cs="Arial"/>
          <w:i/>
          <w:color w:val="000000"/>
          <w:lang w:val="en-US"/>
        </w:rPr>
        <w:t>Quaero-Eval</w:t>
      </w:r>
      <w:r w:rsidR="002C1600" w:rsidRPr="003D4E03">
        <w:rPr>
          <w:rFonts w:ascii="Arial" w:hAnsi="Arial" w:cs="Arial"/>
          <w:color w:val="000000"/>
          <w:lang w:val="en-US"/>
        </w:rPr>
        <w:t xml:space="preserve">, </w:t>
      </w:r>
      <w:r w:rsidRPr="003D4E03">
        <w:rPr>
          <w:rFonts w:ascii="Arial" w:hAnsi="Arial" w:cs="Arial"/>
          <w:color w:val="000000"/>
          <w:lang w:val="en-US"/>
        </w:rPr>
        <w:t xml:space="preserve">inspired by NIST and MIREX evaluations, since 2012 </w:t>
      </w:r>
      <w:r w:rsidR="002C1600" w:rsidRPr="003D4E03">
        <w:rPr>
          <w:rFonts w:ascii="Arial" w:hAnsi="Arial" w:cs="Arial"/>
          <w:color w:val="000000"/>
          <w:lang w:val="en-US"/>
        </w:rPr>
        <w:t>focuses on audio and music processing</w:t>
      </w:r>
      <w:r w:rsidRPr="003D4E03">
        <w:rPr>
          <w:rFonts w:ascii="Arial" w:hAnsi="Arial" w:cs="Arial"/>
          <w:color w:val="000000"/>
          <w:lang w:val="en-US"/>
        </w:rPr>
        <w:t>. In</w:t>
      </w:r>
      <w:r w:rsidR="002C1600" w:rsidRPr="003D4E03">
        <w:rPr>
          <w:rFonts w:ascii="Arial" w:hAnsi="Arial" w:cs="Arial"/>
          <w:color w:val="000000"/>
          <w:lang w:val="en-US"/>
        </w:rPr>
        <w:t xml:space="preserve"> this </w:t>
      </w:r>
      <w:r w:rsidRPr="003D4E03">
        <w:rPr>
          <w:rFonts w:ascii="Arial" w:hAnsi="Arial" w:cs="Arial"/>
          <w:color w:val="000000"/>
          <w:lang w:val="en-US"/>
        </w:rPr>
        <w:t xml:space="preserve">venue </w:t>
      </w:r>
      <w:r w:rsidR="002C1600" w:rsidRPr="003D4E03">
        <w:rPr>
          <w:rFonts w:ascii="Arial" w:hAnsi="Arial" w:cs="Arial"/>
          <w:color w:val="000000"/>
          <w:lang w:val="en-US"/>
        </w:rPr>
        <w:t>the tasks are agreed first with the participants and then a common repository</w:t>
      </w:r>
      <w:r w:rsidRPr="003D4E03">
        <w:rPr>
          <w:rFonts w:ascii="Arial" w:hAnsi="Arial" w:cs="Arial"/>
          <w:color w:val="000000"/>
          <w:lang w:val="en-US"/>
        </w:rPr>
        <w:t xml:space="preserve"> is shared</w:t>
      </w:r>
      <w:r w:rsidR="002C1600" w:rsidRPr="003D4E03">
        <w:rPr>
          <w:rFonts w:ascii="Arial" w:hAnsi="Arial" w:cs="Arial"/>
          <w:color w:val="000000"/>
          <w:lang w:val="en-US"/>
        </w:rPr>
        <w:t>.  The algorithms are run in a test sets with evaluation frameworks by an independent body that does not participate in the evaluation</w:t>
      </w:r>
      <w:r w:rsidRPr="003D4E03">
        <w:rPr>
          <w:rFonts w:ascii="Arial" w:hAnsi="Arial" w:cs="Arial"/>
          <w:color w:val="000000"/>
          <w:lang w:val="en-US"/>
        </w:rPr>
        <w:t xml:space="preserve"> process</w:t>
      </w:r>
      <w:r w:rsidR="002C1600" w:rsidRPr="003D4E03">
        <w:rPr>
          <w:rFonts w:ascii="Arial" w:hAnsi="Arial" w:cs="Arial"/>
          <w:color w:val="000000"/>
          <w:lang w:val="en-US"/>
        </w:rPr>
        <w:t>.  </w:t>
      </w:r>
    </w:p>
    <w:p w14:paraId="3112F851" w14:textId="77777777" w:rsidR="007567F1" w:rsidRPr="003D4E03" w:rsidRDefault="007567F1" w:rsidP="007567F1">
      <w:pPr>
        <w:spacing w:line="360" w:lineRule="auto"/>
        <w:jc w:val="both"/>
        <w:rPr>
          <w:rFonts w:ascii="Arial" w:hAnsi="Arial" w:cs="Arial"/>
          <w:color w:val="000000"/>
          <w:lang w:val="en-US"/>
        </w:rPr>
      </w:pPr>
    </w:p>
    <w:p w14:paraId="743E50E7" w14:textId="5EEE9D00" w:rsidR="007567F1" w:rsidRPr="003D4E03" w:rsidRDefault="007567F1" w:rsidP="007567F1">
      <w:pPr>
        <w:spacing w:line="360" w:lineRule="auto"/>
        <w:jc w:val="both"/>
        <w:rPr>
          <w:rFonts w:ascii="Arial" w:hAnsi="Arial" w:cs="Arial"/>
          <w:color w:val="000000"/>
          <w:lang w:val="en-US"/>
        </w:rPr>
      </w:pPr>
      <w:r w:rsidRPr="003D4E03">
        <w:rPr>
          <w:rFonts w:ascii="Arial" w:hAnsi="Arial" w:cs="Arial"/>
          <w:i/>
          <w:color w:val="000000"/>
          <w:sz w:val="22"/>
          <w:szCs w:val="22"/>
          <w:lang w:val="en-US"/>
        </w:rPr>
        <w:t xml:space="preserve">- </w:t>
      </w:r>
      <w:r w:rsidR="002C1600" w:rsidRPr="003D4E03">
        <w:rPr>
          <w:rFonts w:ascii="Arial" w:hAnsi="Arial" w:cs="Arial"/>
          <w:i/>
          <w:color w:val="000000"/>
          <w:lang w:val="en-US"/>
        </w:rPr>
        <w:t>MediaEval</w:t>
      </w:r>
      <w:r w:rsidR="002C1600" w:rsidRPr="003D4E03">
        <w:rPr>
          <w:rFonts w:ascii="Arial" w:hAnsi="Arial" w:cs="Arial"/>
          <w:color w:val="000000"/>
          <w:lang w:val="en-US"/>
        </w:rPr>
        <w:t>, 2010, is a inititiave focuses in multimodal approaches involving</w:t>
      </w:r>
      <w:r w:rsidR="00185A7F" w:rsidRPr="003D4E03">
        <w:rPr>
          <w:rFonts w:ascii="Times New Roman" w:hAnsi="Times New Roman" w:cs="Times New Roman"/>
          <w:lang w:val="en-US"/>
        </w:rPr>
        <w:t xml:space="preserve"> </w:t>
      </w:r>
      <w:r w:rsidR="00185A7F" w:rsidRPr="003D4E03">
        <w:rPr>
          <w:rFonts w:ascii="Arial" w:hAnsi="Arial" w:cs="Arial"/>
          <w:lang w:val="en-US"/>
        </w:rPr>
        <w:t>human and social aspects of multimedia</w:t>
      </w:r>
      <w:r w:rsidR="002C1600" w:rsidRPr="003D4E03">
        <w:rPr>
          <w:rFonts w:ascii="Arial" w:hAnsi="Arial" w:cs="Arial"/>
          <w:color w:val="000000"/>
          <w:lang w:val="en-US"/>
        </w:rPr>
        <w:t xml:space="preserve"> e.g., speech recognition, multimedia content analysis, music and audio analysis, user-contributed information (tags, tweets), </w:t>
      </w:r>
      <w:r w:rsidRPr="003D4E03">
        <w:rPr>
          <w:rFonts w:ascii="Arial" w:hAnsi="Arial" w:cs="Arial"/>
          <w:color w:val="000000"/>
          <w:lang w:val="en-US"/>
        </w:rPr>
        <w:t>etc.</w:t>
      </w:r>
      <w:r w:rsidR="002C1600" w:rsidRPr="003D4E03">
        <w:rPr>
          <w:rFonts w:ascii="Arial" w:hAnsi="Arial" w:cs="Arial"/>
          <w:color w:val="000000"/>
          <w:lang w:val="en-US"/>
        </w:rPr>
        <w:t xml:space="preserve"> </w:t>
      </w:r>
      <w:r w:rsidR="002C1600" w:rsidRPr="003D4E03">
        <w:rPr>
          <w:rStyle w:val="Refdenotaalpie"/>
          <w:rFonts w:ascii="Arial" w:hAnsi="Arial" w:cs="Arial"/>
          <w:color w:val="000000"/>
          <w:lang w:val="en-US"/>
        </w:rPr>
        <w:footnoteReference w:id="13"/>
      </w:r>
      <w:r w:rsidR="002C1600" w:rsidRPr="003D4E03">
        <w:rPr>
          <w:rFonts w:ascii="Arial" w:hAnsi="Arial" w:cs="Arial"/>
          <w:color w:val="000000"/>
          <w:lang w:val="en-US"/>
        </w:rPr>
        <w:t xml:space="preserve">.  </w:t>
      </w:r>
      <w:r w:rsidRPr="003D4E03">
        <w:rPr>
          <w:rFonts w:ascii="Arial" w:hAnsi="Arial" w:cs="Arial"/>
          <w:color w:val="000000"/>
          <w:lang w:val="en-US"/>
        </w:rPr>
        <w:t xml:space="preserve"> </w:t>
      </w:r>
    </w:p>
    <w:p w14:paraId="22711E5E" w14:textId="77777777" w:rsidR="007567F1" w:rsidRPr="003D4E03" w:rsidRDefault="007567F1" w:rsidP="00E10411">
      <w:pPr>
        <w:pStyle w:val="Prrafodelista"/>
        <w:spacing w:line="360" w:lineRule="auto"/>
        <w:jc w:val="both"/>
        <w:rPr>
          <w:rFonts w:ascii="Arial" w:hAnsi="Arial" w:cs="Arial"/>
          <w:color w:val="000000"/>
          <w:lang w:val="en-US"/>
        </w:rPr>
      </w:pPr>
    </w:p>
    <w:p w14:paraId="361D2E71" w14:textId="77777777" w:rsidR="007567F1" w:rsidRPr="003D4E03" w:rsidRDefault="007567F1" w:rsidP="007567F1">
      <w:pPr>
        <w:spacing w:line="360" w:lineRule="auto"/>
        <w:jc w:val="both"/>
        <w:rPr>
          <w:rFonts w:ascii="Arial" w:hAnsi="Arial" w:cs="Arial"/>
          <w:color w:val="000000"/>
          <w:sz w:val="22"/>
          <w:szCs w:val="22"/>
          <w:lang w:val="en-US"/>
        </w:rPr>
      </w:pPr>
    </w:p>
    <w:p w14:paraId="4D34DE31" w14:textId="0601A8AC" w:rsidR="002C1600" w:rsidRPr="003D4E03" w:rsidRDefault="002C1600" w:rsidP="007567F1">
      <w:pPr>
        <w:spacing w:line="360" w:lineRule="auto"/>
        <w:jc w:val="both"/>
        <w:rPr>
          <w:rFonts w:ascii="Arial" w:hAnsi="Arial" w:cs="Arial"/>
          <w:color w:val="000000"/>
          <w:lang w:val="en-US"/>
        </w:rPr>
      </w:pPr>
      <w:r w:rsidRPr="003D4E03">
        <w:rPr>
          <w:rFonts w:ascii="Arial" w:hAnsi="Arial" w:cs="Arial"/>
          <w:color w:val="000000"/>
          <w:sz w:val="22"/>
          <w:szCs w:val="22"/>
          <w:lang w:val="en-US"/>
        </w:rPr>
        <w:t xml:space="preserve"> </w:t>
      </w:r>
      <w:r w:rsidRPr="003D4E03">
        <w:rPr>
          <w:rFonts w:ascii="Arial" w:hAnsi="Arial" w:cs="Arial"/>
          <w:i/>
          <w:color w:val="000000"/>
          <w:lang w:val="en-US"/>
        </w:rPr>
        <w:t>Fig 1</w:t>
      </w:r>
      <w:r w:rsidRPr="003D4E03">
        <w:rPr>
          <w:rFonts w:ascii="Arial" w:hAnsi="Arial" w:cs="Arial"/>
          <w:color w:val="000000"/>
          <w:lang w:val="en-US"/>
        </w:rPr>
        <w:t xml:space="preserve"> graphically </w:t>
      </w:r>
      <w:r w:rsidR="00AB4751" w:rsidRPr="003D4E03">
        <w:rPr>
          <w:rFonts w:ascii="Arial" w:hAnsi="Arial" w:cs="Arial"/>
          <w:color w:val="000000"/>
          <w:lang w:val="en-US"/>
        </w:rPr>
        <w:t>encompasses both</w:t>
      </w:r>
      <w:r w:rsidRPr="003D4E03">
        <w:rPr>
          <w:rFonts w:ascii="Arial" w:hAnsi="Arial" w:cs="Arial"/>
          <w:color w:val="000000"/>
          <w:lang w:val="en-US"/>
        </w:rPr>
        <w:t xml:space="preserve"> text and music evaluation initiatives.</w:t>
      </w:r>
    </w:p>
    <w:p w14:paraId="003CD8C5" w14:textId="77777777" w:rsidR="002C1600" w:rsidRPr="003D4E03" w:rsidRDefault="002C1600" w:rsidP="002C1600">
      <w:pPr>
        <w:spacing w:line="360" w:lineRule="auto"/>
        <w:jc w:val="both"/>
        <w:rPr>
          <w:rFonts w:ascii="Arial" w:hAnsi="Arial" w:cs="Arial"/>
          <w:sz w:val="22"/>
          <w:szCs w:val="22"/>
          <w:lang w:val="en-US"/>
        </w:rPr>
      </w:pPr>
      <w:r w:rsidRPr="003D4E03">
        <w:rPr>
          <w:rFonts w:ascii="Arial" w:hAnsi="Arial" w:cs="Arial"/>
          <w:color w:val="000000"/>
          <w:sz w:val="22"/>
          <w:szCs w:val="22"/>
          <w:lang w:val="en-US"/>
        </w:rPr>
        <w:tab/>
      </w:r>
      <w:r w:rsidRPr="003D4E03">
        <w:rPr>
          <w:rFonts w:ascii="Arial" w:hAnsi="Arial" w:cs="Arial"/>
          <w:color w:val="000000"/>
          <w:sz w:val="22"/>
          <w:szCs w:val="22"/>
          <w:lang w:val="en-US"/>
        </w:rPr>
        <w:tab/>
      </w:r>
      <w:r w:rsidRPr="003D4E03">
        <w:rPr>
          <w:rFonts w:ascii="Arial" w:hAnsi="Arial" w:cs="Arial"/>
          <w:color w:val="000000"/>
          <w:sz w:val="22"/>
          <w:szCs w:val="22"/>
          <w:lang w:val="en-US"/>
        </w:rPr>
        <w:tab/>
      </w:r>
    </w:p>
    <w:p w14:paraId="4BC65ECA" w14:textId="77777777" w:rsidR="005B03F0" w:rsidRPr="003D4E03" w:rsidRDefault="005B03F0" w:rsidP="005B03F0">
      <w:pPr>
        <w:spacing w:line="360" w:lineRule="auto"/>
        <w:jc w:val="both"/>
        <w:rPr>
          <w:rFonts w:ascii="Arial" w:eastAsia="Times New Roman" w:hAnsi="Arial" w:cs="Arial"/>
          <w:color w:val="000000"/>
          <w:sz w:val="22"/>
          <w:szCs w:val="22"/>
          <w:lang w:val="en-US"/>
        </w:rPr>
      </w:pPr>
      <w:r w:rsidRPr="003D4E03">
        <w:rPr>
          <w:noProof/>
          <w:lang w:val="es-ES"/>
        </w:rPr>
        <w:drawing>
          <wp:inline distT="0" distB="0" distL="0" distR="0" wp14:anchorId="75370916" wp14:editId="5B649371">
            <wp:extent cx="5396230" cy="4128413"/>
            <wp:effectExtent l="0" t="0" r="0" b="12065"/>
            <wp:docPr id="48"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96230" cy="4128413"/>
                    </a:xfrm>
                    <a:prstGeom prst="rect">
                      <a:avLst/>
                    </a:prstGeom>
                    <a:noFill/>
                    <a:ln>
                      <a:noFill/>
                    </a:ln>
                  </pic:spPr>
                </pic:pic>
              </a:graphicData>
            </a:graphic>
          </wp:inline>
        </w:drawing>
      </w:r>
    </w:p>
    <w:p w14:paraId="142F4A03" w14:textId="77777777" w:rsidR="005B03F0" w:rsidRPr="003D4E03" w:rsidRDefault="005B03F0" w:rsidP="005B03F0">
      <w:pPr>
        <w:spacing w:line="360" w:lineRule="auto"/>
        <w:jc w:val="center"/>
        <w:rPr>
          <w:rFonts w:ascii="Arial" w:eastAsia="Times New Roman" w:hAnsi="Arial" w:cs="Arial"/>
          <w:color w:val="000000"/>
          <w:sz w:val="16"/>
          <w:szCs w:val="16"/>
          <w:lang w:val="en-US"/>
        </w:rPr>
      </w:pPr>
      <w:r w:rsidRPr="003D4E03">
        <w:rPr>
          <w:rFonts w:ascii="Arial" w:eastAsia="Times New Roman" w:hAnsi="Arial" w:cs="Arial"/>
          <w:i/>
          <w:color w:val="000000"/>
          <w:sz w:val="16"/>
          <w:szCs w:val="16"/>
          <w:lang w:val="en-US"/>
        </w:rPr>
        <w:t>Fig 1.</w:t>
      </w:r>
      <w:r w:rsidRPr="003D4E03">
        <w:rPr>
          <w:rFonts w:ascii="Arial" w:eastAsia="Times New Roman" w:hAnsi="Arial" w:cs="Arial"/>
          <w:color w:val="000000"/>
          <w:sz w:val="16"/>
          <w:szCs w:val="16"/>
          <w:lang w:val="en-US"/>
        </w:rPr>
        <w:t xml:space="preserve">  </w:t>
      </w:r>
      <w:r w:rsidRPr="003D4E03">
        <w:rPr>
          <w:rFonts w:ascii="Arial" w:hAnsi="Arial" w:cs="Arial"/>
          <w:sz w:val="16"/>
          <w:szCs w:val="16"/>
          <w:lang w:val="en-US"/>
        </w:rPr>
        <w:t>Timeline of Evaluation in Text IR (top) and Music IR (bottom).</w:t>
      </w:r>
    </w:p>
    <w:p w14:paraId="48663033" w14:textId="77777777" w:rsidR="00161643" w:rsidRPr="003D4E03" w:rsidRDefault="00161643">
      <w:pPr>
        <w:rPr>
          <w:rFonts w:ascii="Arial" w:hAnsi="Arial" w:cs="Arial"/>
          <w:color w:val="000000"/>
          <w:sz w:val="22"/>
          <w:szCs w:val="22"/>
          <w:lang w:val="en-US"/>
        </w:rPr>
      </w:pPr>
    </w:p>
    <w:p w14:paraId="151F2FFF" w14:textId="77777777" w:rsidR="00E10411" w:rsidRPr="003D4E03" w:rsidRDefault="00E10411">
      <w:pPr>
        <w:rPr>
          <w:rFonts w:ascii="Arial" w:hAnsi="Arial" w:cs="Arial"/>
          <w:color w:val="000000"/>
          <w:sz w:val="22"/>
          <w:szCs w:val="22"/>
          <w:lang w:val="en-US"/>
        </w:rPr>
      </w:pPr>
    </w:p>
    <w:p w14:paraId="68811430" w14:textId="77777777" w:rsidR="00E10411" w:rsidRPr="003D4E03" w:rsidRDefault="00E10411">
      <w:pPr>
        <w:rPr>
          <w:rFonts w:ascii="Arial" w:hAnsi="Arial" w:cs="Arial"/>
          <w:color w:val="000000"/>
          <w:sz w:val="22"/>
          <w:szCs w:val="22"/>
          <w:lang w:val="en-US"/>
        </w:rPr>
      </w:pPr>
    </w:p>
    <w:p w14:paraId="156BFF40" w14:textId="77777777" w:rsidR="00EF6B20" w:rsidRPr="003D4E03" w:rsidRDefault="00EF6B20">
      <w:pPr>
        <w:rPr>
          <w:rFonts w:ascii="Arial" w:hAnsi="Arial" w:cs="Arial"/>
          <w:color w:val="000000"/>
          <w:sz w:val="22"/>
          <w:szCs w:val="22"/>
          <w:lang w:val="en-US"/>
        </w:rPr>
      </w:pPr>
    </w:p>
    <w:p w14:paraId="1353ED8C" w14:textId="09D43966" w:rsidR="00161643" w:rsidRPr="003D4E03" w:rsidRDefault="00757E07" w:rsidP="00757E07">
      <w:pPr>
        <w:spacing w:line="360" w:lineRule="auto"/>
        <w:jc w:val="both"/>
        <w:rPr>
          <w:rFonts w:ascii="Arial" w:hAnsi="Arial"/>
          <w:b/>
          <w:lang w:val="en-US"/>
        </w:rPr>
      </w:pPr>
      <w:r w:rsidRPr="003D4E03">
        <w:rPr>
          <w:rFonts w:ascii="Arial" w:hAnsi="Arial"/>
          <w:b/>
          <w:lang w:val="en-US"/>
        </w:rPr>
        <w:t xml:space="preserve">1.3.  Audio Music Similarity  </w:t>
      </w:r>
    </w:p>
    <w:p w14:paraId="5F53AAEF" w14:textId="4487FA7B" w:rsidR="005C0666" w:rsidRPr="003D4E03" w:rsidRDefault="00BD778F" w:rsidP="007C6D25">
      <w:pPr>
        <w:pStyle w:val="NormalWeb"/>
        <w:spacing w:line="360" w:lineRule="auto"/>
        <w:jc w:val="both"/>
        <w:rPr>
          <w:rFonts w:ascii="Arial" w:hAnsi="Arial" w:cs="Arial"/>
          <w:sz w:val="24"/>
          <w:szCs w:val="24"/>
          <w:lang w:val="en-US"/>
        </w:rPr>
      </w:pPr>
      <w:r w:rsidRPr="003D4E03">
        <w:rPr>
          <w:rFonts w:ascii="Arial" w:hAnsi="Arial" w:cs="Arial"/>
          <w:sz w:val="24"/>
          <w:szCs w:val="24"/>
          <w:lang w:val="en-US"/>
        </w:rPr>
        <w:t>Audio Music Similarity</w:t>
      </w:r>
      <w:r w:rsidR="00F82EE2" w:rsidRPr="003D4E03">
        <w:rPr>
          <w:rFonts w:ascii="Arial" w:hAnsi="Arial" w:cs="Arial"/>
          <w:sz w:val="24"/>
          <w:szCs w:val="24"/>
          <w:lang w:val="en-US"/>
        </w:rPr>
        <w:t xml:space="preserve"> (AMS</w:t>
      </w:r>
      <w:r w:rsidR="00626185" w:rsidRPr="003D4E03">
        <w:rPr>
          <w:rFonts w:ascii="Arial" w:hAnsi="Arial" w:cs="Arial"/>
          <w:sz w:val="24"/>
          <w:szCs w:val="24"/>
          <w:lang w:val="en-US"/>
        </w:rPr>
        <w:t>) deals</w:t>
      </w:r>
      <w:r w:rsidRPr="003D4E03">
        <w:rPr>
          <w:rFonts w:ascii="Arial" w:hAnsi="Arial" w:cs="Arial"/>
          <w:sz w:val="24"/>
          <w:szCs w:val="24"/>
          <w:lang w:val="en-US"/>
        </w:rPr>
        <w:t xml:space="preserve"> with the challenge of</w:t>
      </w:r>
      <w:r w:rsidR="00E61CA7" w:rsidRPr="003D4E03">
        <w:rPr>
          <w:rFonts w:ascii="Arial" w:hAnsi="Arial" w:cs="Arial"/>
          <w:i/>
          <w:sz w:val="24"/>
          <w:szCs w:val="24"/>
          <w:lang w:val="en-US"/>
        </w:rPr>
        <w:t xml:space="preserve"> </w:t>
      </w:r>
      <w:r w:rsidRPr="003D4E03">
        <w:rPr>
          <w:rFonts w:ascii="Arial" w:hAnsi="Arial" w:cs="Arial"/>
          <w:sz w:val="24"/>
          <w:szCs w:val="24"/>
          <w:lang w:val="en-US"/>
        </w:rPr>
        <w:t xml:space="preserve">discovering similar songs. </w:t>
      </w:r>
      <w:r w:rsidR="002C73A2" w:rsidRPr="003D4E03">
        <w:rPr>
          <w:rFonts w:ascii="Arial" w:hAnsi="Arial" w:cs="Arial"/>
          <w:sz w:val="24"/>
          <w:szCs w:val="24"/>
          <w:lang w:val="en-US"/>
        </w:rPr>
        <w:t xml:space="preserve">It is generally used in MIR task such as music recommendation, playlist generation or plagiarism detection.  AMS is </w:t>
      </w:r>
      <w:r w:rsidR="007752BD" w:rsidRPr="003D4E03">
        <w:rPr>
          <w:rFonts w:ascii="Arial" w:hAnsi="Arial" w:cs="Arial"/>
          <w:color w:val="000000"/>
          <w:sz w:val="24"/>
          <w:szCs w:val="24"/>
          <w:lang w:val="en-US"/>
        </w:rPr>
        <w:t>one of the most important tasks in MIR and has participated in MIREX since 2006</w:t>
      </w:r>
      <w:r w:rsidR="005C0666" w:rsidRPr="003D4E03">
        <w:rPr>
          <w:rFonts w:ascii="Arial" w:hAnsi="Arial" w:cs="Arial"/>
          <w:color w:val="000000"/>
          <w:sz w:val="24"/>
          <w:szCs w:val="24"/>
          <w:lang w:val="en-US"/>
        </w:rPr>
        <w:t>, evaluating so far</w:t>
      </w:r>
      <w:r w:rsidR="00F1735B" w:rsidRPr="003D4E03">
        <w:rPr>
          <w:rFonts w:ascii="Arial" w:hAnsi="Arial" w:cs="Arial"/>
          <w:sz w:val="24"/>
          <w:szCs w:val="24"/>
          <w:lang w:val="en-US"/>
        </w:rPr>
        <w:t xml:space="preserve"> </w:t>
      </w:r>
      <w:r w:rsidR="005C0666" w:rsidRPr="003D4E03">
        <w:rPr>
          <w:rFonts w:ascii="Arial" w:hAnsi="Arial" w:cs="Arial"/>
          <w:sz w:val="24"/>
          <w:szCs w:val="24"/>
          <w:lang w:val="en-US"/>
        </w:rPr>
        <w:t xml:space="preserve">85 systems. </w:t>
      </w:r>
      <w:r w:rsidR="009E4DEB" w:rsidRPr="003D4E03">
        <w:rPr>
          <w:rFonts w:ascii="Arial" w:hAnsi="Arial" w:cs="Arial"/>
          <w:sz w:val="24"/>
          <w:szCs w:val="24"/>
          <w:lang w:val="en-US"/>
        </w:rPr>
        <w:t>Furthermore, the same document collection with 7,000 audio documents has been used since 2007.</w:t>
      </w:r>
    </w:p>
    <w:p w14:paraId="64024881" w14:textId="27D188B0" w:rsidR="00196E68" w:rsidRPr="003D4E03" w:rsidRDefault="00C8586E" w:rsidP="007C6D25">
      <w:pPr>
        <w:pStyle w:val="NormalWeb"/>
        <w:spacing w:line="360" w:lineRule="auto"/>
        <w:jc w:val="both"/>
        <w:rPr>
          <w:rFonts w:ascii="Arial" w:hAnsi="Arial" w:cs="Arial"/>
          <w:sz w:val="24"/>
          <w:szCs w:val="24"/>
          <w:lang w:val="en-US"/>
        </w:rPr>
      </w:pPr>
      <w:r w:rsidRPr="003D4E03">
        <w:rPr>
          <w:rFonts w:ascii="Arial" w:hAnsi="Arial" w:cs="Arial"/>
          <w:sz w:val="24"/>
          <w:szCs w:val="24"/>
          <w:lang w:val="en-US"/>
        </w:rPr>
        <w:t xml:space="preserve">In the context of MIREX </w:t>
      </w:r>
      <w:r w:rsidR="00C76F55" w:rsidRPr="003D4E03">
        <w:rPr>
          <w:rFonts w:ascii="Arial" w:hAnsi="Arial" w:cs="Arial"/>
          <w:sz w:val="24"/>
          <w:szCs w:val="24"/>
          <w:lang w:val="en-US"/>
        </w:rPr>
        <w:t>this task</w:t>
      </w:r>
      <w:r w:rsidRPr="003D4E03">
        <w:rPr>
          <w:rFonts w:ascii="Arial" w:hAnsi="Arial" w:cs="Arial"/>
          <w:sz w:val="24"/>
          <w:szCs w:val="24"/>
          <w:lang w:val="en-US"/>
        </w:rPr>
        <w:t xml:space="preserve"> resembles the Text IR scenario: for a </w:t>
      </w:r>
      <w:r w:rsidR="001C187D" w:rsidRPr="003D4E03">
        <w:rPr>
          <w:rFonts w:ascii="Arial" w:hAnsi="Arial" w:cs="Arial"/>
          <w:sz w:val="24"/>
          <w:szCs w:val="24"/>
          <w:lang w:val="en-US"/>
        </w:rPr>
        <w:t>given audio clip (the query), a system</w:t>
      </w:r>
      <w:r w:rsidRPr="003D4E03">
        <w:rPr>
          <w:rFonts w:ascii="Arial" w:hAnsi="Arial" w:cs="Arial"/>
          <w:sz w:val="24"/>
          <w:szCs w:val="24"/>
          <w:lang w:val="en-US"/>
        </w:rPr>
        <w:t xml:space="preserve"> returns a list of songs from a corpus (candidate songs), sorted by their musical similarity to the query. </w:t>
      </w:r>
    </w:p>
    <w:p w14:paraId="3DE39DA5" w14:textId="4E4B8481" w:rsidR="00395D38" w:rsidRPr="003D4E03" w:rsidRDefault="00395D38" w:rsidP="00395D38">
      <w:pPr>
        <w:widowControl w:val="0"/>
        <w:autoSpaceDE w:val="0"/>
        <w:autoSpaceDN w:val="0"/>
        <w:adjustRightInd w:val="0"/>
        <w:spacing w:line="360" w:lineRule="auto"/>
        <w:jc w:val="both"/>
        <w:rPr>
          <w:rFonts w:ascii="Arial" w:hAnsi="Arial" w:cs="Arial"/>
          <w:lang w:val="en-US"/>
        </w:rPr>
      </w:pPr>
    </w:p>
    <w:p w14:paraId="1CA88098" w14:textId="77777777" w:rsidR="00C76F55" w:rsidRPr="003D4E03" w:rsidRDefault="00C76F55" w:rsidP="00395D38">
      <w:pPr>
        <w:widowControl w:val="0"/>
        <w:autoSpaceDE w:val="0"/>
        <w:autoSpaceDN w:val="0"/>
        <w:adjustRightInd w:val="0"/>
        <w:spacing w:line="360" w:lineRule="auto"/>
        <w:jc w:val="both"/>
        <w:rPr>
          <w:rFonts w:ascii="Times New Roman" w:hAnsi="Times New Roman" w:cs="Times New Roman"/>
          <w:color w:val="000000"/>
          <w:lang w:val="en-US"/>
        </w:rPr>
      </w:pPr>
    </w:p>
    <w:p w14:paraId="43E21626" w14:textId="77777777" w:rsidR="00A31EAA" w:rsidRPr="003D4E03" w:rsidRDefault="00A31EAA" w:rsidP="00395D38">
      <w:pPr>
        <w:widowControl w:val="0"/>
        <w:autoSpaceDE w:val="0"/>
        <w:autoSpaceDN w:val="0"/>
        <w:adjustRightInd w:val="0"/>
        <w:spacing w:line="360" w:lineRule="auto"/>
        <w:jc w:val="both"/>
        <w:rPr>
          <w:rFonts w:ascii="Times New Roman" w:hAnsi="Times New Roman" w:cs="Times New Roman"/>
          <w:color w:val="000000"/>
          <w:lang w:val="en-US"/>
        </w:rPr>
      </w:pPr>
    </w:p>
    <w:p w14:paraId="3916D555" w14:textId="70713F9F" w:rsidR="009E0716" w:rsidRPr="003D4E03" w:rsidRDefault="009E0716" w:rsidP="009E0716">
      <w:pPr>
        <w:spacing w:line="360" w:lineRule="auto"/>
        <w:jc w:val="both"/>
        <w:rPr>
          <w:rFonts w:ascii="Arial" w:hAnsi="Arial"/>
          <w:b/>
          <w:lang w:val="en-US"/>
        </w:rPr>
      </w:pPr>
      <w:r w:rsidRPr="003D4E03">
        <w:rPr>
          <w:rFonts w:ascii="Arial" w:hAnsi="Arial"/>
          <w:b/>
          <w:lang w:val="en-US"/>
        </w:rPr>
        <w:t xml:space="preserve">1.4 Importance of Evaluation in Music Information and </w:t>
      </w:r>
      <w:r w:rsidR="003072E9" w:rsidRPr="003D4E03">
        <w:rPr>
          <w:rFonts w:ascii="Arial" w:hAnsi="Arial"/>
          <w:b/>
          <w:lang w:val="en-US"/>
        </w:rPr>
        <w:t>Retrieval and</w:t>
      </w:r>
      <w:r w:rsidR="002770F0" w:rsidRPr="003D4E03">
        <w:rPr>
          <w:rFonts w:ascii="Arial" w:hAnsi="Arial"/>
          <w:b/>
          <w:lang w:val="en-US"/>
        </w:rPr>
        <w:t xml:space="preserve"> Motivation</w:t>
      </w:r>
    </w:p>
    <w:p w14:paraId="3C030283" w14:textId="77777777" w:rsidR="009E0716" w:rsidRPr="003D4E03" w:rsidRDefault="009E0716" w:rsidP="009E0716">
      <w:pPr>
        <w:spacing w:line="360" w:lineRule="auto"/>
        <w:jc w:val="both"/>
        <w:rPr>
          <w:rFonts w:ascii="Arial" w:hAnsi="Arial" w:cs="Arial"/>
          <w:color w:val="000000"/>
          <w:lang w:val="en-US"/>
        </w:rPr>
      </w:pPr>
    </w:p>
    <w:p w14:paraId="3B07D226" w14:textId="052B2DD2" w:rsidR="009677BC" w:rsidRPr="003D4E03" w:rsidRDefault="009E0716" w:rsidP="00145F11">
      <w:pPr>
        <w:widowControl w:val="0"/>
        <w:autoSpaceDE w:val="0"/>
        <w:autoSpaceDN w:val="0"/>
        <w:adjustRightInd w:val="0"/>
        <w:spacing w:line="360" w:lineRule="auto"/>
        <w:jc w:val="both"/>
        <w:rPr>
          <w:rFonts w:ascii="Arial" w:hAnsi="Arial" w:cs="Arial"/>
          <w:color w:val="000000"/>
          <w:lang w:val="en-US"/>
        </w:rPr>
      </w:pPr>
      <w:r w:rsidRPr="003D4E03">
        <w:rPr>
          <w:rFonts w:ascii="Arial" w:hAnsi="Arial" w:cs="Arial"/>
          <w:color w:val="000000"/>
          <w:lang w:val="en-US"/>
        </w:rPr>
        <w:t xml:space="preserve">The Roadmap for Music Information Research, created for the expansion of the context of research from the perspectives of technological advances, stated as one of the main challenges: “vi) promoting best practice evaluation methodology, defining meaningful evaluation methodologies and targeting long-term sustainability of MIR </w:t>
      </w:r>
      <w:r w:rsidRPr="003D4E03">
        <w:rPr>
          <w:rFonts w:ascii="Arial" w:hAnsi="Arial" w:cs="Arial"/>
          <w:color w:val="000000"/>
          <w:lang w:val="en-US"/>
        </w:rPr>
        <w:fldChar w:fldCharType="begin" w:fldLock="1"/>
      </w:r>
      <w:r w:rsidR="00175CA3" w:rsidRPr="003D4E03">
        <w:rPr>
          <w:rFonts w:ascii="Arial" w:hAnsi="Arial" w:cs="Arial"/>
          <w:color w:val="000000"/>
          <w:lang w:val="en-US"/>
        </w:rPr>
        <w:instrText>ADDIN CSL_CITATION { "citationItems" : [ { "id" : "ITEM-1", "itemData" : { "ISBN" : "978-2-9540351-1-6", "abstract" : "This document proposes a Roadmap for Music Information Research with the aim to expand the context of this research field from the perspectives of technological advances, user behaviour, social and cultural aspects, and exploitation methods. The Roadmap embraces the themes of multimodality, multidisciplinarity and multiculturalism, and promotes ideas of personalisation, interpretation, embodiment, findability and community. From the perspective of technological advances, the Roadmap defines Music Information Research as a research field which focuses on the processing of digital data related to music, including gathering and organisation of machine-readable musical data, development of data representations, and methodologies to process and understand that data. More specically, this section of the Roadmap examines (i) musically relevant data; (ii) music representations; (iii) data processing methodologies; (iv) knowledge-driven methodologies; (v) estimation of elements related to musical concepts; and (vi) evaluation methodologies. A series of challenges are identied, related to each of these research subjects, including: (i) identifying all relevant types of data sources describing music, ensuring quality of data, and addressing legal and ethical issues concerning data; (ii) investigating more meaningful features and representations, unifying formats and extending the scope of ontologies; (iii) enabling cross-disciplinary transfer of methodologies, integrating multiple modalities of data, and adopting recent machine learning techniques; (iv) integrating insights from relevant disciplines, incorporating musicological knowledge and strengthening links to music psychology and neurology; (v) separating the various sources of an audio signal, developing style-specific musical representations and considering non-Western notation systems; (vi) promoting best practice evaluation methodology, defining meaningful evaluation methodologies and targeting long-term sustainability of MIR. Further challenges can be found by referring to the Specic Challenges section under each subject in the Roadmap. In terms of user behaviour, the Roadmap addresses the user perspective, both in order to understand the user roles within the music communication chain and to develop technologies for the interaction of these users with music data. User behaviour is examined by identifying the types of users related to listening, performing or creating music. User interaction is analysed \u2026", "author" : [ { "dropping-particle" : "", "family" : "Serra", "given" : "Xavier", "non-dropping-particle" : "", "parse-names" : false, "suffix" : "" }, { "dropping-particle" : "", "family" : "Magas", "given" : "Michela", "non-dropping-particle" : "", "parse-names" : false, "suffix" : "" }, { "dropping-particle" : "", "family" : "Benetos", "given" : "Emmanouil", "non-dropping-particle" : "", "parse-names" : false, "suffix" : "" }, { "dropping-particle" : "", "family" : "Chudy", "given" : "Magdalena", "non-dropping-particle" : "", "parse-names" : false, "suffix" : "" }, { "dropping-particle" : "", "family" : "Dixon", "given" : "S", "non-dropping-particle" : "", "parse-names" : false, "suffix" : "" }, { "dropping-particle" : "", "family" : "Flexer", "given" : "Arthur", "non-dropping-particle" : "", "parse-names" : false, "suffix" : "" }, { "dropping-particle" : "", "family" : "G\u00f3mez", "given" : "Emilia", "non-dropping-particle" : "", "parse-names" : false, "suffix" : "" }, { "dropping-particle" : "", "family" : "Gouyon", "given" : "F", "non-dropping-particle" : "", "parse-names" : false, "suffix" : "" }, { "dropping-particle" : "", "family" : "Herrera", "given" : "P", "non-dropping-particle" : "", "parse-names" : false, "suffix" : "" }, { "dropping-particle" : "", "family" : "Jord\u00e0", "given" : "S", "non-dropping-particle" : "", "parse-names" : false, "suffix" : "" }, { "dropping-particle" : "", "family" : "Paytuvi", "given" : "Oscar", "non-dropping-particle" : "", "parse-names" : false, "suffix" : "" }, { "dropping-particle" : "", "family" : "Peeters", "given" : "G", "non-dropping-particle" : "", "parse-names" : false, "suffix" : "" }, { "dropping-particle" : "", "family" : "Schl\u00fcter", "given" : "Jan", "non-dropping-particle" : "", "parse-names" : false, "suffix" : "" }, { "dropping-particle" : "", "family" : "Vinet", "given" : "H", "non-dropping-particle" : "", "parse-names" : false, "suffix" : "" }, { "dropping-particle" : "", "family" : "Widmer", "given" : "G", "non-dropping-particle" : "", "parse-names" : false, "suffix" : "" } ], "id" : "ITEM-1", "issued" : { "date-parts" : [ [ "2013" ] ] }, "title" : "Roadmap for Music Information ReSearch", "type" : "book" }, "uris" : [ "http://www.mendeley.com/documents/?uuid=d67a6bae-a9bb-40be-a1d3-9fce22fbdda0" ] } ], "mendeley" : { "formattedCitation" : "(Serra et al., 2013)", "manualFormatting" : "(Serra, Magas, Benetos, Chudy, Dixon, Flexer, Widmer, 2013)", "plainTextFormattedCitation" : "(Serra et al., 2013)", "previouslyFormattedCitation" : "(Serra et al., 2013)" }, "properties" : { "noteIndex" : 0 }, "schema" : "https://github.com/citation-style-language/schema/raw/master/csl-citation.json" }</w:instrText>
      </w:r>
      <w:r w:rsidRPr="003D4E03">
        <w:rPr>
          <w:rFonts w:ascii="Arial" w:hAnsi="Arial" w:cs="Arial"/>
          <w:color w:val="000000"/>
          <w:lang w:val="en-US"/>
        </w:rPr>
        <w:fldChar w:fldCharType="separate"/>
      </w:r>
      <w:r w:rsidRPr="003D4E03">
        <w:rPr>
          <w:rFonts w:ascii="Arial" w:hAnsi="Arial" w:cs="Arial"/>
          <w:noProof/>
          <w:color w:val="000000"/>
          <w:lang w:val="en-US"/>
        </w:rPr>
        <w:t>(</w:t>
      </w:r>
      <w:r w:rsidR="001E0F94" w:rsidRPr="003D4E03">
        <w:rPr>
          <w:rFonts w:ascii="Arial" w:hAnsi="Arial" w:cs="Arial"/>
          <w:noProof/>
          <w:lang w:val="en-US"/>
        </w:rPr>
        <w:t xml:space="preserve">Serra, Magas, Benetos, Chudy, Dixon, Flexer, Widmer, </w:t>
      </w:r>
      <w:r w:rsidRPr="003D4E03">
        <w:rPr>
          <w:rFonts w:ascii="Arial" w:hAnsi="Arial" w:cs="Arial"/>
          <w:noProof/>
          <w:color w:val="000000"/>
          <w:lang w:val="en-US"/>
        </w:rPr>
        <w:t>2013)</w:t>
      </w:r>
      <w:r w:rsidRPr="003D4E03">
        <w:rPr>
          <w:rFonts w:ascii="Arial" w:hAnsi="Arial" w:cs="Arial"/>
          <w:color w:val="000000"/>
          <w:lang w:val="en-US"/>
        </w:rPr>
        <w:fldChar w:fldCharType="end"/>
      </w:r>
      <w:r w:rsidRPr="003D4E03">
        <w:rPr>
          <w:rFonts w:ascii="Arial" w:hAnsi="Arial" w:cs="Arial"/>
          <w:color w:val="000000"/>
          <w:lang w:val="en-US"/>
        </w:rPr>
        <w:t xml:space="preserve">. </w:t>
      </w:r>
      <w:r w:rsidR="00145F11" w:rsidRPr="003D4E03">
        <w:rPr>
          <w:rFonts w:ascii="Arial" w:hAnsi="Arial" w:cs="Arial"/>
          <w:color w:val="000000"/>
          <w:lang w:val="en-US"/>
        </w:rPr>
        <w:t xml:space="preserve"> </w:t>
      </w:r>
    </w:p>
    <w:p w14:paraId="2C4B9441" w14:textId="77777777" w:rsidR="001E0F94" w:rsidRPr="003D4E03" w:rsidRDefault="001E0F94" w:rsidP="00A07260">
      <w:pPr>
        <w:widowControl w:val="0"/>
        <w:autoSpaceDE w:val="0"/>
        <w:autoSpaceDN w:val="0"/>
        <w:adjustRightInd w:val="0"/>
        <w:spacing w:line="360" w:lineRule="auto"/>
        <w:jc w:val="both"/>
        <w:rPr>
          <w:rFonts w:ascii="Arial" w:hAnsi="Arial" w:cs="Arial"/>
          <w:color w:val="000000"/>
          <w:lang w:val="en-US"/>
        </w:rPr>
      </w:pPr>
    </w:p>
    <w:p w14:paraId="5A8423E5" w14:textId="19802C18" w:rsidR="00A07260" w:rsidRPr="003D4E03" w:rsidRDefault="003C6F64" w:rsidP="00A07260">
      <w:pPr>
        <w:widowControl w:val="0"/>
        <w:autoSpaceDE w:val="0"/>
        <w:autoSpaceDN w:val="0"/>
        <w:adjustRightInd w:val="0"/>
        <w:spacing w:line="360" w:lineRule="auto"/>
        <w:jc w:val="both"/>
        <w:rPr>
          <w:rFonts w:ascii="Arial" w:hAnsi="Arial" w:cs="Arial"/>
          <w:color w:val="000000"/>
          <w:lang w:val="en-US"/>
        </w:rPr>
      </w:pPr>
      <w:r w:rsidRPr="003D4E03">
        <w:rPr>
          <w:rFonts w:ascii="Arial" w:hAnsi="Arial" w:cs="Arial"/>
          <w:color w:val="000000"/>
          <w:lang w:val="en-US"/>
        </w:rPr>
        <w:t>In spite of all</w:t>
      </w:r>
      <w:r w:rsidR="009677BC" w:rsidRPr="003D4E03">
        <w:rPr>
          <w:rFonts w:ascii="Arial" w:hAnsi="Arial" w:cs="Arial"/>
          <w:color w:val="000000"/>
          <w:lang w:val="en-US"/>
        </w:rPr>
        <w:t xml:space="preserve"> initiatives </w:t>
      </w:r>
      <w:r w:rsidR="00154B6B" w:rsidRPr="003D4E03">
        <w:rPr>
          <w:rFonts w:ascii="Arial" w:hAnsi="Arial" w:cs="Arial"/>
          <w:color w:val="000000"/>
          <w:lang w:val="en-US"/>
        </w:rPr>
        <w:t xml:space="preserve">created </w:t>
      </w:r>
      <w:r w:rsidR="009677BC" w:rsidRPr="003D4E03">
        <w:rPr>
          <w:rFonts w:ascii="Arial" w:hAnsi="Arial" w:cs="Arial"/>
          <w:color w:val="000000"/>
          <w:lang w:val="en-US"/>
        </w:rPr>
        <w:t>to widen the scope of evaluation</w:t>
      </w:r>
      <w:r w:rsidR="002128CF" w:rsidRPr="003D4E03">
        <w:rPr>
          <w:rFonts w:ascii="Arial" w:hAnsi="Arial" w:cs="Arial"/>
          <w:color w:val="000000"/>
          <w:lang w:val="en-US"/>
        </w:rPr>
        <w:t xml:space="preserve">, </w:t>
      </w:r>
      <w:r w:rsidR="009677BC" w:rsidRPr="003D4E03">
        <w:rPr>
          <w:rFonts w:ascii="Arial" w:hAnsi="Arial" w:cs="Arial"/>
          <w:color w:val="000000"/>
          <w:lang w:val="en-US"/>
        </w:rPr>
        <w:t xml:space="preserve">MIR community is </w:t>
      </w:r>
      <w:r w:rsidR="00E22EE8" w:rsidRPr="003D4E03">
        <w:rPr>
          <w:rFonts w:ascii="Arial" w:hAnsi="Arial" w:cs="Arial"/>
          <w:color w:val="000000"/>
          <w:lang w:val="en-US"/>
        </w:rPr>
        <w:t xml:space="preserve">still </w:t>
      </w:r>
      <w:r w:rsidR="009677BC" w:rsidRPr="003D4E03">
        <w:rPr>
          <w:rFonts w:ascii="Arial" w:hAnsi="Arial" w:cs="Arial"/>
          <w:color w:val="000000"/>
          <w:lang w:val="en-US"/>
        </w:rPr>
        <w:t>con</w:t>
      </w:r>
      <w:r w:rsidRPr="003D4E03">
        <w:rPr>
          <w:rFonts w:ascii="Arial" w:hAnsi="Arial" w:cs="Arial"/>
          <w:color w:val="000000"/>
          <w:lang w:val="en-US"/>
        </w:rPr>
        <w:t xml:space="preserve">cern </w:t>
      </w:r>
      <w:r w:rsidR="003A23F7" w:rsidRPr="003D4E03">
        <w:rPr>
          <w:rFonts w:ascii="Arial" w:hAnsi="Arial" w:cs="Arial"/>
          <w:color w:val="000000"/>
          <w:lang w:val="en-US"/>
        </w:rPr>
        <w:t>on the</w:t>
      </w:r>
      <w:r w:rsidR="009677BC" w:rsidRPr="003D4E03">
        <w:rPr>
          <w:rFonts w:ascii="Arial" w:hAnsi="Arial" w:cs="Arial"/>
          <w:color w:val="000000"/>
          <w:lang w:val="en-US"/>
        </w:rPr>
        <w:t xml:space="preserve"> way that systems are evaluated </w:t>
      </w:r>
      <w:r w:rsidR="00E22EE8" w:rsidRPr="003D4E03">
        <w:rPr>
          <w:rFonts w:ascii="Arial" w:hAnsi="Arial" w:cs="Arial"/>
          <w:color w:val="000000"/>
          <w:lang w:val="en-US"/>
        </w:rPr>
        <w:t xml:space="preserve">because </w:t>
      </w:r>
      <w:r w:rsidR="002128CF" w:rsidRPr="003D4E03">
        <w:rPr>
          <w:rFonts w:ascii="Arial" w:hAnsi="Arial" w:cs="Arial"/>
          <w:color w:val="000000"/>
          <w:lang w:val="en-US"/>
        </w:rPr>
        <w:t xml:space="preserve">current evaluation practices do not fully allow them </w:t>
      </w:r>
      <w:r w:rsidR="00A07260" w:rsidRPr="003D4E03">
        <w:rPr>
          <w:rFonts w:ascii="Arial" w:hAnsi="Arial" w:cs="Arial"/>
          <w:color w:val="000000"/>
          <w:lang w:val="en-US"/>
        </w:rPr>
        <w:t xml:space="preserve">to improve as much as they wish </w:t>
      </w:r>
      <w:r w:rsidR="002128CF" w:rsidRPr="003D4E03">
        <w:rPr>
          <w:rFonts w:ascii="Arial" w:hAnsi="Arial" w:cs="Times New Roman"/>
          <w:color w:val="131413"/>
          <w:lang w:val="en-US"/>
        </w:rPr>
        <w:fldChar w:fldCharType="begin" w:fldLock="1"/>
      </w:r>
      <w:r w:rsidR="00D67A90" w:rsidRPr="003D4E03">
        <w:rPr>
          <w:rFonts w:ascii="Arial" w:hAnsi="Arial" w:cs="Times New Roman"/>
          <w:color w:val="131413"/>
          <w:lang w:val="en-US"/>
        </w:rPr>
        <w:instrText>ADDIN CSL_CITATION { "citationItems" : [ { "id" : "ITEM-1", "itemData" : { "author" : [ { "dropping-particle" : "", "family" : "Peeters", "given" : "Geoffroy", "non-dropping-particle" : "", "parse-names" : false, "suffix" : "" }, { "dropping-particle" : "", "family" : "Urbano", "given" : "Juli\u00e1n", "non-dropping-particle" : "", "parse-names" : false, "suffix" : "" }, { "dropping-particle" : "", "family" : "Jones", "given" : "Gareth J F", "non-dropping-particle" : "", "parse-names" : false, "suffix" : "" } ], "container-title" : "Late-breaking and demo session, ISMIR", "id" : "ITEM-1", "issued" : { "date-parts" : [ [ "2012" ] ] }, "title" : "Notes from the ISMIR 2012 late-breaking session on evaluation in music information retrieval", "type" : "article-journal" }, "uris" : [ "http://www.mendeley.com/documents/?uuid=b0c8791b-9d66-4ec9-a3c8-c6f09c5df204" ] } ], "mendeley" : { "formattedCitation" : "(Peeters, Urbano, &amp; Jones, 2012)", "plainTextFormattedCitation" : "(Peeters, Urbano, &amp; Jones, 2012)", "previouslyFormattedCitation" : "(Peeters, Urbano, &amp; Jones, 2012)" }, "properties" : { "noteIndex" : 0 }, "schema" : "https://github.com/citation-style-language/schema/raw/master/csl-citation.json" }</w:instrText>
      </w:r>
      <w:r w:rsidR="002128CF" w:rsidRPr="003D4E03">
        <w:rPr>
          <w:rFonts w:ascii="Arial" w:hAnsi="Arial" w:cs="Times New Roman"/>
          <w:color w:val="131413"/>
          <w:lang w:val="en-US"/>
        </w:rPr>
        <w:fldChar w:fldCharType="separate"/>
      </w:r>
      <w:r w:rsidR="002128CF" w:rsidRPr="003D4E03">
        <w:rPr>
          <w:rFonts w:ascii="Arial" w:hAnsi="Arial" w:cs="Times New Roman"/>
          <w:noProof/>
          <w:color w:val="131413"/>
          <w:lang w:val="en-US"/>
        </w:rPr>
        <w:t>(Peeters, Urbano, &amp; Jones, 2012)</w:t>
      </w:r>
      <w:r w:rsidR="002128CF" w:rsidRPr="003D4E03">
        <w:rPr>
          <w:rFonts w:ascii="Arial" w:hAnsi="Arial" w:cs="Times New Roman"/>
          <w:color w:val="131413"/>
          <w:lang w:val="en-US"/>
        </w:rPr>
        <w:fldChar w:fldCharType="end"/>
      </w:r>
      <w:r w:rsidR="00A07260" w:rsidRPr="003D4E03">
        <w:rPr>
          <w:rFonts w:ascii="Arial" w:hAnsi="Arial" w:cs="Times New Roman"/>
          <w:color w:val="131413"/>
          <w:lang w:val="en-US"/>
        </w:rPr>
        <w:t xml:space="preserve">.  </w:t>
      </w:r>
      <w:r w:rsidRPr="003D4E03">
        <w:rPr>
          <w:rFonts w:ascii="Arial" w:hAnsi="Arial" w:cs="Arial"/>
          <w:color w:val="131413"/>
          <w:lang w:val="en-US"/>
        </w:rPr>
        <w:t xml:space="preserve">Furthermore, research by </w:t>
      </w:r>
      <w:r w:rsidR="00174B9F" w:rsidRPr="003D4E03">
        <w:rPr>
          <w:rFonts w:ascii="Arial" w:hAnsi="Arial" w:cs="Arial"/>
          <w:color w:val="000000"/>
          <w:lang w:val="en-US"/>
        </w:rPr>
        <w:fldChar w:fldCharType="begin" w:fldLock="1"/>
      </w:r>
      <w:r w:rsidR="00577A36" w:rsidRPr="003D4E03">
        <w:rPr>
          <w:rFonts w:ascii="Arial" w:hAnsi="Arial" w:cs="Arial"/>
          <w:color w:val="000000"/>
          <w:lang w:val="en-US"/>
        </w:rPr>
        <w:instrText>ADDIN CSL_CITATION { "citationItems" : [ { "id" : "ITEM-1", "itemData" : { "author" : [ { "dropping-particle" : "", "family" : "Urbano", "given" : "J", "non-dropping-particle" : "", "parse-names" : false, "suffix" : "" }, { "dropping-particle" : "", "family" : "Schedl", "given" : "Markus", "non-dropping-particle" : "", "parse-names" : false, "suffix" : "" }, { "dropping-particle" : "", "family" : "Serra", "given" : "Xavier", "non-dropping-particle" : "", "parse-names" : false, "suffix" : "" } ], "id" : "ITEM-1", "issue" : "November 2012", "issued" : { "date-parts" : [ [ "2013" ] ] }, "title" : "Evaluation in music information retrieval", "type" : "article-journal" }, "uris" : [ "http://www.mendeley.com/documents/?uuid=5051930b-5a47-461f-a4ee-0dc23dee73eb" ] } ], "mendeley" : { "formattedCitation" : "(J Urbano, Schedl, &amp; Serra, 2013)", "plainTextFormattedCitation" : "(J Urbano, Schedl, &amp; Serra, 2013)", "previouslyFormattedCitation" : "(J Urbano, Schedl, &amp; Serra, 2013)" }, "properties" : { "noteIndex" : 0 }, "schema" : "https://github.com/citation-style-language/schema/raw/master/csl-citation.json" }</w:instrText>
      </w:r>
      <w:r w:rsidR="00174B9F" w:rsidRPr="003D4E03">
        <w:rPr>
          <w:rFonts w:ascii="Arial" w:hAnsi="Arial" w:cs="Arial"/>
          <w:color w:val="000000"/>
          <w:lang w:val="en-US"/>
        </w:rPr>
        <w:fldChar w:fldCharType="separate"/>
      </w:r>
      <w:r w:rsidR="00175CA3" w:rsidRPr="003D4E03">
        <w:rPr>
          <w:rFonts w:ascii="Arial" w:hAnsi="Arial" w:cs="Arial"/>
          <w:noProof/>
          <w:color w:val="000000"/>
          <w:lang w:val="en-US"/>
        </w:rPr>
        <w:t>(J Urbano, Schedl, &amp; Serra, 2013)</w:t>
      </w:r>
      <w:r w:rsidR="00174B9F" w:rsidRPr="003D4E03">
        <w:rPr>
          <w:rFonts w:ascii="Arial" w:hAnsi="Arial" w:cs="Arial"/>
          <w:color w:val="000000"/>
          <w:lang w:val="en-US"/>
        </w:rPr>
        <w:fldChar w:fldCharType="end"/>
      </w:r>
      <w:r w:rsidR="00174B9F" w:rsidRPr="003D4E03">
        <w:rPr>
          <w:rFonts w:ascii="Arial" w:hAnsi="Arial" w:cs="Arial"/>
          <w:color w:val="000000"/>
          <w:lang w:val="en-US"/>
        </w:rPr>
        <w:t xml:space="preserve">, demonstrated </w:t>
      </w:r>
      <w:r w:rsidR="009E0716" w:rsidRPr="003D4E03">
        <w:rPr>
          <w:rFonts w:ascii="Arial" w:hAnsi="Arial" w:cs="Arial"/>
          <w:color w:val="000000"/>
          <w:lang w:val="en-US"/>
        </w:rPr>
        <w:t xml:space="preserve">that evaluation in </w:t>
      </w:r>
      <w:r w:rsidR="00414F3E" w:rsidRPr="003D4E03">
        <w:rPr>
          <w:rFonts w:ascii="Arial" w:hAnsi="Arial" w:cs="Arial"/>
          <w:color w:val="000000"/>
          <w:lang w:val="en-US"/>
        </w:rPr>
        <w:t>ISMIR</w:t>
      </w:r>
      <w:r w:rsidR="009E0716" w:rsidRPr="003D4E03">
        <w:rPr>
          <w:rFonts w:ascii="Arial" w:hAnsi="Arial" w:cs="Arial"/>
          <w:color w:val="000000"/>
          <w:lang w:val="en-US"/>
        </w:rPr>
        <w:t xml:space="preserve"> comprised </w:t>
      </w:r>
      <w:r w:rsidR="003A23F7" w:rsidRPr="003D4E03">
        <w:rPr>
          <w:rFonts w:ascii="Arial" w:hAnsi="Arial" w:cs="Arial"/>
          <w:color w:val="000000"/>
          <w:lang w:val="en-US"/>
        </w:rPr>
        <w:t xml:space="preserve">only </w:t>
      </w:r>
      <w:r w:rsidR="00414F3E" w:rsidRPr="003D4E03">
        <w:rPr>
          <w:rFonts w:ascii="Arial" w:hAnsi="Arial" w:cs="Arial"/>
          <w:color w:val="000000"/>
          <w:lang w:val="en-US"/>
        </w:rPr>
        <w:t>6</w:t>
      </w:r>
      <w:r w:rsidR="009E0716" w:rsidRPr="003D4E03">
        <w:rPr>
          <w:rFonts w:ascii="Arial" w:hAnsi="Arial" w:cs="Arial"/>
          <w:color w:val="000000"/>
          <w:lang w:val="en-US"/>
        </w:rPr>
        <w:t>% of research</w:t>
      </w:r>
      <w:r w:rsidR="00414F3E" w:rsidRPr="003D4E03">
        <w:rPr>
          <w:rFonts w:ascii="Arial" w:hAnsi="Arial" w:cs="Arial"/>
          <w:color w:val="000000"/>
          <w:lang w:val="en-US"/>
        </w:rPr>
        <w:t>.</w:t>
      </w:r>
    </w:p>
    <w:p w14:paraId="41FECA0B" w14:textId="77777777" w:rsidR="00DB13E4" w:rsidRPr="003D4E03" w:rsidRDefault="00DB13E4" w:rsidP="00A07260">
      <w:pPr>
        <w:widowControl w:val="0"/>
        <w:autoSpaceDE w:val="0"/>
        <w:autoSpaceDN w:val="0"/>
        <w:adjustRightInd w:val="0"/>
        <w:spacing w:line="360" w:lineRule="auto"/>
        <w:jc w:val="both"/>
        <w:rPr>
          <w:rFonts w:ascii="Arial" w:hAnsi="Arial" w:cs="Arial"/>
          <w:color w:val="000000"/>
          <w:lang w:val="en-US"/>
        </w:rPr>
      </w:pPr>
    </w:p>
    <w:p w14:paraId="34673460" w14:textId="0CF3B83A" w:rsidR="00DB13E4" w:rsidRPr="003D4E03" w:rsidRDefault="002955A2" w:rsidP="00A07260">
      <w:pPr>
        <w:widowControl w:val="0"/>
        <w:autoSpaceDE w:val="0"/>
        <w:autoSpaceDN w:val="0"/>
        <w:adjustRightInd w:val="0"/>
        <w:spacing w:line="360" w:lineRule="auto"/>
        <w:jc w:val="both"/>
        <w:rPr>
          <w:rFonts w:ascii="Arial" w:hAnsi="Arial" w:cs="Arial"/>
          <w:color w:val="000000"/>
          <w:lang w:val="en-US"/>
        </w:rPr>
      </w:pPr>
      <w:r w:rsidRPr="003D4E03">
        <w:rPr>
          <w:rFonts w:ascii="Arial" w:hAnsi="Arial" w:cs="Arial"/>
          <w:color w:val="000000"/>
          <w:lang w:val="en-US"/>
        </w:rPr>
        <w:t xml:space="preserve">MIREX </w:t>
      </w:r>
      <w:r w:rsidR="000A27DE" w:rsidRPr="003D4E03">
        <w:rPr>
          <w:rFonts w:ascii="Arial" w:hAnsi="Arial" w:cs="Arial"/>
          <w:color w:val="000000"/>
          <w:lang w:val="en-US"/>
        </w:rPr>
        <w:t xml:space="preserve">has been a significant venue </w:t>
      </w:r>
      <w:r w:rsidR="002B4B87" w:rsidRPr="003D4E03">
        <w:rPr>
          <w:rFonts w:ascii="Arial" w:hAnsi="Arial" w:cs="Arial"/>
          <w:color w:val="000000"/>
          <w:lang w:val="en-US"/>
        </w:rPr>
        <w:t>to convey the study and establishment</w:t>
      </w:r>
      <w:r w:rsidR="000A27DE" w:rsidRPr="003D4E03">
        <w:rPr>
          <w:rFonts w:ascii="Arial" w:hAnsi="Arial" w:cs="Arial"/>
          <w:color w:val="000000"/>
          <w:lang w:val="en-US"/>
        </w:rPr>
        <w:t xml:space="preserve"> of MIR evaluation frameworks</w:t>
      </w:r>
      <w:r w:rsidR="00C97966" w:rsidRPr="003D4E03">
        <w:rPr>
          <w:rFonts w:ascii="Arial" w:hAnsi="Arial" w:cs="Arial"/>
          <w:color w:val="000000"/>
          <w:lang w:val="en-US"/>
        </w:rPr>
        <w:t xml:space="preserve">; </w:t>
      </w:r>
      <w:r w:rsidR="002B4B87" w:rsidRPr="003D4E03">
        <w:rPr>
          <w:rFonts w:ascii="Arial" w:hAnsi="Arial" w:cs="Arial"/>
          <w:color w:val="000000"/>
          <w:lang w:val="en-US"/>
        </w:rPr>
        <w:t xml:space="preserve">although </w:t>
      </w:r>
      <w:r w:rsidR="00C97966" w:rsidRPr="003D4E03">
        <w:rPr>
          <w:rFonts w:ascii="Arial" w:hAnsi="Arial" w:cs="Arial"/>
          <w:color w:val="000000"/>
          <w:lang w:val="en-US"/>
        </w:rPr>
        <w:t>it was created mirroring TREC methodologies</w:t>
      </w:r>
      <w:r w:rsidR="002B4B87" w:rsidRPr="003D4E03">
        <w:rPr>
          <w:rFonts w:ascii="Arial" w:hAnsi="Arial" w:cs="Arial"/>
          <w:color w:val="000000"/>
          <w:lang w:val="en-US"/>
        </w:rPr>
        <w:t xml:space="preserve">, eventually the </w:t>
      </w:r>
      <w:r w:rsidR="00C83619" w:rsidRPr="003D4E03">
        <w:rPr>
          <w:rFonts w:ascii="Arial" w:hAnsi="Arial" w:cs="Arial"/>
          <w:color w:val="000000"/>
          <w:lang w:val="en-US"/>
        </w:rPr>
        <w:t xml:space="preserve">Music </w:t>
      </w:r>
      <w:r w:rsidR="002B4B87" w:rsidRPr="003D4E03">
        <w:rPr>
          <w:rFonts w:ascii="Arial" w:hAnsi="Arial" w:cs="Arial"/>
          <w:color w:val="000000"/>
          <w:lang w:val="en-US"/>
        </w:rPr>
        <w:t>IR community has realized that not everything</w:t>
      </w:r>
      <w:r w:rsidR="00C97966" w:rsidRPr="003D4E03">
        <w:rPr>
          <w:rFonts w:ascii="Arial" w:hAnsi="Arial" w:cs="Arial"/>
          <w:color w:val="000000"/>
          <w:lang w:val="en-US"/>
        </w:rPr>
        <w:t xml:space="preserve"> from text applies to music.</w:t>
      </w:r>
      <w:r w:rsidR="002B4B87" w:rsidRPr="003D4E03">
        <w:rPr>
          <w:rFonts w:ascii="Arial" w:hAnsi="Arial" w:cs="Arial"/>
          <w:color w:val="000000"/>
          <w:lang w:val="en-US"/>
        </w:rPr>
        <w:t xml:space="preserve">  Also their </w:t>
      </w:r>
      <w:r w:rsidR="00C97966" w:rsidRPr="003D4E03">
        <w:rPr>
          <w:rFonts w:ascii="Arial" w:hAnsi="Arial" w:cs="Arial"/>
          <w:color w:val="000000"/>
          <w:lang w:val="en-US"/>
        </w:rPr>
        <w:t xml:space="preserve">evolution </w:t>
      </w:r>
      <w:r w:rsidR="002B4B87" w:rsidRPr="003D4E03">
        <w:rPr>
          <w:rFonts w:ascii="Arial" w:hAnsi="Arial" w:cs="Arial"/>
          <w:color w:val="000000"/>
          <w:lang w:val="en-US"/>
        </w:rPr>
        <w:t>in time</w:t>
      </w:r>
      <w:r w:rsidR="00C97966" w:rsidRPr="003D4E03">
        <w:rPr>
          <w:rFonts w:ascii="Arial" w:hAnsi="Arial" w:cs="Arial"/>
          <w:color w:val="000000"/>
          <w:lang w:val="en-US"/>
        </w:rPr>
        <w:t xml:space="preserve"> have been different; in text for instance, </w:t>
      </w:r>
      <w:r w:rsidRPr="003D4E03">
        <w:rPr>
          <w:rFonts w:ascii="Arial" w:hAnsi="Arial" w:cs="Arial"/>
          <w:color w:val="000000"/>
          <w:lang w:val="en-US"/>
        </w:rPr>
        <w:t xml:space="preserve">research </w:t>
      </w:r>
      <w:r w:rsidR="00077CFC" w:rsidRPr="003D4E03">
        <w:rPr>
          <w:rFonts w:ascii="Arial" w:hAnsi="Arial" w:cs="Arial"/>
          <w:color w:val="000000"/>
          <w:lang w:val="en-US"/>
        </w:rPr>
        <w:t xml:space="preserve">in evaluation </w:t>
      </w:r>
      <w:r w:rsidRPr="003D4E03">
        <w:rPr>
          <w:rFonts w:ascii="Arial" w:hAnsi="Arial" w:cs="Arial"/>
          <w:color w:val="000000"/>
          <w:lang w:val="en-US"/>
        </w:rPr>
        <w:t xml:space="preserve">has </w:t>
      </w:r>
      <w:r w:rsidR="00C83619" w:rsidRPr="003D4E03">
        <w:rPr>
          <w:rFonts w:ascii="Arial" w:hAnsi="Arial" w:cs="Arial"/>
          <w:color w:val="000000"/>
          <w:lang w:val="en-US"/>
        </w:rPr>
        <w:t xml:space="preserve">produced </w:t>
      </w:r>
      <w:r w:rsidRPr="003D4E03">
        <w:rPr>
          <w:rFonts w:ascii="Arial" w:hAnsi="Arial" w:cs="Arial"/>
          <w:color w:val="000000"/>
          <w:lang w:val="en-US"/>
        </w:rPr>
        <w:t>an environment of continuous improvement</w:t>
      </w:r>
      <w:r w:rsidR="00C126F3" w:rsidRPr="003D4E03">
        <w:rPr>
          <w:rFonts w:ascii="Arial" w:hAnsi="Arial" w:cs="Arial"/>
          <w:color w:val="000000"/>
          <w:lang w:val="en-US"/>
        </w:rPr>
        <w:t>, which</w:t>
      </w:r>
      <w:r w:rsidRPr="003D4E03">
        <w:rPr>
          <w:rFonts w:ascii="Arial" w:hAnsi="Arial" w:cs="Arial"/>
          <w:color w:val="000000"/>
          <w:lang w:val="en-US"/>
        </w:rPr>
        <w:t xml:space="preserve"> has not </w:t>
      </w:r>
      <w:r w:rsidR="00C126F3" w:rsidRPr="003D4E03">
        <w:rPr>
          <w:rFonts w:ascii="Arial" w:hAnsi="Arial" w:cs="Arial"/>
          <w:color w:val="000000"/>
          <w:lang w:val="en-US"/>
        </w:rPr>
        <w:t xml:space="preserve">been </w:t>
      </w:r>
      <w:r w:rsidR="00077CFC" w:rsidRPr="003D4E03">
        <w:rPr>
          <w:rFonts w:ascii="Arial" w:hAnsi="Arial" w:cs="Arial"/>
          <w:color w:val="000000"/>
          <w:lang w:val="en-US"/>
        </w:rPr>
        <w:t>the case in</w:t>
      </w:r>
      <w:r w:rsidR="00C126F3" w:rsidRPr="003D4E03">
        <w:rPr>
          <w:rFonts w:ascii="Arial" w:hAnsi="Arial" w:cs="Arial"/>
          <w:color w:val="000000"/>
          <w:lang w:val="en-US"/>
        </w:rPr>
        <w:t xml:space="preserve"> Music IR.  It seems that </w:t>
      </w:r>
      <w:r w:rsidR="00E6470F" w:rsidRPr="003D4E03">
        <w:rPr>
          <w:rFonts w:ascii="Arial" w:hAnsi="Arial" w:cs="Arial"/>
          <w:color w:val="000000"/>
          <w:lang w:val="en-US"/>
        </w:rPr>
        <w:t>MIR community does not seem to pay as much attention as evaluation as it should.</w:t>
      </w:r>
    </w:p>
    <w:p w14:paraId="0A421CEE" w14:textId="77777777" w:rsidR="00165212" w:rsidRPr="003D4E03" w:rsidRDefault="00165212" w:rsidP="005F4AEA">
      <w:pPr>
        <w:widowControl w:val="0"/>
        <w:autoSpaceDE w:val="0"/>
        <w:autoSpaceDN w:val="0"/>
        <w:adjustRightInd w:val="0"/>
        <w:spacing w:line="360" w:lineRule="auto"/>
        <w:jc w:val="both"/>
        <w:rPr>
          <w:rFonts w:ascii="Arial" w:hAnsi="Arial" w:cs="Arial"/>
          <w:color w:val="000000"/>
          <w:lang w:val="en-US"/>
        </w:rPr>
      </w:pPr>
    </w:p>
    <w:p w14:paraId="6E1E6B53" w14:textId="5DC4CF48" w:rsidR="002770F0" w:rsidRPr="003D4E03" w:rsidRDefault="00895DEA" w:rsidP="005F4AEA">
      <w:pPr>
        <w:widowControl w:val="0"/>
        <w:autoSpaceDE w:val="0"/>
        <w:autoSpaceDN w:val="0"/>
        <w:adjustRightInd w:val="0"/>
        <w:spacing w:line="360" w:lineRule="auto"/>
        <w:jc w:val="both"/>
        <w:rPr>
          <w:rFonts w:ascii="Arial" w:hAnsi="Arial" w:cs="Arial"/>
          <w:color w:val="000000"/>
          <w:lang w:val="en-US"/>
        </w:rPr>
      </w:pPr>
      <w:r w:rsidRPr="003D4E03">
        <w:rPr>
          <w:rFonts w:ascii="Arial" w:hAnsi="Arial" w:cs="Arial"/>
          <w:color w:val="000000"/>
          <w:lang w:val="en-US"/>
        </w:rPr>
        <w:t>Particularly, in the case of A</w:t>
      </w:r>
      <w:r w:rsidR="009E0716" w:rsidRPr="003D4E03">
        <w:rPr>
          <w:rFonts w:ascii="Arial" w:hAnsi="Arial" w:cs="Arial"/>
          <w:color w:val="000000"/>
          <w:lang w:val="en-US"/>
        </w:rPr>
        <w:t xml:space="preserve">udio Music Similarity, </w:t>
      </w:r>
      <w:r w:rsidR="002770F0" w:rsidRPr="003D4E03">
        <w:rPr>
          <w:rFonts w:ascii="Arial" w:hAnsi="Arial" w:cs="Arial"/>
          <w:color w:val="000000"/>
          <w:lang w:val="en-US"/>
        </w:rPr>
        <w:t xml:space="preserve">few studies about the influence of this TREC-like approach have been done.  </w:t>
      </w:r>
    </w:p>
    <w:p w14:paraId="40CCF3BC" w14:textId="77777777" w:rsidR="009E0716" w:rsidRPr="003D4E03" w:rsidRDefault="009E0716" w:rsidP="009E0716">
      <w:pPr>
        <w:spacing w:line="360" w:lineRule="auto"/>
        <w:jc w:val="both"/>
        <w:rPr>
          <w:rFonts w:ascii="Arial" w:hAnsi="Arial" w:cs="Arial"/>
          <w:color w:val="000000"/>
          <w:lang w:val="en-US"/>
        </w:rPr>
      </w:pPr>
    </w:p>
    <w:p w14:paraId="38EFE469" w14:textId="48B1BB0E" w:rsidR="00895DEA" w:rsidRPr="003D4E03" w:rsidRDefault="009E0716" w:rsidP="009E0716">
      <w:pPr>
        <w:spacing w:line="360" w:lineRule="auto"/>
        <w:jc w:val="both"/>
        <w:rPr>
          <w:rFonts w:ascii="Arial" w:hAnsi="Arial" w:cs="Arial"/>
          <w:color w:val="000000"/>
          <w:lang w:val="en-US"/>
        </w:rPr>
      </w:pPr>
      <w:r w:rsidRPr="003D4E03">
        <w:rPr>
          <w:rFonts w:ascii="Arial" w:hAnsi="Arial" w:cs="Arial"/>
          <w:color w:val="000000"/>
          <w:lang w:val="en-US"/>
        </w:rPr>
        <w:t xml:space="preserve">The purpose of this thesis is to improve the evaluation </w:t>
      </w:r>
      <w:r w:rsidR="00895DEA" w:rsidRPr="003D4E03">
        <w:rPr>
          <w:rFonts w:ascii="Arial" w:hAnsi="Arial" w:cs="Arial"/>
          <w:color w:val="000000"/>
          <w:lang w:val="en-US"/>
        </w:rPr>
        <w:t xml:space="preserve">process </w:t>
      </w:r>
      <w:r w:rsidRPr="003D4E03">
        <w:rPr>
          <w:rFonts w:ascii="Arial" w:hAnsi="Arial" w:cs="Arial"/>
          <w:color w:val="000000"/>
          <w:lang w:val="en-US"/>
        </w:rPr>
        <w:t>in Audio Music Similarity task</w:t>
      </w:r>
      <w:r w:rsidR="00895DEA" w:rsidRPr="003D4E03">
        <w:rPr>
          <w:rFonts w:ascii="Arial" w:hAnsi="Arial" w:cs="Arial"/>
          <w:color w:val="000000"/>
          <w:lang w:val="en-US"/>
        </w:rPr>
        <w:t xml:space="preserve"> in MIREX, studied from the perspective of efficiency with emphasis in the reduction of annotation cost.</w:t>
      </w:r>
    </w:p>
    <w:p w14:paraId="1D35C7AC" w14:textId="77777777" w:rsidR="00895DEA" w:rsidRPr="003D4E03" w:rsidRDefault="00895DEA" w:rsidP="009E0716">
      <w:pPr>
        <w:spacing w:line="360" w:lineRule="auto"/>
        <w:jc w:val="both"/>
        <w:rPr>
          <w:rFonts w:ascii="Arial" w:hAnsi="Arial" w:cs="Arial"/>
          <w:color w:val="000000"/>
          <w:lang w:val="en-US"/>
        </w:rPr>
      </w:pPr>
    </w:p>
    <w:p w14:paraId="6BF14CBC" w14:textId="128EEAA6" w:rsidR="009E0716" w:rsidRPr="003D4E03" w:rsidRDefault="009E0716" w:rsidP="009E0716">
      <w:pPr>
        <w:spacing w:line="360" w:lineRule="auto"/>
        <w:jc w:val="both"/>
        <w:rPr>
          <w:rFonts w:ascii="Arial" w:hAnsi="Arial" w:cs="Arial"/>
          <w:color w:val="000000"/>
          <w:lang w:val="en-US"/>
        </w:rPr>
      </w:pPr>
      <w:r w:rsidRPr="003D4E03">
        <w:rPr>
          <w:rFonts w:ascii="Arial" w:hAnsi="Arial" w:cs="Arial"/>
          <w:color w:val="000000"/>
          <w:lang w:val="en-US"/>
        </w:rPr>
        <w:t xml:space="preserve">The approach to follow </w:t>
      </w:r>
      <w:r w:rsidR="00687FB1" w:rsidRPr="003D4E03">
        <w:rPr>
          <w:rFonts w:ascii="Arial" w:hAnsi="Arial" w:cs="Arial"/>
          <w:color w:val="000000"/>
          <w:lang w:val="en-US"/>
        </w:rPr>
        <w:t>twofold</w:t>
      </w:r>
      <w:r w:rsidR="004E5B5C" w:rsidRPr="003D4E03">
        <w:rPr>
          <w:rFonts w:ascii="Arial" w:hAnsi="Arial" w:cs="Arial"/>
          <w:color w:val="000000"/>
          <w:lang w:val="en-US"/>
        </w:rPr>
        <w:t xml:space="preserve">: first, study the literature of low cost evaluation in Audio Music Similarity.  Second, </w:t>
      </w:r>
      <w:r w:rsidR="00687FB1" w:rsidRPr="003D4E03">
        <w:rPr>
          <w:rFonts w:ascii="Arial" w:hAnsi="Arial" w:cs="Arial"/>
          <w:color w:val="000000"/>
          <w:lang w:val="en-US"/>
        </w:rPr>
        <w:t xml:space="preserve">study models and methods in order to </w:t>
      </w:r>
      <w:r w:rsidR="004E5B5C" w:rsidRPr="003D4E03">
        <w:rPr>
          <w:rFonts w:ascii="Arial" w:hAnsi="Arial" w:cs="Arial"/>
          <w:color w:val="000000"/>
          <w:lang w:val="en-US"/>
        </w:rPr>
        <w:t xml:space="preserve">propose a probabilistic framework to </w:t>
      </w:r>
      <w:r w:rsidR="00687FB1" w:rsidRPr="003D4E03">
        <w:rPr>
          <w:rFonts w:ascii="Arial" w:hAnsi="Arial" w:cs="Arial"/>
          <w:color w:val="000000"/>
          <w:lang w:val="en-US"/>
        </w:rPr>
        <w:t>estimate the relevance judgments in Audio Music Similarity.</w:t>
      </w:r>
    </w:p>
    <w:p w14:paraId="2319C115" w14:textId="77777777" w:rsidR="009E0716" w:rsidRPr="003D4E03" w:rsidRDefault="009E0716" w:rsidP="009E0716">
      <w:pPr>
        <w:spacing w:line="360" w:lineRule="auto"/>
        <w:jc w:val="both"/>
        <w:rPr>
          <w:rFonts w:ascii="Arial" w:hAnsi="Arial" w:cs="Arial"/>
          <w:color w:val="000000"/>
          <w:lang w:val="en-US"/>
        </w:rPr>
      </w:pPr>
    </w:p>
    <w:p w14:paraId="78AB850F" w14:textId="77777777" w:rsidR="00687FB1" w:rsidRPr="003D4E03" w:rsidRDefault="00687FB1" w:rsidP="009E0716">
      <w:pPr>
        <w:spacing w:line="360" w:lineRule="auto"/>
        <w:jc w:val="both"/>
        <w:rPr>
          <w:rFonts w:ascii="Arial" w:hAnsi="Arial" w:cs="Arial"/>
          <w:color w:val="000000"/>
          <w:lang w:val="en-US"/>
        </w:rPr>
      </w:pPr>
    </w:p>
    <w:p w14:paraId="605E8632" w14:textId="77777777" w:rsidR="009E0716" w:rsidRPr="003D4E03" w:rsidRDefault="009E0716" w:rsidP="009E0716">
      <w:pPr>
        <w:spacing w:line="360" w:lineRule="auto"/>
        <w:jc w:val="both"/>
        <w:rPr>
          <w:rFonts w:ascii="Arial" w:hAnsi="Arial" w:cs="Arial"/>
          <w:color w:val="000000"/>
          <w:sz w:val="23"/>
          <w:szCs w:val="23"/>
          <w:lang w:val="en-US"/>
        </w:rPr>
      </w:pPr>
    </w:p>
    <w:p w14:paraId="6B2BFCDC" w14:textId="77777777" w:rsidR="00EF6B20" w:rsidRPr="003D4E03" w:rsidRDefault="00EF6B20" w:rsidP="009E0716">
      <w:pPr>
        <w:spacing w:line="360" w:lineRule="auto"/>
        <w:jc w:val="both"/>
        <w:rPr>
          <w:rFonts w:ascii="Arial" w:hAnsi="Arial" w:cs="Arial"/>
          <w:color w:val="000000"/>
          <w:sz w:val="23"/>
          <w:szCs w:val="23"/>
          <w:lang w:val="en-US"/>
        </w:rPr>
      </w:pPr>
    </w:p>
    <w:p w14:paraId="1190701F" w14:textId="77777777" w:rsidR="00EF6B20" w:rsidRPr="003D4E03" w:rsidRDefault="00EF6B20" w:rsidP="009E0716">
      <w:pPr>
        <w:spacing w:line="360" w:lineRule="auto"/>
        <w:jc w:val="both"/>
        <w:rPr>
          <w:rFonts w:ascii="Arial" w:hAnsi="Arial" w:cs="Arial"/>
          <w:color w:val="000000"/>
          <w:sz w:val="23"/>
          <w:szCs w:val="23"/>
          <w:lang w:val="en-US"/>
        </w:rPr>
      </w:pPr>
    </w:p>
    <w:p w14:paraId="6D2A13D3" w14:textId="77777777" w:rsidR="00EF6B20" w:rsidRPr="003D4E03" w:rsidRDefault="00EF6B20" w:rsidP="009E0716">
      <w:pPr>
        <w:spacing w:line="360" w:lineRule="auto"/>
        <w:jc w:val="both"/>
        <w:rPr>
          <w:rFonts w:ascii="Arial" w:hAnsi="Arial" w:cs="Arial"/>
          <w:color w:val="000000"/>
          <w:sz w:val="23"/>
          <w:szCs w:val="23"/>
          <w:lang w:val="en-US"/>
        </w:rPr>
      </w:pPr>
    </w:p>
    <w:p w14:paraId="02477932" w14:textId="77777777" w:rsidR="00EF6B20" w:rsidRPr="003D4E03" w:rsidRDefault="00EF6B20" w:rsidP="009E0716">
      <w:pPr>
        <w:spacing w:line="360" w:lineRule="auto"/>
        <w:jc w:val="both"/>
        <w:rPr>
          <w:rFonts w:ascii="Arial" w:hAnsi="Arial" w:cs="Arial"/>
          <w:color w:val="000000"/>
          <w:sz w:val="23"/>
          <w:szCs w:val="23"/>
          <w:lang w:val="en-US"/>
        </w:rPr>
      </w:pPr>
    </w:p>
    <w:p w14:paraId="0B012A3D" w14:textId="77777777" w:rsidR="00EF6B20" w:rsidRPr="003D4E03" w:rsidRDefault="00EF6B20" w:rsidP="009E0716">
      <w:pPr>
        <w:spacing w:line="360" w:lineRule="auto"/>
        <w:jc w:val="both"/>
        <w:rPr>
          <w:rFonts w:ascii="Arial" w:hAnsi="Arial" w:cs="Arial"/>
          <w:color w:val="000000"/>
          <w:sz w:val="23"/>
          <w:szCs w:val="23"/>
          <w:lang w:val="en-US"/>
        </w:rPr>
      </w:pPr>
    </w:p>
    <w:p w14:paraId="46BE2D0B" w14:textId="77777777" w:rsidR="00EF6B20" w:rsidRPr="003D4E03" w:rsidRDefault="00EF6B20" w:rsidP="009E0716">
      <w:pPr>
        <w:spacing w:line="360" w:lineRule="auto"/>
        <w:jc w:val="both"/>
        <w:rPr>
          <w:rFonts w:ascii="Arial" w:hAnsi="Arial" w:cs="Arial"/>
          <w:color w:val="000000"/>
          <w:sz w:val="23"/>
          <w:szCs w:val="23"/>
          <w:lang w:val="en-US"/>
        </w:rPr>
      </w:pPr>
    </w:p>
    <w:p w14:paraId="08D2E963" w14:textId="77777777" w:rsidR="00EF6B20" w:rsidRPr="003D4E03" w:rsidRDefault="00EF6B20" w:rsidP="009E0716">
      <w:pPr>
        <w:spacing w:line="360" w:lineRule="auto"/>
        <w:jc w:val="both"/>
        <w:rPr>
          <w:rFonts w:ascii="Arial" w:hAnsi="Arial" w:cs="Arial"/>
          <w:color w:val="000000"/>
          <w:sz w:val="23"/>
          <w:szCs w:val="23"/>
          <w:lang w:val="en-US"/>
        </w:rPr>
      </w:pPr>
    </w:p>
    <w:p w14:paraId="1E5042D3" w14:textId="77777777" w:rsidR="00EF6B20" w:rsidRPr="003D4E03" w:rsidRDefault="00EF6B20" w:rsidP="009E0716">
      <w:pPr>
        <w:spacing w:line="360" w:lineRule="auto"/>
        <w:jc w:val="both"/>
        <w:rPr>
          <w:rFonts w:ascii="Arial" w:hAnsi="Arial" w:cs="Arial"/>
          <w:color w:val="000000"/>
          <w:sz w:val="23"/>
          <w:szCs w:val="23"/>
          <w:lang w:val="en-US"/>
        </w:rPr>
      </w:pPr>
    </w:p>
    <w:p w14:paraId="0820538D" w14:textId="77777777" w:rsidR="00EF6B20" w:rsidRPr="003D4E03" w:rsidRDefault="00EF6B20" w:rsidP="009E0716">
      <w:pPr>
        <w:spacing w:line="360" w:lineRule="auto"/>
        <w:jc w:val="both"/>
        <w:rPr>
          <w:rFonts w:ascii="Arial" w:hAnsi="Arial" w:cs="Arial"/>
          <w:color w:val="000000"/>
          <w:sz w:val="23"/>
          <w:szCs w:val="23"/>
          <w:lang w:val="en-US"/>
        </w:rPr>
      </w:pPr>
    </w:p>
    <w:p w14:paraId="5B31F2DB" w14:textId="77777777" w:rsidR="00EF6B20" w:rsidRDefault="00EF6B20" w:rsidP="009E0716">
      <w:pPr>
        <w:spacing w:line="360" w:lineRule="auto"/>
        <w:jc w:val="both"/>
        <w:rPr>
          <w:rFonts w:ascii="Arial" w:hAnsi="Arial" w:cs="Arial"/>
          <w:color w:val="000000"/>
          <w:sz w:val="23"/>
          <w:szCs w:val="23"/>
          <w:lang w:val="en-US"/>
        </w:rPr>
      </w:pPr>
    </w:p>
    <w:p w14:paraId="562F92E2" w14:textId="77777777" w:rsidR="00557989" w:rsidRDefault="00557989" w:rsidP="009E0716">
      <w:pPr>
        <w:spacing w:line="360" w:lineRule="auto"/>
        <w:jc w:val="both"/>
        <w:rPr>
          <w:rFonts w:ascii="Arial" w:hAnsi="Arial" w:cs="Arial"/>
          <w:color w:val="000000"/>
          <w:sz w:val="23"/>
          <w:szCs w:val="23"/>
          <w:lang w:val="en-US"/>
        </w:rPr>
      </w:pPr>
    </w:p>
    <w:p w14:paraId="7A22D891" w14:textId="77777777" w:rsidR="00557989" w:rsidRDefault="00557989" w:rsidP="009E0716">
      <w:pPr>
        <w:spacing w:line="360" w:lineRule="auto"/>
        <w:jc w:val="both"/>
        <w:rPr>
          <w:rFonts w:ascii="Arial" w:hAnsi="Arial" w:cs="Arial"/>
          <w:color w:val="000000"/>
          <w:sz w:val="23"/>
          <w:szCs w:val="23"/>
          <w:lang w:val="en-US"/>
        </w:rPr>
      </w:pPr>
    </w:p>
    <w:p w14:paraId="25DB252B" w14:textId="77777777" w:rsidR="00557989" w:rsidRDefault="00557989" w:rsidP="009E0716">
      <w:pPr>
        <w:spacing w:line="360" w:lineRule="auto"/>
        <w:jc w:val="both"/>
        <w:rPr>
          <w:rFonts w:ascii="Arial" w:hAnsi="Arial" w:cs="Arial"/>
          <w:color w:val="000000"/>
          <w:sz w:val="23"/>
          <w:szCs w:val="23"/>
          <w:lang w:val="en-US"/>
        </w:rPr>
      </w:pPr>
    </w:p>
    <w:p w14:paraId="632DAB13" w14:textId="77777777" w:rsidR="00557989" w:rsidRDefault="00557989" w:rsidP="009E0716">
      <w:pPr>
        <w:spacing w:line="360" w:lineRule="auto"/>
        <w:jc w:val="both"/>
        <w:rPr>
          <w:rFonts w:ascii="Arial" w:hAnsi="Arial" w:cs="Arial"/>
          <w:color w:val="000000"/>
          <w:sz w:val="23"/>
          <w:szCs w:val="23"/>
          <w:lang w:val="en-US"/>
        </w:rPr>
      </w:pPr>
    </w:p>
    <w:p w14:paraId="6A08EA8A" w14:textId="77777777" w:rsidR="00557989" w:rsidRDefault="00557989" w:rsidP="009E0716">
      <w:pPr>
        <w:spacing w:line="360" w:lineRule="auto"/>
        <w:jc w:val="both"/>
        <w:rPr>
          <w:rFonts w:ascii="Arial" w:hAnsi="Arial" w:cs="Arial"/>
          <w:color w:val="000000"/>
          <w:sz w:val="23"/>
          <w:szCs w:val="23"/>
          <w:lang w:val="en-US"/>
        </w:rPr>
      </w:pPr>
    </w:p>
    <w:p w14:paraId="731AACE3" w14:textId="77777777" w:rsidR="00557989" w:rsidRDefault="00557989" w:rsidP="009E0716">
      <w:pPr>
        <w:spacing w:line="360" w:lineRule="auto"/>
        <w:jc w:val="both"/>
        <w:rPr>
          <w:rFonts w:ascii="Arial" w:hAnsi="Arial" w:cs="Arial"/>
          <w:color w:val="000000"/>
          <w:sz w:val="23"/>
          <w:szCs w:val="23"/>
          <w:lang w:val="en-US"/>
        </w:rPr>
      </w:pPr>
    </w:p>
    <w:p w14:paraId="61676ADC" w14:textId="77777777" w:rsidR="00557989" w:rsidRDefault="00557989" w:rsidP="009E0716">
      <w:pPr>
        <w:spacing w:line="360" w:lineRule="auto"/>
        <w:jc w:val="both"/>
        <w:rPr>
          <w:rFonts w:ascii="Arial" w:hAnsi="Arial" w:cs="Arial"/>
          <w:color w:val="000000"/>
          <w:sz w:val="23"/>
          <w:szCs w:val="23"/>
          <w:lang w:val="en-US"/>
        </w:rPr>
      </w:pPr>
    </w:p>
    <w:p w14:paraId="577B776D" w14:textId="77777777" w:rsidR="00557989" w:rsidRPr="003D4E03" w:rsidRDefault="00557989" w:rsidP="009E0716">
      <w:pPr>
        <w:spacing w:line="360" w:lineRule="auto"/>
        <w:jc w:val="both"/>
        <w:rPr>
          <w:rFonts w:ascii="Arial" w:hAnsi="Arial" w:cs="Arial"/>
          <w:color w:val="000000"/>
          <w:sz w:val="23"/>
          <w:szCs w:val="23"/>
          <w:lang w:val="en-US"/>
        </w:rPr>
      </w:pPr>
    </w:p>
    <w:p w14:paraId="4BFE8451" w14:textId="77777777" w:rsidR="00EF6B20" w:rsidRPr="003D4E03" w:rsidRDefault="00EF6B20" w:rsidP="009E0716">
      <w:pPr>
        <w:spacing w:line="360" w:lineRule="auto"/>
        <w:jc w:val="both"/>
        <w:rPr>
          <w:rFonts w:ascii="Arial" w:hAnsi="Arial" w:cs="Arial"/>
          <w:color w:val="000000"/>
          <w:sz w:val="23"/>
          <w:szCs w:val="23"/>
          <w:lang w:val="en-US"/>
        </w:rPr>
      </w:pPr>
    </w:p>
    <w:p w14:paraId="67D935AA" w14:textId="1EFE4B74" w:rsidR="009E0716" w:rsidRPr="003D4E03" w:rsidRDefault="00904DD5" w:rsidP="00904DD5">
      <w:pPr>
        <w:widowControl w:val="0"/>
        <w:autoSpaceDE w:val="0"/>
        <w:autoSpaceDN w:val="0"/>
        <w:adjustRightInd w:val="0"/>
        <w:jc w:val="right"/>
        <w:rPr>
          <w:rFonts w:ascii="Arial" w:hAnsi="Arial" w:cs="Arial"/>
          <w:b/>
          <w:sz w:val="40"/>
          <w:szCs w:val="40"/>
          <w:lang w:val="en-US"/>
        </w:rPr>
      </w:pPr>
      <w:r w:rsidRPr="003D4E03">
        <w:rPr>
          <w:rFonts w:ascii="Arial" w:hAnsi="Arial" w:cs="Arial"/>
          <w:b/>
          <w:sz w:val="40"/>
          <w:szCs w:val="40"/>
          <w:lang w:val="en-US"/>
        </w:rPr>
        <w:t>Chapter 2</w:t>
      </w:r>
    </w:p>
    <w:p w14:paraId="0B8F7961" w14:textId="77777777" w:rsidR="003072E9" w:rsidRPr="003D4E03" w:rsidRDefault="003072E9" w:rsidP="00286F5F">
      <w:pPr>
        <w:pStyle w:val="Prrafodelista"/>
        <w:spacing w:line="360" w:lineRule="auto"/>
        <w:jc w:val="right"/>
        <w:rPr>
          <w:rFonts w:ascii="Arial" w:hAnsi="Arial" w:cs="Arial"/>
          <w:b/>
          <w:sz w:val="40"/>
          <w:szCs w:val="40"/>
          <w:lang w:val="en-US"/>
        </w:rPr>
      </w:pPr>
      <w:r w:rsidRPr="003D4E03">
        <w:rPr>
          <w:rFonts w:ascii="Arial" w:hAnsi="Arial" w:cs="Arial"/>
          <w:b/>
          <w:sz w:val="40"/>
          <w:szCs w:val="40"/>
          <w:lang w:val="en-US"/>
        </w:rPr>
        <w:t>State of the Art</w:t>
      </w:r>
    </w:p>
    <w:p w14:paraId="1A30249B" w14:textId="77777777" w:rsidR="003072E9" w:rsidRPr="003D4E03" w:rsidRDefault="003072E9" w:rsidP="003072E9">
      <w:pPr>
        <w:spacing w:line="276" w:lineRule="auto"/>
        <w:jc w:val="both"/>
        <w:rPr>
          <w:rFonts w:ascii="Arial" w:hAnsi="Arial"/>
          <w:b/>
          <w:lang w:val="en-US"/>
        </w:rPr>
      </w:pPr>
    </w:p>
    <w:p w14:paraId="43F918C7" w14:textId="77777777" w:rsidR="003072E9" w:rsidRPr="003D4E03" w:rsidRDefault="003072E9" w:rsidP="003072E9">
      <w:pPr>
        <w:spacing w:line="360" w:lineRule="auto"/>
        <w:jc w:val="both"/>
        <w:rPr>
          <w:rFonts w:ascii="Arial" w:hAnsi="Arial" w:cs="Arial"/>
          <w:lang w:val="en-US"/>
        </w:rPr>
      </w:pPr>
      <w:r w:rsidRPr="003D4E03">
        <w:rPr>
          <w:rFonts w:ascii="Arial" w:hAnsi="Arial" w:cs="Arial"/>
          <w:b/>
          <w:bCs/>
          <w:color w:val="000000"/>
          <w:lang w:val="en-US"/>
        </w:rPr>
        <w:t>2.1 MIREX Evaluation Process</w:t>
      </w:r>
    </w:p>
    <w:p w14:paraId="46386A04" w14:textId="77777777" w:rsidR="003072E9" w:rsidRPr="003D4E03" w:rsidRDefault="003072E9" w:rsidP="003072E9">
      <w:pPr>
        <w:spacing w:line="360" w:lineRule="auto"/>
        <w:jc w:val="both"/>
        <w:rPr>
          <w:rFonts w:ascii="Arial" w:eastAsia="Times New Roman" w:hAnsi="Arial" w:cs="Arial"/>
          <w:lang w:val="en-US"/>
        </w:rPr>
      </w:pPr>
    </w:p>
    <w:p w14:paraId="7D47E3D5" w14:textId="77777777" w:rsidR="003072E9" w:rsidRPr="003D4E03" w:rsidRDefault="003072E9" w:rsidP="003072E9">
      <w:pPr>
        <w:spacing w:line="360" w:lineRule="auto"/>
        <w:jc w:val="both"/>
        <w:rPr>
          <w:rFonts w:ascii="Arial" w:eastAsia="Times New Roman" w:hAnsi="Arial" w:cs="Arial"/>
          <w:b/>
          <w:lang w:val="en-US"/>
        </w:rPr>
      </w:pPr>
      <w:r w:rsidRPr="003D4E03">
        <w:rPr>
          <w:rFonts w:ascii="Arial" w:eastAsia="Times New Roman" w:hAnsi="Arial" w:cs="Arial"/>
          <w:b/>
          <w:lang w:val="en-US"/>
        </w:rPr>
        <w:t>2.1.1 The Cranfield Paradigm</w:t>
      </w:r>
    </w:p>
    <w:p w14:paraId="49FC4E0D" w14:textId="77777777" w:rsidR="003072E9" w:rsidRPr="003D4E03" w:rsidRDefault="003072E9" w:rsidP="003072E9">
      <w:pPr>
        <w:spacing w:line="360" w:lineRule="auto"/>
        <w:jc w:val="both"/>
        <w:rPr>
          <w:rFonts w:ascii="Arial" w:eastAsia="Times New Roman" w:hAnsi="Arial" w:cs="Arial"/>
          <w:lang w:val="en-US"/>
        </w:rPr>
      </w:pPr>
    </w:p>
    <w:p w14:paraId="5977302A" w14:textId="33361725" w:rsidR="00553D45" w:rsidRPr="003D4E03" w:rsidRDefault="00664EDF" w:rsidP="003072E9">
      <w:pPr>
        <w:widowControl w:val="0"/>
        <w:autoSpaceDE w:val="0"/>
        <w:autoSpaceDN w:val="0"/>
        <w:adjustRightInd w:val="0"/>
        <w:spacing w:line="360" w:lineRule="auto"/>
        <w:jc w:val="both"/>
        <w:rPr>
          <w:rFonts w:ascii="Arial" w:hAnsi="Arial" w:cs="Arial"/>
          <w:lang w:val="en-US"/>
        </w:rPr>
      </w:pPr>
      <w:r w:rsidRPr="003D4E03">
        <w:rPr>
          <w:rFonts w:ascii="Arial" w:hAnsi="Arial" w:cs="Arial"/>
          <w:color w:val="000000"/>
          <w:lang w:val="en-US"/>
        </w:rPr>
        <w:t>MIREX</w:t>
      </w:r>
      <w:r w:rsidR="003072E9" w:rsidRPr="003D4E03">
        <w:rPr>
          <w:rFonts w:ascii="Arial" w:hAnsi="Arial" w:cs="Arial"/>
          <w:color w:val="000000"/>
          <w:lang w:val="en-US"/>
        </w:rPr>
        <w:t xml:space="preserve"> </w:t>
      </w:r>
      <w:r w:rsidR="00A141F5" w:rsidRPr="003D4E03">
        <w:rPr>
          <w:rFonts w:ascii="Arial" w:hAnsi="Arial" w:cs="Arial"/>
          <w:lang w:val="en-US"/>
        </w:rPr>
        <w:t>provides an evaluation framework</w:t>
      </w:r>
      <w:r w:rsidR="000B396E" w:rsidRPr="003D4E03">
        <w:rPr>
          <w:rFonts w:ascii="Arial" w:hAnsi="Arial" w:cs="Arial"/>
          <w:lang w:val="en-US"/>
        </w:rPr>
        <w:t xml:space="preserve"> </w:t>
      </w:r>
      <w:r w:rsidR="00AB1B2C" w:rsidRPr="003D4E03">
        <w:rPr>
          <w:rFonts w:ascii="Arial" w:hAnsi="Arial" w:cs="Arial"/>
          <w:lang w:val="en-US"/>
        </w:rPr>
        <w:t>for MIR researches to compare, contrast and discuss</w:t>
      </w:r>
      <w:r w:rsidR="00A141F5" w:rsidRPr="003D4E03">
        <w:rPr>
          <w:rFonts w:ascii="Arial" w:hAnsi="Arial" w:cs="Arial"/>
          <w:lang w:val="en-US"/>
        </w:rPr>
        <w:t xml:space="preserve"> the result of their algorithms and techniques in the same </w:t>
      </w:r>
      <w:r w:rsidR="00FE2D4B" w:rsidRPr="003D4E03">
        <w:rPr>
          <w:rFonts w:ascii="Arial" w:hAnsi="Arial" w:cs="Arial"/>
          <w:lang w:val="en-US"/>
        </w:rPr>
        <w:t>way than</w:t>
      </w:r>
      <w:r w:rsidR="00A141F5" w:rsidRPr="003D4E03">
        <w:rPr>
          <w:rFonts w:ascii="Arial" w:hAnsi="Arial" w:cs="Arial"/>
          <w:lang w:val="en-US"/>
        </w:rPr>
        <w:t xml:space="preserve"> TREC has done </w:t>
      </w:r>
      <w:r w:rsidR="00BF3295" w:rsidRPr="003D4E03">
        <w:rPr>
          <w:rFonts w:ascii="Arial" w:hAnsi="Arial" w:cs="Arial"/>
          <w:lang w:val="en-US"/>
        </w:rPr>
        <w:t>it to</w:t>
      </w:r>
      <w:r w:rsidR="00A141F5" w:rsidRPr="003D4E03">
        <w:rPr>
          <w:rFonts w:ascii="Arial" w:hAnsi="Arial" w:cs="Arial"/>
          <w:lang w:val="en-US"/>
        </w:rPr>
        <w:t xml:space="preserve"> the text Information retrieval community </w:t>
      </w:r>
      <w:r w:rsidR="00FE2D4B" w:rsidRPr="003D4E03">
        <w:rPr>
          <w:rFonts w:ascii="Arial" w:hAnsi="Arial" w:cs="Arial"/>
          <w:lang w:val="en-US"/>
        </w:rPr>
        <w:fldChar w:fldCharType="begin" w:fldLock="1"/>
      </w:r>
      <w:r w:rsidR="00175CA3" w:rsidRPr="003D4E03">
        <w:rPr>
          <w:rFonts w:ascii="Arial" w:hAnsi="Arial" w:cs="Arial"/>
          <w:lang w:val="en-US"/>
        </w:rPr>
        <w:instrText>ADDIN CSL_CITATION { "citationItems" : [ { "id" : "ITEM-1", "itemData" : { "author" : [ { "dropping-particle" : "", "family" : "Downie", "given" : "J. Stephen", "non-dropping-particle" : "", "parse-names" : false, "suffix" : "" }, { "dropping-particle" : "", "family" : "Hu", "given" : "Xiao", "non-dropping-particle" : "", "parse-names" : false, "suffix" : "" }, { "dropping-particle" : "", "family" : "Lee", "given" : "Jin", "non-dropping-particle" : "", "parse-names" : false, "suffix" : "" }, { "dropping-particle" : "", "family" : "Ha", "given" : "Choi Kahyun", "non-dropping-particle" : "", "parse-names" : false, "suffix" : "" }, { "dropping-particle" : "", "family" : "Cunningham", "given" : "Sally Jo", "non-dropping-particle" : "", "parse-names" : false, "suffix" : "" }, { "dropping-particle" : "", "family" : "Yun", "given" : "Hao", "non-dropping-particle" : "", "parse-names" : false, "suffix" : "" } ], "id" : "ITEM-1", "issue" : "Ismir", "issued" : { "date-parts" : [ [ "2014" ] ] }, "page" : "657-662", "title" : "15th International Society for Music Information Retrieval Conference ( ISMIR 2014 ) TE EN N Y EA RS S OF IR RE R EX E X : X : R EF RE E F LE L EC E CT C TI T IO NS S , , C HA H AL A LL L LE L E N GE ES S AN A ND N D OP OR R T UN RT IT TI", "type" : "article-journal" }, "uris" : [ "http://www.mendeley.com/documents/?uuid=e12c7412-90ed-4af6-a4d2-2edc8ac2382a" ] } ], "mendeley" : { "formattedCitation" : "(Downie et al., 2014)", "plainTextFormattedCitation" : "(Downie et al., 2014)", "previouslyFormattedCitation" : "(Downie et al., 2014)" }, "properties" : { "noteIndex" : 0 }, "schema" : "https://github.com/citation-style-language/schema/raw/master/csl-citation.json" }</w:instrText>
      </w:r>
      <w:r w:rsidR="00FE2D4B" w:rsidRPr="003D4E03">
        <w:rPr>
          <w:rFonts w:ascii="Arial" w:hAnsi="Arial" w:cs="Arial"/>
          <w:lang w:val="en-US"/>
        </w:rPr>
        <w:fldChar w:fldCharType="separate"/>
      </w:r>
      <w:r w:rsidR="001E0F94" w:rsidRPr="003D4E03">
        <w:rPr>
          <w:rFonts w:ascii="Arial" w:hAnsi="Arial" w:cs="Arial"/>
          <w:noProof/>
          <w:lang w:val="en-US"/>
        </w:rPr>
        <w:t>(Downie et al., 2014)</w:t>
      </w:r>
      <w:r w:rsidR="00FE2D4B" w:rsidRPr="003D4E03">
        <w:rPr>
          <w:rFonts w:ascii="Arial" w:hAnsi="Arial" w:cs="Arial"/>
          <w:lang w:val="en-US"/>
        </w:rPr>
        <w:fldChar w:fldCharType="end"/>
      </w:r>
      <w:r w:rsidR="00553D45" w:rsidRPr="003D4E03">
        <w:rPr>
          <w:rFonts w:ascii="Arial" w:hAnsi="Arial" w:cs="Arial"/>
          <w:lang w:val="en-US"/>
        </w:rPr>
        <w:t xml:space="preserve">. </w:t>
      </w:r>
      <w:r w:rsidR="003072E9" w:rsidRPr="003D4E03">
        <w:rPr>
          <w:rFonts w:ascii="Arial" w:hAnsi="Arial" w:cs="Arial"/>
          <w:lang w:val="en-US"/>
        </w:rPr>
        <w:t>In general, MIREX and TREC</w:t>
      </w:r>
      <w:r w:rsidR="00553D45" w:rsidRPr="003D4E03">
        <w:rPr>
          <w:rFonts w:ascii="Arial" w:hAnsi="Arial" w:cs="Arial"/>
          <w:lang w:val="en-US"/>
        </w:rPr>
        <w:t xml:space="preserve"> use test collection with evaluation measures in order to assess effectiveness of their systems.  Test collection are a resource used to test and compare search strategies in a laboratory environment. </w:t>
      </w:r>
      <w:r w:rsidR="00424FB6" w:rsidRPr="003D4E03">
        <w:rPr>
          <w:rFonts w:ascii="Arial" w:hAnsi="Arial" w:cs="Arial"/>
          <w:lang w:val="en-US"/>
        </w:rPr>
        <w:t xml:space="preserve">They are composed by: </w:t>
      </w:r>
    </w:p>
    <w:p w14:paraId="30967EB1" w14:textId="77777777" w:rsidR="003072E9" w:rsidRPr="003D4E03" w:rsidRDefault="003072E9" w:rsidP="003072E9">
      <w:pPr>
        <w:widowControl w:val="0"/>
        <w:autoSpaceDE w:val="0"/>
        <w:autoSpaceDN w:val="0"/>
        <w:adjustRightInd w:val="0"/>
        <w:spacing w:line="360" w:lineRule="auto"/>
        <w:jc w:val="both"/>
        <w:rPr>
          <w:rFonts w:ascii="Arial" w:hAnsi="Arial" w:cs="Arial"/>
          <w:lang w:val="en-US"/>
        </w:rPr>
      </w:pPr>
    </w:p>
    <w:p w14:paraId="1DA3B550" w14:textId="03577A90" w:rsidR="005F667A" w:rsidRPr="003D4E03" w:rsidRDefault="002322C5" w:rsidP="005F667A">
      <w:pPr>
        <w:widowControl w:val="0"/>
        <w:autoSpaceDE w:val="0"/>
        <w:autoSpaceDN w:val="0"/>
        <w:adjustRightInd w:val="0"/>
        <w:spacing w:line="360" w:lineRule="auto"/>
        <w:jc w:val="both"/>
        <w:rPr>
          <w:rFonts w:ascii="Arial" w:hAnsi="Arial" w:cs="Arial"/>
          <w:lang w:val="en-US"/>
        </w:rPr>
      </w:pPr>
      <w:r w:rsidRPr="003D4E03">
        <w:rPr>
          <w:rFonts w:ascii="Arial" w:hAnsi="Arial" w:cs="Arial"/>
          <w:lang w:val="en-US"/>
        </w:rPr>
        <w:t xml:space="preserve">1. </w:t>
      </w:r>
      <w:r w:rsidR="00553D45" w:rsidRPr="003D4E03">
        <w:rPr>
          <w:rFonts w:ascii="Arial" w:hAnsi="Arial" w:cs="Arial"/>
          <w:lang w:val="en-US"/>
        </w:rPr>
        <w:t xml:space="preserve">Collection of </w:t>
      </w:r>
      <w:r w:rsidR="00424FB6" w:rsidRPr="003D4E03">
        <w:rPr>
          <w:rFonts w:ascii="Arial" w:hAnsi="Arial" w:cs="Arial"/>
          <w:i/>
          <w:lang w:val="en-US"/>
        </w:rPr>
        <w:t>documents</w:t>
      </w:r>
      <w:r w:rsidR="00424FB6" w:rsidRPr="003D4E03">
        <w:rPr>
          <w:rFonts w:ascii="Arial" w:hAnsi="Arial" w:cs="Arial"/>
          <w:lang w:val="en-US"/>
        </w:rPr>
        <w:t xml:space="preserve"> of</w:t>
      </w:r>
      <w:r w:rsidR="003072E9" w:rsidRPr="003D4E03">
        <w:rPr>
          <w:rFonts w:ascii="Arial" w:hAnsi="Arial" w:cs="Arial"/>
          <w:lang w:val="en-US"/>
        </w:rPr>
        <w:t xml:space="preserve"> significant size</w:t>
      </w:r>
      <w:r w:rsidR="00424FB6" w:rsidRPr="003D4E03">
        <w:rPr>
          <w:rFonts w:ascii="Arial" w:hAnsi="Arial" w:cs="Arial"/>
          <w:lang w:val="en-US"/>
        </w:rPr>
        <w:t>.</w:t>
      </w:r>
      <w:r w:rsidR="005F667A" w:rsidRPr="003D4E03">
        <w:rPr>
          <w:rFonts w:ascii="Arial" w:hAnsi="Arial" w:cs="Arial"/>
          <w:lang w:val="en-US"/>
        </w:rPr>
        <w:t xml:space="preserve"> </w:t>
      </w:r>
    </w:p>
    <w:p w14:paraId="13508A71" w14:textId="4FC62BFC" w:rsidR="003072E9" w:rsidRPr="003D4E03" w:rsidRDefault="003072E9" w:rsidP="003072E9">
      <w:pPr>
        <w:widowControl w:val="0"/>
        <w:autoSpaceDE w:val="0"/>
        <w:autoSpaceDN w:val="0"/>
        <w:adjustRightInd w:val="0"/>
        <w:spacing w:line="360" w:lineRule="auto"/>
        <w:jc w:val="both"/>
        <w:rPr>
          <w:rFonts w:ascii="Arial" w:hAnsi="Arial" w:cs="Arial"/>
          <w:lang w:val="en-US"/>
        </w:rPr>
      </w:pPr>
      <w:r w:rsidRPr="003D4E03">
        <w:rPr>
          <w:rFonts w:ascii="Arial" w:hAnsi="Arial" w:cs="Arial"/>
          <w:lang w:val="en-US"/>
        </w:rPr>
        <w:t xml:space="preserve">2. </w:t>
      </w:r>
      <w:r w:rsidR="00553D45" w:rsidRPr="003D4E03">
        <w:rPr>
          <w:rFonts w:ascii="Arial" w:hAnsi="Arial" w:cs="Arial"/>
          <w:lang w:val="en-US"/>
        </w:rPr>
        <w:t xml:space="preserve"> </w:t>
      </w:r>
      <w:r w:rsidRPr="003D4E03">
        <w:rPr>
          <w:rFonts w:ascii="Arial" w:hAnsi="Arial" w:cs="Arial"/>
          <w:lang w:val="en-US"/>
        </w:rPr>
        <w:t xml:space="preserve">Tasks and/or </w:t>
      </w:r>
      <w:r w:rsidRPr="003D4E03">
        <w:rPr>
          <w:rFonts w:ascii="Arial" w:hAnsi="Arial" w:cs="Arial"/>
          <w:i/>
          <w:lang w:val="en-US"/>
        </w:rPr>
        <w:t xml:space="preserve">queries </w:t>
      </w:r>
      <w:r w:rsidRPr="003D4E03">
        <w:rPr>
          <w:rFonts w:ascii="Arial" w:hAnsi="Arial" w:cs="Arial"/>
          <w:lang w:val="en-US"/>
        </w:rPr>
        <w:t>to be performed on the test collections; and,</w:t>
      </w:r>
    </w:p>
    <w:p w14:paraId="5E76B74A" w14:textId="220EA17A" w:rsidR="00606D1A" w:rsidRPr="003D4E03" w:rsidRDefault="003072E9" w:rsidP="003072E9">
      <w:pPr>
        <w:widowControl w:val="0"/>
        <w:autoSpaceDE w:val="0"/>
        <w:autoSpaceDN w:val="0"/>
        <w:adjustRightInd w:val="0"/>
        <w:spacing w:line="360" w:lineRule="auto"/>
        <w:jc w:val="both"/>
        <w:rPr>
          <w:rFonts w:ascii="Arial" w:hAnsi="Arial" w:cs="Arial"/>
          <w:lang w:val="en-US"/>
        </w:rPr>
      </w:pPr>
      <w:r w:rsidRPr="003D4E03">
        <w:rPr>
          <w:rFonts w:ascii="Arial" w:hAnsi="Arial" w:cs="Arial"/>
          <w:lang w:val="en-US"/>
        </w:rPr>
        <w:t xml:space="preserve">3. </w:t>
      </w:r>
      <w:r w:rsidR="00606D1A" w:rsidRPr="003D4E03">
        <w:rPr>
          <w:rFonts w:ascii="Arial" w:hAnsi="Arial" w:cs="Arial"/>
          <w:i/>
          <w:lang w:val="en-US"/>
        </w:rPr>
        <w:t>Relevance judgments</w:t>
      </w:r>
      <w:r w:rsidR="00606D1A" w:rsidRPr="003D4E03">
        <w:rPr>
          <w:rFonts w:ascii="Arial" w:hAnsi="Arial" w:cs="Arial"/>
          <w:lang w:val="en-US"/>
        </w:rPr>
        <w:t xml:space="preserve"> (qrels) compose of a list of document/pair describing the relevance of documents to topics.</w:t>
      </w:r>
    </w:p>
    <w:p w14:paraId="5ADC7D97" w14:textId="77777777" w:rsidR="00606D1A" w:rsidRPr="003D4E03" w:rsidRDefault="00606D1A" w:rsidP="003072E9">
      <w:pPr>
        <w:widowControl w:val="0"/>
        <w:autoSpaceDE w:val="0"/>
        <w:autoSpaceDN w:val="0"/>
        <w:adjustRightInd w:val="0"/>
        <w:spacing w:line="360" w:lineRule="auto"/>
        <w:jc w:val="both"/>
        <w:rPr>
          <w:rFonts w:ascii="Arial" w:hAnsi="Arial" w:cs="Arial"/>
          <w:lang w:val="en-US"/>
        </w:rPr>
      </w:pPr>
    </w:p>
    <w:p w14:paraId="069EE292" w14:textId="034E2647" w:rsidR="00553D45" w:rsidRPr="003D4E03" w:rsidRDefault="00424FB6" w:rsidP="003072E9">
      <w:pPr>
        <w:widowControl w:val="0"/>
        <w:autoSpaceDE w:val="0"/>
        <w:autoSpaceDN w:val="0"/>
        <w:adjustRightInd w:val="0"/>
        <w:spacing w:line="360" w:lineRule="auto"/>
        <w:jc w:val="both"/>
        <w:rPr>
          <w:rFonts w:ascii="Arial" w:hAnsi="Arial" w:cs="Arial"/>
          <w:lang w:val="en-US"/>
        </w:rPr>
      </w:pPr>
      <w:r w:rsidRPr="003D4E03">
        <w:rPr>
          <w:rFonts w:ascii="Arial" w:hAnsi="Arial" w:cs="Arial"/>
          <w:lang w:val="en-US"/>
        </w:rPr>
        <w:t xml:space="preserve">Test </w:t>
      </w:r>
      <w:r w:rsidR="00E023F0" w:rsidRPr="003D4E03">
        <w:rPr>
          <w:rFonts w:ascii="Arial" w:hAnsi="Arial" w:cs="Arial"/>
          <w:lang w:val="en-US"/>
        </w:rPr>
        <w:t>collection along with evaluation measures stipulates</w:t>
      </w:r>
      <w:r w:rsidRPr="003D4E03">
        <w:rPr>
          <w:rFonts w:ascii="Arial" w:hAnsi="Arial" w:cs="Arial"/>
          <w:lang w:val="en-US"/>
        </w:rPr>
        <w:t xml:space="preserve"> a simulation of users in a real searching environment.</w:t>
      </w:r>
      <w:r w:rsidR="00E023F0" w:rsidRPr="003D4E03">
        <w:rPr>
          <w:rFonts w:ascii="Arial" w:hAnsi="Arial" w:cs="Arial"/>
          <w:lang w:val="en-US"/>
        </w:rPr>
        <w:t xml:space="preserve">  </w:t>
      </w:r>
      <w:r w:rsidR="00B155A6" w:rsidRPr="003D4E03">
        <w:rPr>
          <w:rFonts w:ascii="Arial" w:hAnsi="Arial" w:cs="Arial"/>
          <w:lang w:val="en-US"/>
        </w:rPr>
        <w:t>They are generally used by r</w:t>
      </w:r>
      <w:r w:rsidR="00E023F0" w:rsidRPr="003D4E03">
        <w:rPr>
          <w:rFonts w:ascii="Arial" w:hAnsi="Arial" w:cs="Arial"/>
          <w:lang w:val="en-US"/>
        </w:rPr>
        <w:t xml:space="preserve">esearchers </w:t>
      </w:r>
      <w:r w:rsidR="00B155A6" w:rsidRPr="003D4E03">
        <w:rPr>
          <w:rFonts w:ascii="Arial" w:hAnsi="Arial" w:cs="Arial"/>
          <w:lang w:val="en-US"/>
        </w:rPr>
        <w:t>for instance to asses</w:t>
      </w:r>
      <w:r w:rsidR="00E023F0" w:rsidRPr="003D4E03">
        <w:rPr>
          <w:rFonts w:ascii="Arial" w:hAnsi="Arial" w:cs="Arial"/>
          <w:lang w:val="en-US"/>
        </w:rPr>
        <w:t xml:space="preserve"> retrieval systems </w:t>
      </w:r>
      <w:r w:rsidR="00B155A6" w:rsidRPr="003D4E03">
        <w:rPr>
          <w:rFonts w:ascii="Arial" w:hAnsi="Arial" w:cs="Arial"/>
          <w:lang w:val="en-US"/>
        </w:rPr>
        <w:t>in isolation helping finding failures inside their applications and comparing effectiveness among them</w:t>
      </w:r>
      <w:r w:rsidR="00BE7B82" w:rsidRPr="003D4E03">
        <w:rPr>
          <w:rFonts w:ascii="Arial" w:hAnsi="Arial" w:cs="Arial"/>
          <w:lang w:val="en-US"/>
        </w:rPr>
        <w:t>.</w:t>
      </w:r>
    </w:p>
    <w:p w14:paraId="1866A72D" w14:textId="77777777" w:rsidR="00553D45" w:rsidRPr="003D4E03" w:rsidRDefault="00553D45" w:rsidP="003072E9">
      <w:pPr>
        <w:widowControl w:val="0"/>
        <w:autoSpaceDE w:val="0"/>
        <w:autoSpaceDN w:val="0"/>
        <w:adjustRightInd w:val="0"/>
        <w:spacing w:line="360" w:lineRule="auto"/>
        <w:jc w:val="both"/>
        <w:rPr>
          <w:rFonts w:ascii="Arial" w:hAnsi="Arial" w:cs="Arial"/>
          <w:lang w:val="en-US"/>
        </w:rPr>
      </w:pPr>
    </w:p>
    <w:p w14:paraId="19DDE9DB" w14:textId="65823B0C" w:rsidR="003072E9" w:rsidRPr="003D4E03" w:rsidRDefault="001320AE" w:rsidP="003072E9">
      <w:pPr>
        <w:widowControl w:val="0"/>
        <w:autoSpaceDE w:val="0"/>
        <w:autoSpaceDN w:val="0"/>
        <w:adjustRightInd w:val="0"/>
        <w:spacing w:line="360" w:lineRule="auto"/>
        <w:jc w:val="both"/>
        <w:rPr>
          <w:rFonts w:ascii="Arial" w:hAnsi="Arial" w:cs="Arial"/>
          <w:lang w:val="en-US"/>
        </w:rPr>
      </w:pPr>
      <w:r w:rsidRPr="003D4E03">
        <w:rPr>
          <w:rFonts w:ascii="Arial" w:hAnsi="Arial" w:cs="Arial"/>
          <w:lang w:val="en-US"/>
        </w:rPr>
        <w:t xml:space="preserve">Both TREC and MIREX  </w:t>
      </w:r>
      <w:r w:rsidR="003072E9" w:rsidRPr="003D4E03">
        <w:rPr>
          <w:rFonts w:ascii="Arial" w:hAnsi="Arial" w:cs="Arial"/>
          <w:lang w:val="en-US"/>
        </w:rPr>
        <w:t xml:space="preserve"> follow the Cranfield</w:t>
      </w:r>
      <w:r w:rsidR="00286F5F" w:rsidRPr="003D4E03">
        <w:rPr>
          <w:rFonts w:ascii="Arial" w:hAnsi="Arial" w:cs="Arial"/>
          <w:lang w:val="en-US"/>
        </w:rPr>
        <w:t xml:space="preserve">’s </w:t>
      </w:r>
      <w:r w:rsidR="00664EDF" w:rsidRPr="003D4E03">
        <w:rPr>
          <w:rFonts w:ascii="Arial" w:hAnsi="Arial" w:cs="Arial"/>
          <w:lang w:val="en-US"/>
        </w:rPr>
        <w:t>paradigm, which</w:t>
      </w:r>
      <w:r w:rsidR="003072E9" w:rsidRPr="003D4E03">
        <w:rPr>
          <w:rFonts w:ascii="Arial" w:hAnsi="Arial" w:cs="Arial"/>
          <w:lang w:val="en-US"/>
        </w:rPr>
        <w:t xml:space="preserve"> </w:t>
      </w:r>
      <w:r w:rsidR="00D42F1A" w:rsidRPr="003D4E03">
        <w:rPr>
          <w:rFonts w:ascii="Arial" w:hAnsi="Arial" w:cs="Arial"/>
          <w:lang w:val="en-US"/>
        </w:rPr>
        <w:t xml:space="preserve">in order to asses the performance of systems they implement a test bed consisting in a </w:t>
      </w:r>
      <w:r w:rsidR="003072E9" w:rsidRPr="003D4E03">
        <w:rPr>
          <w:rFonts w:ascii="Arial" w:hAnsi="Arial" w:cs="Arial"/>
          <w:lang w:val="en-US"/>
        </w:rPr>
        <w:t xml:space="preserve">set of documents </w:t>
      </w:r>
      <w:r w:rsidR="003072E9" w:rsidRPr="003D4E03">
        <w:rPr>
          <w:rFonts w:ascii="Arial" w:hAnsi="Arial" w:cs="Arial"/>
          <w:b/>
          <w:i/>
          <w:lang w:val="en-US"/>
        </w:rPr>
        <w:t>D</w:t>
      </w:r>
      <w:r w:rsidR="003072E9" w:rsidRPr="003D4E03">
        <w:rPr>
          <w:rFonts w:ascii="Arial" w:hAnsi="Arial" w:cs="Arial"/>
          <w:lang w:val="en-US"/>
        </w:rPr>
        <w:t xml:space="preserve">, a set of Information need statements </w:t>
      </w:r>
      <w:r w:rsidR="00286F5F" w:rsidRPr="003D4E03">
        <w:rPr>
          <w:rFonts w:ascii="Arial" w:hAnsi="Arial" w:cs="Arial"/>
          <w:lang w:val="en-US"/>
        </w:rPr>
        <w:t>or</w:t>
      </w:r>
      <w:r w:rsidR="003072E9" w:rsidRPr="003D4E03">
        <w:rPr>
          <w:rFonts w:ascii="Arial" w:hAnsi="Arial" w:cs="Arial"/>
          <w:lang w:val="en-US"/>
        </w:rPr>
        <w:t xml:space="preserve"> queries </w:t>
      </w:r>
      <w:r w:rsidR="003072E9" w:rsidRPr="003D4E03">
        <w:rPr>
          <w:rFonts w:ascii="Arial" w:hAnsi="Arial" w:cs="Arial"/>
          <w:b/>
          <w:i/>
          <w:lang w:val="en-US"/>
        </w:rPr>
        <w:t>Q</w:t>
      </w:r>
      <w:r w:rsidR="003072E9" w:rsidRPr="003D4E03">
        <w:rPr>
          <w:rFonts w:ascii="Arial" w:hAnsi="Arial" w:cs="Arial"/>
          <w:lang w:val="en-US"/>
        </w:rPr>
        <w:t xml:space="preserve"> and a set of relevance judgments </w:t>
      </w:r>
      <w:r w:rsidR="003072E9" w:rsidRPr="003D4E03">
        <w:rPr>
          <w:rFonts w:ascii="Arial" w:hAnsi="Arial" w:cs="Arial"/>
          <w:b/>
          <w:i/>
          <w:lang w:val="en-US"/>
        </w:rPr>
        <w:t>R</w:t>
      </w:r>
      <w:r w:rsidR="003072E9" w:rsidRPr="003D4E03">
        <w:rPr>
          <w:rFonts w:ascii="Arial" w:hAnsi="Arial" w:cs="Arial"/>
          <w:lang w:val="en-US"/>
        </w:rPr>
        <w:t xml:space="preserve"> that is compiled by human assessors </w:t>
      </w:r>
      <w:r w:rsidR="003072E9" w:rsidRPr="003D4E03">
        <w:rPr>
          <w:rFonts w:ascii="Arial" w:hAnsi="Arial" w:cs="Arial"/>
          <w:b/>
          <w:i/>
          <w:lang w:val="en-US"/>
        </w:rPr>
        <w:t>H</w:t>
      </w:r>
      <w:r w:rsidR="003072E9" w:rsidRPr="003D4E03">
        <w:rPr>
          <w:rFonts w:ascii="Arial" w:hAnsi="Arial" w:cs="Arial"/>
          <w:i/>
          <w:lang w:val="en-US"/>
        </w:rPr>
        <w:t xml:space="preserve"> </w:t>
      </w:r>
      <w:r w:rsidR="003072E9" w:rsidRPr="003D4E03">
        <w:rPr>
          <w:rFonts w:ascii="Arial" w:hAnsi="Arial" w:cs="Arial"/>
          <w:lang w:val="en-US"/>
        </w:rPr>
        <w:t xml:space="preserve">which tell what documents should be retrieved for which query (ground truth). </w:t>
      </w:r>
      <w:r w:rsidR="00664EDF" w:rsidRPr="003D4E03">
        <w:rPr>
          <w:rFonts w:ascii="Arial" w:hAnsi="Arial" w:cs="Arial"/>
          <w:lang w:val="en-US"/>
        </w:rPr>
        <w:t xml:space="preserve">In </w:t>
      </w:r>
      <w:r w:rsidR="003072E9" w:rsidRPr="003D4E03">
        <w:rPr>
          <w:rFonts w:ascii="Arial" w:hAnsi="Arial" w:cs="Arial"/>
          <w:lang w:val="en-US"/>
        </w:rPr>
        <w:t xml:space="preserve">Music Information Retrieval </w:t>
      </w:r>
      <w:r w:rsidR="00664EDF" w:rsidRPr="003D4E03">
        <w:rPr>
          <w:rFonts w:ascii="Arial" w:hAnsi="Arial" w:cs="Arial"/>
          <w:lang w:val="en-US"/>
        </w:rPr>
        <w:t xml:space="preserve">one of the task that emulate this behavior is </w:t>
      </w:r>
      <w:r w:rsidR="003072E9" w:rsidRPr="003D4E03">
        <w:rPr>
          <w:rFonts w:ascii="Arial" w:hAnsi="Arial" w:cs="Arial"/>
          <w:lang w:val="en-US"/>
        </w:rPr>
        <w:t>Audio Music Similarity</w:t>
      </w:r>
      <w:r w:rsidR="00664EDF" w:rsidRPr="003D4E03">
        <w:rPr>
          <w:rFonts w:ascii="Arial" w:hAnsi="Arial" w:cs="Arial"/>
          <w:lang w:val="en-US"/>
        </w:rPr>
        <w:t xml:space="preserve">: for </w:t>
      </w:r>
      <w:r w:rsidR="003072E9" w:rsidRPr="003D4E03">
        <w:rPr>
          <w:rFonts w:ascii="Arial" w:hAnsi="Arial" w:cs="Arial"/>
          <w:lang w:val="en-US"/>
        </w:rPr>
        <w:t xml:space="preserve">a </w:t>
      </w:r>
      <w:r w:rsidR="003072E9" w:rsidRPr="003D4E03">
        <w:rPr>
          <w:rFonts w:ascii="Arial" w:hAnsi="Arial" w:cs="Arial"/>
          <w:color w:val="000000"/>
          <w:lang w:val="en-US"/>
        </w:rPr>
        <w:t>given audio clip (the query), an AMS</w:t>
      </w:r>
      <w:r w:rsidR="003072E9" w:rsidRPr="003D4E03">
        <w:rPr>
          <w:rFonts w:ascii="Arial" w:hAnsi="Arial" w:cs="Arial"/>
          <w:lang w:val="en-US"/>
        </w:rPr>
        <w:t xml:space="preserve"> </w:t>
      </w:r>
      <w:r w:rsidR="003072E9" w:rsidRPr="003D4E03">
        <w:rPr>
          <w:rFonts w:ascii="Arial" w:hAnsi="Arial" w:cs="Arial"/>
          <w:color w:val="000000"/>
          <w:lang w:val="en-US"/>
        </w:rPr>
        <w:t xml:space="preserve">system returns a list of music pieces </w:t>
      </w:r>
      <w:r w:rsidR="00A60EF5" w:rsidRPr="003D4E03">
        <w:rPr>
          <w:rFonts w:ascii="Arial" w:hAnsi="Arial" w:cs="Arial"/>
          <w:color w:val="000000"/>
          <w:lang w:val="en-US"/>
        </w:rPr>
        <w:t>considered to</w:t>
      </w:r>
      <w:r w:rsidR="003072E9" w:rsidRPr="003D4E03">
        <w:rPr>
          <w:rFonts w:ascii="Arial" w:hAnsi="Arial" w:cs="Arial"/>
          <w:color w:val="000000"/>
          <w:lang w:val="en-US"/>
        </w:rPr>
        <w:t xml:space="preserve"> be similar to it</w:t>
      </w:r>
      <w:r w:rsidR="00664EDF" w:rsidRPr="003D4E03">
        <w:rPr>
          <w:rFonts w:ascii="Arial" w:hAnsi="Arial" w:cs="Arial"/>
          <w:color w:val="000000"/>
          <w:lang w:val="en-US"/>
        </w:rPr>
        <w:t>.</w:t>
      </w:r>
    </w:p>
    <w:p w14:paraId="2E987A75" w14:textId="77777777" w:rsidR="00161643" w:rsidRPr="003D4E03" w:rsidRDefault="00161643">
      <w:pPr>
        <w:rPr>
          <w:rFonts w:ascii="Arial" w:hAnsi="Arial" w:cs="Arial"/>
          <w:color w:val="000000"/>
          <w:lang w:val="en-US"/>
        </w:rPr>
      </w:pPr>
    </w:p>
    <w:p w14:paraId="2A9EA9EE" w14:textId="77777777" w:rsidR="00161643" w:rsidRPr="003D4E03" w:rsidRDefault="00161643">
      <w:pPr>
        <w:rPr>
          <w:rFonts w:ascii="Arial" w:hAnsi="Arial" w:cs="Arial"/>
          <w:color w:val="000000"/>
          <w:lang w:val="en-US"/>
        </w:rPr>
      </w:pPr>
    </w:p>
    <w:p w14:paraId="23E9D79E" w14:textId="77777777" w:rsidR="00161643" w:rsidRPr="003D4E03" w:rsidRDefault="00161643">
      <w:pPr>
        <w:rPr>
          <w:rFonts w:ascii="Arial" w:hAnsi="Arial" w:cs="Arial"/>
          <w:color w:val="000000"/>
          <w:lang w:val="en-US"/>
        </w:rPr>
      </w:pPr>
    </w:p>
    <w:p w14:paraId="1CA15C56" w14:textId="77777777" w:rsidR="00904DD5" w:rsidRPr="003D4E03" w:rsidRDefault="00904DD5">
      <w:pPr>
        <w:rPr>
          <w:rFonts w:ascii="Arial" w:hAnsi="Arial" w:cs="Arial"/>
          <w:color w:val="000000"/>
          <w:lang w:val="en-US"/>
        </w:rPr>
      </w:pPr>
    </w:p>
    <w:p w14:paraId="7CF80D89" w14:textId="3B793B1B" w:rsidR="00611811" w:rsidRPr="003D4E03" w:rsidRDefault="00A60EF5" w:rsidP="00557D32">
      <w:pPr>
        <w:spacing w:line="360" w:lineRule="auto"/>
        <w:jc w:val="both"/>
        <w:rPr>
          <w:rFonts w:ascii="Arial" w:eastAsia="Times New Roman" w:hAnsi="Arial" w:cs="Arial"/>
          <w:b/>
          <w:lang w:val="en-US"/>
        </w:rPr>
      </w:pPr>
      <w:r w:rsidRPr="003D4E03">
        <w:rPr>
          <w:rFonts w:ascii="Arial" w:eastAsia="Times New Roman" w:hAnsi="Arial" w:cs="Arial"/>
          <w:b/>
          <w:lang w:val="en-US"/>
        </w:rPr>
        <w:t>2.2.2 MIREX Evaluation in Audio Music Similarity</w:t>
      </w:r>
    </w:p>
    <w:p w14:paraId="3968913D" w14:textId="345B29A4" w:rsidR="007D5E03" w:rsidRPr="003D4E03" w:rsidRDefault="00D05E8D" w:rsidP="007D5E03">
      <w:pPr>
        <w:pStyle w:val="NormalWeb"/>
        <w:spacing w:line="360" w:lineRule="auto"/>
        <w:jc w:val="both"/>
        <w:rPr>
          <w:rFonts w:ascii="Arial" w:hAnsi="Arial" w:cs="Arial"/>
          <w:sz w:val="24"/>
          <w:szCs w:val="24"/>
          <w:lang w:val="en-US"/>
        </w:rPr>
      </w:pPr>
      <w:r w:rsidRPr="003D4E03">
        <w:rPr>
          <w:rFonts w:ascii="Arial" w:hAnsi="Arial" w:cs="Arial"/>
          <w:sz w:val="24"/>
          <w:szCs w:val="24"/>
          <w:lang w:val="en-US"/>
        </w:rPr>
        <w:t xml:space="preserve">For the evaluation of system’s effectiveness in the task of Audio Music Similarity in MIREX, both relevance judgments and effectiveness measures are utilized. </w:t>
      </w:r>
      <w:r w:rsidR="00A60EF5" w:rsidRPr="003D4E03">
        <w:rPr>
          <w:rFonts w:ascii="Arial" w:hAnsi="Arial" w:cs="Arial"/>
          <w:sz w:val="24"/>
          <w:szCs w:val="24"/>
          <w:lang w:val="en-US"/>
        </w:rPr>
        <w:t xml:space="preserve">The relevance judgments </w:t>
      </w:r>
      <w:r w:rsidR="009A708B" w:rsidRPr="003D4E03">
        <w:rPr>
          <w:rFonts w:ascii="Arial" w:hAnsi="Arial" w:cs="Arial"/>
          <w:sz w:val="24"/>
          <w:szCs w:val="24"/>
          <w:lang w:val="en-US"/>
        </w:rPr>
        <w:t xml:space="preserve">in this context </w:t>
      </w:r>
      <w:r w:rsidR="00A60EF5" w:rsidRPr="003D4E03">
        <w:rPr>
          <w:rFonts w:ascii="Arial" w:hAnsi="Arial" w:cs="Arial"/>
          <w:sz w:val="24"/>
          <w:szCs w:val="24"/>
          <w:lang w:val="en-US"/>
        </w:rPr>
        <w:t xml:space="preserve">are scores </w:t>
      </w:r>
      <w:r w:rsidR="00D628FF" w:rsidRPr="003D4E03">
        <w:rPr>
          <w:rFonts w:ascii="Arial" w:hAnsi="Arial" w:cs="Arial"/>
          <w:sz w:val="24"/>
          <w:szCs w:val="24"/>
          <w:lang w:val="en-US"/>
        </w:rPr>
        <w:t>given to each query-candidate</w:t>
      </w:r>
      <w:r w:rsidR="00A60EF5" w:rsidRPr="003D4E03">
        <w:rPr>
          <w:rFonts w:ascii="Arial" w:hAnsi="Arial" w:cs="Arial"/>
          <w:sz w:val="24"/>
          <w:szCs w:val="24"/>
          <w:lang w:val="en-US"/>
        </w:rPr>
        <w:t xml:space="preserve">, representing their </w:t>
      </w:r>
      <w:r w:rsidR="009A708B" w:rsidRPr="003D4E03">
        <w:rPr>
          <w:rFonts w:ascii="Arial" w:hAnsi="Arial" w:cs="Arial"/>
          <w:sz w:val="24"/>
          <w:szCs w:val="24"/>
          <w:lang w:val="en-US"/>
        </w:rPr>
        <w:t>similarity</w:t>
      </w:r>
      <w:r w:rsidR="00A60EF5" w:rsidRPr="003D4E03">
        <w:rPr>
          <w:rFonts w:ascii="Arial" w:hAnsi="Arial" w:cs="Arial"/>
          <w:sz w:val="24"/>
          <w:szCs w:val="24"/>
          <w:lang w:val="en-US"/>
        </w:rPr>
        <w:t xml:space="preserve">. </w:t>
      </w:r>
      <w:r w:rsidR="007D5E03" w:rsidRPr="003D4E03">
        <w:rPr>
          <w:rFonts w:ascii="Arial" w:hAnsi="Arial" w:cs="Arial"/>
          <w:sz w:val="24"/>
          <w:szCs w:val="24"/>
          <w:lang w:val="en-US"/>
        </w:rPr>
        <w:t xml:space="preserve"> In a In a real scenario, the task of collecting these judgments takes several days or weeks </w:t>
      </w:r>
      <w:r w:rsidR="007D5E03" w:rsidRPr="003D4E03">
        <w:rPr>
          <w:rFonts w:ascii="Arial" w:hAnsi="Arial" w:cs="Arial"/>
          <w:sz w:val="24"/>
          <w:szCs w:val="24"/>
          <w:lang w:val="en-US"/>
        </w:rPr>
        <w:fldChar w:fldCharType="begin" w:fldLock="1"/>
      </w:r>
      <w:r w:rsidR="007D5E03" w:rsidRPr="003D4E03">
        <w:rPr>
          <w:rFonts w:ascii="Arial" w:hAnsi="Arial" w:cs="Arial"/>
          <w:sz w:val="24"/>
          <w:szCs w:val="24"/>
          <w:lang w:val="en-US"/>
        </w:rPr>
        <w:instrText>ADDIN CSL_CITATION { "citationItems" : [ { "id" : "ITEM-1", "itemData" : { "author" : [ { "dropping-particle" : "", "family" : "Urbano", "given" : "J", "non-dropping-particle" : "", "parse-names" : false, "suffix" : "" }, { "dropping-particle" : "", "family" : "Schedl", "given" : "Markus", "non-dropping-particle" : "", "parse-names" : false, "suffix" : "" } ], "container-title" : "International Journal of Multimedia Information \u2026", "id" : "ITEM-1", "issued" : { "date-parts" : [ [ "2013" ] ] }, "title" : "Minimal test collections for low-cost evaluation of audio music similarity and retrieval systems", "type" : "article-journal" }, "uris" : [ "http://www.mendeley.com/documents/?uuid=0c75a130-c83e-485d-b96b-03ae686548c7" ] } ], "mendeley" : { "formattedCitation" : "(J Urbano &amp; Schedl, 2013)", "plainTextFormattedCitation" : "(J Urbano &amp; Schedl, 2013)", "previouslyFormattedCitation" : "(J Urbano &amp; Schedl, 2013)" }, "properties" : { "noteIndex" : 0 }, "schema" : "https://github.com/citation-style-language/schema/raw/master/csl-citation.json" }</w:instrText>
      </w:r>
      <w:r w:rsidR="007D5E03" w:rsidRPr="003D4E03">
        <w:rPr>
          <w:rFonts w:ascii="Arial" w:hAnsi="Arial" w:cs="Arial"/>
          <w:sz w:val="24"/>
          <w:szCs w:val="24"/>
          <w:lang w:val="en-US"/>
        </w:rPr>
        <w:fldChar w:fldCharType="separate"/>
      </w:r>
      <w:r w:rsidR="007D5E03" w:rsidRPr="003D4E03">
        <w:rPr>
          <w:rFonts w:ascii="Arial" w:hAnsi="Arial" w:cs="Arial"/>
          <w:noProof/>
          <w:sz w:val="24"/>
          <w:szCs w:val="24"/>
          <w:lang w:val="en-US"/>
        </w:rPr>
        <w:t>(J Urbano &amp; Schedl, 2013)</w:t>
      </w:r>
      <w:r w:rsidR="007D5E03" w:rsidRPr="003D4E03">
        <w:rPr>
          <w:rFonts w:ascii="Arial" w:hAnsi="Arial" w:cs="Arial"/>
          <w:sz w:val="24"/>
          <w:szCs w:val="24"/>
          <w:lang w:val="en-US"/>
        </w:rPr>
        <w:fldChar w:fldCharType="end"/>
      </w:r>
    </w:p>
    <w:p w14:paraId="753A1BA5" w14:textId="525C48FA" w:rsidR="00A60EF5" w:rsidRPr="003D4E03" w:rsidRDefault="00A60EF5" w:rsidP="007D5E03">
      <w:pPr>
        <w:pStyle w:val="NormalWeb"/>
        <w:spacing w:line="360" w:lineRule="auto"/>
        <w:jc w:val="both"/>
        <w:rPr>
          <w:rFonts w:ascii="Arial" w:hAnsi="Arial" w:cs="Arial"/>
          <w:color w:val="000000"/>
          <w:sz w:val="24"/>
          <w:szCs w:val="24"/>
          <w:lang w:val="en-US"/>
        </w:rPr>
      </w:pPr>
      <w:r w:rsidRPr="003D4E03">
        <w:rPr>
          <w:rFonts w:ascii="Arial" w:hAnsi="Arial" w:cs="Arial"/>
          <w:sz w:val="24"/>
          <w:szCs w:val="24"/>
          <w:lang w:val="en-US"/>
        </w:rPr>
        <w:t xml:space="preserve">In general terms, the evaluation </w:t>
      </w:r>
      <w:r w:rsidRPr="003D4E03">
        <w:rPr>
          <w:rFonts w:ascii="Arial" w:hAnsi="Arial" w:cs="Arial"/>
          <w:color w:val="000000"/>
          <w:sz w:val="24"/>
          <w:szCs w:val="24"/>
          <w:lang w:val="en-US"/>
        </w:rPr>
        <w:t>process in MIREX runs as follows:</w:t>
      </w:r>
    </w:p>
    <w:p w14:paraId="51436D45" w14:textId="77777777" w:rsidR="00A60EF5" w:rsidRPr="003D4E03" w:rsidRDefault="00A60EF5" w:rsidP="00A60EF5">
      <w:pPr>
        <w:widowControl w:val="0"/>
        <w:autoSpaceDE w:val="0"/>
        <w:autoSpaceDN w:val="0"/>
        <w:adjustRightInd w:val="0"/>
        <w:spacing w:line="360" w:lineRule="auto"/>
        <w:jc w:val="both"/>
        <w:rPr>
          <w:rFonts w:ascii="Arial" w:hAnsi="Arial" w:cs="Arial"/>
          <w:lang w:val="en-US"/>
        </w:rPr>
      </w:pPr>
    </w:p>
    <w:p w14:paraId="22C3D24D" w14:textId="44BA7706" w:rsidR="00A60EF5" w:rsidRPr="003D4E03" w:rsidRDefault="00A60EF5" w:rsidP="00A60EF5">
      <w:pPr>
        <w:pStyle w:val="Prrafodelista"/>
        <w:widowControl w:val="0"/>
        <w:numPr>
          <w:ilvl w:val="0"/>
          <w:numId w:val="15"/>
        </w:numPr>
        <w:autoSpaceDE w:val="0"/>
        <w:autoSpaceDN w:val="0"/>
        <w:adjustRightInd w:val="0"/>
        <w:spacing w:line="360" w:lineRule="auto"/>
        <w:jc w:val="both"/>
        <w:rPr>
          <w:rFonts w:ascii="Arial" w:hAnsi="Arial" w:cs="Arial"/>
          <w:lang w:val="en-US"/>
        </w:rPr>
      </w:pPr>
      <w:r w:rsidRPr="003D4E03">
        <w:rPr>
          <w:rFonts w:ascii="Arial" w:hAnsi="Arial" w:cs="Arial"/>
          <w:lang w:val="en-US"/>
        </w:rPr>
        <w:t xml:space="preserve">~50 </w:t>
      </w:r>
      <w:r w:rsidR="000B6B20" w:rsidRPr="003D4E03">
        <w:rPr>
          <w:rStyle w:val="Refdenotaalpie"/>
          <w:rFonts w:ascii="Arial" w:hAnsi="Arial" w:cs="Arial"/>
          <w:lang w:val="en-US"/>
        </w:rPr>
        <w:footnoteReference w:id="14"/>
      </w:r>
      <w:r w:rsidR="000B6B20" w:rsidRPr="003D4E03">
        <w:rPr>
          <w:rFonts w:ascii="Arial" w:hAnsi="Arial" w:cs="Arial"/>
          <w:lang w:val="en-US"/>
        </w:rPr>
        <w:t xml:space="preserve"> </w:t>
      </w:r>
      <w:r w:rsidRPr="003D4E03">
        <w:rPr>
          <w:rFonts w:ascii="Arial" w:hAnsi="Arial" w:cs="Arial"/>
          <w:lang w:val="en-US"/>
        </w:rPr>
        <w:t xml:space="preserve">queries </w:t>
      </w:r>
      <w:r w:rsidRPr="003D4E03">
        <w:rPr>
          <w:rFonts w:ascii="Arial" w:hAnsi="Arial" w:cs="Arial"/>
          <w:b/>
          <w:i/>
          <w:lang w:val="en-US"/>
        </w:rPr>
        <w:t>Q</w:t>
      </w:r>
      <w:r w:rsidRPr="003D4E03">
        <w:rPr>
          <w:rFonts w:ascii="Arial" w:hAnsi="Arial" w:cs="Arial"/>
          <w:lang w:val="en-US"/>
        </w:rPr>
        <w:t xml:space="preserve"> are selected randomly and deliver to the participants. </w:t>
      </w:r>
    </w:p>
    <w:p w14:paraId="4D678C78" w14:textId="05D0E052" w:rsidR="00A60EF5" w:rsidRPr="003D4E03" w:rsidRDefault="00FA2E56" w:rsidP="00A60EF5">
      <w:pPr>
        <w:pStyle w:val="Prrafodelista"/>
        <w:widowControl w:val="0"/>
        <w:numPr>
          <w:ilvl w:val="0"/>
          <w:numId w:val="15"/>
        </w:numPr>
        <w:autoSpaceDE w:val="0"/>
        <w:autoSpaceDN w:val="0"/>
        <w:adjustRightInd w:val="0"/>
        <w:spacing w:line="360" w:lineRule="auto"/>
        <w:jc w:val="both"/>
        <w:rPr>
          <w:rFonts w:ascii="Arial" w:hAnsi="Arial" w:cs="Arial"/>
          <w:lang w:val="en-US"/>
        </w:rPr>
      </w:pPr>
      <w:r w:rsidRPr="003D4E03">
        <w:rPr>
          <w:rFonts w:ascii="Arial" w:hAnsi="Arial" w:cs="Arial"/>
          <w:lang w:val="en-US"/>
        </w:rPr>
        <w:t>The</w:t>
      </w:r>
      <w:r w:rsidR="00F11370" w:rsidRPr="003D4E03">
        <w:rPr>
          <w:rFonts w:ascii="Arial" w:hAnsi="Arial" w:cs="Arial"/>
          <w:lang w:val="en-US"/>
        </w:rPr>
        <w:t xml:space="preserve"> participant </w:t>
      </w:r>
      <w:r w:rsidR="00CB7941" w:rsidRPr="003D4E03">
        <w:rPr>
          <w:rFonts w:ascii="Arial" w:hAnsi="Arial" w:cs="Arial"/>
          <w:lang w:val="en-US"/>
        </w:rPr>
        <w:t>systems retrieved</w:t>
      </w:r>
      <w:r w:rsidRPr="003D4E03">
        <w:rPr>
          <w:rFonts w:ascii="Arial" w:hAnsi="Arial" w:cs="Arial"/>
          <w:lang w:val="en-US"/>
        </w:rPr>
        <w:t xml:space="preserve"> a </w:t>
      </w:r>
      <w:r w:rsidR="00A60EF5" w:rsidRPr="003D4E03">
        <w:rPr>
          <w:rFonts w:ascii="Arial" w:hAnsi="Arial" w:cs="Arial"/>
          <w:lang w:val="en-US"/>
        </w:rPr>
        <w:t xml:space="preserve">ranked list with the </w:t>
      </w:r>
      <w:r w:rsidR="000B6B20" w:rsidRPr="003D4E03">
        <w:rPr>
          <w:rFonts w:ascii="Arial" w:hAnsi="Arial" w:cs="Arial"/>
          <w:lang w:val="en-US"/>
        </w:rPr>
        <w:t xml:space="preserve">10 </w:t>
      </w:r>
      <w:r w:rsidR="000B6B20" w:rsidRPr="003D4E03">
        <w:rPr>
          <w:rStyle w:val="Refdenotaalpie"/>
          <w:rFonts w:ascii="Arial" w:hAnsi="Arial" w:cs="Arial"/>
          <w:lang w:val="en-US"/>
        </w:rPr>
        <w:footnoteReference w:id="15"/>
      </w:r>
      <w:r w:rsidR="00A60EF5" w:rsidRPr="003D4E03">
        <w:rPr>
          <w:rFonts w:ascii="Arial" w:hAnsi="Arial" w:cs="Arial"/>
          <w:lang w:val="en-US"/>
        </w:rPr>
        <w:t xml:space="preserve"> most similar pieces of music </w:t>
      </w:r>
      <w:r w:rsidR="004B67C1" w:rsidRPr="003D4E03">
        <w:rPr>
          <w:rFonts w:ascii="Arial" w:hAnsi="Arial" w:cs="Arial"/>
          <w:lang w:val="en-US"/>
        </w:rPr>
        <w:t xml:space="preserve">from </w:t>
      </w:r>
      <w:r w:rsidR="00A60EF5" w:rsidRPr="003D4E03">
        <w:rPr>
          <w:rFonts w:ascii="Arial" w:hAnsi="Arial" w:cs="Arial"/>
          <w:lang w:val="en-US"/>
        </w:rPr>
        <w:t xml:space="preserve">a music collection </w:t>
      </w:r>
      <w:r w:rsidR="00A60EF5" w:rsidRPr="003D4E03">
        <w:rPr>
          <w:rFonts w:ascii="Arial" w:hAnsi="Arial" w:cs="Arial"/>
          <w:b/>
          <w:i/>
          <w:lang w:val="en-US"/>
        </w:rPr>
        <w:t>D.</w:t>
      </w:r>
      <w:r w:rsidR="00A60EF5" w:rsidRPr="003D4E03">
        <w:rPr>
          <w:rFonts w:ascii="Arial" w:hAnsi="Arial" w:cs="Arial"/>
          <w:lang w:val="en-US"/>
        </w:rPr>
        <w:t xml:space="preserve"> These music pieces are </w:t>
      </w:r>
      <w:r w:rsidR="004B67C1" w:rsidRPr="003D4E03">
        <w:rPr>
          <w:rFonts w:ascii="Arial" w:hAnsi="Arial" w:cs="Arial"/>
          <w:lang w:val="en-US"/>
        </w:rPr>
        <w:t>30-second</w:t>
      </w:r>
      <w:r w:rsidR="00A60EF5" w:rsidRPr="003D4E03">
        <w:rPr>
          <w:rFonts w:ascii="Arial" w:hAnsi="Arial" w:cs="Arial"/>
          <w:lang w:val="en-US"/>
        </w:rPr>
        <w:t xml:space="preserve"> audio clips of music material</w:t>
      </w:r>
      <w:r w:rsidR="004B67C1" w:rsidRPr="003D4E03">
        <w:rPr>
          <w:rFonts w:ascii="Arial" w:hAnsi="Arial" w:cs="Arial"/>
          <w:lang w:val="en-US"/>
        </w:rPr>
        <w:t>.</w:t>
      </w:r>
    </w:p>
    <w:p w14:paraId="1884AFC9" w14:textId="6D1DA2DE" w:rsidR="00A60EF5" w:rsidRPr="003D4E03" w:rsidRDefault="00A60EF5" w:rsidP="00A60EF5">
      <w:pPr>
        <w:pStyle w:val="Prrafodelista"/>
        <w:widowControl w:val="0"/>
        <w:numPr>
          <w:ilvl w:val="0"/>
          <w:numId w:val="15"/>
        </w:numPr>
        <w:autoSpaceDE w:val="0"/>
        <w:autoSpaceDN w:val="0"/>
        <w:adjustRightInd w:val="0"/>
        <w:spacing w:line="360" w:lineRule="auto"/>
        <w:jc w:val="both"/>
        <w:rPr>
          <w:rFonts w:ascii="Arial" w:hAnsi="Arial" w:cs="Arial"/>
          <w:lang w:val="en-US"/>
        </w:rPr>
      </w:pPr>
      <w:r w:rsidRPr="003D4E03">
        <w:rPr>
          <w:rFonts w:ascii="Arial" w:hAnsi="Arial" w:cs="Arial"/>
          <w:lang w:val="en-US"/>
        </w:rPr>
        <w:t>All the results are con</w:t>
      </w:r>
      <w:r w:rsidR="00D628FF" w:rsidRPr="003D4E03">
        <w:rPr>
          <w:rFonts w:ascii="Arial" w:hAnsi="Arial" w:cs="Arial"/>
          <w:lang w:val="en-US"/>
        </w:rPr>
        <w:t>s</w:t>
      </w:r>
      <w:r w:rsidRPr="003D4E03">
        <w:rPr>
          <w:rFonts w:ascii="Arial" w:hAnsi="Arial" w:cs="Arial"/>
          <w:lang w:val="en-US"/>
        </w:rPr>
        <w:t xml:space="preserve">olidated and evaluated </w:t>
      </w:r>
      <w:r w:rsidR="00F11370" w:rsidRPr="003D4E03">
        <w:rPr>
          <w:rFonts w:ascii="Arial" w:hAnsi="Arial" w:cs="Arial"/>
          <w:lang w:val="en-US"/>
        </w:rPr>
        <w:t xml:space="preserve">this time </w:t>
      </w:r>
      <w:r w:rsidRPr="003D4E03">
        <w:rPr>
          <w:rFonts w:ascii="Arial" w:hAnsi="Arial" w:cs="Arial"/>
          <w:lang w:val="en-US"/>
        </w:rPr>
        <w:t>using subjective judgments (ground truth) by human assessor using a software tool called  “Evaluatron 6000” (E6K).</w:t>
      </w:r>
    </w:p>
    <w:p w14:paraId="355883D8" w14:textId="1AB26E30" w:rsidR="00A60EF5" w:rsidRPr="003D4E03" w:rsidRDefault="00A60EF5" w:rsidP="00A60EF5">
      <w:pPr>
        <w:pStyle w:val="Prrafodelista"/>
        <w:widowControl w:val="0"/>
        <w:numPr>
          <w:ilvl w:val="0"/>
          <w:numId w:val="15"/>
        </w:numPr>
        <w:autoSpaceDE w:val="0"/>
        <w:autoSpaceDN w:val="0"/>
        <w:adjustRightInd w:val="0"/>
        <w:spacing w:line="360" w:lineRule="auto"/>
        <w:jc w:val="both"/>
        <w:rPr>
          <w:rFonts w:ascii="Arial" w:hAnsi="Arial" w:cs="Arial"/>
          <w:lang w:val="en-US"/>
        </w:rPr>
      </w:pPr>
      <w:r w:rsidRPr="003D4E03">
        <w:rPr>
          <w:rFonts w:ascii="Arial" w:hAnsi="Arial" w:cs="Arial"/>
          <w:lang w:val="en-US"/>
        </w:rPr>
        <w:t xml:space="preserve">After listening to each query-candidate pair, graders were asked to rate the degree of similarity of the candidate </w:t>
      </w:r>
      <w:r w:rsidR="004B67C1" w:rsidRPr="003D4E03">
        <w:rPr>
          <w:rFonts w:ascii="Arial" w:hAnsi="Arial" w:cs="Arial"/>
          <w:lang w:val="en-US"/>
        </w:rPr>
        <w:t xml:space="preserve">audio excerpt </w:t>
      </w:r>
      <w:r w:rsidRPr="003D4E03">
        <w:rPr>
          <w:rFonts w:ascii="Arial" w:hAnsi="Arial" w:cs="Arial"/>
          <w:lang w:val="en-US"/>
        </w:rPr>
        <w:t xml:space="preserve">to the query in two ways: </w:t>
      </w:r>
    </w:p>
    <w:p w14:paraId="1FC6B66F" w14:textId="77777777" w:rsidR="00A60EF5" w:rsidRPr="003D4E03" w:rsidRDefault="00A60EF5" w:rsidP="00A60EF5">
      <w:pPr>
        <w:pStyle w:val="Prrafodelista"/>
        <w:widowControl w:val="0"/>
        <w:autoSpaceDE w:val="0"/>
        <w:autoSpaceDN w:val="0"/>
        <w:adjustRightInd w:val="0"/>
        <w:spacing w:line="360" w:lineRule="auto"/>
        <w:jc w:val="both"/>
        <w:rPr>
          <w:rFonts w:ascii="Arial" w:hAnsi="Arial" w:cs="Arial"/>
          <w:lang w:val="en-US"/>
        </w:rPr>
      </w:pPr>
    </w:p>
    <w:p w14:paraId="2551864F" w14:textId="77777777" w:rsidR="00A60EF5" w:rsidRPr="003D4E03" w:rsidRDefault="00A60EF5" w:rsidP="00A60EF5">
      <w:pPr>
        <w:pStyle w:val="Prrafodelista"/>
        <w:widowControl w:val="0"/>
        <w:autoSpaceDE w:val="0"/>
        <w:autoSpaceDN w:val="0"/>
        <w:adjustRightInd w:val="0"/>
        <w:spacing w:line="360" w:lineRule="auto"/>
        <w:jc w:val="both"/>
        <w:rPr>
          <w:rFonts w:ascii="Arial" w:hAnsi="Arial" w:cs="Arial"/>
          <w:lang w:val="en-US"/>
        </w:rPr>
      </w:pPr>
      <w:r w:rsidRPr="003D4E03">
        <w:rPr>
          <w:rFonts w:ascii="Arial" w:hAnsi="Arial" w:cs="Arial"/>
          <w:lang w:val="en-US"/>
        </w:rPr>
        <w:t xml:space="preserve">a) By selecting one of the three BROAD categories of similarity: Not Similar (NS), Somewhat Similar (SS), and Very Similar (VS); and, </w:t>
      </w:r>
    </w:p>
    <w:p w14:paraId="439A5133" w14:textId="77777777" w:rsidR="00A60EF5" w:rsidRPr="003D4E03" w:rsidRDefault="00A60EF5" w:rsidP="00A60EF5">
      <w:pPr>
        <w:pStyle w:val="Prrafodelista"/>
        <w:widowControl w:val="0"/>
        <w:autoSpaceDE w:val="0"/>
        <w:autoSpaceDN w:val="0"/>
        <w:adjustRightInd w:val="0"/>
        <w:spacing w:line="360" w:lineRule="auto"/>
        <w:jc w:val="both"/>
        <w:rPr>
          <w:rFonts w:ascii="Arial" w:hAnsi="Arial" w:cs="Arial"/>
          <w:lang w:val="en-US"/>
        </w:rPr>
      </w:pPr>
    </w:p>
    <w:p w14:paraId="1229FCD4" w14:textId="1261210E" w:rsidR="00A60EF5" w:rsidRPr="003D4E03" w:rsidRDefault="00A60EF5" w:rsidP="00A60EF5">
      <w:pPr>
        <w:pStyle w:val="Prrafodelista"/>
        <w:widowControl w:val="0"/>
        <w:autoSpaceDE w:val="0"/>
        <w:autoSpaceDN w:val="0"/>
        <w:adjustRightInd w:val="0"/>
        <w:spacing w:line="360" w:lineRule="auto"/>
        <w:jc w:val="both"/>
        <w:rPr>
          <w:rFonts w:ascii="Arial" w:hAnsi="Arial" w:cs="Arial"/>
          <w:lang w:val="en-US"/>
        </w:rPr>
      </w:pPr>
      <w:r w:rsidRPr="003D4E03">
        <w:rPr>
          <w:rFonts w:ascii="Arial" w:hAnsi="Arial" w:cs="Arial"/>
          <w:lang w:val="en-US"/>
        </w:rPr>
        <w:t>b) By assigning a FINE</w:t>
      </w:r>
      <w:r w:rsidR="00412EDA" w:rsidRPr="003D4E03">
        <w:rPr>
          <w:rStyle w:val="Refdenotaalpie"/>
          <w:rFonts w:ascii="Arial" w:hAnsi="Arial" w:cs="Arial"/>
          <w:lang w:val="en-US"/>
        </w:rPr>
        <w:footnoteReference w:id="16"/>
      </w:r>
      <w:r w:rsidRPr="003D4E03">
        <w:rPr>
          <w:rFonts w:ascii="Arial" w:hAnsi="Arial" w:cs="Arial"/>
          <w:lang w:val="en-US"/>
        </w:rPr>
        <w:t xml:space="preserve"> score between 0.0 (Least similar) and 10.0 (Most similar) </w:t>
      </w:r>
    </w:p>
    <w:p w14:paraId="6FD508AF" w14:textId="77777777" w:rsidR="00A60EF5" w:rsidRPr="003D4E03" w:rsidRDefault="00A60EF5" w:rsidP="00A60EF5">
      <w:pPr>
        <w:widowControl w:val="0"/>
        <w:autoSpaceDE w:val="0"/>
        <w:autoSpaceDN w:val="0"/>
        <w:adjustRightInd w:val="0"/>
        <w:jc w:val="both"/>
        <w:rPr>
          <w:rFonts w:ascii="Arial" w:hAnsi="Arial" w:cs="Arial"/>
          <w:lang w:val="en-US"/>
        </w:rPr>
      </w:pPr>
    </w:p>
    <w:p w14:paraId="5ABB2034" w14:textId="77777777" w:rsidR="00A60EF5" w:rsidRPr="003D4E03" w:rsidRDefault="00A60EF5" w:rsidP="00A60EF5">
      <w:pPr>
        <w:widowControl w:val="0"/>
        <w:autoSpaceDE w:val="0"/>
        <w:autoSpaceDN w:val="0"/>
        <w:adjustRightInd w:val="0"/>
        <w:jc w:val="both"/>
        <w:rPr>
          <w:rFonts w:ascii="Arial" w:hAnsi="Arial" w:cs="Arial"/>
          <w:lang w:val="en-US"/>
        </w:rPr>
      </w:pPr>
    </w:p>
    <w:p w14:paraId="57CF43D4" w14:textId="69D3C42E" w:rsidR="00A60EF5" w:rsidRPr="003D4E03" w:rsidRDefault="00A60EF5" w:rsidP="00E4474D">
      <w:pPr>
        <w:pStyle w:val="NormalWeb"/>
        <w:spacing w:line="360" w:lineRule="auto"/>
        <w:jc w:val="both"/>
        <w:rPr>
          <w:rFonts w:ascii="Arial" w:hAnsi="Arial" w:cs="Arial"/>
          <w:noProof/>
          <w:sz w:val="24"/>
          <w:szCs w:val="24"/>
          <w:lang w:val="en-US"/>
        </w:rPr>
      </w:pPr>
      <w:r w:rsidRPr="003D4E03">
        <w:rPr>
          <w:rFonts w:ascii="Arial" w:hAnsi="Arial" w:cs="Arial"/>
          <w:sz w:val="24"/>
          <w:szCs w:val="24"/>
          <w:lang w:val="en-US"/>
        </w:rPr>
        <w:t xml:space="preserve">In the case of effectiveness measures, the one reported to assess effectiveness in Audio Music Similarity is </w:t>
      </w:r>
      <w:r w:rsidR="00671693" w:rsidRPr="003D4E03">
        <w:rPr>
          <w:rFonts w:ascii="Arial" w:hAnsi="Arial" w:cs="Arial"/>
          <w:b/>
          <w:sz w:val="24"/>
          <w:szCs w:val="24"/>
          <w:lang w:val="en-US"/>
        </w:rPr>
        <w:t>C</w:t>
      </w:r>
      <w:r w:rsidRPr="003D4E03">
        <w:rPr>
          <w:rFonts w:ascii="Arial" w:hAnsi="Arial" w:cs="Arial"/>
          <w:b/>
          <w:sz w:val="24"/>
          <w:szCs w:val="24"/>
          <w:lang w:val="en-US"/>
        </w:rPr>
        <w:t>G@</w:t>
      </w:r>
      <w:r w:rsidR="00412EDA" w:rsidRPr="003D4E03">
        <w:rPr>
          <w:rFonts w:ascii="Arial" w:hAnsi="Arial" w:cs="Arial"/>
          <w:b/>
          <w:sz w:val="24"/>
          <w:szCs w:val="24"/>
          <w:lang w:val="en-US"/>
        </w:rPr>
        <w:t>10</w:t>
      </w:r>
      <w:r w:rsidRPr="003D4E03">
        <w:rPr>
          <w:rFonts w:ascii="Arial" w:hAnsi="Arial" w:cs="Arial"/>
          <w:sz w:val="24"/>
          <w:szCs w:val="24"/>
          <w:lang w:val="en-US"/>
        </w:rPr>
        <w:t xml:space="preserve">  (Average Gain after </w:t>
      </w:r>
      <w:r w:rsidR="00412EDA" w:rsidRPr="003D4E03">
        <w:rPr>
          <w:rFonts w:ascii="Arial" w:hAnsi="Arial" w:cs="Arial"/>
          <w:sz w:val="24"/>
          <w:szCs w:val="24"/>
          <w:lang w:val="en-US"/>
        </w:rPr>
        <w:t>10</w:t>
      </w:r>
      <w:r w:rsidRPr="003D4E03">
        <w:rPr>
          <w:rFonts w:ascii="Arial" w:hAnsi="Arial" w:cs="Arial"/>
          <w:sz w:val="24"/>
          <w:szCs w:val="24"/>
          <w:lang w:val="en-US"/>
        </w:rPr>
        <w:t xml:space="preserve"> </w:t>
      </w:r>
      <w:r w:rsidR="000B5A71" w:rsidRPr="003D4E03">
        <w:rPr>
          <w:rFonts w:ascii="Arial" w:hAnsi="Arial" w:cs="Arial"/>
          <w:sz w:val="24"/>
          <w:szCs w:val="24"/>
          <w:lang w:val="en-US"/>
        </w:rPr>
        <w:t xml:space="preserve">audio </w:t>
      </w:r>
      <w:r w:rsidRPr="003D4E03">
        <w:rPr>
          <w:rFonts w:ascii="Arial" w:hAnsi="Arial" w:cs="Arial"/>
          <w:sz w:val="24"/>
          <w:szCs w:val="24"/>
          <w:lang w:val="en-US"/>
        </w:rPr>
        <w:t>documents retrieved)</w:t>
      </w:r>
      <w:r w:rsidR="00495D54" w:rsidRPr="003D4E03">
        <w:rPr>
          <w:rFonts w:ascii="Arial" w:hAnsi="Arial" w:cs="Arial"/>
          <w:sz w:val="24"/>
          <w:szCs w:val="24"/>
          <w:lang w:val="en-US"/>
        </w:rPr>
        <w:t xml:space="preserve"> </w:t>
      </w:r>
      <w:r w:rsidR="00E4474D" w:rsidRPr="003D4E03">
        <w:rPr>
          <w:rFonts w:ascii="Arial" w:hAnsi="Arial" w:cs="Arial"/>
          <w:noProof/>
          <w:sz w:val="24"/>
          <w:szCs w:val="24"/>
          <w:lang w:val="en-US"/>
        </w:rPr>
        <w:t xml:space="preserve">(Downie,Ehmann,Bay,Jones,2010). </w:t>
      </w:r>
      <w:r w:rsidRPr="003D4E03">
        <w:rPr>
          <w:rFonts w:ascii="Arial" w:hAnsi="Arial" w:cs="Arial"/>
          <w:sz w:val="24"/>
          <w:szCs w:val="24"/>
          <w:lang w:val="en-US"/>
        </w:rPr>
        <w:t xml:space="preserve">For an arbitrary system </w:t>
      </w:r>
      <w:r w:rsidRPr="003D4E03">
        <w:rPr>
          <w:rFonts w:ascii="Arial" w:hAnsi="Arial" w:cs="Arial"/>
          <w:i/>
          <w:sz w:val="24"/>
          <w:szCs w:val="24"/>
          <w:lang w:val="en-US"/>
        </w:rPr>
        <w:t>A</w:t>
      </w:r>
      <w:r w:rsidRPr="003D4E03">
        <w:rPr>
          <w:rFonts w:ascii="Arial" w:hAnsi="Arial" w:cs="Arial"/>
          <w:sz w:val="24"/>
          <w:szCs w:val="24"/>
          <w:lang w:val="en-US"/>
        </w:rPr>
        <w:t xml:space="preserve">:  </w:t>
      </w:r>
    </w:p>
    <w:p w14:paraId="456A0D28" w14:textId="77777777" w:rsidR="00A60EF5" w:rsidRPr="003D4E03" w:rsidRDefault="00A60EF5" w:rsidP="00A60EF5">
      <w:pPr>
        <w:widowControl w:val="0"/>
        <w:autoSpaceDE w:val="0"/>
        <w:autoSpaceDN w:val="0"/>
        <w:adjustRightInd w:val="0"/>
        <w:spacing w:line="360" w:lineRule="auto"/>
        <w:jc w:val="both"/>
        <w:rPr>
          <w:rFonts w:ascii="Arial" w:hAnsi="Arial" w:cs="Arial"/>
          <w:lang w:val="en-US"/>
        </w:rPr>
      </w:pPr>
    </w:p>
    <w:p w14:paraId="10879C03" w14:textId="38ECDE7D" w:rsidR="00A60EF5" w:rsidRPr="003D4E03" w:rsidRDefault="00744B12" w:rsidP="00744B12">
      <w:pPr>
        <w:widowControl w:val="0"/>
        <w:autoSpaceDE w:val="0"/>
        <w:autoSpaceDN w:val="0"/>
        <w:adjustRightInd w:val="0"/>
        <w:spacing w:line="480" w:lineRule="auto"/>
        <w:jc w:val="center"/>
        <w:rPr>
          <w:rFonts w:ascii="Arial" w:hAnsi="Arial" w:cs="Arial"/>
          <w:i/>
          <w:lang w:val="en-US"/>
        </w:rPr>
      </w:pPr>
      <m:oMath>
        <m:r>
          <w:rPr>
            <w:rFonts w:ascii="Cambria Math" w:hAnsi="Cambria Math" w:cs="Arial"/>
            <w:lang w:val="en-US"/>
          </w:rPr>
          <m:t>CG@k=</m:t>
        </m:r>
        <m:f>
          <m:fPr>
            <m:ctrlPr>
              <w:rPr>
                <w:rFonts w:ascii="Cambria Math" w:hAnsi="Cambria Math" w:cs="Arial"/>
                <w:i/>
                <w:lang w:val="en-US"/>
              </w:rPr>
            </m:ctrlPr>
          </m:fPr>
          <m:num>
            <m:r>
              <w:rPr>
                <w:rFonts w:ascii="Cambria Math" w:hAnsi="Cambria Math" w:cs="Arial"/>
                <w:lang w:val="en-US"/>
              </w:rPr>
              <m:t>1</m:t>
            </m:r>
          </m:num>
          <m:den>
            <m:r>
              <w:rPr>
                <w:rFonts w:ascii="Cambria Math" w:hAnsi="Cambria Math" w:cs="Arial"/>
                <w:lang w:val="en-US"/>
              </w:rPr>
              <m:t>k</m:t>
            </m:r>
          </m:den>
        </m:f>
        <m:r>
          <w:rPr>
            <w:rFonts w:ascii="Cambria Math" w:hAnsi="Cambria Math" w:cs="Arial"/>
            <w:lang w:val="en-US"/>
          </w:rPr>
          <m:t xml:space="preserve"> </m:t>
        </m:r>
        <m:nary>
          <m:naryPr>
            <m:chr m:val="∑"/>
            <m:ctrlPr>
              <w:rPr>
                <w:rFonts w:ascii="Cambria Math" w:hAnsi="Cambria Math" w:cs="Arial"/>
                <w:i/>
                <w:lang w:val="en-US"/>
              </w:rPr>
            </m:ctrlPr>
          </m:naryPr>
          <m:sub>
            <m:r>
              <w:rPr>
                <w:rFonts w:ascii="Cambria Math" w:hAnsi="Cambria Math" w:cs="Arial"/>
                <w:lang w:val="en-US"/>
              </w:rPr>
              <m:t>i=1</m:t>
            </m:r>
          </m:sub>
          <m:sup>
            <m:r>
              <w:rPr>
                <w:rFonts w:ascii="Cambria Math" w:hAnsi="Cambria Math" w:cs="Arial"/>
                <w:lang w:val="en-US"/>
              </w:rPr>
              <m:t>k</m:t>
            </m:r>
          </m:sup>
          <m:e>
            <m:sSub>
              <m:sSubPr>
                <m:ctrlPr>
                  <w:rPr>
                    <w:rFonts w:ascii="Cambria Math" w:hAnsi="Cambria Math" w:cs="Arial"/>
                    <w:i/>
                    <w:lang w:val="en-US"/>
                  </w:rPr>
                </m:ctrlPr>
              </m:sSubPr>
              <m:e>
                <m:r>
                  <w:rPr>
                    <w:rFonts w:ascii="Cambria Math" w:hAnsi="Cambria Math" w:cs="Arial"/>
                    <w:lang w:val="en-US"/>
                  </w:rPr>
                  <m:t>G</m:t>
                </m:r>
              </m:e>
              <m:sub>
                <m:r>
                  <w:rPr>
                    <w:rFonts w:ascii="Cambria Math" w:hAnsi="Cambria Math" w:cs="Arial"/>
                    <w:lang w:val="en-US"/>
                  </w:rPr>
                  <m:t>i</m:t>
                </m:r>
              </m:sub>
            </m:sSub>
          </m:e>
        </m:nary>
      </m:oMath>
      <w:r w:rsidR="00AB772C" w:rsidRPr="003D4E03">
        <w:rPr>
          <w:rFonts w:ascii="Arial" w:hAnsi="Arial" w:cs="Arial"/>
          <w:lang w:val="en-US"/>
        </w:rPr>
        <w:t xml:space="preserve">     (1)</w:t>
      </w:r>
    </w:p>
    <w:p w14:paraId="3D78E8D2" w14:textId="77777777" w:rsidR="00A60EF5" w:rsidRPr="003D4E03" w:rsidRDefault="00A60EF5" w:rsidP="00A60EF5">
      <w:pPr>
        <w:widowControl w:val="0"/>
        <w:autoSpaceDE w:val="0"/>
        <w:autoSpaceDN w:val="0"/>
        <w:adjustRightInd w:val="0"/>
        <w:spacing w:line="360" w:lineRule="auto"/>
        <w:jc w:val="both"/>
        <w:rPr>
          <w:rFonts w:ascii="Arial" w:hAnsi="Arial" w:cs="Arial"/>
          <w:lang w:val="en-US"/>
        </w:rPr>
      </w:pPr>
    </w:p>
    <w:p w14:paraId="62888FF0" w14:textId="219F8DB2" w:rsidR="00A60EF5" w:rsidRPr="003D4E03" w:rsidRDefault="00A60EF5" w:rsidP="00A60EF5">
      <w:pPr>
        <w:widowControl w:val="0"/>
        <w:autoSpaceDE w:val="0"/>
        <w:autoSpaceDN w:val="0"/>
        <w:adjustRightInd w:val="0"/>
        <w:spacing w:line="360" w:lineRule="auto"/>
        <w:jc w:val="both"/>
        <w:rPr>
          <w:rFonts w:ascii="Arial" w:hAnsi="Arial" w:cs="Arial"/>
          <w:lang w:val="en-US"/>
        </w:rPr>
      </w:pPr>
      <w:r w:rsidRPr="003D4E03">
        <w:rPr>
          <w:rFonts w:ascii="Arial" w:hAnsi="Arial" w:cs="Arial"/>
          <w:lang w:val="en-US"/>
        </w:rPr>
        <w:t xml:space="preserve">Where </w:t>
      </w:r>
      <m:oMath>
        <m:sSub>
          <m:sSubPr>
            <m:ctrlPr>
              <w:rPr>
                <w:rFonts w:ascii="Cambria Math" w:hAnsi="Cambria Math" w:cs="Arial"/>
                <w:i/>
                <w:lang w:val="en-US"/>
              </w:rPr>
            </m:ctrlPr>
          </m:sSubPr>
          <m:e>
            <m:r>
              <w:rPr>
                <w:rFonts w:ascii="Cambria Math" w:hAnsi="Cambria Math" w:cs="Arial"/>
                <w:lang w:val="en-US"/>
              </w:rPr>
              <m:t>G</m:t>
            </m:r>
          </m:e>
          <m:sub>
            <m:r>
              <w:rPr>
                <w:rFonts w:ascii="Cambria Math" w:hAnsi="Cambria Math" w:cs="Arial"/>
                <w:lang w:val="en-US"/>
              </w:rPr>
              <m:t>i</m:t>
            </m:r>
          </m:sub>
        </m:sSub>
      </m:oMath>
      <w:r w:rsidR="00671693" w:rsidRPr="003D4E03">
        <w:rPr>
          <w:rFonts w:ascii="Arial" w:hAnsi="Arial" w:cs="Arial"/>
          <w:lang w:val="en-US"/>
        </w:rPr>
        <w:t xml:space="preserve"> is</w:t>
      </w:r>
      <w:r w:rsidRPr="003D4E03">
        <w:rPr>
          <w:rFonts w:ascii="Arial" w:hAnsi="Arial" w:cs="Arial"/>
          <w:lang w:val="en-US"/>
        </w:rPr>
        <w:t xml:space="preserve"> the gain of the </w:t>
      </w:r>
      <w:r w:rsidRPr="003D4E03">
        <w:rPr>
          <w:rFonts w:ascii="Arial" w:hAnsi="Arial" w:cs="Arial"/>
          <w:i/>
          <w:lang w:val="en-US"/>
        </w:rPr>
        <w:t>i-th</w:t>
      </w:r>
      <w:r w:rsidRPr="003D4E03">
        <w:rPr>
          <w:rFonts w:ascii="Arial" w:hAnsi="Arial" w:cs="Arial"/>
          <w:lang w:val="en-US"/>
        </w:rPr>
        <w:t xml:space="preserve"> document </w:t>
      </w:r>
      <w:r w:rsidR="00F82EE2" w:rsidRPr="003D4E03">
        <w:rPr>
          <w:rFonts w:ascii="Arial" w:hAnsi="Arial" w:cs="Arial"/>
          <w:lang w:val="en-US"/>
        </w:rPr>
        <w:t xml:space="preserve">(song) </w:t>
      </w:r>
      <w:r w:rsidR="00DE1121" w:rsidRPr="003D4E03">
        <w:rPr>
          <w:rFonts w:ascii="Arial" w:hAnsi="Arial" w:cs="Arial"/>
          <w:lang w:val="en-US"/>
        </w:rPr>
        <w:t>retrieved - the similarity scored assigned-</w:t>
      </w:r>
      <w:r w:rsidRPr="003D4E03">
        <w:rPr>
          <w:rFonts w:ascii="Arial" w:hAnsi="Arial" w:cs="Arial"/>
          <w:lang w:val="en-US"/>
        </w:rPr>
        <w:t xml:space="preserve"> by graders, using FINE or BROAD scale</w:t>
      </w:r>
      <w:r w:rsidR="003446B6" w:rsidRPr="003D4E03">
        <w:rPr>
          <w:rFonts w:ascii="Arial" w:hAnsi="Arial" w:cs="Arial"/>
          <w:lang w:val="en-US"/>
        </w:rPr>
        <w:t xml:space="preserve">. </w:t>
      </w:r>
      <w:r w:rsidRPr="003D4E03">
        <w:rPr>
          <w:rFonts w:ascii="Arial" w:hAnsi="Arial" w:cs="Arial"/>
          <w:color w:val="000000"/>
          <w:lang w:val="en-US"/>
        </w:rPr>
        <w:t xml:space="preserve">After the process of judging is done, the mean score of the gains obtained for every </w:t>
      </w:r>
      <w:r w:rsidR="00F82EE2" w:rsidRPr="003D4E03">
        <w:rPr>
          <w:rFonts w:ascii="Arial" w:hAnsi="Arial" w:cs="Arial"/>
          <w:color w:val="000000"/>
          <w:lang w:val="en-US"/>
        </w:rPr>
        <w:t xml:space="preserve">executed </w:t>
      </w:r>
      <w:r w:rsidRPr="003D4E03">
        <w:rPr>
          <w:rFonts w:ascii="Arial" w:hAnsi="Arial" w:cs="Arial"/>
          <w:color w:val="000000"/>
          <w:lang w:val="en-US"/>
        </w:rPr>
        <w:t>query ranks the systems.  In order to minimize random effects the Friedman test is run with the Average Gain score of every system and</w:t>
      </w:r>
      <w:r w:rsidR="00F82EE2" w:rsidRPr="003D4E03">
        <w:rPr>
          <w:rFonts w:ascii="Arial" w:hAnsi="Arial" w:cs="Arial"/>
          <w:color w:val="000000"/>
          <w:lang w:val="en-US"/>
        </w:rPr>
        <w:t xml:space="preserve"> also</w:t>
      </w:r>
      <w:r w:rsidRPr="003D4E03">
        <w:rPr>
          <w:rFonts w:ascii="Arial" w:hAnsi="Arial" w:cs="Arial"/>
          <w:color w:val="000000"/>
          <w:lang w:val="en-US"/>
        </w:rPr>
        <w:t xml:space="preserve"> the Tukey’s HSD to correct the experiment-wide Type I error rate.  The result of this evaluation is</w:t>
      </w:r>
      <w:r w:rsidRPr="003D4E03">
        <w:rPr>
          <w:rFonts w:ascii="Arial" w:hAnsi="Arial" w:cs="Arial"/>
          <w:lang w:val="en-US"/>
        </w:rPr>
        <w:t xml:space="preserve"> a scale-dependent pairwise comparisons between systems, telling which one is better for the current set of queries </w:t>
      </w:r>
      <w:r w:rsidRPr="003D4E03">
        <w:rPr>
          <w:rFonts w:ascii="Arial" w:hAnsi="Arial" w:cs="Arial"/>
          <w:i/>
          <w:lang w:val="en-US"/>
        </w:rPr>
        <w:t>Q</w:t>
      </w:r>
      <w:r w:rsidR="00E4474D" w:rsidRPr="003D4E03">
        <w:rPr>
          <w:rFonts w:ascii="Arial" w:hAnsi="Arial" w:cs="Arial"/>
          <w:i/>
          <w:lang w:val="en-US"/>
        </w:rPr>
        <w:t>.</w:t>
      </w:r>
    </w:p>
    <w:p w14:paraId="1B16ACA8" w14:textId="77777777" w:rsidR="00A60EF5" w:rsidRPr="003D4E03" w:rsidRDefault="00A60EF5" w:rsidP="00A60EF5">
      <w:pPr>
        <w:widowControl w:val="0"/>
        <w:autoSpaceDE w:val="0"/>
        <w:autoSpaceDN w:val="0"/>
        <w:adjustRightInd w:val="0"/>
        <w:spacing w:line="360" w:lineRule="auto"/>
        <w:jc w:val="both"/>
        <w:rPr>
          <w:rFonts w:ascii="Arial" w:hAnsi="Arial" w:cs="Arial"/>
          <w:color w:val="000000"/>
          <w:lang w:val="en-US"/>
        </w:rPr>
      </w:pPr>
    </w:p>
    <w:p w14:paraId="0562B458" w14:textId="77777777" w:rsidR="004E2359" w:rsidRPr="003D4E03" w:rsidRDefault="004E2359" w:rsidP="00A60EF5">
      <w:pPr>
        <w:widowControl w:val="0"/>
        <w:autoSpaceDE w:val="0"/>
        <w:autoSpaceDN w:val="0"/>
        <w:adjustRightInd w:val="0"/>
        <w:spacing w:line="360" w:lineRule="auto"/>
        <w:jc w:val="both"/>
        <w:rPr>
          <w:rFonts w:ascii="Arial" w:hAnsi="Arial" w:cs="Arial"/>
          <w:color w:val="000000"/>
          <w:lang w:val="en-US"/>
        </w:rPr>
      </w:pPr>
    </w:p>
    <w:p w14:paraId="01DE66C3" w14:textId="22D1C439" w:rsidR="00107BCF" w:rsidRPr="003D4E03" w:rsidRDefault="00107BCF" w:rsidP="00107BCF">
      <w:pPr>
        <w:widowControl w:val="0"/>
        <w:autoSpaceDE w:val="0"/>
        <w:autoSpaceDN w:val="0"/>
        <w:adjustRightInd w:val="0"/>
        <w:jc w:val="both"/>
        <w:rPr>
          <w:rFonts w:ascii="Arial" w:hAnsi="Arial" w:cs="Arial"/>
          <w:b/>
          <w:lang w:val="en-US"/>
        </w:rPr>
      </w:pPr>
      <w:r w:rsidRPr="003D4E03">
        <w:rPr>
          <w:rFonts w:ascii="Arial" w:hAnsi="Arial" w:cs="Arial"/>
          <w:b/>
          <w:lang w:val="en-US"/>
        </w:rPr>
        <w:t xml:space="preserve">2.2 </w:t>
      </w:r>
      <w:r w:rsidR="007968BE" w:rsidRPr="003D4E03">
        <w:rPr>
          <w:rFonts w:ascii="Arial" w:hAnsi="Arial" w:cs="Arial"/>
          <w:b/>
          <w:lang w:val="en-US"/>
        </w:rPr>
        <w:t>Validity, Reliability and Effectiveness</w:t>
      </w:r>
    </w:p>
    <w:p w14:paraId="4A800D9C" w14:textId="393A5B05" w:rsidR="00107BCF" w:rsidRPr="003D4E03" w:rsidRDefault="007968BE" w:rsidP="002C3943">
      <w:pPr>
        <w:pStyle w:val="NormalWeb"/>
        <w:spacing w:line="360" w:lineRule="auto"/>
        <w:jc w:val="both"/>
        <w:rPr>
          <w:rFonts w:ascii="Arial" w:hAnsi="Arial" w:cs="Arial"/>
          <w:sz w:val="24"/>
          <w:szCs w:val="24"/>
          <w:lang w:val="en-US"/>
        </w:rPr>
      </w:pPr>
      <w:r w:rsidRPr="003D4E03">
        <w:rPr>
          <w:rFonts w:ascii="Arial" w:hAnsi="Arial" w:cs="Arial"/>
          <w:color w:val="191917"/>
          <w:sz w:val="24"/>
          <w:szCs w:val="24"/>
          <w:lang w:val="en-US"/>
        </w:rPr>
        <w:t xml:space="preserve">Validity, reliability and effectiveness are </w:t>
      </w:r>
      <w:r w:rsidR="00A054F8" w:rsidRPr="003D4E03">
        <w:rPr>
          <w:rFonts w:ascii="Arial" w:hAnsi="Arial" w:cs="Arial"/>
          <w:color w:val="191917"/>
          <w:sz w:val="24"/>
          <w:szCs w:val="24"/>
          <w:lang w:val="en-US"/>
        </w:rPr>
        <w:t xml:space="preserve">crucial aspects of testing. </w:t>
      </w:r>
      <w:r w:rsidR="00A054F8" w:rsidRPr="003D4E03">
        <w:rPr>
          <w:rFonts w:ascii="Arial" w:hAnsi="Arial" w:cs="Arial"/>
          <w:sz w:val="24"/>
          <w:szCs w:val="24"/>
          <w:lang w:val="en-US"/>
        </w:rPr>
        <w:t xml:space="preserve">All IR evaluation experiments need to be guided </w:t>
      </w:r>
      <w:r w:rsidR="00107BCF" w:rsidRPr="003D4E03">
        <w:rPr>
          <w:rFonts w:ascii="Arial" w:hAnsi="Arial" w:cs="Arial"/>
          <w:sz w:val="24"/>
          <w:szCs w:val="24"/>
          <w:lang w:val="en-US"/>
        </w:rPr>
        <w:t xml:space="preserve">considering </w:t>
      </w:r>
      <w:r w:rsidRPr="003D4E03">
        <w:rPr>
          <w:rFonts w:ascii="Arial" w:hAnsi="Arial" w:cs="Arial"/>
          <w:sz w:val="24"/>
          <w:szCs w:val="24"/>
          <w:lang w:val="en-US"/>
        </w:rPr>
        <w:t>them</w:t>
      </w:r>
      <w:r w:rsidR="00107BCF" w:rsidRPr="003D4E03">
        <w:rPr>
          <w:rFonts w:ascii="Arial" w:hAnsi="Arial" w:cs="Arial"/>
          <w:sz w:val="24"/>
          <w:szCs w:val="24"/>
          <w:lang w:val="en-US"/>
        </w:rPr>
        <w:t xml:space="preserve">. </w:t>
      </w:r>
      <w:r w:rsidR="00BF3295" w:rsidRPr="003D4E03">
        <w:rPr>
          <w:rFonts w:ascii="Arial" w:hAnsi="Arial" w:cs="Arial"/>
          <w:sz w:val="24"/>
          <w:szCs w:val="24"/>
          <w:lang w:val="en-US"/>
        </w:rPr>
        <w:t xml:space="preserve">This thesis </w:t>
      </w:r>
      <w:r w:rsidR="00CB7941" w:rsidRPr="003D4E03">
        <w:rPr>
          <w:rFonts w:ascii="Arial" w:hAnsi="Arial" w:cs="Arial"/>
          <w:sz w:val="24"/>
          <w:szCs w:val="24"/>
          <w:lang w:val="en-US"/>
        </w:rPr>
        <w:t xml:space="preserve">work </w:t>
      </w:r>
      <w:r w:rsidR="00BF3295" w:rsidRPr="003D4E03">
        <w:rPr>
          <w:rFonts w:ascii="Arial" w:hAnsi="Arial" w:cs="Arial"/>
          <w:sz w:val="24"/>
          <w:szCs w:val="24"/>
          <w:lang w:val="en-US"/>
        </w:rPr>
        <w:t xml:space="preserve">will be focus from the point of view of efficiency. </w:t>
      </w:r>
    </w:p>
    <w:p w14:paraId="6B0D30B7" w14:textId="77EECDBA" w:rsidR="0046525F" w:rsidRPr="003D4E03" w:rsidRDefault="00107BCF" w:rsidP="00107BCF">
      <w:pPr>
        <w:widowControl w:val="0"/>
        <w:autoSpaceDE w:val="0"/>
        <w:autoSpaceDN w:val="0"/>
        <w:adjustRightInd w:val="0"/>
        <w:spacing w:line="360" w:lineRule="auto"/>
        <w:jc w:val="both"/>
        <w:rPr>
          <w:rFonts w:ascii="Arial" w:hAnsi="Arial" w:cs="Arial"/>
          <w:lang w:val="en-US"/>
        </w:rPr>
      </w:pPr>
      <w:r w:rsidRPr="003D4E03">
        <w:rPr>
          <w:rFonts w:ascii="Arial" w:hAnsi="Arial" w:cs="Arial"/>
          <w:i/>
          <w:lang w:val="en-US"/>
        </w:rPr>
        <w:t>Validity</w:t>
      </w:r>
      <w:r w:rsidRPr="003D4E03">
        <w:rPr>
          <w:rFonts w:ascii="Arial" w:hAnsi="Arial" w:cs="Arial"/>
          <w:lang w:val="en-US"/>
        </w:rPr>
        <w:t xml:space="preserve"> is the extent to which the experiment actually determines what the experimenter wishes to determine </w:t>
      </w:r>
      <w:r w:rsidRPr="003D4E03">
        <w:rPr>
          <w:rFonts w:ascii="Arial" w:hAnsi="Arial" w:cs="Arial"/>
          <w:lang w:val="en-US"/>
        </w:rPr>
        <w:fldChar w:fldCharType="begin" w:fldLock="1"/>
      </w:r>
      <w:r w:rsidRPr="003D4E03">
        <w:rPr>
          <w:rFonts w:ascii="Arial" w:hAnsi="Arial" w:cs="Arial"/>
          <w:lang w:val="en-US"/>
        </w:rPr>
        <w:instrText>ADDIN CSL_CITATION { "citationItems" : [ { "id" : "ITEM-1", "itemData" : { "DOI" : "10.1016/0306-4573(92)90005-K", "ISBN" : "03064573 (ISSN)", "ISSN" : "03064573", "abstract" : "The decisions that must be made by an investigator in carrying out an information retrieval experiment are described. Guidance is provided on a number of issues, specifically determining the need for testing, choosing the type of test (laboratory or operational), defining the variables, developing or using databases, finding queries, processing queries, assigning treatments to experimental units, collecting the data, analyzing the data, and presenting the results.", "author" : [ { "dropping-particle" : "", "family" : "Tague-Sutcliffe", "given" : "Jean", "non-dropping-particle" : "", "parse-names" : false, "suffix" : "" } ], "container-title" : "Information Processing and Management", "id" : "ITEM-1", "issue" : "4", "issued" : { "date-parts" : [ [ "1992" ] ] }, "page" : "467-490", "title" : "The pragmatics of information retrieval experimentation, revisited", "type" : "article-journal", "volume" : "28" }, "uris" : [ "http://www.mendeley.com/documents/?uuid=7c0d00af-a6dd-425c-a611-fd188b185ec7" ] } ], "mendeley" : { "formattedCitation" : "(Tague-Sutcliffe, 1992)", "plainTextFormattedCitation" : "(Tague-Sutcliffe, 1992)", "previouslyFormattedCitation" : "(Tague-Sutcliffe, 1992)" }, "properties" : { "noteIndex" : 0 }, "schema" : "https://github.com/citation-style-language/schema/raw/master/csl-citation.json" }</w:instrText>
      </w:r>
      <w:r w:rsidRPr="003D4E03">
        <w:rPr>
          <w:rFonts w:ascii="Arial" w:hAnsi="Arial" w:cs="Arial"/>
          <w:lang w:val="en-US"/>
        </w:rPr>
        <w:fldChar w:fldCharType="separate"/>
      </w:r>
      <w:r w:rsidRPr="003D4E03">
        <w:rPr>
          <w:rFonts w:ascii="Arial" w:hAnsi="Arial" w:cs="Arial"/>
          <w:noProof/>
          <w:lang w:val="en-US"/>
        </w:rPr>
        <w:t>(Tague-Sutcliffe, 1992)</w:t>
      </w:r>
      <w:r w:rsidRPr="003D4E03">
        <w:rPr>
          <w:rFonts w:ascii="Arial" w:hAnsi="Arial" w:cs="Arial"/>
          <w:lang w:val="en-US"/>
        </w:rPr>
        <w:fldChar w:fldCharType="end"/>
      </w:r>
      <w:r w:rsidRPr="003D4E03">
        <w:rPr>
          <w:rFonts w:ascii="Arial" w:hAnsi="Arial" w:cs="Arial"/>
          <w:lang w:val="en-US"/>
        </w:rPr>
        <w:t xml:space="preserve">.  For example, </w:t>
      </w:r>
      <w:r w:rsidR="004924CF" w:rsidRPr="003D4E03">
        <w:rPr>
          <w:rFonts w:ascii="Arial" w:hAnsi="Arial" w:cs="Arial"/>
          <w:lang w:val="en-US"/>
        </w:rPr>
        <w:t xml:space="preserve">are the selected variables really representatives or the </w:t>
      </w:r>
      <w:r w:rsidR="00C207E8" w:rsidRPr="003D4E03">
        <w:rPr>
          <w:rFonts w:ascii="Arial" w:hAnsi="Arial" w:cs="Arial"/>
          <w:lang w:val="en-US"/>
        </w:rPr>
        <w:t>experiment?</w:t>
      </w:r>
      <w:r w:rsidR="004924CF" w:rsidRPr="003D4E03">
        <w:rPr>
          <w:rFonts w:ascii="Arial" w:hAnsi="Arial" w:cs="Arial"/>
          <w:lang w:val="en-US"/>
        </w:rPr>
        <w:t xml:space="preserve"> Or in a</w:t>
      </w:r>
      <w:r w:rsidR="00DE33AD" w:rsidRPr="003D4E03">
        <w:rPr>
          <w:rFonts w:ascii="Arial" w:hAnsi="Arial" w:cs="Arial"/>
          <w:lang w:val="en-US"/>
        </w:rPr>
        <w:t>n</w:t>
      </w:r>
      <w:r w:rsidR="004924CF" w:rsidRPr="003D4E03">
        <w:rPr>
          <w:rFonts w:ascii="Arial" w:hAnsi="Arial" w:cs="Arial"/>
          <w:lang w:val="en-US"/>
        </w:rPr>
        <w:t xml:space="preserve"> evaluation </w:t>
      </w:r>
      <w:r w:rsidR="009210DE" w:rsidRPr="003D4E03">
        <w:rPr>
          <w:rFonts w:ascii="Arial" w:hAnsi="Arial" w:cs="Arial"/>
          <w:lang w:val="en-US"/>
        </w:rPr>
        <w:t>experiment, is</w:t>
      </w:r>
      <w:r w:rsidR="000A4C5C" w:rsidRPr="003D4E03">
        <w:rPr>
          <w:rFonts w:ascii="Arial" w:hAnsi="Arial" w:cs="Arial"/>
          <w:lang w:val="en-US"/>
        </w:rPr>
        <w:t xml:space="preserve"> system A better than system B? </w:t>
      </w:r>
    </w:p>
    <w:p w14:paraId="4A4321E9" w14:textId="77777777" w:rsidR="002C3943" w:rsidRPr="003D4E03" w:rsidRDefault="002C3943" w:rsidP="00107BCF">
      <w:pPr>
        <w:widowControl w:val="0"/>
        <w:autoSpaceDE w:val="0"/>
        <w:autoSpaceDN w:val="0"/>
        <w:adjustRightInd w:val="0"/>
        <w:jc w:val="both"/>
        <w:rPr>
          <w:rFonts w:ascii="Arial" w:hAnsi="Arial" w:cs="Arial"/>
          <w:b/>
          <w:highlight w:val="yellow"/>
          <w:lang w:val="en-US"/>
        </w:rPr>
      </w:pPr>
    </w:p>
    <w:p w14:paraId="6A84C1B1" w14:textId="4D881086" w:rsidR="00107BCF" w:rsidRPr="003D4E03" w:rsidRDefault="004924CF" w:rsidP="002C3943">
      <w:pPr>
        <w:widowControl w:val="0"/>
        <w:autoSpaceDE w:val="0"/>
        <w:autoSpaceDN w:val="0"/>
        <w:adjustRightInd w:val="0"/>
        <w:spacing w:line="360" w:lineRule="auto"/>
        <w:jc w:val="both"/>
        <w:rPr>
          <w:rFonts w:ascii="Arial" w:hAnsi="Arial" w:cs="Arial"/>
          <w:lang w:val="en-US"/>
        </w:rPr>
      </w:pPr>
      <w:r w:rsidRPr="003D4E03">
        <w:rPr>
          <w:rFonts w:ascii="Arial" w:hAnsi="Arial" w:cs="Arial"/>
          <w:i/>
          <w:lang w:val="en-US"/>
        </w:rPr>
        <w:t>Reliability is</w:t>
      </w:r>
      <w:r w:rsidR="00107BCF" w:rsidRPr="003D4E03">
        <w:rPr>
          <w:rFonts w:ascii="Arial" w:hAnsi="Arial" w:cs="Arial"/>
          <w:lang w:val="en-US"/>
        </w:rPr>
        <w:t xml:space="preserve"> the extent to which the experimental results can be replicated. </w:t>
      </w:r>
      <w:r w:rsidR="00107BCF" w:rsidRPr="003D4E03">
        <w:rPr>
          <w:rFonts w:ascii="Arial" w:hAnsi="Arial" w:cs="Arial"/>
          <w:lang w:val="en-US"/>
        </w:rPr>
        <w:fldChar w:fldCharType="begin" w:fldLock="1"/>
      </w:r>
      <w:r w:rsidR="00107BCF" w:rsidRPr="003D4E03">
        <w:rPr>
          <w:rFonts w:ascii="Arial" w:hAnsi="Arial" w:cs="Arial"/>
          <w:lang w:val="en-US"/>
        </w:rPr>
        <w:instrText>ADDIN CSL_CITATION { "citationItems" : [ { "id" : "ITEM-1", "itemData" : { "DOI" : "10.1016/0306-4573(92)90005-K", "ISBN" : "03064573 (ISSN)", "ISSN" : "03064573", "abstract" : "The decisions that must be made by an investigator in carrying out an information retrieval experiment are described. Guidance is provided on a number of issues, specifically determining the need for testing, choosing the type of test (laboratory or operational), defining the variables, developing or using databases, finding queries, processing queries, assigning treatments to experimental units, collecting the data, analyzing the data, and presenting the results.", "author" : [ { "dropping-particle" : "", "family" : "Tague-Sutcliffe", "given" : "Jean", "non-dropping-particle" : "", "parse-names" : false, "suffix" : "" } ], "container-title" : "Information Processing and Management", "id" : "ITEM-1", "issue" : "4", "issued" : { "date-parts" : [ [ "1992" ] ] }, "page" : "467-490", "title" : "The pragmatics of information retrieval experimentation, revisited", "type" : "article-journal", "volume" : "28" }, "uris" : [ "http://www.mendeley.com/documents/?uuid=7c0d00af-a6dd-425c-a611-fd188b185ec7" ] } ], "mendeley" : { "formattedCitation" : "(Tague-Sutcliffe, 1992)", "plainTextFormattedCitation" : "(Tague-Sutcliffe, 1992)", "previouslyFormattedCitation" : "(Tague-Sutcliffe, 1992)" }, "properties" : { "noteIndex" : 0 }, "schema" : "https://github.com/citation-style-language/schema/raw/master/csl-citation.json" }</w:instrText>
      </w:r>
      <w:r w:rsidR="00107BCF" w:rsidRPr="003D4E03">
        <w:rPr>
          <w:rFonts w:ascii="Arial" w:hAnsi="Arial" w:cs="Arial"/>
          <w:lang w:val="en-US"/>
        </w:rPr>
        <w:fldChar w:fldCharType="separate"/>
      </w:r>
      <w:r w:rsidR="00107BCF" w:rsidRPr="003D4E03">
        <w:rPr>
          <w:rFonts w:ascii="Arial" w:hAnsi="Arial" w:cs="Arial"/>
          <w:noProof/>
          <w:lang w:val="en-US"/>
        </w:rPr>
        <w:t>(Tague-Sutcliffe, 1992)</w:t>
      </w:r>
      <w:r w:rsidR="00107BCF" w:rsidRPr="003D4E03">
        <w:rPr>
          <w:rFonts w:ascii="Arial" w:hAnsi="Arial" w:cs="Arial"/>
          <w:lang w:val="en-US"/>
        </w:rPr>
        <w:fldChar w:fldCharType="end"/>
      </w:r>
      <w:r w:rsidR="00107BCF" w:rsidRPr="003D4E03">
        <w:rPr>
          <w:rFonts w:ascii="Arial" w:hAnsi="Arial" w:cs="Arial"/>
          <w:lang w:val="en-US"/>
        </w:rPr>
        <w:t xml:space="preserve">. </w:t>
      </w:r>
      <w:r w:rsidR="00C207E8" w:rsidRPr="003D4E03">
        <w:rPr>
          <w:rFonts w:ascii="Arial" w:hAnsi="Arial" w:cs="Arial"/>
          <w:lang w:val="en-US"/>
        </w:rPr>
        <w:t xml:space="preserve"> </w:t>
      </w:r>
      <w:r w:rsidR="00E03B45" w:rsidRPr="003D4E03">
        <w:rPr>
          <w:rFonts w:ascii="Arial" w:hAnsi="Arial" w:cs="Arial"/>
          <w:lang w:val="en-US"/>
        </w:rPr>
        <w:t xml:space="preserve">Thus, if an experiment is replicated, will we obtain similar results? </w:t>
      </w:r>
      <w:r w:rsidR="009210DE" w:rsidRPr="003D4E03">
        <w:rPr>
          <w:rFonts w:ascii="Arial" w:hAnsi="Arial" w:cs="Arial"/>
          <w:lang w:val="en-US"/>
        </w:rPr>
        <w:t xml:space="preserve">There is a close relationship between validity and reliability.  For example, if </w:t>
      </w:r>
      <w:r w:rsidR="00DE33AD" w:rsidRPr="003D4E03">
        <w:rPr>
          <w:rFonts w:ascii="Arial" w:hAnsi="Arial" w:cs="Arial"/>
          <w:lang w:val="en-US"/>
        </w:rPr>
        <w:t>with one</w:t>
      </w:r>
      <w:r w:rsidR="009210DE" w:rsidRPr="003D4E03">
        <w:rPr>
          <w:rFonts w:ascii="Arial" w:hAnsi="Arial" w:cs="Arial"/>
          <w:lang w:val="en-US"/>
        </w:rPr>
        <w:t xml:space="preserve"> sample system A performs better than system B, but with a different sample is the opposite case, our results then can not be repeatable; hence they will be unreliable.</w:t>
      </w:r>
    </w:p>
    <w:p w14:paraId="686F91B0" w14:textId="77777777" w:rsidR="00107BCF" w:rsidRPr="003D4E03" w:rsidRDefault="00107BCF" w:rsidP="00107BCF">
      <w:pPr>
        <w:widowControl w:val="0"/>
        <w:autoSpaceDE w:val="0"/>
        <w:autoSpaceDN w:val="0"/>
        <w:adjustRightInd w:val="0"/>
        <w:spacing w:line="360" w:lineRule="auto"/>
        <w:jc w:val="both"/>
        <w:rPr>
          <w:rFonts w:ascii="Arial" w:hAnsi="Arial" w:cs="Arial"/>
          <w:lang w:val="en-US"/>
        </w:rPr>
      </w:pPr>
    </w:p>
    <w:p w14:paraId="1B34F3D1" w14:textId="08383EF9" w:rsidR="00107BCF" w:rsidRPr="003D4E03" w:rsidRDefault="00107BCF" w:rsidP="00107BCF">
      <w:pPr>
        <w:widowControl w:val="0"/>
        <w:autoSpaceDE w:val="0"/>
        <w:autoSpaceDN w:val="0"/>
        <w:adjustRightInd w:val="0"/>
        <w:spacing w:line="360" w:lineRule="auto"/>
        <w:jc w:val="both"/>
        <w:rPr>
          <w:rFonts w:ascii="Arial" w:hAnsi="Arial" w:cs="Arial"/>
          <w:lang w:val="en-US"/>
        </w:rPr>
      </w:pPr>
      <w:r w:rsidRPr="003D4E03">
        <w:rPr>
          <w:rFonts w:ascii="Arial" w:hAnsi="Arial" w:cs="Arial"/>
          <w:i/>
          <w:lang w:val="en-US"/>
        </w:rPr>
        <w:t>Efficiency</w:t>
      </w:r>
      <w:r w:rsidRPr="003D4E03">
        <w:rPr>
          <w:rFonts w:ascii="Arial" w:hAnsi="Arial" w:cs="Arial"/>
          <w:lang w:val="en-US"/>
        </w:rPr>
        <w:t xml:space="preserve"> is the extent to which an experiment is effective (valid and reliable) </w:t>
      </w:r>
      <w:r w:rsidRPr="003D4E03">
        <w:rPr>
          <w:rFonts w:ascii="Arial" w:hAnsi="Arial" w:cs="Arial"/>
          <w:lang w:val="en-US"/>
        </w:rPr>
        <w:fldChar w:fldCharType="begin" w:fldLock="1"/>
      </w:r>
      <w:r w:rsidRPr="003D4E03">
        <w:rPr>
          <w:rFonts w:ascii="Arial" w:hAnsi="Arial" w:cs="Arial"/>
          <w:lang w:val="en-US"/>
        </w:rPr>
        <w:instrText>ADDIN CSL_CITATION { "citationItems" : [ { "id" : "ITEM-1", "itemData" : { "DOI" : "10.1016/0306-4573(92)90005-K", "ISBN" : "03064573 (ISSN)", "ISSN" : "03064573", "abstract" : "The decisions that must be made by an investigator in carrying out an information retrieval experiment are described. Guidance is provided on a number of issues, specifically determining the need for testing, choosing the type of test (laboratory or operational), defining the variables, developing or using databases, finding queries, processing queries, assigning treatments to experimental units, collecting the data, analyzing the data, and presenting the results.", "author" : [ { "dropping-particle" : "", "family" : "Tague-Sutcliffe", "given" : "Jean", "non-dropping-particle" : "", "parse-names" : false, "suffix" : "" } ], "container-title" : "Information Processing and Management", "id" : "ITEM-1", "issue" : "4", "issued" : { "date-parts" : [ [ "1992" ] ] }, "page" : "467-490", "title" : "The pragmatics of information retrieval experimentation, revisited", "type" : "article-journal", "volume" : "28" }, "uris" : [ "http://www.mendeley.com/documents/?uuid=7c0d00af-a6dd-425c-a611-fd188b185ec7" ] } ], "mendeley" : { "formattedCitation" : "(Tague-Sutcliffe, 1992)", "plainTextFormattedCitation" : "(Tague-Sutcliffe, 1992)", "previouslyFormattedCitation" : "(Tague-Sutcliffe, 1992)" }, "properties" : { "noteIndex" : 0 }, "schema" : "https://github.com/citation-style-language/schema/raw/master/csl-citation.json" }</w:instrText>
      </w:r>
      <w:r w:rsidRPr="003D4E03">
        <w:rPr>
          <w:rFonts w:ascii="Arial" w:hAnsi="Arial" w:cs="Arial"/>
          <w:lang w:val="en-US"/>
        </w:rPr>
        <w:fldChar w:fldCharType="separate"/>
      </w:r>
      <w:r w:rsidRPr="003D4E03">
        <w:rPr>
          <w:rFonts w:ascii="Arial" w:hAnsi="Arial" w:cs="Arial"/>
          <w:noProof/>
          <w:lang w:val="en-US"/>
        </w:rPr>
        <w:t>(Tague-Sutcliffe, 1992)</w:t>
      </w:r>
      <w:r w:rsidRPr="003D4E03">
        <w:rPr>
          <w:rFonts w:ascii="Arial" w:hAnsi="Arial" w:cs="Arial"/>
          <w:lang w:val="en-US"/>
        </w:rPr>
        <w:fldChar w:fldCharType="end"/>
      </w:r>
      <w:r w:rsidRPr="003D4E03">
        <w:rPr>
          <w:rFonts w:ascii="Arial" w:hAnsi="Arial" w:cs="Arial"/>
          <w:lang w:val="en-US"/>
        </w:rPr>
        <w:t xml:space="preserve">.  </w:t>
      </w:r>
      <w:r w:rsidR="002964C1" w:rsidRPr="003D4E03">
        <w:rPr>
          <w:rFonts w:ascii="Arial" w:hAnsi="Arial" w:cs="Arial"/>
          <w:lang w:val="en-US"/>
        </w:rPr>
        <w:t>For instance, if in a</w:t>
      </w:r>
      <w:r w:rsidR="00BB660F" w:rsidRPr="003D4E03">
        <w:rPr>
          <w:rFonts w:ascii="Arial" w:hAnsi="Arial" w:cs="Arial"/>
          <w:lang w:val="en-US"/>
        </w:rPr>
        <w:t>n</w:t>
      </w:r>
      <w:r w:rsidR="002964C1" w:rsidRPr="003D4E03">
        <w:rPr>
          <w:rFonts w:ascii="Arial" w:hAnsi="Arial" w:cs="Arial"/>
          <w:lang w:val="en-US"/>
        </w:rPr>
        <w:t xml:space="preserve"> evaluation experiment the ground truth annotation process is inaccurate, the validity of the result can be affected.  On the other hand, if this ground truth is not efficient enough (as stated before, this process can be tedious and expensive) the reliability of the results may be impact</w:t>
      </w:r>
      <w:r w:rsidR="00BB660F" w:rsidRPr="003D4E03">
        <w:rPr>
          <w:rFonts w:ascii="Arial" w:hAnsi="Arial" w:cs="Arial"/>
          <w:lang w:val="en-US"/>
        </w:rPr>
        <w:t>ed</w:t>
      </w:r>
      <w:r w:rsidR="002964C1" w:rsidRPr="003D4E03">
        <w:rPr>
          <w:rFonts w:ascii="Arial" w:hAnsi="Arial" w:cs="Arial"/>
          <w:lang w:val="en-US"/>
        </w:rPr>
        <w:t xml:space="preserve"> as well.</w:t>
      </w:r>
      <w:r w:rsidR="00BB660F" w:rsidRPr="003D4E03">
        <w:rPr>
          <w:rFonts w:ascii="Arial" w:hAnsi="Arial" w:cs="Arial"/>
          <w:lang w:val="en-US"/>
        </w:rPr>
        <w:t xml:space="preserve">  Therefore, evaluation experiments must find a balance between validity and reliability and the efficient cost of the annotation process.</w:t>
      </w:r>
      <w:r w:rsidR="00C25B25" w:rsidRPr="003D4E03">
        <w:rPr>
          <w:rFonts w:ascii="Arial" w:hAnsi="Arial" w:cs="Arial"/>
          <w:lang w:val="en-US"/>
        </w:rPr>
        <w:t xml:space="preserve"> In this context, do</w:t>
      </w:r>
      <w:r w:rsidRPr="003D4E03">
        <w:rPr>
          <w:rFonts w:ascii="Arial" w:hAnsi="Arial" w:cs="Arial"/>
          <w:lang w:val="en-US"/>
        </w:rPr>
        <w:t xml:space="preserve"> exist others experiments related to low cost annotations </w:t>
      </w:r>
      <w:r w:rsidR="00BB660F" w:rsidRPr="003D4E03">
        <w:rPr>
          <w:rFonts w:ascii="Arial" w:hAnsi="Arial" w:cs="Arial"/>
          <w:lang w:val="en-US"/>
        </w:rPr>
        <w:t>process to obtain valid and reliable results</w:t>
      </w:r>
      <w:r w:rsidRPr="003D4E03">
        <w:rPr>
          <w:rFonts w:ascii="Arial" w:hAnsi="Arial" w:cs="Arial"/>
          <w:lang w:val="en-US"/>
        </w:rPr>
        <w:t xml:space="preserve">? </w:t>
      </w:r>
    </w:p>
    <w:p w14:paraId="597A5B76" w14:textId="77777777" w:rsidR="00107BCF" w:rsidRPr="003D4E03" w:rsidRDefault="00107BCF" w:rsidP="00107BCF">
      <w:pPr>
        <w:widowControl w:val="0"/>
        <w:autoSpaceDE w:val="0"/>
        <w:autoSpaceDN w:val="0"/>
        <w:adjustRightInd w:val="0"/>
        <w:spacing w:line="360" w:lineRule="auto"/>
        <w:jc w:val="both"/>
        <w:rPr>
          <w:rFonts w:ascii="Arial" w:hAnsi="Arial" w:cs="Arial"/>
          <w:b/>
          <w:lang w:val="en-US"/>
        </w:rPr>
      </w:pPr>
    </w:p>
    <w:p w14:paraId="4613A318" w14:textId="77777777" w:rsidR="00107BCF" w:rsidRPr="003D4E03" w:rsidRDefault="00107BCF" w:rsidP="00107BCF">
      <w:pPr>
        <w:widowControl w:val="0"/>
        <w:autoSpaceDE w:val="0"/>
        <w:autoSpaceDN w:val="0"/>
        <w:adjustRightInd w:val="0"/>
        <w:spacing w:line="360" w:lineRule="auto"/>
        <w:jc w:val="both"/>
        <w:rPr>
          <w:rFonts w:ascii="Arial" w:hAnsi="Arial" w:cs="Arial"/>
          <w:lang w:val="en-US"/>
        </w:rPr>
      </w:pPr>
      <w:r w:rsidRPr="003D4E03">
        <w:rPr>
          <w:rFonts w:ascii="Arial" w:hAnsi="Arial" w:cs="Arial"/>
          <w:lang w:val="en-US"/>
        </w:rPr>
        <w:t>For this reason, searching in the present literature in response to the latter question is a must.</w:t>
      </w:r>
    </w:p>
    <w:p w14:paraId="7A64B8C4" w14:textId="77777777" w:rsidR="00107BCF" w:rsidRPr="003D4E03" w:rsidRDefault="00107BCF" w:rsidP="00107BCF">
      <w:pPr>
        <w:widowControl w:val="0"/>
        <w:autoSpaceDE w:val="0"/>
        <w:autoSpaceDN w:val="0"/>
        <w:adjustRightInd w:val="0"/>
        <w:spacing w:line="360" w:lineRule="auto"/>
        <w:jc w:val="both"/>
        <w:rPr>
          <w:rFonts w:ascii="Arial" w:hAnsi="Arial" w:cs="Arial"/>
          <w:lang w:val="en-US"/>
        </w:rPr>
      </w:pPr>
    </w:p>
    <w:p w14:paraId="7E933907" w14:textId="7C8BBE6B" w:rsidR="00107BCF" w:rsidRPr="003D4E03" w:rsidRDefault="00107BCF" w:rsidP="00107BCF">
      <w:pPr>
        <w:widowControl w:val="0"/>
        <w:autoSpaceDE w:val="0"/>
        <w:autoSpaceDN w:val="0"/>
        <w:adjustRightInd w:val="0"/>
        <w:spacing w:line="360" w:lineRule="auto"/>
        <w:jc w:val="both"/>
        <w:rPr>
          <w:rFonts w:ascii="Arial" w:hAnsi="Arial" w:cs="Arial"/>
          <w:lang w:val="en-US"/>
        </w:rPr>
      </w:pPr>
      <w:r w:rsidRPr="003D4E03">
        <w:rPr>
          <w:rFonts w:ascii="Arial" w:hAnsi="Arial" w:cs="Arial"/>
          <w:lang w:val="en-US"/>
        </w:rPr>
        <w:t xml:space="preserve">For example, some studies presents that judgments are affected by </w:t>
      </w:r>
      <w:r w:rsidRPr="003D4E03">
        <w:rPr>
          <w:rFonts w:ascii="Arial" w:hAnsi="Arial" w:cs="Arial"/>
          <w:i/>
          <w:lang w:val="en-US"/>
        </w:rPr>
        <w:t>many characteristics of retrieved records and users</w:t>
      </w:r>
      <w:r w:rsidRPr="003D4E03">
        <w:rPr>
          <w:rFonts w:ascii="Arial" w:hAnsi="Arial" w:cs="Arial"/>
          <w:lang w:val="en-US"/>
        </w:rPr>
        <w:t xml:space="preserve">, and also by situational factors </w:t>
      </w:r>
      <w:r w:rsidRPr="003D4E03">
        <w:rPr>
          <w:rFonts w:ascii="Arial" w:hAnsi="Arial" w:cs="Arial"/>
          <w:lang w:val="en-US"/>
        </w:rPr>
        <w:fldChar w:fldCharType="begin" w:fldLock="1"/>
      </w:r>
      <w:r w:rsidRPr="003D4E03">
        <w:rPr>
          <w:rFonts w:ascii="Arial" w:hAnsi="Arial" w:cs="Arial"/>
          <w:lang w:val="en-US"/>
        </w:rPr>
        <w:instrText>ADDIN CSL_CITATION { "citationItems" : [ { "id" : "ITEM-1", "itemData" : { "DOI" : "10.1002/(SICI)1097-4571(199601)47:1&lt;37::AID-ASI4&gt;3.0.CO;2-3", "ISBN" : "0002-8231", "ISSN" : "00028231 (ISSN)", "abstract" : "The purpose of this article is to bring attention to the problem of variations in relevance assessments and the effects that these may have on measures of retrieval effectiveness. Through an analytical review of the literature, I show that despite known wide variations in relevance assessments in experimental test collections, their effects on the measurement of retrieval performance are almost completely unstudied. I will further argue that what we know about the many variables that have been found to affect relevance assessments under experimental conditions, as well as our new understanding of psychological, situational, user-based relevance, point to a single conclusion. We can no longer rest the evaluation of information retrieval systems on the assumption that such variations do not significantly affect the measurement of information retrieval performance. A series of thorough, rigorous, and extensive tests is needed, of precisely how, and under what conditions, variations in relevance assessments do, and do not, affect measures of retrieval performance. We need to develop approaches to evaluation that are sensitive to these variations and to human factors and individual differences more generally. Our approaches to evaluation must reflect the real world of real users.", "author" : [ { "dropping-particle" : "", "family" : "Harter", "given" : "S P", "non-dropping-particle" : "", "parse-names" : false, "suffix" : "" } ], "container-title" : "Journal of the American Society for Information Science", "id" : "ITEM-1", "issue" : "1", "issued" : { "date-parts" : [ [ "1996" ] ] }, "page" : "37-49", "title" : "Variations in relevance assessments and the measurement of retrieval effectiveness", "type" : "article-journal", "volume" : "47" }, "uris" : [ "http://www.mendeley.com/documents/?uuid=e61018d0-d2af-4f4c-bda9-02908e06a821" ] } ], "mendeley" : { "formattedCitation" : "(Harter, 1996)", "plainTextFormattedCitation" : "(Harter, 1996)", "previouslyFormattedCitation" : "(Harter, 1996)" }, "properties" : { "noteIndex" : 0 }, "schema" : "https://github.com/citation-style-language/schema/raw/master/csl-citation.json" }</w:instrText>
      </w:r>
      <w:r w:rsidRPr="003D4E03">
        <w:rPr>
          <w:rFonts w:ascii="Arial" w:hAnsi="Arial" w:cs="Arial"/>
          <w:lang w:val="en-US"/>
        </w:rPr>
        <w:fldChar w:fldCharType="separate"/>
      </w:r>
      <w:r w:rsidRPr="003D4E03">
        <w:rPr>
          <w:rFonts w:ascii="Arial" w:hAnsi="Arial" w:cs="Arial"/>
          <w:noProof/>
          <w:lang w:val="en-US"/>
        </w:rPr>
        <w:t>(Harter, 1996)</w:t>
      </w:r>
      <w:r w:rsidRPr="003D4E03">
        <w:rPr>
          <w:rFonts w:ascii="Arial" w:hAnsi="Arial" w:cs="Arial"/>
          <w:lang w:val="en-US"/>
        </w:rPr>
        <w:fldChar w:fldCharType="end"/>
      </w:r>
      <w:r w:rsidRPr="003D4E03">
        <w:rPr>
          <w:rFonts w:ascii="Arial" w:hAnsi="Arial" w:cs="Arial"/>
          <w:lang w:val="en-US"/>
        </w:rPr>
        <w:t xml:space="preserve">.  Therefore, some research shows that </w:t>
      </w:r>
      <w:r w:rsidRPr="003D4E03">
        <w:rPr>
          <w:rFonts w:ascii="Arial" w:hAnsi="Arial" w:cs="Arial"/>
          <w:i/>
          <w:lang w:val="en-US"/>
        </w:rPr>
        <w:t>crowdsourcing</w:t>
      </w:r>
      <w:r w:rsidRPr="003D4E03">
        <w:rPr>
          <w:rFonts w:ascii="Arial" w:hAnsi="Arial" w:cs="Arial"/>
          <w:lang w:val="en-US"/>
        </w:rPr>
        <w:t xml:space="preserve"> is a viable alternative for the creation of relevance judgment; however because of diversity in the backgrounds of the participants, some control methods need to be established </w:t>
      </w:r>
      <w:r w:rsidRPr="003D4E03">
        <w:rPr>
          <w:rFonts w:ascii="Arial" w:hAnsi="Arial" w:cs="Arial"/>
          <w:lang w:val="en-US"/>
        </w:rPr>
        <w:fldChar w:fldCharType="begin" w:fldLock="1"/>
      </w:r>
      <w:r w:rsidRPr="003D4E03">
        <w:rPr>
          <w:rFonts w:ascii="Arial" w:hAnsi="Arial" w:cs="Arial"/>
          <w:lang w:val="en-US"/>
        </w:rPr>
        <w:instrText>ADDIN CSL_CITATION { "citationItems" : [ { "id" : "ITEM-1", "itemData" : { "DOI" : "10.1145/1480506.1480508", "ISBN" : "0163-5840", "ISSN" : "01635840", "abstract" : "Relevance evaluation is an essential part of the development and maintenance of information retrieval systems. Yet traditional evaluation approaches have several limitations; in particular, conducting new editorial evaluations of a search system can be very expensive. We describe a new approach to evaluation called TERC, based on the crowdsourcing paradigm, in which many online users, drawn from a large community, each performs a small evaluation task.", "author" : [ { "dropping-particle" : "", "family" : "Alonso", "given" : "Omar", "non-dropping-particle" : "", "parse-names" : false, "suffix" : "" }, { "dropping-particle" : "", "family" : "Rose", "given" : "Daniel E.", "non-dropping-particle" : "", "parse-names" : false, "suffix" : "" }, { "dropping-particle" : "", "family" : "Stewart", "given" : "Benjamin", "non-dropping-particle" : "", "parse-names" : false, "suffix" : "" } ], "container-title" : "ACM SIGIR Forum", "id" : "ITEM-1", "issue" : "2", "issued" : { "date-parts" : [ [ "2008" ] ] }, "page" : "9", "title" : "Crowdsourcing for relevance evaluation", "type" : "article-journal", "volume" : "42" }, "uris" : [ "http://www.mendeley.com/documents/?uuid=e7829436-8296-4672-b2ec-6501b6e2be41" ] } ], "mendeley" : { "formattedCitation" : "(Alonso, Rose, &amp; Stewart, 2008)", "plainTextFormattedCitation" : "(Alonso, Rose, &amp; Stewart, 2008)", "previouslyFormattedCitation" : "(Alonso, Rose, &amp; Stewart, 2008)" }, "properties" : { "noteIndex" : 0 }, "schema" : "https://github.com/citation-style-language/schema/raw/master/csl-citation.json" }</w:instrText>
      </w:r>
      <w:r w:rsidRPr="003D4E03">
        <w:rPr>
          <w:rFonts w:ascii="Arial" w:hAnsi="Arial" w:cs="Arial"/>
          <w:lang w:val="en-US"/>
        </w:rPr>
        <w:fldChar w:fldCharType="separate"/>
      </w:r>
      <w:r w:rsidRPr="003D4E03">
        <w:rPr>
          <w:rFonts w:ascii="Arial" w:hAnsi="Arial" w:cs="Arial"/>
          <w:noProof/>
          <w:lang w:val="en-US"/>
        </w:rPr>
        <w:t>(Alonso, Rose, &amp; Stewart, 2008)</w:t>
      </w:r>
      <w:r w:rsidRPr="003D4E03">
        <w:rPr>
          <w:rFonts w:ascii="Arial" w:hAnsi="Arial" w:cs="Arial"/>
          <w:lang w:val="en-US"/>
        </w:rPr>
        <w:fldChar w:fldCharType="end"/>
      </w:r>
      <w:r w:rsidRPr="003D4E03">
        <w:rPr>
          <w:rFonts w:ascii="Arial" w:hAnsi="Arial" w:cs="Arial"/>
          <w:lang w:val="en-US"/>
        </w:rPr>
        <w:t xml:space="preserve">.   </w:t>
      </w:r>
    </w:p>
    <w:p w14:paraId="388622AF" w14:textId="77777777" w:rsidR="002C62E8" w:rsidRPr="003D4E03" w:rsidRDefault="002C62E8" w:rsidP="00107BCF">
      <w:pPr>
        <w:widowControl w:val="0"/>
        <w:autoSpaceDE w:val="0"/>
        <w:autoSpaceDN w:val="0"/>
        <w:adjustRightInd w:val="0"/>
        <w:spacing w:line="360" w:lineRule="auto"/>
        <w:jc w:val="both"/>
        <w:rPr>
          <w:rFonts w:ascii="Arial" w:hAnsi="Arial" w:cs="Arial"/>
          <w:lang w:val="en-US"/>
        </w:rPr>
      </w:pPr>
    </w:p>
    <w:p w14:paraId="70FFBC6C" w14:textId="4293DAA1" w:rsidR="00107BCF" w:rsidRPr="003D4E03" w:rsidRDefault="00107BCF" w:rsidP="00107BCF">
      <w:pPr>
        <w:widowControl w:val="0"/>
        <w:autoSpaceDE w:val="0"/>
        <w:autoSpaceDN w:val="0"/>
        <w:adjustRightInd w:val="0"/>
        <w:spacing w:line="360" w:lineRule="auto"/>
        <w:jc w:val="both"/>
        <w:rPr>
          <w:rFonts w:ascii="Arial" w:hAnsi="Arial" w:cs="Arial"/>
          <w:lang w:val="en-US"/>
        </w:rPr>
      </w:pPr>
      <w:r w:rsidRPr="003D4E03">
        <w:rPr>
          <w:rFonts w:ascii="Arial" w:hAnsi="Arial" w:cs="Arial"/>
          <w:lang w:val="en-US"/>
        </w:rPr>
        <w:t xml:space="preserve">Another approach to this matter is to </w:t>
      </w:r>
      <w:r w:rsidRPr="003D4E03">
        <w:rPr>
          <w:rFonts w:ascii="Arial" w:hAnsi="Arial" w:cs="Arial"/>
          <w:i/>
          <w:lang w:val="en-US"/>
        </w:rPr>
        <w:t>decrease the necessary number of judgments</w:t>
      </w:r>
      <w:r w:rsidRPr="003D4E03">
        <w:rPr>
          <w:rFonts w:ascii="Arial" w:hAnsi="Arial" w:cs="Arial"/>
          <w:lang w:val="en-US"/>
        </w:rPr>
        <w:t xml:space="preserve">.  For example, in the </w:t>
      </w:r>
      <w:r w:rsidRPr="003D4E03">
        <w:rPr>
          <w:rFonts w:ascii="Arial" w:hAnsi="Arial" w:cs="Arial"/>
          <w:i/>
          <w:lang w:val="en-US"/>
        </w:rPr>
        <w:t>pooling method</w:t>
      </w:r>
      <w:r w:rsidRPr="003D4E03">
        <w:rPr>
          <w:rFonts w:ascii="Arial" w:hAnsi="Arial" w:cs="Arial"/>
          <w:lang w:val="en-US"/>
        </w:rPr>
        <w:t xml:space="preserve">, </w:t>
      </w:r>
      <w:r w:rsidR="00095997" w:rsidRPr="003D4E03">
        <w:rPr>
          <w:rFonts w:ascii="Arial" w:hAnsi="Arial" w:cs="Arial"/>
          <w:lang w:val="en-US"/>
        </w:rPr>
        <w:t xml:space="preserve">a set of top </w:t>
      </w:r>
      <w:r w:rsidR="00095997" w:rsidRPr="003D4E03">
        <w:rPr>
          <w:rFonts w:ascii="Arial" w:hAnsi="Arial" w:cs="Arial"/>
          <w:b/>
          <w:i/>
          <w:lang w:val="en-US"/>
        </w:rPr>
        <w:t>d</w:t>
      </w:r>
      <w:r w:rsidR="00095997" w:rsidRPr="003D4E03">
        <w:rPr>
          <w:rFonts w:ascii="Arial" w:hAnsi="Arial" w:cs="Arial"/>
          <w:lang w:val="en-US"/>
        </w:rPr>
        <w:t xml:space="preserve"> ranked documents returned by participating systems is selected</w:t>
      </w:r>
      <w:r w:rsidRPr="003D4E03">
        <w:rPr>
          <w:rFonts w:ascii="Arial" w:hAnsi="Arial" w:cs="Arial"/>
          <w:lang w:val="en-US"/>
        </w:rPr>
        <w:t xml:space="preserve"> to create the pool of documents that need to be judged (Spärk Jones &amp; van Rijsbergen, 1975).   Next, all the duplicates documents into the pool are eliminated (considered non-relevant) and the remaining ones are evaluated by assessors.  TREC was the first event that used these partial relevance judgments. This technique has its drawbacks, for example, the existence of defective systems could affect the pooling methods</w:t>
      </w:r>
      <w:r w:rsidR="0097161E" w:rsidRPr="003D4E03">
        <w:rPr>
          <w:rFonts w:ascii="Arial" w:hAnsi="Arial" w:cs="Arial"/>
          <w:lang w:val="en-US"/>
        </w:rPr>
        <w:t xml:space="preserve"> and </w:t>
      </w:r>
      <w:r w:rsidRPr="003D4E03">
        <w:rPr>
          <w:rFonts w:ascii="Arial" w:hAnsi="Arial" w:cs="Arial"/>
          <w:lang w:val="en-US"/>
        </w:rPr>
        <w:t xml:space="preserve">assessors </w:t>
      </w:r>
      <w:r w:rsidR="00250816" w:rsidRPr="003D4E03">
        <w:rPr>
          <w:rFonts w:ascii="Arial" w:hAnsi="Arial" w:cs="Arial"/>
          <w:lang w:val="en-US"/>
        </w:rPr>
        <w:t xml:space="preserve">can </w:t>
      </w:r>
      <w:r w:rsidRPr="003D4E03">
        <w:rPr>
          <w:rFonts w:ascii="Arial" w:hAnsi="Arial" w:cs="Arial"/>
          <w:lang w:val="en-US"/>
        </w:rPr>
        <w:t>evaluat</w:t>
      </w:r>
      <w:r w:rsidR="00250816" w:rsidRPr="003D4E03">
        <w:rPr>
          <w:rFonts w:ascii="Arial" w:hAnsi="Arial" w:cs="Arial"/>
          <w:lang w:val="en-US"/>
        </w:rPr>
        <w:t>e thousands of irrelevant items.</w:t>
      </w:r>
    </w:p>
    <w:p w14:paraId="1DEC773E" w14:textId="77777777" w:rsidR="00107BCF" w:rsidRPr="003D4E03" w:rsidRDefault="00107BCF" w:rsidP="00107BCF">
      <w:pPr>
        <w:widowControl w:val="0"/>
        <w:autoSpaceDE w:val="0"/>
        <w:autoSpaceDN w:val="0"/>
        <w:adjustRightInd w:val="0"/>
        <w:spacing w:line="360" w:lineRule="auto"/>
        <w:jc w:val="both"/>
        <w:rPr>
          <w:rFonts w:ascii="Arial" w:hAnsi="Arial" w:cs="Arial"/>
          <w:lang w:val="en-US"/>
        </w:rPr>
      </w:pPr>
    </w:p>
    <w:p w14:paraId="0ABCE15E" w14:textId="52F47080" w:rsidR="00915731" w:rsidRPr="003D4E03" w:rsidRDefault="007C24C5" w:rsidP="00915731">
      <w:pPr>
        <w:widowControl w:val="0"/>
        <w:autoSpaceDE w:val="0"/>
        <w:autoSpaceDN w:val="0"/>
        <w:adjustRightInd w:val="0"/>
        <w:spacing w:line="360" w:lineRule="auto"/>
        <w:jc w:val="both"/>
        <w:rPr>
          <w:rFonts w:ascii="Arial" w:hAnsi="Arial" w:cs="Arial"/>
          <w:lang w:val="en-US"/>
        </w:rPr>
      </w:pPr>
      <w:r w:rsidRPr="003D4E03">
        <w:rPr>
          <w:rFonts w:ascii="Arial" w:hAnsi="Arial" w:cs="Arial"/>
          <w:lang w:val="en-US"/>
        </w:rPr>
        <w:t xml:space="preserve">Some research is focus in how </w:t>
      </w:r>
      <w:r w:rsidRPr="003D4E03">
        <w:rPr>
          <w:rFonts w:ascii="Arial" w:hAnsi="Arial" w:cs="Arial"/>
          <w:i/>
          <w:lang w:val="en-US"/>
        </w:rPr>
        <w:t>evaluate systems with incomplete judgments</w:t>
      </w:r>
      <w:r w:rsidRPr="003D4E03">
        <w:rPr>
          <w:rFonts w:ascii="Arial" w:hAnsi="Arial" w:cs="Arial"/>
          <w:lang w:val="en-US"/>
        </w:rPr>
        <w:t xml:space="preserve"> and still b</w:t>
      </w:r>
      <w:r w:rsidR="00844EFB" w:rsidRPr="003D4E03">
        <w:rPr>
          <w:rFonts w:ascii="Arial" w:hAnsi="Arial" w:cs="Arial"/>
          <w:lang w:val="en-US"/>
        </w:rPr>
        <w:t xml:space="preserve">e </w:t>
      </w:r>
      <w:r w:rsidRPr="003D4E03">
        <w:rPr>
          <w:rFonts w:ascii="Arial" w:hAnsi="Arial" w:cs="Arial"/>
          <w:lang w:val="en-US"/>
        </w:rPr>
        <w:t>confident with the results of the experiments</w:t>
      </w:r>
      <w:r w:rsidR="00844EFB" w:rsidRPr="003D4E03">
        <w:rPr>
          <w:rFonts w:ascii="Arial" w:hAnsi="Arial" w:cs="Arial"/>
          <w:lang w:val="en-US"/>
        </w:rPr>
        <w:t>.  The idea is to use random variables t</w:t>
      </w:r>
      <w:r w:rsidR="00915731" w:rsidRPr="003D4E03">
        <w:rPr>
          <w:rFonts w:ascii="Arial" w:hAnsi="Arial" w:cs="Arial"/>
          <w:lang w:val="en-US"/>
        </w:rPr>
        <w:t xml:space="preserve">o represent relevance judgments; the estimation of these values though can have some degree of error and uncertainty, but also, for most documents they are pretty good. </w:t>
      </w:r>
    </w:p>
    <w:p w14:paraId="0B1E84D4" w14:textId="77777777" w:rsidR="00915731" w:rsidRPr="003D4E03" w:rsidRDefault="00915731" w:rsidP="00915731">
      <w:pPr>
        <w:widowControl w:val="0"/>
        <w:autoSpaceDE w:val="0"/>
        <w:autoSpaceDN w:val="0"/>
        <w:adjustRightInd w:val="0"/>
        <w:spacing w:line="360" w:lineRule="auto"/>
        <w:jc w:val="both"/>
        <w:rPr>
          <w:rFonts w:ascii="Arial" w:hAnsi="Arial" w:cs="Arial"/>
          <w:lang w:val="en-US"/>
        </w:rPr>
      </w:pPr>
    </w:p>
    <w:p w14:paraId="2CDA7CE7" w14:textId="5E7F88B5" w:rsidR="00915731" w:rsidRPr="003D4E03" w:rsidRDefault="00915731" w:rsidP="00915731">
      <w:pPr>
        <w:widowControl w:val="0"/>
        <w:autoSpaceDE w:val="0"/>
        <w:autoSpaceDN w:val="0"/>
        <w:adjustRightInd w:val="0"/>
        <w:spacing w:line="360" w:lineRule="auto"/>
        <w:jc w:val="both"/>
        <w:rPr>
          <w:rFonts w:ascii="Arial" w:hAnsi="Arial" w:cs="Arial"/>
          <w:lang w:val="en-US"/>
        </w:rPr>
      </w:pPr>
      <w:r w:rsidRPr="003D4E03">
        <w:rPr>
          <w:rFonts w:ascii="Arial" w:hAnsi="Arial" w:cs="Arial"/>
          <w:lang w:val="en-US"/>
        </w:rPr>
        <w:t xml:space="preserve">Let </w:t>
      </w:r>
      <w:r w:rsidRPr="003D4E03">
        <w:rPr>
          <w:rFonts w:ascii="Arial" w:hAnsi="Arial" w:cs="Arial"/>
          <w:i/>
          <w:lang w:val="en-US"/>
        </w:rPr>
        <w:t xml:space="preserve">Gi </w:t>
      </w:r>
      <w:r w:rsidRPr="003D4E03">
        <w:rPr>
          <w:rFonts w:ascii="Arial" w:hAnsi="Arial" w:cs="Arial"/>
          <w:lang w:val="en-US"/>
        </w:rPr>
        <w:t xml:space="preserve">being a Random Variable representing the relevance level assigned to document </w:t>
      </w:r>
      <w:r w:rsidRPr="003D4E03">
        <w:rPr>
          <w:rFonts w:ascii="Arial" w:hAnsi="Arial" w:cs="Arial"/>
          <w:i/>
          <w:iCs/>
          <w:lang w:val="en-US"/>
        </w:rPr>
        <w:t>d</w:t>
      </w:r>
      <w:r w:rsidRPr="003D4E03">
        <w:rPr>
          <w:rFonts w:ascii="Arial" w:hAnsi="Arial" w:cs="Arial"/>
          <w:lang w:val="en-US"/>
        </w:rPr>
        <w:t xml:space="preserve">. It presents a multinomial distribution and depends of the scale used by human assessors. </w:t>
      </w:r>
    </w:p>
    <w:p w14:paraId="54F6731F" w14:textId="77777777" w:rsidR="00915731" w:rsidRPr="003D4E03" w:rsidRDefault="00915731" w:rsidP="00915731">
      <w:pPr>
        <w:widowControl w:val="0"/>
        <w:autoSpaceDE w:val="0"/>
        <w:autoSpaceDN w:val="0"/>
        <w:adjustRightInd w:val="0"/>
        <w:spacing w:line="360" w:lineRule="auto"/>
        <w:jc w:val="both"/>
        <w:rPr>
          <w:rFonts w:ascii="Arial" w:hAnsi="Arial" w:cs="Arial"/>
          <w:lang w:val="en-US"/>
        </w:rPr>
      </w:pPr>
    </w:p>
    <w:p w14:paraId="0DAB57DD" w14:textId="77777777" w:rsidR="00915731" w:rsidRPr="003D4E03" w:rsidRDefault="00915731" w:rsidP="00915731">
      <w:pPr>
        <w:widowControl w:val="0"/>
        <w:autoSpaceDE w:val="0"/>
        <w:autoSpaceDN w:val="0"/>
        <w:adjustRightInd w:val="0"/>
        <w:spacing w:line="360" w:lineRule="auto"/>
        <w:jc w:val="both"/>
        <w:rPr>
          <w:rFonts w:ascii="Arial" w:hAnsi="Arial" w:cs="Arial"/>
          <w:lang w:val="en-US"/>
        </w:rPr>
      </w:pPr>
      <w:r w:rsidRPr="003D4E03">
        <w:rPr>
          <w:rFonts w:ascii="Arial" w:hAnsi="Arial" w:cs="Arial"/>
          <w:lang w:val="en-US"/>
        </w:rPr>
        <w:t>The expectation and variances can be defined as random variables as well:</w:t>
      </w:r>
    </w:p>
    <w:p w14:paraId="01566679" w14:textId="77845B94" w:rsidR="00915731" w:rsidRPr="003D4E03" w:rsidRDefault="00915731" w:rsidP="00915731">
      <w:pPr>
        <w:widowControl w:val="0"/>
        <w:autoSpaceDE w:val="0"/>
        <w:autoSpaceDN w:val="0"/>
        <w:adjustRightInd w:val="0"/>
        <w:spacing w:line="360" w:lineRule="auto"/>
        <w:jc w:val="both"/>
        <w:rPr>
          <w:rFonts w:ascii="Arial" w:hAnsi="Arial" w:cs="Arial"/>
          <w:lang w:val="en-US"/>
        </w:rPr>
      </w:pPr>
    </w:p>
    <w:p w14:paraId="47E32397" w14:textId="46B2BC90" w:rsidR="003D3658" w:rsidRPr="003D4E03" w:rsidRDefault="00DE1121" w:rsidP="003D3658">
      <w:pPr>
        <w:widowControl w:val="0"/>
        <w:autoSpaceDE w:val="0"/>
        <w:autoSpaceDN w:val="0"/>
        <w:adjustRightInd w:val="0"/>
        <w:jc w:val="center"/>
        <w:rPr>
          <w:rFonts w:ascii="Arial" w:hAnsi="Arial" w:cs="Arial"/>
          <w:lang w:val="en-US"/>
        </w:rPr>
      </w:pPr>
      <m:oMath>
        <m:r>
          <w:rPr>
            <w:rFonts w:ascii="Cambria Math" w:hAnsi="Cambria Math" w:cs="Arial"/>
            <w:lang w:val="en-US"/>
          </w:rPr>
          <m:t>E</m:t>
        </m:r>
        <m:d>
          <m:dPr>
            <m:begChr m:val="["/>
            <m:endChr m:val="]"/>
            <m:ctrlPr>
              <w:rPr>
                <w:rFonts w:ascii="Cambria Math" w:hAnsi="Cambria Math" w:cs="Arial"/>
                <w:i/>
                <w:lang w:val="en-US"/>
              </w:rPr>
            </m:ctrlPr>
          </m:dPr>
          <m:e>
            <m:sSub>
              <m:sSubPr>
                <m:ctrlPr>
                  <w:rPr>
                    <w:rFonts w:ascii="Cambria Math" w:hAnsi="Cambria Math" w:cs="Arial"/>
                    <w:i/>
                    <w:lang w:val="en-US"/>
                  </w:rPr>
                </m:ctrlPr>
              </m:sSubPr>
              <m:e>
                <m:r>
                  <w:rPr>
                    <w:rFonts w:ascii="Cambria Math" w:hAnsi="Cambria Math" w:cs="Arial"/>
                    <w:lang w:val="en-US"/>
                  </w:rPr>
                  <m:t>G</m:t>
                </m:r>
              </m:e>
              <m:sub>
                <m:r>
                  <w:rPr>
                    <w:rFonts w:ascii="Cambria Math" w:hAnsi="Cambria Math" w:cs="Arial"/>
                    <w:lang w:val="en-US"/>
                  </w:rPr>
                  <m:t>i</m:t>
                </m:r>
              </m:sub>
            </m:sSub>
          </m:e>
        </m:d>
        <m:r>
          <w:rPr>
            <w:rFonts w:ascii="Cambria Math" w:hAnsi="Cambria Math" w:cs="Arial"/>
            <w:lang w:val="en-US"/>
          </w:rPr>
          <m:t>=</m:t>
        </m:r>
        <m:nary>
          <m:naryPr>
            <m:chr m:val="∑"/>
            <m:limLoc m:val="subSup"/>
            <m:supHide m:val="1"/>
            <m:ctrlPr>
              <w:rPr>
                <w:rFonts w:ascii="Cambria Math" w:hAnsi="Cambria Math" w:cs="Arial"/>
                <w:i/>
                <w:lang w:val="en-US"/>
              </w:rPr>
            </m:ctrlPr>
          </m:naryPr>
          <m:sub>
            <m:r>
              <w:rPr>
                <w:rFonts w:ascii="Cambria Math" w:hAnsi="Cambria Math" w:cs="Arial"/>
                <w:lang w:val="en-US"/>
              </w:rPr>
              <m:t>l∈L</m:t>
            </m:r>
          </m:sub>
          <m:sup/>
          <m:e>
            <m:r>
              <m:rPr>
                <m:sty m:val="p"/>
              </m:rPr>
              <w:rPr>
                <w:rFonts w:ascii="Cambria Math" w:hAnsi="Cambria Math" w:cs="Arial"/>
                <w:lang w:val="en-US"/>
              </w:rPr>
              <m:t xml:space="preserve">P </m:t>
            </m:r>
            <m:d>
              <m:dPr>
                <m:ctrlPr>
                  <w:rPr>
                    <w:rFonts w:ascii="Cambria Math" w:hAnsi="Cambria Math" w:cs="Arial"/>
                    <w:lang w:val="en-US"/>
                  </w:rPr>
                </m:ctrlPr>
              </m:dPr>
              <m:e>
                <m:sSub>
                  <m:sSubPr>
                    <m:ctrlPr>
                      <w:rPr>
                        <w:rFonts w:ascii="Cambria Math" w:hAnsi="Cambria Math" w:cs="Arial"/>
                        <w:lang w:val="en-US"/>
                      </w:rPr>
                    </m:ctrlPr>
                  </m:sSubPr>
                  <m:e>
                    <m:r>
                      <m:rPr>
                        <m:sty m:val="p"/>
                      </m:rPr>
                      <w:rPr>
                        <w:rFonts w:ascii="Cambria Math" w:hAnsi="Cambria Math" w:cs="Arial"/>
                        <w:lang w:val="en-US"/>
                      </w:rPr>
                      <m:t>G</m:t>
                    </m:r>
                  </m:e>
                  <m:sub>
                    <m:r>
                      <m:rPr>
                        <m:sty m:val="p"/>
                      </m:rPr>
                      <w:rPr>
                        <w:rFonts w:ascii="Cambria Math" w:hAnsi="Cambria Math" w:cs="Arial"/>
                        <w:lang w:val="en-US"/>
                      </w:rPr>
                      <m:t>i</m:t>
                    </m:r>
                  </m:sub>
                </m:sSub>
                <m:r>
                  <m:rPr>
                    <m:sty m:val="p"/>
                  </m:rPr>
                  <w:rPr>
                    <w:rFonts w:ascii="Cambria Math" w:hAnsi="Cambria Math" w:cs="Arial"/>
                    <w:lang w:val="en-US"/>
                  </w:rPr>
                  <m:t>=l</m:t>
                </m:r>
              </m:e>
            </m:d>
            <m:r>
              <m:rPr>
                <m:sty m:val="p"/>
              </m:rPr>
              <w:rPr>
                <w:rFonts w:ascii="Cambria Math" w:hAnsi="Cambria Math" w:cs="Arial"/>
                <w:lang w:val="en-US"/>
              </w:rPr>
              <m:t>·l</m:t>
            </m:r>
          </m:e>
        </m:nary>
      </m:oMath>
      <w:r w:rsidR="003D3658" w:rsidRPr="003D4E03">
        <w:rPr>
          <w:rFonts w:ascii="Arial" w:hAnsi="Arial" w:cs="Arial"/>
          <w:lang w:val="en-US"/>
        </w:rPr>
        <w:t xml:space="preserve">                                                      </w:t>
      </w:r>
    </w:p>
    <w:p w14:paraId="6AA5D15F" w14:textId="7255D2BD" w:rsidR="00915731" w:rsidRPr="003D4E03" w:rsidRDefault="003D3658" w:rsidP="003D3658">
      <w:pPr>
        <w:widowControl w:val="0"/>
        <w:autoSpaceDE w:val="0"/>
        <w:autoSpaceDN w:val="0"/>
        <w:adjustRightInd w:val="0"/>
        <w:jc w:val="center"/>
        <w:rPr>
          <w:rFonts w:ascii="Arial" w:hAnsi="Arial" w:cs="Arial"/>
          <w:lang w:val="en-US"/>
        </w:rPr>
      </w:pPr>
      <w:r w:rsidRPr="003D4E03">
        <w:rPr>
          <w:rFonts w:ascii="Arial" w:hAnsi="Arial" w:cs="Arial"/>
          <w:lang w:val="en-US"/>
        </w:rPr>
        <w:t xml:space="preserve">                                                                                            (2)</w:t>
      </w:r>
    </w:p>
    <w:p w14:paraId="75C985AD" w14:textId="77777777" w:rsidR="00DE1121" w:rsidRPr="003D4E03" w:rsidRDefault="00DE1121" w:rsidP="00915731">
      <w:pPr>
        <w:widowControl w:val="0"/>
        <w:autoSpaceDE w:val="0"/>
        <w:autoSpaceDN w:val="0"/>
        <w:adjustRightInd w:val="0"/>
        <w:jc w:val="center"/>
        <w:rPr>
          <w:rFonts w:ascii="Arial" w:hAnsi="Arial" w:cs="Arial"/>
          <w:lang w:val="en-US"/>
        </w:rPr>
      </w:pPr>
    </w:p>
    <w:p w14:paraId="765E2A29" w14:textId="51F8AAF1" w:rsidR="00915731" w:rsidRPr="003D4E03" w:rsidRDefault="00DE1121" w:rsidP="00915731">
      <w:pPr>
        <w:widowControl w:val="0"/>
        <w:autoSpaceDE w:val="0"/>
        <w:autoSpaceDN w:val="0"/>
        <w:adjustRightInd w:val="0"/>
        <w:rPr>
          <w:rFonts w:ascii="Arial" w:hAnsi="Arial" w:cs="Arial"/>
          <w:lang w:val="en-US"/>
        </w:rPr>
      </w:pPr>
      <m:oMathPara>
        <m:oMathParaPr>
          <m:jc m:val="center"/>
        </m:oMathParaPr>
        <m:oMath>
          <m:r>
            <w:rPr>
              <w:rFonts w:ascii="Cambria Math" w:hAnsi="Cambria Math" w:cs="Arial"/>
              <w:lang w:val="en-US"/>
            </w:rPr>
            <m:t xml:space="preserve">Var </m:t>
          </m:r>
          <m:d>
            <m:dPr>
              <m:begChr m:val="["/>
              <m:endChr m:val="]"/>
              <m:ctrlPr>
                <w:rPr>
                  <w:rFonts w:ascii="Cambria Math" w:hAnsi="Cambria Math" w:cs="Arial"/>
                  <w:i/>
                  <w:lang w:val="en-US"/>
                </w:rPr>
              </m:ctrlPr>
            </m:dPr>
            <m:e>
              <m:sSub>
                <m:sSubPr>
                  <m:ctrlPr>
                    <w:rPr>
                      <w:rFonts w:ascii="Cambria Math" w:hAnsi="Cambria Math" w:cs="Arial"/>
                      <w:i/>
                      <w:lang w:val="en-US"/>
                    </w:rPr>
                  </m:ctrlPr>
                </m:sSubPr>
                <m:e>
                  <m:r>
                    <w:rPr>
                      <w:rFonts w:ascii="Cambria Math" w:hAnsi="Cambria Math" w:cs="Arial"/>
                      <w:lang w:val="en-US"/>
                    </w:rPr>
                    <m:t>G</m:t>
                  </m:r>
                </m:e>
                <m:sub>
                  <m:r>
                    <w:rPr>
                      <w:rFonts w:ascii="Cambria Math" w:hAnsi="Cambria Math" w:cs="Arial"/>
                      <w:lang w:val="en-US"/>
                    </w:rPr>
                    <m:t>i</m:t>
                  </m:r>
                </m:sub>
              </m:sSub>
            </m:e>
          </m:d>
          <m:r>
            <w:rPr>
              <w:rFonts w:ascii="Cambria Math" w:hAnsi="Cambria Math" w:cs="Arial"/>
              <w:lang w:val="en-US"/>
            </w:rPr>
            <m:t>=</m:t>
          </m:r>
          <m:sSup>
            <m:sSupPr>
              <m:ctrlPr>
                <w:rPr>
                  <w:rFonts w:ascii="Cambria Math" w:hAnsi="Cambria Math" w:cs="Arial"/>
                  <w:i/>
                  <w:lang w:val="en-US"/>
                </w:rPr>
              </m:ctrlPr>
            </m:sSupPr>
            <m:e>
              <m:nary>
                <m:naryPr>
                  <m:chr m:val="∑"/>
                  <m:limLoc m:val="subSup"/>
                  <m:supHide m:val="1"/>
                  <m:ctrlPr>
                    <w:rPr>
                      <w:rFonts w:ascii="Cambria Math" w:hAnsi="Cambria Math" w:cs="Arial"/>
                      <w:i/>
                      <w:lang w:val="en-US"/>
                    </w:rPr>
                  </m:ctrlPr>
                </m:naryPr>
                <m:sub>
                  <m:r>
                    <w:rPr>
                      <w:rFonts w:ascii="Cambria Math" w:hAnsi="Cambria Math" w:cs="Arial"/>
                      <w:lang w:val="en-US"/>
                    </w:rPr>
                    <m:t>l∈L</m:t>
                  </m:r>
                </m:sub>
                <m:sup/>
                <m:e>
                  <m:r>
                    <m:rPr>
                      <m:sty m:val="p"/>
                    </m:rPr>
                    <w:rPr>
                      <w:rFonts w:ascii="Cambria Math" w:hAnsi="Cambria Math" w:cs="Arial"/>
                      <w:lang w:val="en-US"/>
                    </w:rPr>
                    <m:t xml:space="preserve">P </m:t>
                  </m:r>
                  <m:d>
                    <m:dPr>
                      <m:ctrlPr>
                        <w:rPr>
                          <w:rFonts w:ascii="Cambria Math" w:hAnsi="Cambria Math" w:cs="Arial"/>
                          <w:lang w:val="en-US"/>
                        </w:rPr>
                      </m:ctrlPr>
                    </m:dPr>
                    <m:e>
                      <m:sSub>
                        <m:sSubPr>
                          <m:ctrlPr>
                            <w:rPr>
                              <w:rFonts w:ascii="Cambria Math" w:hAnsi="Cambria Math" w:cs="Arial"/>
                              <w:lang w:val="en-US"/>
                            </w:rPr>
                          </m:ctrlPr>
                        </m:sSubPr>
                        <m:e>
                          <m:r>
                            <m:rPr>
                              <m:sty m:val="p"/>
                            </m:rPr>
                            <w:rPr>
                              <w:rFonts w:ascii="Cambria Math" w:hAnsi="Cambria Math" w:cs="Arial"/>
                              <w:lang w:val="en-US"/>
                            </w:rPr>
                            <m:t>G</m:t>
                          </m:r>
                        </m:e>
                        <m:sub>
                          <m:r>
                            <m:rPr>
                              <m:sty m:val="p"/>
                            </m:rPr>
                            <w:rPr>
                              <w:rFonts w:ascii="Cambria Math" w:hAnsi="Cambria Math" w:cs="Arial"/>
                              <w:lang w:val="en-US"/>
                            </w:rPr>
                            <m:t>i</m:t>
                          </m:r>
                        </m:sub>
                      </m:sSub>
                      <m:r>
                        <m:rPr>
                          <m:sty m:val="p"/>
                        </m:rPr>
                        <w:rPr>
                          <w:rFonts w:ascii="Cambria Math" w:hAnsi="Cambria Math" w:cs="Arial"/>
                          <w:lang w:val="en-US"/>
                        </w:rPr>
                        <m:t>=l</m:t>
                      </m:r>
                    </m:e>
                  </m:d>
                  <m:r>
                    <m:rPr>
                      <m:sty m:val="p"/>
                    </m:rPr>
                    <w:rPr>
                      <w:rFonts w:ascii="Cambria Math" w:hAnsi="Cambria Math" w:cs="Arial"/>
                      <w:lang w:val="en-US"/>
                    </w:rPr>
                    <m:t>·l</m:t>
                  </m:r>
                </m:e>
              </m:nary>
            </m:e>
            <m:sup>
              <m:r>
                <w:rPr>
                  <w:rFonts w:ascii="Cambria Math" w:hAnsi="Cambria Math" w:cs="Arial"/>
                  <w:lang w:val="en-US"/>
                </w:rPr>
                <m:t>2</m:t>
              </m:r>
            </m:sup>
          </m:sSup>
          <m:r>
            <w:rPr>
              <w:rFonts w:ascii="Cambria Math" w:hAnsi="Cambria Math" w:cs="Arial"/>
              <w:lang w:val="en-US"/>
            </w:rPr>
            <m:t>-E</m:t>
          </m:r>
          <m:d>
            <m:dPr>
              <m:begChr m:val="["/>
              <m:endChr m:val="]"/>
              <m:ctrlPr>
                <w:rPr>
                  <w:rFonts w:ascii="Cambria Math" w:hAnsi="Cambria Math" w:cs="Arial"/>
                  <w:i/>
                  <w:lang w:val="en-US"/>
                </w:rPr>
              </m:ctrlPr>
            </m:dPr>
            <m:e>
              <m:sSub>
                <m:sSubPr>
                  <m:ctrlPr>
                    <w:rPr>
                      <w:rFonts w:ascii="Cambria Math" w:hAnsi="Cambria Math" w:cs="Arial"/>
                      <w:i/>
                      <w:lang w:val="en-US"/>
                    </w:rPr>
                  </m:ctrlPr>
                </m:sSubPr>
                <m:e>
                  <m:r>
                    <w:rPr>
                      <w:rFonts w:ascii="Cambria Math" w:hAnsi="Cambria Math" w:cs="Arial"/>
                      <w:lang w:val="en-US"/>
                    </w:rPr>
                    <m:t>G</m:t>
                  </m:r>
                </m:e>
                <m:sub>
                  <m:r>
                    <w:rPr>
                      <w:rFonts w:ascii="Cambria Math" w:hAnsi="Cambria Math" w:cs="Arial"/>
                      <w:lang w:val="en-US"/>
                    </w:rPr>
                    <m:t>i</m:t>
                  </m:r>
                </m:sub>
              </m:sSub>
            </m:e>
          </m:d>
        </m:oMath>
      </m:oMathPara>
    </w:p>
    <w:p w14:paraId="15846DD8" w14:textId="4014B751" w:rsidR="00915731" w:rsidRPr="003D4E03" w:rsidRDefault="00915731" w:rsidP="00915731">
      <w:pPr>
        <w:widowControl w:val="0"/>
        <w:autoSpaceDE w:val="0"/>
        <w:autoSpaceDN w:val="0"/>
        <w:adjustRightInd w:val="0"/>
        <w:jc w:val="center"/>
        <w:rPr>
          <w:rFonts w:ascii="Arial" w:hAnsi="Arial" w:cs="Arial"/>
          <w:lang w:val="en-US"/>
        </w:rPr>
      </w:pPr>
    </w:p>
    <w:p w14:paraId="1476B031" w14:textId="77777777" w:rsidR="00915731" w:rsidRPr="003D4E03" w:rsidRDefault="00915731" w:rsidP="00915731">
      <w:pPr>
        <w:widowControl w:val="0"/>
        <w:autoSpaceDE w:val="0"/>
        <w:autoSpaceDN w:val="0"/>
        <w:adjustRightInd w:val="0"/>
        <w:jc w:val="center"/>
        <w:rPr>
          <w:rFonts w:ascii="Arial" w:hAnsi="Arial" w:cs="Arial"/>
          <w:lang w:val="en-US"/>
        </w:rPr>
      </w:pPr>
    </w:p>
    <w:p w14:paraId="66F0BAF6" w14:textId="3651B1B6" w:rsidR="009D76C8" w:rsidRPr="003D4E03" w:rsidRDefault="009D76C8" w:rsidP="00DE33AD">
      <w:pPr>
        <w:widowControl w:val="0"/>
        <w:autoSpaceDE w:val="0"/>
        <w:autoSpaceDN w:val="0"/>
        <w:adjustRightInd w:val="0"/>
        <w:spacing w:line="360" w:lineRule="auto"/>
        <w:jc w:val="both"/>
        <w:rPr>
          <w:rFonts w:ascii="Arial" w:hAnsi="Arial" w:cs="Arial"/>
          <w:lang w:val="en-US"/>
        </w:rPr>
      </w:pPr>
      <w:r w:rsidRPr="003D4E03">
        <w:rPr>
          <w:rFonts w:ascii="Arial" w:hAnsi="Arial" w:cs="Arial"/>
          <w:lang w:val="en-US"/>
        </w:rPr>
        <w:t xml:space="preserve">Every time a human assessor makes an </w:t>
      </w:r>
      <w:r w:rsidR="003E2BE5" w:rsidRPr="003D4E03">
        <w:rPr>
          <w:rFonts w:ascii="Arial" w:hAnsi="Arial" w:cs="Arial"/>
          <w:lang w:val="en-US"/>
        </w:rPr>
        <w:t xml:space="preserve">annotation </w:t>
      </w:r>
      <m:oMath>
        <m:sSub>
          <m:sSubPr>
            <m:ctrlPr>
              <w:rPr>
                <w:rFonts w:ascii="Cambria Math" w:hAnsi="Cambria Math" w:cs="Arial"/>
                <w:i/>
                <w:lang w:val="en-US"/>
              </w:rPr>
            </m:ctrlPr>
          </m:sSubPr>
          <m:e>
            <m:r>
              <w:rPr>
                <w:rFonts w:ascii="Cambria Math" w:hAnsi="Cambria Math" w:cs="Arial"/>
                <w:lang w:val="en-US"/>
              </w:rPr>
              <m:t>G</m:t>
            </m:r>
          </m:e>
          <m:sub>
            <m:r>
              <w:rPr>
                <w:rFonts w:ascii="Cambria Math" w:hAnsi="Cambria Math" w:cs="Arial"/>
                <w:lang w:val="en-US"/>
              </w:rPr>
              <m:t>i</m:t>
            </m:r>
          </m:sub>
        </m:sSub>
      </m:oMath>
      <w:r w:rsidR="003E2BE5" w:rsidRPr="003D4E03">
        <w:rPr>
          <w:rFonts w:ascii="Arial" w:hAnsi="Arial" w:cs="Arial"/>
          <w:lang w:val="en-US"/>
        </w:rPr>
        <w:t xml:space="preserve"> then </w:t>
      </w:r>
      <m:oMath>
        <m:r>
          <w:rPr>
            <w:rFonts w:ascii="Cambria Math" w:hAnsi="Cambria Math" w:cs="Arial"/>
            <w:lang w:val="en-US"/>
          </w:rPr>
          <m:t>E</m:t>
        </m:r>
        <m:d>
          <m:dPr>
            <m:begChr m:val="["/>
            <m:endChr m:val="]"/>
            <m:ctrlPr>
              <w:rPr>
                <w:rFonts w:ascii="Cambria Math" w:hAnsi="Cambria Math" w:cs="Arial"/>
                <w:i/>
                <w:lang w:val="en-US"/>
              </w:rPr>
            </m:ctrlPr>
          </m:dPr>
          <m:e>
            <m:sSub>
              <m:sSubPr>
                <m:ctrlPr>
                  <w:rPr>
                    <w:rFonts w:ascii="Cambria Math" w:hAnsi="Cambria Math" w:cs="Arial"/>
                    <w:i/>
                    <w:lang w:val="en-US"/>
                  </w:rPr>
                </m:ctrlPr>
              </m:sSubPr>
              <m:e>
                <m:r>
                  <w:rPr>
                    <w:rFonts w:ascii="Cambria Math" w:hAnsi="Cambria Math" w:cs="Arial"/>
                    <w:lang w:val="en-US"/>
                  </w:rPr>
                  <m:t>G</m:t>
                </m:r>
              </m:e>
              <m:sub>
                <m:r>
                  <w:rPr>
                    <w:rFonts w:ascii="Cambria Math" w:hAnsi="Cambria Math" w:cs="Arial"/>
                    <w:lang w:val="en-US"/>
                  </w:rPr>
                  <m:t>i</m:t>
                </m:r>
              </m:sub>
            </m:sSub>
          </m:e>
        </m:d>
        <m:r>
          <w:rPr>
            <w:rFonts w:ascii="Cambria Math" w:hAnsi="Cambria Math" w:cs="Arial"/>
            <w:lang w:val="en-US"/>
          </w:rPr>
          <m:t>←</m:t>
        </m:r>
        <m:sSub>
          <m:sSubPr>
            <m:ctrlPr>
              <w:rPr>
                <w:rFonts w:ascii="Cambria Math" w:hAnsi="Cambria Math" w:cs="Arial"/>
                <w:i/>
                <w:lang w:val="en-US"/>
              </w:rPr>
            </m:ctrlPr>
          </m:sSubPr>
          <m:e>
            <m:r>
              <w:rPr>
                <w:rFonts w:ascii="Cambria Math" w:hAnsi="Cambria Math" w:cs="Arial"/>
                <w:lang w:val="en-US"/>
              </w:rPr>
              <m:t>g</m:t>
            </m:r>
          </m:e>
          <m:sub>
            <m:r>
              <w:rPr>
                <w:rFonts w:ascii="Cambria Math" w:hAnsi="Cambria Math" w:cs="Arial"/>
                <w:lang w:val="en-US"/>
              </w:rPr>
              <m:t>i</m:t>
            </m:r>
          </m:sub>
        </m:sSub>
      </m:oMath>
      <w:r w:rsidR="00DE33AD" w:rsidRPr="003D4E03">
        <w:rPr>
          <w:rFonts w:ascii="Arial" w:hAnsi="Arial" w:cs="Arial"/>
          <w:lang w:val="en-US"/>
        </w:rPr>
        <w:t xml:space="preserve"> and </w:t>
      </w:r>
      <m:oMath>
        <m:r>
          <w:rPr>
            <w:rFonts w:ascii="Cambria Math" w:hAnsi="Cambria Math" w:cs="Arial"/>
            <w:lang w:val="en-US"/>
          </w:rPr>
          <m:t xml:space="preserve">Var </m:t>
        </m:r>
        <m:d>
          <m:dPr>
            <m:begChr m:val="["/>
            <m:endChr m:val="]"/>
            <m:ctrlPr>
              <w:rPr>
                <w:rFonts w:ascii="Cambria Math" w:hAnsi="Cambria Math" w:cs="Arial"/>
                <w:i/>
                <w:lang w:val="en-US"/>
              </w:rPr>
            </m:ctrlPr>
          </m:dPr>
          <m:e>
            <m:sSub>
              <m:sSubPr>
                <m:ctrlPr>
                  <w:rPr>
                    <w:rFonts w:ascii="Cambria Math" w:hAnsi="Cambria Math" w:cs="Arial"/>
                    <w:i/>
                    <w:lang w:val="en-US"/>
                  </w:rPr>
                </m:ctrlPr>
              </m:sSubPr>
              <m:e>
                <m:r>
                  <w:rPr>
                    <w:rFonts w:ascii="Cambria Math" w:hAnsi="Cambria Math" w:cs="Arial"/>
                    <w:lang w:val="en-US"/>
                  </w:rPr>
                  <m:t>G</m:t>
                </m:r>
              </m:e>
              <m:sub>
                <m:r>
                  <w:rPr>
                    <w:rFonts w:ascii="Cambria Math" w:hAnsi="Cambria Math" w:cs="Arial"/>
                    <w:lang w:val="en-US"/>
                  </w:rPr>
                  <m:t>i</m:t>
                </m:r>
              </m:sub>
            </m:sSub>
          </m:e>
        </m:d>
        <m:r>
          <w:rPr>
            <w:rFonts w:ascii="Cambria Math" w:hAnsi="Cambria Math" w:cs="Arial"/>
            <w:lang w:val="en-US"/>
          </w:rPr>
          <m:t>=0</m:t>
        </m:r>
      </m:oMath>
      <w:r w:rsidR="00BF3295" w:rsidRPr="003D4E03">
        <w:rPr>
          <w:rFonts w:ascii="Arial" w:hAnsi="Arial" w:cs="Arial"/>
          <w:lang w:val="en-US"/>
        </w:rPr>
        <w:t xml:space="preserve">; </w:t>
      </w:r>
      <w:r w:rsidR="00DE33AD" w:rsidRPr="003D4E03">
        <w:rPr>
          <w:rFonts w:ascii="Arial" w:hAnsi="Arial" w:cs="Arial"/>
          <w:lang w:val="en-US"/>
        </w:rPr>
        <w:t xml:space="preserve">it means there is no uncertainty of </w:t>
      </w:r>
      <m:oMath>
        <m:d>
          <m:dPr>
            <m:begChr m:val="["/>
            <m:endChr m:val="]"/>
            <m:ctrlPr>
              <w:rPr>
                <w:rFonts w:ascii="Cambria Math" w:hAnsi="Cambria Math" w:cs="Arial"/>
                <w:i/>
                <w:lang w:val="en-US"/>
              </w:rPr>
            </m:ctrlPr>
          </m:dPr>
          <m:e>
            <m:sSub>
              <m:sSubPr>
                <m:ctrlPr>
                  <w:rPr>
                    <w:rFonts w:ascii="Cambria Math" w:hAnsi="Cambria Math" w:cs="Arial"/>
                    <w:i/>
                    <w:lang w:val="en-US"/>
                  </w:rPr>
                </m:ctrlPr>
              </m:sSubPr>
              <m:e>
                <m:r>
                  <w:rPr>
                    <w:rFonts w:ascii="Cambria Math" w:hAnsi="Cambria Math" w:cs="Arial"/>
                    <w:lang w:val="en-US"/>
                  </w:rPr>
                  <m:t>G</m:t>
                </m:r>
              </m:e>
              <m:sub>
                <m:r>
                  <w:rPr>
                    <w:rFonts w:ascii="Cambria Math" w:hAnsi="Cambria Math" w:cs="Arial"/>
                    <w:lang w:val="en-US"/>
                  </w:rPr>
                  <m:t>i</m:t>
                </m:r>
              </m:sub>
            </m:sSub>
          </m:e>
        </m:d>
      </m:oMath>
      <w:r w:rsidR="00DE33AD" w:rsidRPr="003D4E03">
        <w:rPr>
          <w:rFonts w:ascii="Arial" w:hAnsi="Arial" w:cs="Arial"/>
          <w:lang w:val="en-US"/>
        </w:rPr>
        <w:t>.</w:t>
      </w:r>
    </w:p>
    <w:p w14:paraId="32B024C0" w14:textId="77777777" w:rsidR="009D76C8" w:rsidRPr="003D4E03" w:rsidRDefault="009D76C8" w:rsidP="009D76C8">
      <w:pPr>
        <w:widowControl w:val="0"/>
        <w:autoSpaceDE w:val="0"/>
        <w:autoSpaceDN w:val="0"/>
        <w:adjustRightInd w:val="0"/>
        <w:rPr>
          <w:rFonts w:ascii="Arial" w:hAnsi="Arial" w:cs="Arial"/>
          <w:lang w:val="en-US"/>
        </w:rPr>
      </w:pPr>
    </w:p>
    <w:p w14:paraId="773D5D73" w14:textId="35B5D50A" w:rsidR="006D31E2" w:rsidRPr="003D4E03" w:rsidRDefault="00DE33AD" w:rsidP="00107BCF">
      <w:pPr>
        <w:widowControl w:val="0"/>
        <w:autoSpaceDE w:val="0"/>
        <w:autoSpaceDN w:val="0"/>
        <w:adjustRightInd w:val="0"/>
        <w:spacing w:line="360" w:lineRule="auto"/>
        <w:jc w:val="both"/>
        <w:rPr>
          <w:rFonts w:ascii="Arial" w:hAnsi="Arial" w:cs="Arial"/>
          <w:lang w:val="en-US"/>
        </w:rPr>
      </w:pPr>
      <w:r w:rsidRPr="003D4E03">
        <w:rPr>
          <w:rFonts w:ascii="Arial" w:hAnsi="Arial" w:cs="Arial"/>
          <w:lang w:val="en-US"/>
        </w:rPr>
        <w:t xml:space="preserve">Research about incomplete judgments </w:t>
      </w:r>
      <w:r w:rsidR="006D31E2" w:rsidRPr="003D4E03">
        <w:rPr>
          <w:rFonts w:ascii="Arial" w:hAnsi="Arial" w:cs="Arial"/>
          <w:lang w:val="en-US"/>
        </w:rPr>
        <w:t>can be described as follows:</w:t>
      </w:r>
    </w:p>
    <w:p w14:paraId="1BBABF6B" w14:textId="77777777" w:rsidR="006D31E2" w:rsidRPr="003D4E03" w:rsidRDefault="006D31E2" w:rsidP="00107BCF">
      <w:pPr>
        <w:widowControl w:val="0"/>
        <w:autoSpaceDE w:val="0"/>
        <w:autoSpaceDN w:val="0"/>
        <w:adjustRightInd w:val="0"/>
        <w:spacing w:line="360" w:lineRule="auto"/>
        <w:jc w:val="both"/>
        <w:rPr>
          <w:rFonts w:ascii="Arial" w:hAnsi="Arial" w:cs="Arial"/>
          <w:lang w:val="en-US"/>
        </w:rPr>
      </w:pPr>
    </w:p>
    <w:p w14:paraId="13A750AE" w14:textId="023B4818" w:rsidR="00107BCF" w:rsidRPr="003D4E03" w:rsidRDefault="00107BCF" w:rsidP="006D31E2">
      <w:pPr>
        <w:pStyle w:val="Prrafodelista"/>
        <w:widowControl w:val="0"/>
        <w:numPr>
          <w:ilvl w:val="0"/>
          <w:numId w:val="24"/>
        </w:numPr>
        <w:autoSpaceDE w:val="0"/>
        <w:autoSpaceDN w:val="0"/>
        <w:adjustRightInd w:val="0"/>
        <w:spacing w:line="360" w:lineRule="auto"/>
        <w:jc w:val="both"/>
        <w:rPr>
          <w:rFonts w:ascii="Arial" w:hAnsi="Arial" w:cs="Arial"/>
          <w:color w:val="000000"/>
          <w:lang w:val="en-US"/>
        </w:rPr>
      </w:pPr>
      <w:r w:rsidRPr="003D4E03">
        <w:rPr>
          <w:rFonts w:ascii="Arial" w:hAnsi="Arial" w:cs="Arial"/>
          <w:lang w:val="en-US"/>
        </w:rPr>
        <w:t>(Buckley and Voorhees, 2004)</w:t>
      </w:r>
      <w:r w:rsidR="006D31E2" w:rsidRPr="003D4E03">
        <w:rPr>
          <w:rFonts w:ascii="Arial" w:hAnsi="Arial" w:cs="Arial"/>
          <w:lang w:val="en-US"/>
        </w:rPr>
        <w:t xml:space="preserve"> investigated about </w:t>
      </w:r>
      <w:r w:rsidR="006D31E2" w:rsidRPr="003D4E03">
        <w:rPr>
          <w:rFonts w:ascii="Arial" w:hAnsi="Arial" w:cs="Arial"/>
          <w:i/>
          <w:lang w:val="en-US"/>
        </w:rPr>
        <w:t xml:space="preserve">evaluation measures robust enough to cater for incomplete judgments; </w:t>
      </w:r>
      <w:r w:rsidR="006D31E2" w:rsidRPr="003D4E03">
        <w:rPr>
          <w:rFonts w:ascii="Arial" w:hAnsi="Arial" w:cs="Arial"/>
          <w:lang w:val="en-US"/>
        </w:rPr>
        <w:t xml:space="preserve">this research </w:t>
      </w:r>
      <w:r w:rsidRPr="003D4E03">
        <w:rPr>
          <w:rFonts w:ascii="Arial" w:hAnsi="Arial" w:cs="Arial"/>
          <w:lang w:val="en-US"/>
        </w:rPr>
        <w:t xml:space="preserve">introduced the need of a proper evaluation measure for large collections </w:t>
      </w:r>
      <w:r w:rsidRPr="003D4E03">
        <w:rPr>
          <w:rFonts w:ascii="Arial" w:hAnsi="Arial" w:cs="Arial"/>
          <w:i/>
          <w:lang w:val="en-US"/>
        </w:rPr>
        <w:t>bpref,</w:t>
      </w:r>
      <w:r w:rsidRPr="003D4E03">
        <w:rPr>
          <w:rFonts w:ascii="Arial" w:hAnsi="Arial" w:cs="Arial"/>
          <w:lang w:val="en-US"/>
        </w:rPr>
        <w:t xml:space="preserve"> which calculated system’s scores having into account top non-relevant judgments rejected by the traditional pooling method. </w:t>
      </w:r>
    </w:p>
    <w:p w14:paraId="26EC5473" w14:textId="77777777" w:rsidR="00853658" w:rsidRPr="003D4E03" w:rsidRDefault="00853658" w:rsidP="00853658">
      <w:pPr>
        <w:widowControl w:val="0"/>
        <w:autoSpaceDE w:val="0"/>
        <w:autoSpaceDN w:val="0"/>
        <w:adjustRightInd w:val="0"/>
        <w:spacing w:line="360" w:lineRule="auto"/>
        <w:jc w:val="both"/>
        <w:rPr>
          <w:rFonts w:ascii="Arial" w:hAnsi="Arial" w:cs="Arial"/>
          <w:lang w:val="en-US"/>
        </w:rPr>
      </w:pPr>
    </w:p>
    <w:p w14:paraId="74B4F7E5" w14:textId="77777777" w:rsidR="00853658" w:rsidRPr="003D4E03" w:rsidRDefault="00853658" w:rsidP="00853658">
      <w:pPr>
        <w:pStyle w:val="Prrafodelista"/>
        <w:widowControl w:val="0"/>
        <w:numPr>
          <w:ilvl w:val="0"/>
          <w:numId w:val="24"/>
        </w:numPr>
        <w:autoSpaceDE w:val="0"/>
        <w:autoSpaceDN w:val="0"/>
        <w:adjustRightInd w:val="0"/>
        <w:spacing w:line="360" w:lineRule="auto"/>
        <w:jc w:val="both"/>
        <w:rPr>
          <w:rFonts w:ascii="Arial" w:hAnsi="Arial" w:cs="Arial"/>
          <w:lang w:val="en-US"/>
        </w:rPr>
      </w:pPr>
      <w:r w:rsidRPr="003D4E03">
        <w:rPr>
          <w:rFonts w:ascii="Arial" w:hAnsi="Arial" w:cs="Arial"/>
          <w:lang w:val="en-US"/>
        </w:rPr>
        <w:fldChar w:fldCharType="begin" w:fldLock="1"/>
      </w:r>
      <w:r w:rsidRPr="003D4E03">
        <w:rPr>
          <w:rFonts w:ascii="Arial" w:hAnsi="Arial" w:cs="Arial"/>
          <w:lang w:val="en-US"/>
        </w:rPr>
        <w:instrText>ADDIN CSL_CITATION { "citationItems" : [ { "id" : "ITEM-1", "itemData" : { "DOI" : "10.1145/1148170.1148219", "ISBN" : "1595933697", "abstract" : "Accurate estimation of information retrieval evaluation met- rics such as average precision require large sets of relevance judgments. Building sets large enough for evaluation of real- world implementations is at best inefficient, at worst infea- sible. In this work we link evaluation with test collection construction to gain an understanding of the minimal judg- ing effort that must be done to have high confidence in the outcome of an evaluation. A new way of looking at av- erage precision leads to a natural algorithm for selecting documents to judge and allows us to estimate the degree of confidence by defining a distribution over possible docu- ment judgments. A study with annotators shows that this method can be used by a small group of researchers to rank a set of systems in under three hours with 95% confidence.", "author" : [ { "dropping-particle" : "", "family" : "Carterette", "given" : "Ben", "non-dropping-particle" : "", "parse-names" : false, "suffix" : "" }, { "dropping-particle" : "", "family" : "Allan", "given" : "James", "non-dropping-particle" : "", "parse-names" : false, "suffix" : "" }, { "dropping-particle" : "", "family" : "Sitaraman", "given" : "Ramesh", "non-dropping-particle" : "", "parse-names" : false, "suffix" : "" } ], "container-title" : "Proceedings of the 29th annual international ACM SIGIR conference on Research and development in information retrieval - SIGIR '06", "id" : "ITEM-1", "issued" : { "date-parts" : [ [ "2006" ] ] }, "page" : "268", "title" : "Minimal test collections for retrieval evaluation", "type" : "article-journal" }, "uris" : [ "http://www.mendeley.com/documents/?uuid=19e50bce-1ca9-40a1-85ef-0a380d29f76b" ] } ], "mendeley" : { "formattedCitation" : "(Carterette, Allan, &amp; Sitaraman, 2006)", "plainTextFormattedCitation" : "(Carterette, Allan, &amp; Sitaraman, 2006)", "previouslyFormattedCitation" : "(Carterette, Allan, &amp; Sitaraman, 2006)" }, "properties" : { "noteIndex" : 0 }, "schema" : "https://github.com/citation-style-language/schema/raw/master/csl-citation.json" }</w:instrText>
      </w:r>
      <w:r w:rsidRPr="003D4E03">
        <w:rPr>
          <w:rFonts w:ascii="Arial" w:hAnsi="Arial" w:cs="Arial"/>
          <w:lang w:val="en-US"/>
        </w:rPr>
        <w:fldChar w:fldCharType="separate"/>
      </w:r>
      <w:r w:rsidRPr="003D4E03">
        <w:rPr>
          <w:rFonts w:ascii="Arial" w:hAnsi="Arial" w:cs="Arial"/>
          <w:noProof/>
          <w:lang w:val="en-US"/>
        </w:rPr>
        <w:t>(Carterette, Allan, &amp; Sitaraman, 2006)</w:t>
      </w:r>
      <w:r w:rsidRPr="003D4E03">
        <w:rPr>
          <w:rFonts w:ascii="Arial" w:hAnsi="Arial" w:cs="Arial"/>
          <w:lang w:val="en-US"/>
        </w:rPr>
        <w:fldChar w:fldCharType="end"/>
      </w:r>
      <w:r w:rsidRPr="003D4E03">
        <w:rPr>
          <w:rFonts w:ascii="Arial" w:hAnsi="Arial" w:cs="Arial"/>
          <w:lang w:val="en-US"/>
        </w:rPr>
        <w:t xml:space="preserve"> conduit an investigation about </w:t>
      </w:r>
      <w:r w:rsidRPr="003D4E03">
        <w:rPr>
          <w:rFonts w:ascii="Arial" w:hAnsi="Arial" w:cs="Arial"/>
          <w:i/>
          <w:lang w:val="en-US"/>
        </w:rPr>
        <w:t xml:space="preserve">Minimal Test collections for retrieval evaluation </w:t>
      </w:r>
      <w:r w:rsidRPr="003D4E03">
        <w:rPr>
          <w:rFonts w:ascii="Arial" w:hAnsi="Arial" w:cs="Arial"/>
          <w:lang w:val="en-US"/>
        </w:rPr>
        <w:t>which</w:t>
      </w:r>
      <w:r w:rsidRPr="003D4E03">
        <w:rPr>
          <w:rFonts w:ascii="Arial" w:hAnsi="Arial" w:cs="Arial"/>
          <w:i/>
          <w:lang w:val="en-US"/>
        </w:rPr>
        <w:t xml:space="preserve"> </w:t>
      </w:r>
      <w:r w:rsidRPr="003D4E03">
        <w:rPr>
          <w:rFonts w:ascii="Arial" w:hAnsi="Arial" w:cs="Arial"/>
          <w:lang w:val="en-US"/>
        </w:rPr>
        <w:t>has lead into an algorithm that in minimal time evaluate retrieval systems with high degree of confidence and using a minimal number of judgments.</w:t>
      </w:r>
    </w:p>
    <w:p w14:paraId="33F5B888" w14:textId="77777777" w:rsidR="00853658" w:rsidRPr="003D4E03" w:rsidRDefault="00853658" w:rsidP="00853658">
      <w:pPr>
        <w:widowControl w:val="0"/>
        <w:autoSpaceDE w:val="0"/>
        <w:autoSpaceDN w:val="0"/>
        <w:adjustRightInd w:val="0"/>
        <w:spacing w:line="360" w:lineRule="auto"/>
        <w:jc w:val="both"/>
        <w:rPr>
          <w:rFonts w:ascii="Arial" w:hAnsi="Arial" w:cs="Arial"/>
          <w:lang w:val="en-US"/>
        </w:rPr>
      </w:pPr>
    </w:p>
    <w:p w14:paraId="14CEDDCF" w14:textId="1752776B" w:rsidR="00107BCF" w:rsidRPr="003D4E03" w:rsidRDefault="00853658" w:rsidP="00107BCF">
      <w:pPr>
        <w:pStyle w:val="Prrafodelista"/>
        <w:widowControl w:val="0"/>
        <w:numPr>
          <w:ilvl w:val="0"/>
          <w:numId w:val="24"/>
        </w:numPr>
        <w:autoSpaceDE w:val="0"/>
        <w:autoSpaceDN w:val="0"/>
        <w:adjustRightInd w:val="0"/>
        <w:spacing w:line="360" w:lineRule="auto"/>
        <w:jc w:val="both"/>
        <w:rPr>
          <w:rFonts w:ascii="Arial" w:hAnsi="Arial" w:cs="Arial"/>
          <w:lang w:val="en-US"/>
        </w:rPr>
      </w:pPr>
      <w:r w:rsidRPr="003D4E03">
        <w:rPr>
          <w:rFonts w:ascii="Arial" w:hAnsi="Arial" w:cs="Arial"/>
          <w:lang w:val="en-US"/>
        </w:rPr>
        <w:fldChar w:fldCharType="begin" w:fldLock="1"/>
      </w:r>
      <w:r w:rsidRPr="003D4E03">
        <w:rPr>
          <w:rFonts w:ascii="Arial" w:hAnsi="Arial" w:cs="Arial"/>
          <w:lang w:val="en-US"/>
        </w:rPr>
        <w:instrText>ADDIN CSL_CITATION { "citationItems" : [ { "id" : "ITEM-1", "itemData" : { "ISBN" : "9781595938039", "author" : [ { "dropping-particle" : "", "family" : "Aslam", "given" : "Javed a", "non-dropping-particle" : "", "parse-names" : false, "suffix" : "" }, { "dropping-particle" : "", "family" : "Yilmaz", "given" : "Emine", "non-dropping-particle" : "", "parse-names" : false, "suffix" : "" }, { "dropping-particle" : "", "family" : "Ave", "given" : "Huntington", "non-dropping-particle" : "", "parse-names" : false, "suffix" : "" }, { "dropping-particle" : "", "family" : "Storage", "given" : "H Information", "non-dropping-particle" : "", "parse-names" : false, "suffix" : "" }, { "dropping-particle" : "", "family" : "Systems", "given" : "Retrieval", "non-dropping-particle" : "", "parse-names" : false, "suffix" : "" } ], "container-title" : "Evaluation", "id" : "ITEM-1", "issued" : { "date-parts" : [ [ "0" ] ] }, "page" : "633-642", "title" : "from Incomplete Information", "type" : "article-journal" }, "uris" : [ "http://www.mendeley.com/documents/?uuid=e259f46b-fbe1-4432-8e12-3f7c83e902af" ] } ], "mendeley" : { "formattedCitation" : "(Aslam, Yilmaz, Ave, Storage, &amp; Systems, n.d.)", "manualFormatting" : "(Aslam, Yilmaz, 2007)", "plainTextFormattedCitation" : "(Aslam, Yilmaz, Ave, Storage, &amp; Systems, n.d.)", "previouslyFormattedCitation" : "(Aslam, Yilmaz, Ave, Storage, &amp; Systems, n.d.)" }, "properties" : { "noteIndex" : 0 }, "schema" : "https://github.com/citation-style-language/schema/raw/master/csl-citation.json" }</w:instrText>
      </w:r>
      <w:r w:rsidRPr="003D4E03">
        <w:rPr>
          <w:rFonts w:ascii="Arial" w:hAnsi="Arial" w:cs="Arial"/>
          <w:lang w:val="en-US"/>
        </w:rPr>
        <w:fldChar w:fldCharType="separate"/>
      </w:r>
      <w:r w:rsidRPr="003D4E03">
        <w:rPr>
          <w:rFonts w:ascii="Arial" w:hAnsi="Arial" w:cs="Arial"/>
          <w:noProof/>
          <w:lang w:val="en-US"/>
        </w:rPr>
        <w:t>(Aslam, Yilmaz, 2007)</w:t>
      </w:r>
      <w:r w:rsidRPr="003D4E03">
        <w:rPr>
          <w:rFonts w:ascii="Arial" w:hAnsi="Arial" w:cs="Arial"/>
          <w:lang w:val="en-US"/>
        </w:rPr>
        <w:fldChar w:fldCharType="end"/>
      </w:r>
      <w:r w:rsidRPr="003D4E03">
        <w:rPr>
          <w:rFonts w:ascii="Arial" w:hAnsi="Arial" w:cs="Arial"/>
          <w:lang w:val="en-US"/>
        </w:rPr>
        <w:t xml:space="preserve">    have shown that giving the average precision of a minimal fraction of judge documents using a small number of relevance judgments, the</w:t>
      </w:r>
      <w:r w:rsidRPr="003D4E03">
        <w:rPr>
          <w:rFonts w:ascii="Arial" w:hAnsi="Arial" w:cs="Arial"/>
          <w:i/>
          <w:lang w:val="en-US"/>
        </w:rPr>
        <w:t xml:space="preserve"> relevance of the remaining unjudged documents can be inferred</w:t>
      </w:r>
      <w:r w:rsidRPr="003D4E03">
        <w:rPr>
          <w:rFonts w:ascii="Arial" w:hAnsi="Arial" w:cs="Arial"/>
          <w:lang w:val="en-US"/>
        </w:rPr>
        <w:t>.</w:t>
      </w:r>
    </w:p>
    <w:p w14:paraId="5A8DF852" w14:textId="77777777" w:rsidR="00A658FB" w:rsidRPr="003D4E03" w:rsidRDefault="00A658FB" w:rsidP="00107BCF">
      <w:pPr>
        <w:widowControl w:val="0"/>
        <w:autoSpaceDE w:val="0"/>
        <w:autoSpaceDN w:val="0"/>
        <w:adjustRightInd w:val="0"/>
        <w:spacing w:line="360" w:lineRule="auto"/>
        <w:jc w:val="both"/>
        <w:rPr>
          <w:rFonts w:ascii="Arial" w:hAnsi="Arial" w:cs="Arial"/>
          <w:lang w:val="en-US"/>
        </w:rPr>
      </w:pPr>
    </w:p>
    <w:p w14:paraId="5F200352" w14:textId="07D260CC" w:rsidR="00107BCF" w:rsidRPr="003D4E03" w:rsidRDefault="006D31E2" w:rsidP="006D31E2">
      <w:pPr>
        <w:pStyle w:val="Prrafodelista"/>
        <w:widowControl w:val="0"/>
        <w:numPr>
          <w:ilvl w:val="0"/>
          <w:numId w:val="24"/>
        </w:numPr>
        <w:autoSpaceDE w:val="0"/>
        <w:autoSpaceDN w:val="0"/>
        <w:adjustRightInd w:val="0"/>
        <w:spacing w:line="360" w:lineRule="auto"/>
        <w:jc w:val="both"/>
        <w:rPr>
          <w:rFonts w:ascii="Arial" w:hAnsi="Arial" w:cs="Arial"/>
          <w:lang w:val="en-US"/>
        </w:rPr>
      </w:pPr>
      <w:r w:rsidRPr="003D4E03">
        <w:rPr>
          <w:rFonts w:ascii="Arial" w:hAnsi="Arial" w:cs="Arial"/>
          <w:lang w:val="en-US"/>
        </w:rPr>
        <w:fldChar w:fldCharType="begin" w:fldLock="1"/>
      </w:r>
      <w:r w:rsidRPr="003D4E03">
        <w:rPr>
          <w:rFonts w:ascii="Arial" w:hAnsi="Arial" w:cs="Arial"/>
          <w:lang w:val="en-US"/>
        </w:rPr>
        <w:instrText>ADDIN CSL_CITATION { "citationItems" : [ { "id" : "ITEM-1", "itemData" : { "DOI" : "10.1145/1277741.1277754", "ISBN" : "9781595935977", "abstract" : "Low-cost methods for acquiring relevance judgments can be a boon to researchers who need to evaluate new retrieval tasks or topics but do not have the resources to make thousands of judgments. While these judgments are very useful for a one-time evaluation, it is not clear that they can be trusted when re-used to evaluate new systems. In this work, we formally define what it means for judgments to be reusable: the confidence in an evaluation of new systems can be accurately assessed from an existing set of relevance judgments. We then present a method for augmenting a set of relevance judgments with relevance estimates that require no additional assessor effort. Using this method practically guarantees reusability: with as few as five judgments per topic taken from only two systems, we can reliably evaluate a larger set of ten systems. Even the smallest sets of judgments can be useful for evaluation of new systems.", "author" : [ { "dropping-particle" : "", "family" : "Carterette", "given" : "Ben", "non-dropping-particle" : "", "parse-names" : false, "suffix" : "" } ], "container-title" : "Evaluation", "id" : "ITEM-1", "issued" : { "date-parts" : [ [ "2007" ] ] }, "page" : "55-62", "title" : "Robust Test Collections for Retrieval Evaluation", "type" : "article-journal" }, "uris" : [ "http://www.mendeley.com/documents/?uuid=07362eb3-ea06-48d1-b532-3de6d7d3bb17" ] } ], "mendeley" : { "formattedCitation" : "(Carterette, 2007)", "plainTextFormattedCitation" : "(Carterette, 2007)", "previouslyFormattedCitation" : "(Carterette, 2007)" }, "properties" : { "noteIndex" : 0 }, "schema" : "https://github.com/citation-style-language/schema/raw/master/csl-citation.json" }</w:instrText>
      </w:r>
      <w:r w:rsidRPr="003D4E03">
        <w:rPr>
          <w:rFonts w:ascii="Arial" w:hAnsi="Arial" w:cs="Arial"/>
          <w:lang w:val="en-US"/>
        </w:rPr>
        <w:fldChar w:fldCharType="separate"/>
      </w:r>
      <w:r w:rsidRPr="003D4E03">
        <w:rPr>
          <w:rFonts w:ascii="Arial" w:hAnsi="Arial" w:cs="Arial"/>
          <w:noProof/>
          <w:lang w:val="en-US"/>
        </w:rPr>
        <w:t>(Carterette, 2007)</w:t>
      </w:r>
      <w:r w:rsidRPr="003D4E03">
        <w:rPr>
          <w:rFonts w:ascii="Arial" w:hAnsi="Arial" w:cs="Arial"/>
          <w:lang w:val="en-US"/>
        </w:rPr>
        <w:fldChar w:fldCharType="end"/>
      </w:r>
      <w:r w:rsidRPr="003D4E03">
        <w:rPr>
          <w:rFonts w:ascii="Arial" w:hAnsi="Arial" w:cs="Arial"/>
          <w:lang w:val="en-US"/>
        </w:rPr>
        <w:t xml:space="preserve"> studied </w:t>
      </w:r>
      <w:r w:rsidR="00107BCF" w:rsidRPr="003D4E03">
        <w:rPr>
          <w:rFonts w:ascii="Arial" w:hAnsi="Arial" w:cs="Arial"/>
          <w:i/>
          <w:lang w:val="en-US"/>
        </w:rPr>
        <w:t>Robust Test Collections for Retrieval Evaluation</w:t>
      </w:r>
      <w:r w:rsidR="00107BCF" w:rsidRPr="003D4E03">
        <w:rPr>
          <w:rFonts w:ascii="Arial" w:hAnsi="Arial" w:cs="Arial"/>
          <w:lang w:val="en-US"/>
        </w:rPr>
        <w:t>, where a model able to achieve reusability with very small sets of relevance judgments per topic was presented</w:t>
      </w:r>
      <w:r w:rsidR="0086101B" w:rsidRPr="003D4E03">
        <w:rPr>
          <w:rFonts w:ascii="Arial" w:hAnsi="Arial" w:cs="Arial"/>
          <w:lang w:val="en-US"/>
        </w:rPr>
        <w:t>.</w:t>
      </w:r>
      <w:r w:rsidR="00107BCF" w:rsidRPr="003D4E03">
        <w:rPr>
          <w:rFonts w:ascii="Arial" w:hAnsi="Arial" w:cs="Arial"/>
          <w:lang w:val="en-US"/>
        </w:rPr>
        <w:t xml:space="preserve"> </w:t>
      </w:r>
    </w:p>
    <w:p w14:paraId="4FA040F9" w14:textId="77777777" w:rsidR="006D31E2" w:rsidRPr="003D4E03" w:rsidRDefault="006D31E2" w:rsidP="006D31E2">
      <w:pPr>
        <w:pStyle w:val="Prrafodelista"/>
        <w:widowControl w:val="0"/>
        <w:autoSpaceDE w:val="0"/>
        <w:autoSpaceDN w:val="0"/>
        <w:adjustRightInd w:val="0"/>
        <w:spacing w:line="360" w:lineRule="auto"/>
        <w:ind w:left="784"/>
        <w:jc w:val="both"/>
        <w:rPr>
          <w:rFonts w:ascii="Arial" w:hAnsi="Arial" w:cs="Arial"/>
          <w:lang w:val="en-US"/>
        </w:rPr>
      </w:pPr>
    </w:p>
    <w:p w14:paraId="4219614A" w14:textId="01D8666F" w:rsidR="00C03C2F" w:rsidRPr="003D4E03" w:rsidRDefault="006D31E2" w:rsidP="00C03C2F">
      <w:pPr>
        <w:pStyle w:val="Prrafodelista"/>
        <w:widowControl w:val="0"/>
        <w:numPr>
          <w:ilvl w:val="0"/>
          <w:numId w:val="24"/>
        </w:numPr>
        <w:autoSpaceDE w:val="0"/>
        <w:autoSpaceDN w:val="0"/>
        <w:adjustRightInd w:val="0"/>
        <w:spacing w:line="360" w:lineRule="auto"/>
        <w:jc w:val="both"/>
        <w:rPr>
          <w:rFonts w:ascii="Arial" w:hAnsi="Arial" w:cs="Arial"/>
          <w:lang w:val="en-US"/>
        </w:rPr>
      </w:pPr>
      <w:r w:rsidRPr="003D4E03">
        <w:rPr>
          <w:rFonts w:ascii="Arial" w:hAnsi="Arial" w:cs="Arial"/>
          <w:i/>
          <w:lang w:val="en-US"/>
        </w:rPr>
        <w:fldChar w:fldCharType="begin" w:fldLock="1"/>
      </w:r>
      <w:r w:rsidRPr="003D4E03">
        <w:rPr>
          <w:rFonts w:ascii="Arial" w:hAnsi="Arial" w:cs="Arial"/>
          <w:i/>
          <w:lang w:val="en-US"/>
        </w:rPr>
        <w:instrText>ADDIN CSL_CITATION { "citationItems" : [ { "id" : "ITEM-1", "itemData" : { "DOI" : "10.1145/1321440.1321564", "ISBN" : "9781595938039", "abstract" : "Semiautomatic evaluation of retrieval systems using document similarities.", "author" : [ { "dropping-particle" : "", "family" : "Carterette", "given" : "Ben", "non-dropping-particle" : "", "parse-names" : false, "suffix" : "" }, { "dropping-particle" : "", "family" : "Allan", "given" : "James", "non-dropping-particle" : "", "parse-names" : false, "suffix" : "" } ], "container-title" : "Proceedings of the sixteenth ACM conference on Conference on information and knowledge management - CIKM '07", "id" : "ITEM-1", "issued" : { "date-parts" : [ [ "2007" ] ] }, "page" : "873", "title" : "Semiautomatic evaluation of retrieval systems using document similarities", "type" : "article-journal" }, "uris" : [ "http://www.mendeley.com/documents/?uuid=a7ed8745-14f1-4236-b3e4-e11c55941b51" ] } ], "mendeley" : { "formattedCitation" : "(Carterette &amp; Allan, 2007)", "plainTextFormattedCitation" : "(Carterette &amp; Allan, 2007)", "previouslyFormattedCitation" : "(Carterette &amp; Allan, 2007)" }, "properties" : { "noteIndex" : 0 }, "schema" : "https://github.com/citation-style-language/schema/raw/master/csl-citation.json" }</w:instrText>
      </w:r>
      <w:r w:rsidRPr="003D4E03">
        <w:rPr>
          <w:rFonts w:ascii="Arial" w:hAnsi="Arial" w:cs="Arial"/>
          <w:i/>
          <w:lang w:val="en-US"/>
        </w:rPr>
        <w:fldChar w:fldCharType="separate"/>
      </w:r>
      <w:r w:rsidRPr="003D4E03">
        <w:rPr>
          <w:rFonts w:ascii="Arial" w:hAnsi="Arial" w:cs="Arial"/>
          <w:noProof/>
          <w:lang w:val="en-US"/>
        </w:rPr>
        <w:t>(Carterette &amp; Allan, 2007)</w:t>
      </w:r>
      <w:r w:rsidRPr="003D4E03">
        <w:rPr>
          <w:rFonts w:ascii="Arial" w:hAnsi="Arial" w:cs="Arial"/>
          <w:i/>
          <w:lang w:val="en-US"/>
        </w:rPr>
        <w:fldChar w:fldCharType="end"/>
      </w:r>
      <w:r w:rsidRPr="003D4E03">
        <w:rPr>
          <w:rFonts w:ascii="Arial" w:hAnsi="Arial" w:cs="Arial"/>
          <w:i/>
          <w:lang w:val="en-US"/>
        </w:rPr>
        <w:t xml:space="preserve"> </w:t>
      </w:r>
      <w:r w:rsidRPr="003D4E03">
        <w:rPr>
          <w:rFonts w:ascii="Arial" w:hAnsi="Arial" w:cs="Arial"/>
          <w:lang w:val="en-US"/>
        </w:rPr>
        <w:t xml:space="preserve">proposed </w:t>
      </w:r>
      <w:r w:rsidR="00C03C2F" w:rsidRPr="003D4E03">
        <w:rPr>
          <w:rFonts w:ascii="Arial" w:hAnsi="Arial" w:cs="Arial"/>
          <w:lang w:val="en-US"/>
        </w:rPr>
        <w:t xml:space="preserve">the use of </w:t>
      </w:r>
      <w:r w:rsidR="00C03C2F" w:rsidRPr="003D4E03">
        <w:rPr>
          <w:rFonts w:ascii="Arial" w:hAnsi="Arial" w:cs="Arial"/>
          <w:i/>
          <w:lang w:val="en-US"/>
        </w:rPr>
        <w:t xml:space="preserve">inter-document similarity, </w:t>
      </w:r>
      <w:r w:rsidRPr="003D4E03">
        <w:rPr>
          <w:rFonts w:ascii="Arial" w:hAnsi="Arial" w:cs="Arial"/>
          <w:lang w:val="en-US"/>
        </w:rPr>
        <w:t xml:space="preserve">in which </w:t>
      </w:r>
      <w:r w:rsidR="00C03C2F" w:rsidRPr="003D4E03">
        <w:rPr>
          <w:rFonts w:ascii="Arial" w:hAnsi="Arial" w:cs="Arial"/>
          <w:lang w:val="en-US"/>
        </w:rPr>
        <w:t xml:space="preserve">document similarity is the key to evaluate retrieval systems with </w:t>
      </w:r>
      <w:r w:rsidR="008A7642" w:rsidRPr="003D4E03">
        <w:rPr>
          <w:rFonts w:ascii="Arial" w:hAnsi="Arial" w:cs="Arial"/>
          <w:lang w:val="en-US"/>
        </w:rPr>
        <w:t xml:space="preserve">more </w:t>
      </w:r>
      <w:r w:rsidR="00C03C2F" w:rsidRPr="003D4E03">
        <w:rPr>
          <w:rFonts w:ascii="Arial" w:hAnsi="Arial" w:cs="Arial"/>
          <w:lang w:val="en-US"/>
        </w:rPr>
        <w:t>accurate and robust results</w:t>
      </w:r>
      <w:r w:rsidRPr="003D4E03">
        <w:rPr>
          <w:rFonts w:ascii="Arial" w:hAnsi="Arial" w:cs="Arial"/>
          <w:lang w:val="en-US"/>
        </w:rPr>
        <w:t xml:space="preserve">, </w:t>
      </w:r>
      <w:r w:rsidR="00C03C2F" w:rsidRPr="003D4E03">
        <w:rPr>
          <w:rFonts w:ascii="Arial" w:hAnsi="Arial" w:cs="Arial"/>
          <w:lang w:val="en-US"/>
        </w:rPr>
        <w:t>using 99</w:t>
      </w:r>
      <w:r w:rsidR="008A7642" w:rsidRPr="003D4E03">
        <w:rPr>
          <w:rFonts w:ascii="Arial" w:hAnsi="Arial" w:cs="Arial"/>
          <w:lang w:val="en-US"/>
        </w:rPr>
        <w:t>% less relevance</w:t>
      </w:r>
      <w:r w:rsidR="00C03C2F" w:rsidRPr="003D4E03">
        <w:rPr>
          <w:rFonts w:ascii="Arial" w:hAnsi="Arial" w:cs="Arial"/>
          <w:lang w:val="en-US"/>
        </w:rPr>
        <w:t xml:space="preserve"> judgments than TREC conferences.  </w:t>
      </w:r>
    </w:p>
    <w:p w14:paraId="5AEE7792" w14:textId="77777777" w:rsidR="00175CA3" w:rsidRPr="003D4E03" w:rsidRDefault="00175CA3" w:rsidP="00107BCF">
      <w:pPr>
        <w:widowControl w:val="0"/>
        <w:autoSpaceDE w:val="0"/>
        <w:autoSpaceDN w:val="0"/>
        <w:adjustRightInd w:val="0"/>
        <w:spacing w:line="360" w:lineRule="auto"/>
        <w:jc w:val="both"/>
        <w:rPr>
          <w:rFonts w:ascii="Arial" w:hAnsi="Arial" w:cs="Arial"/>
          <w:lang w:val="en-US"/>
        </w:rPr>
      </w:pPr>
    </w:p>
    <w:p w14:paraId="680E0271" w14:textId="77777777" w:rsidR="00107BCF" w:rsidRPr="003D4E03" w:rsidRDefault="00107BCF" w:rsidP="00107BCF">
      <w:pPr>
        <w:widowControl w:val="0"/>
        <w:autoSpaceDE w:val="0"/>
        <w:autoSpaceDN w:val="0"/>
        <w:adjustRightInd w:val="0"/>
        <w:jc w:val="both"/>
        <w:rPr>
          <w:rFonts w:ascii="Arial" w:hAnsi="Arial" w:cs="Arial"/>
          <w:lang w:val="en-US"/>
        </w:rPr>
      </w:pPr>
    </w:p>
    <w:p w14:paraId="48E0ACB7" w14:textId="03D23253" w:rsidR="00B82482" w:rsidRPr="003D4E03" w:rsidRDefault="000534BE" w:rsidP="00915731">
      <w:pPr>
        <w:widowControl w:val="0"/>
        <w:autoSpaceDE w:val="0"/>
        <w:autoSpaceDN w:val="0"/>
        <w:adjustRightInd w:val="0"/>
        <w:spacing w:line="360" w:lineRule="auto"/>
        <w:jc w:val="both"/>
        <w:rPr>
          <w:rFonts w:ascii="Arial" w:hAnsi="Arial" w:cs="Arial"/>
          <w:lang w:val="en-US"/>
        </w:rPr>
      </w:pPr>
      <w:r w:rsidRPr="003D4E03">
        <w:rPr>
          <w:rFonts w:ascii="Arial" w:hAnsi="Arial" w:cs="Arial"/>
          <w:lang w:val="en-US"/>
        </w:rPr>
        <w:t xml:space="preserve">As stated before, research in text information retrieval has been meaningful for the </w:t>
      </w:r>
      <w:r w:rsidR="00AF548A" w:rsidRPr="003D4E03">
        <w:rPr>
          <w:rFonts w:ascii="Arial" w:hAnsi="Arial" w:cs="Arial"/>
          <w:lang w:val="en-US"/>
        </w:rPr>
        <w:t xml:space="preserve">creation of continuous improvement </w:t>
      </w:r>
      <w:r w:rsidR="0008783F" w:rsidRPr="003D4E03">
        <w:rPr>
          <w:rFonts w:ascii="Arial" w:hAnsi="Arial" w:cs="Arial"/>
          <w:lang w:val="en-US"/>
        </w:rPr>
        <w:t>in</w:t>
      </w:r>
      <w:r w:rsidR="00AF548A" w:rsidRPr="003D4E03">
        <w:rPr>
          <w:rFonts w:ascii="Arial" w:hAnsi="Arial" w:cs="Arial"/>
          <w:lang w:val="en-US"/>
        </w:rPr>
        <w:t xml:space="preserve"> evaluation tech</w:t>
      </w:r>
      <w:r w:rsidR="006E4630" w:rsidRPr="003D4E03">
        <w:rPr>
          <w:rFonts w:ascii="Arial" w:hAnsi="Arial" w:cs="Arial"/>
          <w:lang w:val="en-US"/>
        </w:rPr>
        <w:t xml:space="preserve">niques.   In music, this topic </w:t>
      </w:r>
      <w:r w:rsidR="0079503B" w:rsidRPr="003D4E03">
        <w:rPr>
          <w:rFonts w:ascii="Arial" w:hAnsi="Arial" w:cs="Arial"/>
          <w:lang w:val="en-US"/>
        </w:rPr>
        <w:t>has received</w:t>
      </w:r>
      <w:r w:rsidR="006E4630" w:rsidRPr="003D4E03">
        <w:rPr>
          <w:rFonts w:ascii="Arial" w:hAnsi="Arial" w:cs="Arial"/>
          <w:lang w:val="en-US"/>
        </w:rPr>
        <w:t xml:space="preserve"> about half of the attention but still the little research </w:t>
      </w:r>
      <w:r w:rsidR="0008783F" w:rsidRPr="003D4E03">
        <w:rPr>
          <w:rFonts w:ascii="Arial" w:hAnsi="Arial" w:cs="Arial"/>
          <w:lang w:val="en-US"/>
        </w:rPr>
        <w:t>conducted so far</w:t>
      </w:r>
      <w:r w:rsidR="00DC7E95" w:rsidRPr="003D4E03">
        <w:rPr>
          <w:rFonts w:ascii="Arial" w:hAnsi="Arial" w:cs="Arial"/>
          <w:lang w:val="en-US"/>
        </w:rPr>
        <w:t>, has</w:t>
      </w:r>
      <w:r w:rsidR="006E4630" w:rsidRPr="003D4E03">
        <w:rPr>
          <w:rFonts w:ascii="Arial" w:hAnsi="Arial" w:cs="Arial"/>
          <w:lang w:val="en-US"/>
        </w:rPr>
        <w:t xml:space="preserve"> been significant.  For example, in</w:t>
      </w:r>
      <w:r w:rsidR="00577A36" w:rsidRPr="003D4E03">
        <w:rPr>
          <w:rFonts w:ascii="Arial" w:hAnsi="Arial" w:cs="Arial"/>
          <w:lang w:val="en-US"/>
        </w:rPr>
        <w:t xml:space="preserve"> order to create large datasets and reduce the number of annotations needed, low-cost evaluation alternatives have been explored.  For instance</w:t>
      </w:r>
      <w:r w:rsidR="00E91AF9" w:rsidRPr="003D4E03">
        <w:rPr>
          <w:rFonts w:ascii="Arial" w:hAnsi="Arial" w:cs="Arial"/>
          <w:lang w:val="en-US"/>
        </w:rPr>
        <w:t xml:space="preserve">, </w:t>
      </w:r>
      <w:r w:rsidR="00577A36" w:rsidRPr="003D4E03">
        <w:rPr>
          <w:rFonts w:ascii="Arial" w:hAnsi="Arial" w:cs="Arial"/>
          <w:lang w:val="en-US"/>
        </w:rPr>
        <w:fldChar w:fldCharType="begin" w:fldLock="1"/>
      </w:r>
      <w:r w:rsidR="00907106" w:rsidRPr="003D4E03">
        <w:rPr>
          <w:rFonts w:ascii="Arial" w:hAnsi="Arial" w:cs="Arial"/>
          <w:lang w:val="en-US"/>
        </w:rPr>
        <w:instrText>ADDIN CSL_CITATION { "citationItems" : [ { "id" : "ITEM-1", "itemData" : { "author" : [ { "dropping-particle" : "", "family" : "Urbano", "given" : "J", "non-dropping-particle" : "", "parse-names" : false, "suffix" : "" }, { "dropping-particle" : "", "family" : "Schedl", "given" : "Markus", "non-dropping-particle" : "", "parse-names" : false, "suffix" : "" } ], "container-title" : "International Journal of Multimedia Information \u2026", "id" : "ITEM-1", "issued" : { "date-parts" : [ [ "2013" ] ] }, "title" : "Minimal test collections for low-cost evaluation of audio music similarity and retrieval systems", "type" : "article-journal" }, "uris" : [ "http://www.mendeley.com/documents/?uuid=0c75a130-c83e-485d-b96b-03ae686548c7" ] } ], "mendeley" : { "formattedCitation" : "(J Urbano &amp; Schedl, 2013)", "plainTextFormattedCitation" : "(J Urbano &amp; Schedl, 2013)", "previouslyFormattedCitation" : "(J Urbano &amp; Schedl, 2013)" }, "properties" : { "noteIndex" : 0 }, "schema" : "https://github.com/citation-style-language/schema/raw/master/csl-citation.json" }</w:instrText>
      </w:r>
      <w:r w:rsidR="00577A36" w:rsidRPr="003D4E03">
        <w:rPr>
          <w:rFonts w:ascii="Arial" w:hAnsi="Arial" w:cs="Arial"/>
          <w:lang w:val="en-US"/>
        </w:rPr>
        <w:fldChar w:fldCharType="separate"/>
      </w:r>
      <w:r w:rsidR="00577A36" w:rsidRPr="003D4E03">
        <w:rPr>
          <w:rFonts w:ascii="Arial" w:hAnsi="Arial" w:cs="Arial"/>
          <w:noProof/>
          <w:lang w:val="en-US"/>
        </w:rPr>
        <w:t>(J Urbano &amp; Schedl, 2013)</w:t>
      </w:r>
      <w:r w:rsidR="00577A36" w:rsidRPr="003D4E03">
        <w:rPr>
          <w:rFonts w:ascii="Arial" w:hAnsi="Arial" w:cs="Arial"/>
          <w:lang w:val="en-US"/>
        </w:rPr>
        <w:fldChar w:fldCharType="end"/>
      </w:r>
      <w:r w:rsidR="00577A36" w:rsidRPr="003D4E03">
        <w:rPr>
          <w:rFonts w:ascii="Arial" w:hAnsi="Arial" w:cs="Arial"/>
          <w:lang w:val="en-US"/>
        </w:rPr>
        <w:t xml:space="preserve"> </w:t>
      </w:r>
      <w:r w:rsidR="00E91AF9" w:rsidRPr="003D4E03">
        <w:rPr>
          <w:rFonts w:ascii="Arial" w:hAnsi="Arial" w:cs="Arial"/>
          <w:lang w:val="en-US"/>
        </w:rPr>
        <w:t xml:space="preserve">applied  Minimal Test Collection </w:t>
      </w:r>
      <w:r w:rsidR="00B95AEC" w:rsidRPr="003D4E03">
        <w:rPr>
          <w:rFonts w:ascii="Arial" w:hAnsi="Arial" w:cs="Arial"/>
          <w:lang w:val="en-US"/>
        </w:rPr>
        <w:t xml:space="preserve">(MTC) </w:t>
      </w:r>
      <w:r w:rsidR="00E91AF9" w:rsidRPr="003D4E03">
        <w:rPr>
          <w:rFonts w:ascii="Arial" w:hAnsi="Arial" w:cs="Arial"/>
          <w:lang w:val="en-US"/>
        </w:rPr>
        <w:t xml:space="preserve">algorithms to the evaluation of the Audio Music Similarity task in MIREX which </w:t>
      </w:r>
      <w:r w:rsidR="006E4630" w:rsidRPr="003D4E03">
        <w:rPr>
          <w:rFonts w:ascii="Arial" w:hAnsi="Arial" w:cs="Arial"/>
          <w:lang w:val="en-US"/>
        </w:rPr>
        <w:t xml:space="preserve"> </w:t>
      </w:r>
      <w:r w:rsidR="00E91AF9" w:rsidRPr="003D4E03">
        <w:rPr>
          <w:rFonts w:ascii="Arial" w:hAnsi="Arial" w:cs="Arial"/>
          <w:lang w:val="en-US"/>
        </w:rPr>
        <w:t xml:space="preserve">reduced the </w:t>
      </w:r>
      <w:r w:rsidR="006E4630" w:rsidRPr="003D4E03">
        <w:rPr>
          <w:rFonts w:ascii="Arial" w:hAnsi="Arial" w:cs="Arial"/>
          <w:lang w:val="en-US"/>
        </w:rPr>
        <w:t xml:space="preserve"> </w:t>
      </w:r>
      <w:r w:rsidR="00E91AF9" w:rsidRPr="003D4E03">
        <w:rPr>
          <w:rFonts w:ascii="Arial" w:hAnsi="Arial" w:cs="Arial"/>
          <w:lang w:val="en-US"/>
        </w:rPr>
        <w:t xml:space="preserve">annotation cost to less than 5%.  </w:t>
      </w:r>
      <w:r w:rsidR="00B82482" w:rsidRPr="003D4E03">
        <w:rPr>
          <w:rFonts w:ascii="Arial" w:hAnsi="Arial" w:cs="Arial"/>
          <w:lang w:val="en-US"/>
        </w:rPr>
        <w:t xml:space="preserve"> Therefore, the researches investigated how to compare systems when incompletes judgments are available and still be confident about the results</w:t>
      </w:r>
      <w:r w:rsidR="00853658" w:rsidRPr="003D4E03">
        <w:rPr>
          <w:rFonts w:ascii="Arial" w:hAnsi="Arial" w:cs="Arial"/>
          <w:lang w:val="en-US"/>
        </w:rPr>
        <w:t>.</w:t>
      </w:r>
    </w:p>
    <w:p w14:paraId="406B6F92" w14:textId="77777777" w:rsidR="00B82482" w:rsidRPr="003D4E03" w:rsidRDefault="00B82482" w:rsidP="00107BCF">
      <w:pPr>
        <w:widowControl w:val="0"/>
        <w:autoSpaceDE w:val="0"/>
        <w:autoSpaceDN w:val="0"/>
        <w:adjustRightInd w:val="0"/>
        <w:spacing w:line="360" w:lineRule="auto"/>
        <w:jc w:val="both"/>
        <w:rPr>
          <w:rFonts w:ascii="Arial" w:hAnsi="Arial" w:cs="Arial"/>
          <w:lang w:val="en-US"/>
        </w:rPr>
      </w:pPr>
    </w:p>
    <w:p w14:paraId="6B3E0CC1" w14:textId="2D3AB657" w:rsidR="00DC7E95" w:rsidRPr="003D4E03" w:rsidRDefault="00DC7E95" w:rsidP="00DC7E95">
      <w:pPr>
        <w:widowControl w:val="0"/>
        <w:autoSpaceDE w:val="0"/>
        <w:autoSpaceDN w:val="0"/>
        <w:adjustRightInd w:val="0"/>
        <w:spacing w:line="360" w:lineRule="auto"/>
        <w:jc w:val="both"/>
        <w:rPr>
          <w:rFonts w:ascii="Arial" w:hAnsi="Arial" w:cs="Arial"/>
          <w:lang w:val="en-US"/>
        </w:rPr>
      </w:pPr>
      <w:r w:rsidRPr="003D4E03">
        <w:rPr>
          <w:rFonts w:ascii="Arial" w:hAnsi="Arial" w:cs="Arial"/>
          <w:lang w:val="en-US"/>
        </w:rPr>
        <w:t>The idea is to model probabilistically the relevance judgments</w:t>
      </w:r>
      <w:r w:rsidR="00256B45" w:rsidRPr="003D4E03">
        <w:rPr>
          <w:rFonts w:ascii="Arial" w:hAnsi="Arial" w:cs="Arial"/>
          <w:lang w:val="en-US"/>
        </w:rPr>
        <w:t xml:space="preserve"> provided </w:t>
      </w:r>
      <w:r w:rsidR="00853658" w:rsidRPr="003D4E03">
        <w:rPr>
          <w:rFonts w:ascii="Arial" w:hAnsi="Arial" w:cs="Arial"/>
          <w:lang w:val="en-US"/>
        </w:rPr>
        <w:t xml:space="preserve">by </w:t>
      </w:r>
      <w:r w:rsidR="00256B45" w:rsidRPr="003D4E03">
        <w:rPr>
          <w:rFonts w:ascii="Arial" w:hAnsi="Arial" w:cs="Arial"/>
          <w:lang w:val="en-US"/>
        </w:rPr>
        <w:t xml:space="preserve">human </w:t>
      </w:r>
      <w:r w:rsidR="00C71D2F" w:rsidRPr="003D4E03">
        <w:rPr>
          <w:rFonts w:ascii="Arial" w:hAnsi="Arial" w:cs="Arial"/>
          <w:lang w:val="en-US"/>
        </w:rPr>
        <w:t>assessors using</w:t>
      </w:r>
      <w:r w:rsidRPr="003D4E03">
        <w:rPr>
          <w:rFonts w:ascii="Arial" w:hAnsi="Arial" w:cs="Arial"/>
          <w:lang w:val="en-US"/>
        </w:rPr>
        <w:t xml:space="preserve"> the same concept of random variables.</w:t>
      </w:r>
      <w:r w:rsidR="003D3658" w:rsidRPr="003D4E03">
        <w:rPr>
          <w:rFonts w:ascii="Arial" w:hAnsi="Arial" w:cs="Arial"/>
          <w:lang w:val="en-US"/>
        </w:rPr>
        <w:t xml:space="preserve"> Then, they created </w:t>
      </w:r>
      <w:r w:rsidRPr="003D4E03">
        <w:rPr>
          <w:rFonts w:ascii="Arial" w:hAnsi="Arial" w:cs="Arial"/>
          <w:lang w:val="en-US"/>
        </w:rPr>
        <w:t xml:space="preserve">models to estimate these relevance judgments as accurately as possible and obtain good estimates of </w:t>
      </w:r>
      <w:r w:rsidR="00AD39C2" w:rsidRPr="003D4E03">
        <w:rPr>
          <w:rFonts w:ascii="Arial" w:hAnsi="Arial" w:cs="Arial"/>
          <w:lang w:val="en-US"/>
        </w:rPr>
        <w:t xml:space="preserve">systems </w:t>
      </w:r>
      <w:r w:rsidRPr="003D4E03">
        <w:rPr>
          <w:rFonts w:ascii="Arial" w:hAnsi="Arial" w:cs="Arial"/>
          <w:lang w:val="en-US"/>
        </w:rPr>
        <w:t xml:space="preserve">effectiveness even with few available judgments.  </w:t>
      </w:r>
    </w:p>
    <w:p w14:paraId="467C30A3" w14:textId="77777777" w:rsidR="00DC7E95" w:rsidRPr="003D4E03" w:rsidRDefault="00DC7E95" w:rsidP="00DC7E95">
      <w:pPr>
        <w:widowControl w:val="0"/>
        <w:autoSpaceDE w:val="0"/>
        <w:autoSpaceDN w:val="0"/>
        <w:adjustRightInd w:val="0"/>
        <w:spacing w:line="360" w:lineRule="auto"/>
        <w:jc w:val="both"/>
        <w:rPr>
          <w:rFonts w:ascii="Arial" w:hAnsi="Arial" w:cs="Arial"/>
          <w:lang w:val="en-US"/>
        </w:rPr>
      </w:pPr>
    </w:p>
    <w:p w14:paraId="2562C60B" w14:textId="18A961DA" w:rsidR="00DC7E95" w:rsidRPr="003D4E03" w:rsidRDefault="00DC7E95" w:rsidP="00DC7E95">
      <w:pPr>
        <w:widowControl w:val="0"/>
        <w:autoSpaceDE w:val="0"/>
        <w:autoSpaceDN w:val="0"/>
        <w:adjustRightInd w:val="0"/>
        <w:spacing w:line="360" w:lineRule="auto"/>
        <w:jc w:val="both"/>
        <w:rPr>
          <w:rFonts w:ascii="Arial" w:hAnsi="Arial" w:cs="Arial"/>
          <w:lang w:val="en-US"/>
        </w:rPr>
      </w:pPr>
      <w:r w:rsidRPr="003D4E03">
        <w:rPr>
          <w:rFonts w:ascii="Arial" w:hAnsi="Arial" w:cs="Arial"/>
          <w:lang w:val="en-US"/>
        </w:rPr>
        <w:t xml:space="preserve">Let </w:t>
      </w:r>
      <w:r w:rsidRPr="003D4E03">
        <w:rPr>
          <w:rFonts w:ascii="Arial" w:hAnsi="Arial" w:cs="Arial"/>
          <w:i/>
          <w:lang w:val="en-US"/>
        </w:rPr>
        <w:t xml:space="preserve">Gi </w:t>
      </w:r>
      <w:r w:rsidRPr="003D4E03">
        <w:rPr>
          <w:rFonts w:ascii="Arial" w:hAnsi="Arial" w:cs="Arial"/>
          <w:lang w:val="en-US"/>
        </w:rPr>
        <w:t xml:space="preserve">being a Random Variable representing the relevance level assigned to document </w:t>
      </w:r>
      <w:r w:rsidRPr="003D4E03">
        <w:rPr>
          <w:rFonts w:ascii="Arial" w:hAnsi="Arial" w:cs="Arial"/>
          <w:i/>
          <w:iCs/>
          <w:lang w:val="en-US"/>
        </w:rPr>
        <w:t>d</w:t>
      </w:r>
      <w:r w:rsidRPr="003D4E03">
        <w:rPr>
          <w:rFonts w:ascii="Arial" w:hAnsi="Arial" w:cs="Arial"/>
          <w:lang w:val="en-US"/>
        </w:rPr>
        <w:t xml:space="preserve">. If the scale is </w:t>
      </w:r>
      <w:r w:rsidRPr="003D4E03">
        <w:rPr>
          <w:rFonts w:ascii="Arial" w:hAnsi="Arial" w:cs="Arial"/>
          <w:i/>
          <w:lang w:val="en-US"/>
        </w:rPr>
        <w:t>Fine</w:t>
      </w:r>
      <w:r w:rsidRPr="003D4E03">
        <w:rPr>
          <w:rFonts w:ascii="Arial" w:hAnsi="Arial" w:cs="Arial"/>
          <w:lang w:val="en-US"/>
        </w:rPr>
        <w:t xml:space="preserve">, </w:t>
      </w:r>
      <w:r w:rsidRPr="003D4E03">
        <w:rPr>
          <w:rFonts w:ascii="Arial" w:hAnsi="Arial" w:cs="Arial"/>
          <w:i/>
          <w:lang w:val="en-US"/>
        </w:rPr>
        <w:t>Gi</w:t>
      </w:r>
      <w:r w:rsidRPr="003D4E03">
        <w:rPr>
          <w:rFonts w:ascii="Arial" w:hAnsi="Arial" w:cs="Arial"/>
          <w:lang w:val="en-US"/>
        </w:rPr>
        <w:t xml:space="preserve"> can take one of three values and if this</w:t>
      </w:r>
      <w:r w:rsidR="003D3658" w:rsidRPr="003D4E03">
        <w:rPr>
          <w:rFonts w:ascii="Arial" w:hAnsi="Arial" w:cs="Arial"/>
          <w:lang w:val="en-US"/>
        </w:rPr>
        <w:t xml:space="preserve"> is Broad, it can take one of 1</w:t>
      </w:r>
      <w:r w:rsidRPr="003D4E03">
        <w:rPr>
          <w:rFonts w:ascii="Arial" w:hAnsi="Arial" w:cs="Arial"/>
          <w:lang w:val="en-US"/>
        </w:rPr>
        <w:t xml:space="preserve">1 values. </w:t>
      </w:r>
      <w:r w:rsidR="003D3658" w:rsidRPr="003D4E03">
        <w:rPr>
          <w:rFonts w:ascii="Arial" w:hAnsi="Arial" w:cs="Arial"/>
          <w:lang w:val="en-US"/>
        </w:rPr>
        <w:t xml:space="preserve"> From (2):</w:t>
      </w:r>
    </w:p>
    <w:p w14:paraId="3AABC8AB" w14:textId="77777777" w:rsidR="00DC7E95" w:rsidRPr="003D4E03" w:rsidRDefault="00DC7E95" w:rsidP="00DC7E95">
      <w:pPr>
        <w:widowControl w:val="0"/>
        <w:autoSpaceDE w:val="0"/>
        <w:autoSpaceDN w:val="0"/>
        <w:adjustRightInd w:val="0"/>
        <w:spacing w:line="360" w:lineRule="auto"/>
        <w:jc w:val="both"/>
        <w:rPr>
          <w:rFonts w:ascii="Arial" w:hAnsi="Arial" w:cs="Arial"/>
          <w:lang w:val="en-US"/>
        </w:rPr>
      </w:pPr>
    </w:p>
    <w:p w14:paraId="054D5F82" w14:textId="4E1F0FAE" w:rsidR="003D3658" w:rsidRPr="003D4E03" w:rsidRDefault="003D3658" w:rsidP="00DC7E95">
      <w:pPr>
        <w:widowControl w:val="0"/>
        <w:autoSpaceDE w:val="0"/>
        <w:autoSpaceDN w:val="0"/>
        <w:adjustRightInd w:val="0"/>
        <w:spacing w:line="360" w:lineRule="auto"/>
        <w:jc w:val="both"/>
        <w:rPr>
          <w:rFonts w:ascii="Arial" w:hAnsi="Arial" w:cs="Arial"/>
          <w:lang w:val="en-US"/>
        </w:rPr>
      </w:pPr>
      <m:oMathPara>
        <m:oMath>
          <m:r>
            <w:rPr>
              <w:rFonts w:ascii="Cambria Math" w:hAnsi="Cambria Math" w:cs="Arial"/>
              <w:lang w:val="en-US"/>
            </w:rPr>
            <m:t>E</m:t>
          </m:r>
          <m:d>
            <m:dPr>
              <m:begChr m:val="["/>
              <m:endChr m:val="]"/>
              <m:ctrlPr>
                <w:rPr>
                  <w:rFonts w:ascii="Cambria Math" w:hAnsi="Cambria Math" w:cs="Arial"/>
                  <w:i/>
                  <w:lang w:val="en-US"/>
                </w:rPr>
              </m:ctrlPr>
            </m:dPr>
            <m:e>
              <m:sSub>
                <m:sSubPr>
                  <m:ctrlPr>
                    <w:rPr>
                      <w:rFonts w:ascii="Cambria Math" w:hAnsi="Cambria Math" w:cs="Arial"/>
                      <w:i/>
                      <w:lang w:val="en-US"/>
                    </w:rPr>
                  </m:ctrlPr>
                </m:sSubPr>
                <m:e>
                  <m:r>
                    <w:rPr>
                      <w:rFonts w:ascii="Cambria Math" w:hAnsi="Cambria Math" w:cs="Arial"/>
                      <w:lang w:val="en-US"/>
                    </w:rPr>
                    <m:t>G</m:t>
                  </m:r>
                </m:e>
                <m:sub>
                  <m:r>
                    <w:rPr>
                      <w:rFonts w:ascii="Cambria Math" w:hAnsi="Cambria Math" w:cs="Arial"/>
                      <w:lang w:val="en-US"/>
                    </w:rPr>
                    <m:t>i</m:t>
                  </m:r>
                </m:sub>
              </m:sSub>
            </m:e>
          </m:d>
          <m:r>
            <w:rPr>
              <w:rFonts w:ascii="Cambria Math" w:hAnsi="Cambria Math" w:cs="Arial"/>
              <w:lang w:val="en-US"/>
            </w:rPr>
            <m:t>=</m:t>
          </m:r>
          <m:nary>
            <m:naryPr>
              <m:chr m:val="∑"/>
              <m:limLoc m:val="subSup"/>
              <m:supHide m:val="1"/>
              <m:ctrlPr>
                <w:rPr>
                  <w:rFonts w:ascii="Cambria Math" w:hAnsi="Cambria Math" w:cs="Arial"/>
                  <w:i/>
                  <w:lang w:val="en-US"/>
                </w:rPr>
              </m:ctrlPr>
            </m:naryPr>
            <m:sub>
              <m:r>
                <w:rPr>
                  <w:rFonts w:ascii="Cambria Math" w:hAnsi="Cambria Math" w:cs="Arial"/>
                  <w:lang w:val="en-US"/>
                </w:rPr>
                <m:t>l∈L</m:t>
              </m:r>
            </m:sub>
            <m:sup/>
            <m:e>
              <m:r>
                <m:rPr>
                  <m:sty m:val="p"/>
                </m:rPr>
                <w:rPr>
                  <w:rFonts w:ascii="Cambria Math" w:hAnsi="Cambria Math" w:cs="Arial"/>
                  <w:lang w:val="en-US"/>
                </w:rPr>
                <m:t xml:space="preserve">P </m:t>
              </m:r>
              <m:d>
                <m:dPr>
                  <m:ctrlPr>
                    <w:rPr>
                      <w:rFonts w:ascii="Cambria Math" w:hAnsi="Cambria Math" w:cs="Arial"/>
                      <w:lang w:val="en-US"/>
                    </w:rPr>
                  </m:ctrlPr>
                </m:dPr>
                <m:e>
                  <m:sSub>
                    <m:sSubPr>
                      <m:ctrlPr>
                        <w:rPr>
                          <w:rFonts w:ascii="Cambria Math" w:hAnsi="Cambria Math" w:cs="Arial"/>
                          <w:lang w:val="en-US"/>
                        </w:rPr>
                      </m:ctrlPr>
                    </m:sSubPr>
                    <m:e>
                      <m:r>
                        <m:rPr>
                          <m:sty m:val="p"/>
                        </m:rPr>
                        <w:rPr>
                          <w:rFonts w:ascii="Cambria Math" w:hAnsi="Cambria Math" w:cs="Arial"/>
                          <w:lang w:val="en-US"/>
                        </w:rPr>
                        <m:t>G</m:t>
                      </m:r>
                    </m:e>
                    <m:sub>
                      <m:r>
                        <m:rPr>
                          <m:sty m:val="p"/>
                        </m:rPr>
                        <w:rPr>
                          <w:rFonts w:ascii="Cambria Math" w:hAnsi="Cambria Math" w:cs="Arial"/>
                          <w:lang w:val="en-US"/>
                        </w:rPr>
                        <m:t>i</m:t>
                      </m:r>
                    </m:sub>
                  </m:sSub>
                  <m:r>
                    <m:rPr>
                      <m:sty m:val="p"/>
                    </m:rPr>
                    <w:rPr>
                      <w:rFonts w:ascii="Cambria Math" w:hAnsi="Cambria Math" w:cs="Arial"/>
                      <w:lang w:val="en-US"/>
                    </w:rPr>
                    <m:t>=l</m:t>
                  </m:r>
                </m:e>
              </m:d>
              <m:r>
                <m:rPr>
                  <m:sty m:val="p"/>
                </m:rPr>
                <w:rPr>
                  <w:rFonts w:ascii="Cambria Math" w:hAnsi="Cambria Math" w:cs="Arial"/>
                  <w:lang w:val="en-US"/>
                </w:rPr>
                <m:t>·l</m:t>
              </m:r>
            </m:e>
          </m:nary>
        </m:oMath>
      </m:oMathPara>
    </w:p>
    <w:p w14:paraId="0455A50B" w14:textId="741FC06E" w:rsidR="003D3658" w:rsidRPr="003D4E03" w:rsidRDefault="003D3658" w:rsidP="00DC7E95">
      <w:pPr>
        <w:widowControl w:val="0"/>
        <w:autoSpaceDE w:val="0"/>
        <w:autoSpaceDN w:val="0"/>
        <w:adjustRightInd w:val="0"/>
        <w:spacing w:line="360" w:lineRule="auto"/>
        <w:jc w:val="both"/>
        <w:rPr>
          <w:rFonts w:ascii="Arial" w:hAnsi="Arial" w:cs="Arial"/>
          <w:lang w:val="en-US"/>
        </w:rPr>
      </w:pPr>
      <w:r w:rsidRPr="003D4E03">
        <w:rPr>
          <w:rFonts w:ascii="Arial" w:hAnsi="Arial" w:cs="Arial"/>
          <w:lang w:val="en-US"/>
        </w:rPr>
        <w:t xml:space="preserve">                                                                                                                  (3)</w:t>
      </w:r>
    </w:p>
    <w:p w14:paraId="64A94DEB" w14:textId="3A64C8B9" w:rsidR="003D3658" w:rsidRPr="003D4E03" w:rsidRDefault="003D3658" w:rsidP="00DC7E95">
      <w:pPr>
        <w:widowControl w:val="0"/>
        <w:autoSpaceDE w:val="0"/>
        <w:autoSpaceDN w:val="0"/>
        <w:adjustRightInd w:val="0"/>
        <w:spacing w:line="360" w:lineRule="auto"/>
        <w:jc w:val="both"/>
        <w:rPr>
          <w:rFonts w:ascii="Arial" w:hAnsi="Arial" w:cs="Arial"/>
          <w:lang w:val="en-US"/>
        </w:rPr>
      </w:pPr>
      <m:oMathPara>
        <m:oMath>
          <m:r>
            <w:rPr>
              <w:rFonts w:ascii="Cambria Math" w:hAnsi="Cambria Math" w:cs="Arial"/>
              <w:lang w:val="en-US"/>
            </w:rPr>
            <m:t xml:space="preserve">Var </m:t>
          </m:r>
          <m:d>
            <m:dPr>
              <m:begChr m:val="["/>
              <m:endChr m:val="]"/>
              <m:ctrlPr>
                <w:rPr>
                  <w:rFonts w:ascii="Cambria Math" w:hAnsi="Cambria Math" w:cs="Arial"/>
                  <w:i/>
                  <w:lang w:val="en-US"/>
                </w:rPr>
              </m:ctrlPr>
            </m:dPr>
            <m:e>
              <m:sSub>
                <m:sSubPr>
                  <m:ctrlPr>
                    <w:rPr>
                      <w:rFonts w:ascii="Cambria Math" w:hAnsi="Cambria Math" w:cs="Arial"/>
                      <w:i/>
                      <w:lang w:val="en-US"/>
                    </w:rPr>
                  </m:ctrlPr>
                </m:sSubPr>
                <m:e>
                  <m:r>
                    <w:rPr>
                      <w:rFonts w:ascii="Cambria Math" w:hAnsi="Cambria Math" w:cs="Arial"/>
                      <w:lang w:val="en-US"/>
                    </w:rPr>
                    <m:t>G</m:t>
                  </m:r>
                </m:e>
                <m:sub>
                  <m:r>
                    <w:rPr>
                      <w:rFonts w:ascii="Cambria Math" w:hAnsi="Cambria Math" w:cs="Arial"/>
                      <w:lang w:val="en-US"/>
                    </w:rPr>
                    <m:t>i</m:t>
                  </m:r>
                </m:sub>
              </m:sSub>
            </m:e>
          </m:d>
          <m:r>
            <w:rPr>
              <w:rFonts w:ascii="Cambria Math" w:hAnsi="Cambria Math" w:cs="Arial"/>
              <w:lang w:val="en-US"/>
            </w:rPr>
            <m:t>=</m:t>
          </m:r>
          <m:sSup>
            <m:sSupPr>
              <m:ctrlPr>
                <w:rPr>
                  <w:rFonts w:ascii="Cambria Math" w:hAnsi="Cambria Math" w:cs="Arial"/>
                  <w:i/>
                  <w:lang w:val="en-US"/>
                </w:rPr>
              </m:ctrlPr>
            </m:sSupPr>
            <m:e>
              <m:nary>
                <m:naryPr>
                  <m:chr m:val="∑"/>
                  <m:limLoc m:val="subSup"/>
                  <m:supHide m:val="1"/>
                  <m:ctrlPr>
                    <w:rPr>
                      <w:rFonts w:ascii="Cambria Math" w:hAnsi="Cambria Math" w:cs="Arial"/>
                      <w:i/>
                      <w:lang w:val="en-US"/>
                    </w:rPr>
                  </m:ctrlPr>
                </m:naryPr>
                <m:sub>
                  <m:r>
                    <w:rPr>
                      <w:rFonts w:ascii="Cambria Math" w:hAnsi="Cambria Math" w:cs="Arial"/>
                      <w:lang w:val="en-US"/>
                    </w:rPr>
                    <m:t>l∈L</m:t>
                  </m:r>
                </m:sub>
                <m:sup/>
                <m:e>
                  <m:r>
                    <m:rPr>
                      <m:sty m:val="p"/>
                    </m:rPr>
                    <w:rPr>
                      <w:rFonts w:ascii="Cambria Math" w:hAnsi="Cambria Math" w:cs="Arial"/>
                      <w:lang w:val="en-US"/>
                    </w:rPr>
                    <m:t xml:space="preserve">P </m:t>
                  </m:r>
                  <m:d>
                    <m:dPr>
                      <m:ctrlPr>
                        <w:rPr>
                          <w:rFonts w:ascii="Cambria Math" w:hAnsi="Cambria Math" w:cs="Arial"/>
                          <w:lang w:val="en-US"/>
                        </w:rPr>
                      </m:ctrlPr>
                    </m:dPr>
                    <m:e>
                      <m:sSub>
                        <m:sSubPr>
                          <m:ctrlPr>
                            <w:rPr>
                              <w:rFonts w:ascii="Cambria Math" w:hAnsi="Cambria Math" w:cs="Arial"/>
                              <w:lang w:val="en-US"/>
                            </w:rPr>
                          </m:ctrlPr>
                        </m:sSubPr>
                        <m:e>
                          <m:r>
                            <m:rPr>
                              <m:sty m:val="p"/>
                            </m:rPr>
                            <w:rPr>
                              <w:rFonts w:ascii="Cambria Math" w:hAnsi="Cambria Math" w:cs="Arial"/>
                              <w:lang w:val="en-US"/>
                            </w:rPr>
                            <m:t>G</m:t>
                          </m:r>
                        </m:e>
                        <m:sub>
                          <m:r>
                            <m:rPr>
                              <m:sty m:val="p"/>
                            </m:rPr>
                            <w:rPr>
                              <w:rFonts w:ascii="Cambria Math" w:hAnsi="Cambria Math" w:cs="Arial"/>
                              <w:lang w:val="en-US"/>
                            </w:rPr>
                            <m:t>i</m:t>
                          </m:r>
                        </m:sub>
                      </m:sSub>
                      <m:r>
                        <m:rPr>
                          <m:sty m:val="p"/>
                        </m:rPr>
                        <w:rPr>
                          <w:rFonts w:ascii="Cambria Math" w:hAnsi="Cambria Math" w:cs="Arial"/>
                          <w:lang w:val="en-US"/>
                        </w:rPr>
                        <m:t>=l</m:t>
                      </m:r>
                    </m:e>
                  </m:d>
                  <m:r>
                    <m:rPr>
                      <m:sty m:val="p"/>
                    </m:rPr>
                    <w:rPr>
                      <w:rFonts w:ascii="Cambria Math" w:hAnsi="Cambria Math" w:cs="Arial"/>
                      <w:lang w:val="en-US"/>
                    </w:rPr>
                    <m:t>·l</m:t>
                  </m:r>
                </m:e>
              </m:nary>
            </m:e>
            <m:sup>
              <m:r>
                <w:rPr>
                  <w:rFonts w:ascii="Cambria Math" w:hAnsi="Cambria Math" w:cs="Arial"/>
                  <w:lang w:val="en-US"/>
                </w:rPr>
                <m:t>2</m:t>
              </m:r>
            </m:sup>
          </m:sSup>
          <m:r>
            <w:rPr>
              <w:rFonts w:ascii="Cambria Math" w:hAnsi="Cambria Math" w:cs="Arial"/>
              <w:lang w:val="en-US"/>
            </w:rPr>
            <m:t>-E</m:t>
          </m:r>
          <m:d>
            <m:dPr>
              <m:begChr m:val="["/>
              <m:endChr m:val="]"/>
              <m:ctrlPr>
                <w:rPr>
                  <w:rFonts w:ascii="Cambria Math" w:hAnsi="Cambria Math" w:cs="Arial"/>
                  <w:i/>
                  <w:lang w:val="en-US"/>
                </w:rPr>
              </m:ctrlPr>
            </m:dPr>
            <m:e>
              <m:sSub>
                <m:sSubPr>
                  <m:ctrlPr>
                    <w:rPr>
                      <w:rFonts w:ascii="Cambria Math" w:hAnsi="Cambria Math" w:cs="Arial"/>
                      <w:i/>
                      <w:lang w:val="en-US"/>
                    </w:rPr>
                  </m:ctrlPr>
                </m:sSubPr>
                <m:e>
                  <m:r>
                    <w:rPr>
                      <w:rFonts w:ascii="Cambria Math" w:hAnsi="Cambria Math" w:cs="Arial"/>
                      <w:lang w:val="en-US"/>
                    </w:rPr>
                    <m:t>G</m:t>
                  </m:r>
                </m:e>
                <m:sub>
                  <m:r>
                    <w:rPr>
                      <w:rFonts w:ascii="Cambria Math" w:hAnsi="Cambria Math" w:cs="Arial"/>
                      <w:lang w:val="en-US"/>
                    </w:rPr>
                    <m:t>i</m:t>
                  </m:r>
                </m:sub>
              </m:sSub>
            </m:e>
          </m:d>
        </m:oMath>
      </m:oMathPara>
    </w:p>
    <w:p w14:paraId="42EB15E7" w14:textId="77777777" w:rsidR="00DC7E95" w:rsidRPr="003D4E03" w:rsidRDefault="00DC7E95" w:rsidP="00DC7E95">
      <w:pPr>
        <w:widowControl w:val="0"/>
        <w:autoSpaceDE w:val="0"/>
        <w:autoSpaceDN w:val="0"/>
        <w:adjustRightInd w:val="0"/>
        <w:spacing w:line="360" w:lineRule="auto"/>
        <w:jc w:val="both"/>
        <w:rPr>
          <w:rFonts w:ascii="Arial" w:hAnsi="Arial" w:cs="Arial"/>
          <w:lang w:val="en-US"/>
        </w:rPr>
      </w:pPr>
    </w:p>
    <w:p w14:paraId="3D897CC1" w14:textId="495256E9" w:rsidR="003D3658" w:rsidRPr="003D4E03" w:rsidRDefault="000B5A71" w:rsidP="000B5A71">
      <w:pPr>
        <w:widowControl w:val="0"/>
        <w:autoSpaceDE w:val="0"/>
        <w:autoSpaceDN w:val="0"/>
        <w:adjustRightInd w:val="0"/>
        <w:spacing w:line="360" w:lineRule="auto"/>
        <w:jc w:val="both"/>
        <w:rPr>
          <w:rFonts w:ascii="Arial" w:hAnsi="Arial" w:cs="Arial"/>
          <w:lang w:val="en-US"/>
        </w:rPr>
      </w:pPr>
      <w:r w:rsidRPr="003D4E03">
        <w:rPr>
          <w:rFonts w:ascii="Arial" w:hAnsi="Arial" w:cs="Arial"/>
          <w:lang w:val="en-US"/>
        </w:rPr>
        <w:t xml:space="preserve">Relevance scale </w:t>
      </w:r>
      <w:r w:rsidRPr="003D4E03">
        <w:rPr>
          <w:rFonts w:ascii="Arial" w:hAnsi="Arial" w:cs="Arial"/>
          <w:i/>
          <w:lang w:val="en-US"/>
        </w:rPr>
        <w:t>L</w:t>
      </w:r>
      <w:r w:rsidRPr="003D4E03">
        <w:rPr>
          <w:rFonts w:ascii="Arial" w:hAnsi="Arial" w:cs="Arial"/>
          <w:lang w:val="en-US"/>
        </w:rPr>
        <w:t xml:space="preserve"> where </w:t>
      </w:r>
      <w:r w:rsidR="003D3658" w:rsidRPr="003D4E03">
        <w:rPr>
          <w:rFonts w:ascii="Arial" w:hAnsi="Arial" w:cs="Arial"/>
          <w:i/>
          <w:lang w:val="en-US"/>
        </w:rPr>
        <w:t>LBroad</w:t>
      </w:r>
      <w:r w:rsidR="003D3658" w:rsidRPr="003D4E03">
        <w:rPr>
          <w:rFonts w:ascii="Arial" w:hAnsi="Arial" w:cs="Arial"/>
          <w:lang w:val="en-US"/>
        </w:rPr>
        <w:t xml:space="preserve"> =  {0; 1; 2} and </w:t>
      </w:r>
      <w:r w:rsidR="003D3658" w:rsidRPr="003D4E03">
        <w:rPr>
          <w:rFonts w:ascii="Arial" w:hAnsi="Arial" w:cs="Arial"/>
          <w:i/>
          <w:lang w:val="en-US"/>
        </w:rPr>
        <w:t>LFine</w:t>
      </w:r>
      <w:r w:rsidR="003D3658" w:rsidRPr="003D4E03">
        <w:rPr>
          <w:rFonts w:ascii="Arial" w:hAnsi="Arial" w:cs="Arial"/>
          <w:lang w:val="en-US"/>
        </w:rPr>
        <w:t xml:space="preserve"> =  {0; 1; … 11}</w:t>
      </w:r>
    </w:p>
    <w:p w14:paraId="72199485" w14:textId="77777777" w:rsidR="003D3658" w:rsidRPr="003D4E03" w:rsidRDefault="003D3658" w:rsidP="00DC7E95">
      <w:pPr>
        <w:widowControl w:val="0"/>
        <w:autoSpaceDE w:val="0"/>
        <w:autoSpaceDN w:val="0"/>
        <w:adjustRightInd w:val="0"/>
        <w:spacing w:line="360" w:lineRule="auto"/>
        <w:jc w:val="both"/>
        <w:rPr>
          <w:rFonts w:ascii="Arial" w:hAnsi="Arial" w:cs="Arial"/>
          <w:lang w:val="en-US"/>
        </w:rPr>
      </w:pPr>
    </w:p>
    <w:p w14:paraId="07F08965" w14:textId="5D7B5751" w:rsidR="00E16DC8" w:rsidRPr="003D4E03" w:rsidRDefault="000B5A71" w:rsidP="00102CC0">
      <w:pPr>
        <w:widowControl w:val="0"/>
        <w:autoSpaceDE w:val="0"/>
        <w:autoSpaceDN w:val="0"/>
        <w:adjustRightInd w:val="0"/>
        <w:spacing w:line="360" w:lineRule="auto"/>
        <w:jc w:val="both"/>
        <w:rPr>
          <w:rFonts w:ascii="Arial" w:hAnsi="Arial" w:cs="Arial"/>
          <w:lang w:val="en-US"/>
        </w:rPr>
      </w:pPr>
      <w:r w:rsidRPr="003D4E03">
        <w:rPr>
          <w:rFonts w:ascii="Arial" w:hAnsi="Arial" w:cs="Arial"/>
          <w:lang w:val="en-US"/>
        </w:rPr>
        <w:t>To estimate the relevance of a document with</w:t>
      </w:r>
      <w:r w:rsidRPr="003D4E03">
        <w:rPr>
          <w:rFonts w:ascii="Arial" w:hAnsi="Arial" w:cs="Arial"/>
          <w:i/>
          <w:lang w:val="en-US"/>
        </w:rPr>
        <w:t xml:space="preserve"> </w:t>
      </w:r>
      <w:r w:rsidRPr="003D4E03">
        <w:rPr>
          <w:rFonts w:ascii="Arial" w:hAnsi="Arial" w:cs="Arial"/>
          <w:lang w:val="en-US"/>
        </w:rPr>
        <w:t>(3)</w:t>
      </w:r>
      <w:r w:rsidRPr="003D4E03">
        <w:rPr>
          <w:rFonts w:ascii="Arial" w:hAnsi="Arial" w:cs="Arial"/>
          <w:i/>
          <w:lang w:val="en-US"/>
        </w:rPr>
        <w:t xml:space="preserve"> </w:t>
      </w:r>
      <w:r w:rsidR="001A40A2" w:rsidRPr="003D4E03">
        <w:rPr>
          <w:rFonts w:ascii="Arial" w:hAnsi="Arial" w:cs="Arial"/>
          <w:lang w:val="en-US"/>
        </w:rPr>
        <w:t>the</w:t>
      </w:r>
      <w:r w:rsidR="001A40A2" w:rsidRPr="003D4E03">
        <w:rPr>
          <w:rFonts w:ascii="Arial" w:hAnsi="Arial" w:cs="Arial"/>
          <w:i/>
          <w:lang w:val="en-US"/>
        </w:rPr>
        <w:t xml:space="preserve"> </w:t>
      </w:r>
      <m:oMath>
        <m:r>
          <m:rPr>
            <m:sty m:val="p"/>
          </m:rPr>
          <w:rPr>
            <w:rFonts w:ascii="Cambria Math" w:hAnsi="Cambria Math" w:cs="Arial"/>
            <w:lang w:val="en-US"/>
          </w:rPr>
          <m:t xml:space="preserve">P </m:t>
        </m:r>
        <m:d>
          <m:dPr>
            <m:ctrlPr>
              <w:rPr>
                <w:rFonts w:ascii="Cambria Math" w:hAnsi="Cambria Math" w:cs="Arial"/>
                <w:lang w:val="en-US"/>
              </w:rPr>
            </m:ctrlPr>
          </m:dPr>
          <m:e>
            <m:sSub>
              <m:sSubPr>
                <m:ctrlPr>
                  <w:rPr>
                    <w:rFonts w:ascii="Cambria Math" w:hAnsi="Cambria Math" w:cs="Arial"/>
                    <w:lang w:val="en-US"/>
                  </w:rPr>
                </m:ctrlPr>
              </m:sSubPr>
              <m:e>
                <m:r>
                  <m:rPr>
                    <m:sty m:val="p"/>
                  </m:rPr>
                  <w:rPr>
                    <w:rFonts w:ascii="Cambria Math" w:hAnsi="Cambria Math" w:cs="Arial"/>
                    <w:lang w:val="en-US"/>
                  </w:rPr>
                  <m:t>G</m:t>
                </m:r>
              </m:e>
              <m:sub>
                <m:r>
                  <m:rPr>
                    <m:sty m:val="p"/>
                  </m:rPr>
                  <w:rPr>
                    <w:rFonts w:ascii="Cambria Math" w:hAnsi="Cambria Math" w:cs="Arial"/>
                    <w:lang w:val="en-US"/>
                  </w:rPr>
                  <m:t>i</m:t>
                </m:r>
              </m:sub>
            </m:sSub>
            <m:r>
              <m:rPr>
                <m:sty m:val="p"/>
              </m:rPr>
              <w:rPr>
                <w:rFonts w:ascii="Cambria Math" w:hAnsi="Cambria Math" w:cs="Arial"/>
                <w:lang w:val="en-US"/>
              </w:rPr>
              <m:t>=l</m:t>
            </m:r>
          </m:e>
        </m:d>
        <m:r>
          <m:rPr>
            <m:sty m:val="p"/>
          </m:rPr>
          <w:rPr>
            <w:rFonts w:ascii="Cambria Math" w:hAnsi="Cambria Math" w:cs="Arial"/>
            <w:lang w:val="en-US"/>
          </w:rPr>
          <m:t xml:space="preserve"> </m:t>
        </m:r>
      </m:oMath>
      <w:r w:rsidR="001A40A2" w:rsidRPr="003D4E03">
        <w:rPr>
          <w:rFonts w:ascii="Arial" w:hAnsi="Arial" w:cs="Arial"/>
          <w:lang w:val="en-US"/>
        </w:rPr>
        <w:t>needs to be known</w:t>
      </w:r>
      <w:r w:rsidR="001A40A2" w:rsidRPr="003D4E03">
        <w:rPr>
          <w:rFonts w:ascii="Arial" w:hAnsi="Arial" w:cs="Arial"/>
          <w:i/>
          <w:lang w:val="en-US"/>
        </w:rPr>
        <w:t xml:space="preserve"> </w:t>
      </w:r>
      <w:r w:rsidR="001A40A2" w:rsidRPr="003D4E03">
        <w:rPr>
          <w:rFonts w:ascii="Arial" w:hAnsi="Arial" w:cs="Arial"/>
          <w:lang w:val="en-US"/>
        </w:rPr>
        <w:t>for</w:t>
      </w:r>
      <w:r w:rsidRPr="003D4E03">
        <w:rPr>
          <w:rFonts w:ascii="Arial" w:hAnsi="Arial" w:cs="Arial"/>
          <w:lang w:val="en-US"/>
        </w:rPr>
        <w:t xml:space="preserve"> each relevance level of </w:t>
      </w:r>
      <w:r w:rsidRPr="003D4E03">
        <w:rPr>
          <w:rFonts w:ascii="Arial" w:hAnsi="Arial" w:cs="Arial"/>
          <w:i/>
          <w:lang w:val="en-US"/>
        </w:rPr>
        <w:t>L</w:t>
      </w:r>
      <w:r w:rsidR="001A40A2" w:rsidRPr="003D4E03">
        <w:rPr>
          <w:rFonts w:ascii="Arial" w:hAnsi="Arial" w:cs="Arial"/>
          <w:lang w:val="en-US"/>
        </w:rPr>
        <w:t xml:space="preserve"> (the</w:t>
      </w:r>
      <w:r w:rsidRPr="003D4E03">
        <w:rPr>
          <w:rFonts w:ascii="Arial" w:hAnsi="Arial" w:cs="Arial"/>
          <w:lang w:val="en-US"/>
        </w:rPr>
        <w:t xml:space="preserve"> possible value giving by </w:t>
      </w:r>
      <w:r w:rsidR="001A40A2" w:rsidRPr="003D4E03">
        <w:rPr>
          <w:rFonts w:ascii="Arial" w:hAnsi="Arial" w:cs="Arial"/>
          <w:lang w:val="en-US"/>
        </w:rPr>
        <w:t>a</w:t>
      </w:r>
      <w:r w:rsidRPr="003D4E03">
        <w:rPr>
          <w:rFonts w:ascii="Arial" w:hAnsi="Arial" w:cs="Arial"/>
          <w:lang w:val="en-US"/>
        </w:rPr>
        <w:t xml:space="preserve"> human annotator using the scale L</w:t>
      </w:r>
      <w:r w:rsidR="001A40A2" w:rsidRPr="003D4E03">
        <w:rPr>
          <w:rFonts w:ascii="Arial" w:hAnsi="Arial" w:cs="Arial"/>
          <w:lang w:val="en-US"/>
        </w:rPr>
        <w:t>)</w:t>
      </w:r>
      <w:r w:rsidRPr="003D4E03">
        <w:rPr>
          <w:rFonts w:ascii="Arial" w:hAnsi="Arial" w:cs="Arial"/>
          <w:lang w:val="en-US"/>
        </w:rPr>
        <w:t>.</w:t>
      </w:r>
      <w:r w:rsidR="001A40A2" w:rsidRPr="003D4E03">
        <w:rPr>
          <w:rFonts w:ascii="Arial" w:hAnsi="Arial" w:cs="Arial"/>
          <w:lang w:val="en-US"/>
        </w:rPr>
        <w:t xml:space="preserve">  It means, the distribution of </w:t>
      </w:r>
      <w:r w:rsidR="00DD5C35" w:rsidRPr="003D4E03">
        <w:rPr>
          <w:rFonts w:ascii="Arial" w:hAnsi="Arial" w:cs="Arial"/>
          <w:i/>
          <w:lang w:val="en-US"/>
        </w:rPr>
        <w:t>Gi</w:t>
      </w:r>
      <w:r w:rsidR="00DD5C35" w:rsidRPr="003D4E03">
        <w:rPr>
          <w:rFonts w:ascii="Arial" w:hAnsi="Arial" w:cs="Arial"/>
          <w:lang w:val="en-US"/>
        </w:rPr>
        <w:t xml:space="preserve"> has to be calculated</w:t>
      </w:r>
      <w:r w:rsidR="001A40A2" w:rsidRPr="003D4E03">
        <w:rPr>
          <w:rFonts w:ascii="Arial" w:hAnsi="Arial" w:cs="Arial"/>
          <w:lang w:val="en-US"/>
        </w:rPr>
        <w:t xml:space="preserve">.  </w:t>
      </w:r>
      <w:r w:rsidR="00D64C7A" w:rsidRPr="003D4E03">
        <w:rPr>
          <w:rFonts w:ascii="Arial" w:hAnsi="Arial" w:cs="Arial"/>
          <w:lang w:val="en-US"/>
        </w:rPr>
        <w:t xml:space="preserve">The </w:t>
      </w:r>
      <w:r w:rsidR="00102CC0" w:rsidRPr="003D4E03">
        <w:rPr>
          <w:rFonts w:ascii="Arial" w:hAnsi="Arial" w:cs="Arial"/>
          <w:lang w:val="en-US"/>
        </w:rPr>
        <w:t xml:space="preserve">followed </w:t>
      </w:r>
      <w:r w:rsidR="00D64C7A" w:rsidRPr="003D4E03">
        <w:rPr>
          <w:rFonts w:ascii="Arial" w:hAnsi="Arial" w:cs="Arial"/>
          <w:lang w:val="en-US"/>
        </w:rPr>
        <w:t>approach was the estimation of the relevance of each document individually</w:t>
      </w:r>
      <w:r w:rsidR="00102CC0" w:rsidRPr="003D4E03">
        <w:rPr>
          <w:rFonts w:ascii="Arial" w:hAnsi="Arial" w:cs="Arial"/>
          <w:lang w:val="en-US"/>
        </w:rPr>
        <w:t>, creating two models fitted with features about every query-document.</w:t>
      </w:r>
      <w:r w:rsidR="00D64C7A" w:rsidRPr="003D4E03">
        <w:rPr>
          <w:rFonts w:ascii="Arial" w:hAnsi="Arial" w:cs="Arial"/>
          <w:lang w:val="en-US"/>
        </w:rPr>
        <w:t xml:space="preserve"> </w:t>
      </w:r>
    </w:p>
    <w:p w14:paraId="73FE6FBE" w14:textId="77777777" w:rsidR="00102CC0" w:rsidRPr="003D4E03" w:rsidRDefault="00102CC0" w:rsidP="00102CC0">
      <w:pPr>
        <w:widowControl w:val="0"/>
        <w:autoSpaceDE w:val="0"/>
        <w:autoSpaceDN w:val="0"/>
        <w:adjustRightInd w:val="0"/>
        <w:spacing w:line="360" w:lineRule="auto"/>
        <w:jc w:val="both"/>
        <w:rPr>
          <w:rFonts w:ascii="Arial" w:hAnsi="Arial" w:cs="Arial"/>
          <w:lang w:val="en-US"/>
        </w:rPr>
      </w:pPr>
    </w:p>
    <w:p w14:paraId="11806BD3" w14:textId="544C233C" w:rsidR="00087494" w:rsidRPr="003D4E03" w:rsidRDefault="00087494" w:rsidP="00131368">
      <w:pPr>
        <w:widowControl w:val="0"/>
        <w:autoSpaceDE w:val="0"/>
        <w:autoSpaceDN w:val="0"/>
        <w:adjustRightInd w:val="0"/>
        <w:spacing w:line="360" w:lineRule="auto"/>
        <w:jc w:val="both"/>
        <w:rPr>
          <w:rFonts w:ascii="Arial" w:hAnsi="Arial" w:cs="Arial"/>
          <w:lang w:val="en-US"/>
        </w:rPr>
      </w:pPr>
      <w:r w:rsidRPr="003D4E03">
        <w:rPr>
          <w:rFonts w:ascii="Arial" w:hAnsi="Arial" w:cs="Arial"/>
          <w:lang w:val="en-US"/>
        </w:rPr>
        <w:t xml:space="preserve">These features are: </w:t>
      </w:r>
    </w:p>
    <w:p w14:paraId="5465B182" w14:textId="77777777" w:rsidR="00087494" w:rsidRPr="003D4E03" w:rsidRDefault="00087494" w:rsidP="00131368">
      <w:pPr>
        <w:widowControl w:val="0"/>
        <w:autoSpaceDE w:val="0"/>
        <w:autoSpaceDN w:val="0"/>
        <w:adjustRightInd w:val="0"/>
        <w:spacing w:line="360" w:lineRule="auto"/>
        <w:jc w:val="both"/>
        <w:rPr>
          <w:rFonts w:ascii="Arial" w:hAnsi="Arial" w:cs="Arial"/>
          <w:lang w:val="en-US"/>
        </w:rPr>
      </w:pPr>
    </w:p>
    <w:p w14:paraId="07D5CDEF" w14:textId="3D140EB1" w:rsidR="00131368" w:rsidRPr="003D4E03" w:rsidRDefault="00D10E3F" w:rsidP="00853658">
      <w:pPr>
        <w:pStyle w:val="Prrafodelista"/>
        <w:widowControl w:val="0"/>
        <w:numPr>
          <w:ilvl w:val="0"/>
          <w:numId w:val="19"/>
        </w:numPr>
        <w:autoSpaceDE w:val="0"/>
        <w:autoSpaceDN w:val="0"/>
        <w:adjustRightInd w:val="0"/>
        <w:spacing w:line="360" w:lineRule="auto"/>
        <w:ind w:left="284" w:hanging="284"/>
        <w:jc w:val="both"/>
        <w:rPr>
          <w:rFonts w:ascii="Arial" w:hAnsi="Arial" w:cs="Arial"/>
          <w:i/>
          <w:lang w:val="en-US"/>
        </w:rPr>
      </w:pPr>
      <w:r w:rsidRPr="003D4E03">
        <w:rPr>
          <w:rFonts w:ascii="Arial" w:hAnsi="Arial" w:cs="Arial"/>
          <w:b/>
          <w:i/>
          <w:lang w:val="en-US"/>
        </w:rPr>
        <w:t>Output</w:t>
      </w:r>
      <w:r w:rsidR="00087494" w:rsidRPr="003D4E03">
        <w:rPr>
          <w:rFonts w:ascii="Arial" w:hAnsi="Arial" w:cs="Arial"/>
          <w:b/>
          <w:i/>
          <w:lang w:val="en-US"/>
        </w:rPr>
        <w:t>-based:</w:t>
      </w:r>
      <w:r w:rsidR="00087494" w:rsidRPr="003D4E03">
        <w:rPr>
          <w:rFonts w:ascii="Arial" w:hAnsi="Arial" w:cs="Arial"/>
          <w:lang w:val="en-US"/>
        </w:rPr>
        <w:t xml:space="preserve">  used when there </w:t>
      </w:r>
      <w:r w:rsidR="00B164B2" w:rsidRPr="003D4E03">
        <w:rPr>
          <w:rFonts w:ascii="Arial" w:hAnsi="Arial" w:cs="Arial"/>
          <w:lang w:val="en-US"/>
        </w:rPr>
        <w:t>are no judgments available</w:t>
      </w:r>
      <w:r w:rsidR="00CA773F" w:rsidRPr="003D4E03">
        <w:rPr>
          <w:rFonts w:ascii="Arial" w:hAnsi="Arial" w:cs="Arial"/>
          <w:lang w:val="en-US"/>
        </w:rPr>
        <w:t xml:space="preserve">; </w:t>
      </w:r>
      <w:r w:rsidR="00087494" w:rsidRPr="003D4E03">
        <w:rPr>
          <w:rFonts w:ascii="Arial" w:hAnsi="Arial" w:cs="Arial"/>
          <w:lang w:val="en-US"/>
        </w:rPr>
        <w:t>represents aspects of the system outputs</w:t>
      </w:r>
      <w:r w:rsidR="00E16DC8" w:rsidRPr="003D4E03">
        <w:rPr>
          <w:rFonts w:ascii="Arial" w:hAnsi="Arial" w:cs="Arial"/>
          <w:lang w:val="en-US"/>
        </w:rPr>
        <w:t>. (See Table 1)</w:t>
      </w:r>
      <w:r w:rsidR="00087494" w:rsidRPr="003D4E03">
        <w:rPr>
          <w:rFonts w:ascii="Arial" w:hAnsi="Arial" w:cs="Arial"/>
          <w:lang w:val="en-US"/>
        </w:rPr>
        <w:t xml:space="preserve">.  For an arbitrary document </w:t>
      </w:r>
      <w:r w:rsidR="00087494" w:rsidRPr="003D4E03">
        <w:rPr>
          <w:rFonts w:ascii="Arial" w:hAnsi="Arial" w:cs="Arial"/>
          <w:i/>
          <w:lang w:val="en-US"/>
        </w:rPr>
        <w:t>d</w:t>
      </w:r>
      <w:r w:rsidR="00B164B2" w:rsidRPr="003D4E03">
        <w:rPr>
          <w:rFonts w:ascii="Arial" w:hAnsi="Arial" w:cs="Arial"/>
          <w:i/>
          <w:lang w:val="en-US"/>
        </w:rPr>
        <w:t>(song)</w:t>
      </w:r>
      <w:r w:rsidR="00087494" w:rsidRPr="003D4E03">
        <w:rPr>
          <w:rFonts w:ascii="Arial" w:hAnsi="Arial" w:cs="Arial"/>
          <w:i/>
          <w:lang w:val="en-US"/>
        </w:rPr>
        <w:t xml:space="preserve"> </w:t>
      </w:r>
      <w:r w:rsidR="00087494" w:rsidRPr="003D4E03">
        <w:rPr>
          <w:rFonts w:ascii="Arial" w:hAnsi="Arial" w:cs="Arial"/>
          <w:lang w:val="en-US"/>
        </w:rPr>
        <w:t xml:space="preserve">and query </w:t>
      </w:r>
      <w:r w:rsidR="00087494" w:rsidRPr="003D4E03">
        <w:rPr>
          <w:rFonts w:ascii="Arial" w:hAnsi="Arial" w:cs="Arial"/>
          <w:i/>
          <w:lang w:val="en-US"/>
        </w:rPr>
        <w:t>q</w:t>
      </w:r>
      <w:r w:rsidR="00B164B2" w:rsidRPr="003D4E03">
        <w:rPr>
          <w:rFonts w:ascii="Arial" w:hAnsi="Arial" w:cs="Arial"/>
          <w:i/>
          <w:lang w:val="en-US"/>
        </w:rPr>
        <w:t>(looking for similarity among songs)</w:t>
      </w:r>
      <w:r w:rsidR="00087494" w:rsidRPr="003D4E03">
        <w:rPr>
          <w:rFonts w:ascii="Arial" w:hAnsi="Arial" w:cs="Arial"/>
          <w:i/>
          <w:lang w:val="en-US"/>
        </w:rPr>
        <w:t>.</w:t>
      </w:r>
    </w:p>
    <w:p w14:paraId="756015BF" w14:textId="77777777" w:rsidR="00904DD5" w:rsidRPr="003D4E03" w:rsidRDefault="00904DD5" w:rsidP="00904DD5">
      <w:pPr>
        <w:widowControl w:val="0"/>
        <w:autoSpaceDE w:val="0"/>
        <w:autoSpaceDN w:val="0"/>
        <w:adjustRightInd w:val="0"/>
        <w:spacing w:line="360" w:lineRule="auto"/>
        <w:jc w:val="both"/>
        <w:rPr>
          <w:rFonts w:ascii="Arial" w:hAnsi="Arial" w:cs="Arial"/>
          <w:i/>
          <w:highlight w:val="yellow"/>
          <w:lang w:val="en-US"/>
        </w:rPr>
      </w:pPr>
    </w:p>
    <w:p w14:paraId="4071F5AE" w14:textId="77777777" w:rsidR="00853658" w:rsidRPr="003D4E03" w:rsidRDefault="00853658" w:rsidP="00904DD5">
      <w:pPr>
        <w:widowControl w:val="0"/>
        <w:autoSpaceDE w:val="0"/>
        <w:autoSpaceDN w:val="0"/>
        <w:adjustRightInd w:val="0"/>
        <w:spacing w:line="360" w:lineRule="auto"/>
        <w:jc w:val="both"/>
        <w:rPr>
          <w:rFonts w:ascii="Arial" w:hAnsi="Arial" w:cs="Arial"/>
          <w:i/>
          <w:sz w:val="22"/>
          <w:szCs w:val="22"/>
          <w:highlight w:val="yellow"/>
          <w:lang w:val="en-US"/>
        </w:rPr>
      </w:pPr>
    </w:p>
    <w:p w14:paraId="5411AC83" w14:textId="77777777" w:rsidR="008D5439" w:rsidRPr="003D4E03" w:rsidRDefault="008D5439" w:rsidP="00904DD5">
      <w:pPr>
        <w:widowControl w:val="0"/>
        <w:autoSpaceDE w:val="0"/>
        <w:autoSpaceDN w:val="0"/>
        <w:adjustRightInd w:val="0"/>
        <w:spacing w:line="360" w:lineRule="auto"/>
        <w:jc w:val="both"/>
        <w:rPr>
          <w:rFonts w:ascii="Arial" w:hAnsi="Arial" w:cs="Arial"/>
          <w:i/>
          <w:sz w:val="22"/>
          <w:szCs w:val="22"/>
          <w:highlight w:val="yellow"/>
          <w:lang w:val="en-US"/>
        </w:rPr>
      </w:pPr>
    </w:p>
    <w:p w14:paraId="4513F1CF" w14:textId="77777777" w:rsidR="008D5439" w:rsidRPr="003D4E03" w:rsidRDefault="008D5439" w:rsidP="00904DD5">
      <w:pPr>
        <w:widowControl w:val="0"/>
        <w:autoSpaceDE w:val="0"/>
        <w:autoSpaceDN w:val="0"/>
        <w:adjustRightInd w:val="0"/>
        <w:spacing w:line="360" w:lineRule="auto"/>
        <w:jc w:val="both"/>
        <w:rPr>
          <w:rFonts w:ascii="Arial" w:hAnsi="Arial" w:cs="Arial"/>
          <w:i/>
          <w:sz w:val="22"/>
          <w:szCs w:val="22"/>
          <w:highlight w:val="yellow"/>
          <w:lang w:val="en-US"/>
        </w:rPr>
      </w:pPr>
    </w:p>
    <w:p w14:paraId="4E87F0C1" w14:textId="77777777" w:rsidR="00FD16FB" w:rsidRPr="003D4E03" w:rsidRDefault="00FD16FB" w:rsidP="00904DD5">
      <w:pPr>
        <w:widowControl w:val="0"/>
        <w:autoSpaceDE w:val="0"/>
        <w:autoSpaceDN w:val="0"/>
        <w:adjustRightInd w:val="0"/>
        <w:spacing w:line="360" w:lineRule="auto"/>
        <w:jc w:val="both"/>
        <w:rPr>
          <w:rFonts w:ascii="Arial" w:hAnsi="Arial" w:cs="Arial"/>
          <w:i/>
          <w:sz w:val="22"/>
          <w:szCs w:val="22"/>
          <w:highlight w:val="yellow"/>
          <w:lang w:val="en-US"/>
        </w:rPr>
      </w:pPr>
    </w:p>
    <w:p w14:paraId="5C94AE09" w14:textId="77777777" w:rsidR="00087494" w:rsidRPr="003D4E03" w:rsidRDefault="00087494" w:rsidP="00087494">
      <w:pPr>
        <w:widowControl w:val="0"/>
        <w:autoSpaceDE w:val="0"/>
        <w:autoSpaceDN w:val="0"/>
        <w:adjustRightInd w:val="0"/>
        <w:spacing w:line="360" w:lineRule="auto"/>
        <w:jc w:val="both"/>
        <w:rPr>
          <w:rFonts w:ascii="Arial" w:hAnsi="Arial" w:cs="Arial"/>
          <w:sz w:val="22"/>
          <w:szCs w:val="22"/>
          <w:lang w:val="en-US"/>
        </w:rPr>
      </w:pPr>
    </w:p>
    <w:tbl>
      <w:tblPr>
        <w:tblStyle w:val="Tablaconcuadrcula"/>
        <w:tblW w:w="5154" w:type="pct"/>
        <w:tblLook w:val="0420" w:firstRow="1" w:lastRow="0" w:firstColumn="0" w:lastColumn="0" w:noHBand="0" w:noVBand="1"/>
      </w:tblPr>
      <w:tblGrid>
        <w:gridCol w:w="1174"/>
        <w:gridCol w:w="8159"/>
      </w:tblGrid>
      <w:tr w:rsidR="00087494" w:rsidRPr="003D4E03" w14:paraId="637AC12D" w14:textId="77777777" w:rsidTr="004C68DC">
        <w:trPr>
          <w:trHeight w:val="584"/>
        </w:trPr>
        <w:tc>
          <w:tcPr>
            <w:tcW w:w="629" w:type="pct"/>
            <w:shd w:val="clear" w:color="auto" w:fill="CCCCCC"/>
            <w:vAlign w:val="bottom"/>
            <w:hideMark/>
          </w:tcPr>
          <w:p w14:paraId="6C6CF629" w14:textId="77777777" w:rsidR="00087494" w:rsidRPr="003D4E03" w:rsidRDefault="00087494" w:rsidP="00087494">
            <w:pPr>
              <w:widowControl w:val="0"/>
              <w:autoSpaceDE w:val="0"/>
              <w:autoSpaceDN w:val="0"/>
              <w:adjustRightInd w:val="0"/>
              <w:spacing w:line="360" w:lineRule="auto"/>
              <w:jc w:val="center"/>
              <w:rPr>
                <w:rFonts w:ascii="Arial" w:hAnsi="Arial" w:cs="Arial"/>
                <w:sz w:val="22"/>
                <w:szCs w:val="22"/>
                <w:highlight w:val="lightGray"/>
                <w:lang w:val="en-US"/>
              </w:rPr>
            </w:pPr>
            <w:r w:rsidRPr="003D4E03">
              <w:rPr>
                <w:rFonts w:ascii="Arial" w:hAnsi="Arial" w:cs="Arial"/>
                <w:b/>
                <w:bCs/>
                <w:sz w:val="22"/>
                <w:szCs w:val="22"/>
                <w:highlight w:val="lightGray"/>
                <w:lang w:val="en-US"/>
              </w:rPr>
              <w:t>Feature</w:t>
            </w:r>
          </w:p>
        </w:tc>
        <w:tc>
          <w:tcPr>
            <w:tcW w:w="4371" w:type="pct"/>
            <w:shd w:val="clear" w:color="auto" w:fill="CCCCCC"/>
            <w:vAlign w:val="bottom"/>
            <w:hideMark/>
          </w:tcPr>
          <w:p w14:paraId="2B2C746A" w14:textId="656658EE" w:rsidR="00087494" w:rsidRPr="003D4E03" w:rsidRDefault="00087494" w:rsidP="00087494">
            <w:pPr>
              <w:widowControl w:val="0"/>
              <w:autoSpaceDE w:val="0"/>
              <w:autoSpaceDN w:val="0"/>
              <w:adjustRightInd w:val="0"/>
              <w:spacing w:line="360" w:lineRule="auto"/>
              <w:jc w:val="center"/>
              <w:rPr>
                <w:rFonts w:ascii="Arial" w:hAnsi="Arial" w:cs="Arial"/>
                <w:sz w:val="22"/>
                <w:szCs w:val="22"/>
                <w:highlight w:val="lightGray"/>
                <w:lang w:val="en-US"/>
              </w:rPr>
            </w:pPr>
            <w:r w:rsidRPr="003D4E03">
              <w:rPr>
                <w:rFonts w:ascii="Arial" w:hAnsi="Arial" w:cs="Arial"/>
                <w:b/>
                <w:bCs/>
                <w:sz w:val="22"/>
                <w:szCs w:val="22"/>
                <w:highlight w:val="lightGray"/>
                <w:lang w:val="en-US"/>
              </w:rPr>
              <w:t>Description</w:t>
            </w:r>
          </w:p>
        </w:tc>
      </w:tr>
      <w:tr w:rsidR="00087494" w:rsidRPr="003D4E03" w14:paraId="0031D111" w14:textId="77777777" w:rsidTr="004C68DC">
        <w:trPr>
          <w:trHeight w:val="584"/>
        </w:trPr>
        <w:tc>
          <w:tcPr>
            <w:tcW w:w="629" w:type="pct"/>
            <w:hideMark/>
          </w:tcPr>
          <w:p w14:paraId="7751BDCD" w14:textId="7941D1AE" w:rsidR="00087494" w:rsidRPr="003D4E03" w:rsidRDefault="009C63C0" w:rsidP="00087494">
            <w:pPr>
              <w:widowControl w:val="0"/>
              <w:autoSpaceDE w:val="0"/>
              <w:autoSpaceDN w:val="0"/>
              <w:adjustRightInd w:val="0"/>
              <w:spacing w:line="360" w:lineRule="auto"/>
              <w:jc w:val="both"/>
              <w:rPr>
                <w:rFonts w:ascii="Arial" w:hAnsi="Arial" w:cs="Arial"/>
                <w:sz w:val="22"/>
                <w:szCs w:val="22"/>
                <w:lang w:val="en-US"/>
              </w:rPr>
            </w:pPr>
            <w:r w:rsidRPr="003D4E03">
              <w:rPr>
                <w:rFonts w:ascii="Arial" w:hAnsi="Arial" w:cs="Arial"/>
                <w:sz w:val="22"/>
                <w:szCs w:val="22"/>
                <w:lang w:val="en-US"/>
              </w:rPr>
              <w:t>f</w:t>
            </w:r>
            <w:r w:rsidR="00087494" w:rsidRPr="003D4E03">
              <w:rPr>
                <w:rFonts w:ascii="Arial" w:hAnsi="Arial" w:cs="Arial"/>
                <w:sz w:val="22"/>
                <w:szCs w:val="22"/>
                <w:lang w:val="en-US"/>
              </w:rPr>
              <w:t>SYS</w:t>
            </w:r>
          </w:p>
        </w:tc>
        <w:tc>
          <w:tcPr>
            <w:tcW w:w="4371" w:type="pct"/>
            <w:hideMark/>
          </w:tcPr>
          <w:p w14:paraId="15EB553D" w14:textId="0AB3B804" w:rsidR="00087494" w:rsidRPr="003D4E03" w:rsidRDefault="00087494" w:rsidP="00472CB0">
            <w:pPr>
              <w:widowControl w:val="0"/>
              <w:autoSpaceDE w:val="0"/>
              <w:autoSpaceDN w:val="0"/>
              <w:adjustRightInd w:val="0"/>
              <w:spacing w:line="360" w:lineRule="auto"/>
              <w:jc w:val="both"/>
              <w:rPr>
                <w:rFonts w:ascii="Arial" w:hAnsi="Arial" w:cs="Arial"/>
                <w:sz w:val="22"/>
                <w:szCs w:val="22"/>
                <w:lang w:val="en-US"/>
              </w:rPr>
            </w:pPr>
            <w:r w:rsidRPr="003D4E03">
              <w:rPr>
                <w:rFonts w:ascii="Arial" w:hAnsi="Arial" w:cs="Arial"/>
                <w:sz w:val="22"/>
                <w:szCs w:val="22"/>
                <w:lang w:val="en-US"/>
              </w:rPr>
              <w:t xml:space="preserve">% of systems that retrieved </w:t>
            </w:r>
            <w:r w:rsidRPr="003D4E03">
              <w:rPr>
                <w:rFonts w:ascii="Arial" w:hAnsi="Arial" w:cs="Arial"/>
                <w:i/>
                <w:sz w:val="22"/>
                <w:szCs w:val="22"/>
                <w:lang w:val="en-US"/>
              </w:rPr>
              <w:t>d</w:t>
            </w:r>
            <w:r w:rsidRPr="003D4E03">
              <w:rPr>
                <w:rFonts w:ascii="Arial" w:hAnsi="Arial" w:cs="Arial"/>
                <w:sz w:val="22"/>
                <w:szCs w:val="22"/>
                <w:lang w:val="en-US"/>
              </w:rPr>
              <w:t xml:space="preserve"> for </w:t>
            </w:r>
            <w:r w:rsidRPr="003D4E03">
              <w:rPr>
                <w:rFonts w:ascii="Arial" w:hAnsi="Arial" w:cs="Arial"/>
                <w:i/>
                <w:sz w:val="22"/>
                <w:szCs w:val="22"/>
                <w:lang w:val="en-US"/>
              </w:rPr>
              <w:t>q</w:t>
            </w:r>
            <w:r w:rsidR="00853658" w:rsidRPr="003D4E03">
              <w:rPr>
                <w:rFonts w:ascii="Arial" w:hAnsi="Arial" w:cs="Arial"/>
                <w:sz w:val="22"/>
                <w:szCs w:val="22"/>
                <w:lang w:val="en-US"/>
              </w:rPr>
              <w:t xml:space="preserve">. </w:t>
            </w:r>
            <w:r w:rsidR="00472CB0" w:rsidRPr="003D4E03">
              <w:rPr>
                <w:rFonts w:ascii="Arial" w:hAnsi="Arial" w:cs="Arial"/>
                <w:sz w:val="22"/>
                <w:szCs w:val="22"/>
                <w:lang w:val="en-US"/>
              </w:rPr>
              <w:t xml:space="preserve"> If many systems return </w:t>
            </w:r>
            <w:r w:rsidR="00472CB0" w:rsidRPr="003D4E03">
              <w:rPr>
                <w:rFonts w:ascii="Arial" w:hAnsi="Arial" w:cs="Arial"/>
                <w:i/>
                <w:sz w:val="22"/>
                <w:szCs w:val="22"/>
                <w:lang w:val="en-US"/>
              </w:rPr>
              <w:t>d</w:t>
            </w:r>
            <w:r w:rsidR="00472CB0" w:rsidRPr="003D4E03">
              <w:rPr>
                <w:rFonts w:ascii="Arial" w:hAnsi="Arial" w:cs="Arial"/>
                <w:sz w:val="22"/>
                <w:szCs w:val="22"/>
                <w:lang w:val="en-US"/>
              </w:rPr>
              <w:t xml:space="preserve">, it’s expected that </w:t>
            </w:r>
            <w:r w:rsidR="00472CB0" w:rsidRPr="003D4E03">
              <w:rPr>
                <w:rFonts w:ascii="Arial" w:hAnsi="Arial" w:cs="Arial"/>
                <w:i/>
                <w:sz w:val="22"/>
                <w:szCs w:val="22"/>
                <w:lang w:val="en-US"/>
              </w:rPr>
              <w:t>d</w:t>
            </w:r>
            <w:r w:rsidR="00472CB0" w:rsidRPr="003D4E03">
              <w:rPr>
                <w:rFonts w:ascii="Arial" w:hAnsi="Arial" w:cs="Arial"/>
                <w:sz w:val="22"/>
                <w:szCs w:val="22"/>
                <w:lang w:val="en-US"/>
              </w:rPr>
              <w:t xml:space="preserve"> is more similar to </w:t>
            </w:r>
            <w:r w:rsidR="00472CB0" w:rsidRPr="003D4E03">
              <w:rPr>
                <w:rFonts w:ascii="Arial" w:hAnsi="Arial" w:cs="Arial"/>
                <w:i/>
                <w:sz w:val="22"/>
                <w:szCs w:val="22"/>
                <w:lang w:val="en-US"/>
              </w:rPr>
              <w:t>q</w:t>
            </w:r>
            <w:r w:rsidR="00472CB0" w:rsidRPr="003D4E03">
              <w:rPr>
                <w:rFonts w:ascii="Arial" w:hAnsi="Arial" w:cs="Arial"/>
                <w:sz w:val="22"/>
                <w:szCs w:val="22"/>
                <w:lang w:val="en-US"/>
              </w:rPr>
              <w:t>.</w:t>
            </w:r>
          </w:p>
        </w:tc>
      </w:tr>
      <w:tr w:rsidR="00087494" w:rsidRPr="003D4E03" w14:paraId="34EC5F41" w14:textId="77777777" w:rsidTr="004C68DC">
        <w:trPr>
          <w:trHeight w:val="584"/>
        </w:trPr>
        <w:tc>
          <w:tcPr>
            <w:tcW w:w="629" w:type="pct"/>
            <w:hideMark/>
          </w:tcPr>
          <w:p w14:paraId="122E2CBB" w14:textId="00AA6DCB" w:rsidR="00087494" w:rsidRPr="003D4E03" w:rsidRDefault="009C63C0" w:rsidP="00087494">
            <w:pPr>
              <w:widowControl w:val="0"/>
              <w:autoSpaceDE w:val="0"/>
              <w:autoSpaceDN w:val="0"/>
              <w:adjustRightInd w:val="0"/>
              <w:spacing w:line="360" w:lineRule="auto"/>
              <w:jc w:val="both"/>
              <w:rPr>
                <w:rFonts w:ascii="Arial" w:hAnsi="Arial" w:cs="Arial"/>
                <w:sz w:val="22"/>
                <w:szCs w:val="22"/>
                <w:lang w:val="en-US"/>
              </w:rPr>
            </w:pPr>
            <w:r w:rsidRPr="003D4E03">
              <w:rPr>
                <w:rFonts w:ascii="Arial" w:hAnsi="Arial" w:cs="Arial"/>
                <w:sz w:val="22"/>
                <w:szCs w:val="22"/>
                <w:lang w:val="en-US"/>
              </w:rPr>
              <w:t>f</w:t>
            </w:r>
            <w:r w:rsidR="00087494" w:rsidRPr="003D4E03">
              <w:rPr>
                <w:rFonts w:ascii="Arial" w:hAnsi="Arial" w:cs="Arial"/>
                <w:sz w:val="22"/>
                <w:szCs w:val="22"/>
                <w:lang w:val="en-US"/>
              </w:rPr>
              <w:t>TEAM</w:t>
            </w:r>
          </w:p>
        </w:tc>
        <w:tc>
          <w:tcPr>
            <w:tcW w:w="4371" w:type="pct"/>
            <w:hideMark/>
          </w:tcPr>
          <w:p w14:paraId="1076B437" w14:textId="12B923C5" w:rsidR="00087494" w:rsidRPr="003D4E03" w:rsidRDefault="00087494" w:rsidP="00087494">
            <w:pPr>
              <w:widowControl w:val="0"/>
              <w:autoSpaceDE w:val="0"/>
              <w:autoSpaceDN w:val="0"/>
              <w:adjustRightInd w:val="0"/>
              <w:spacing w:line="360" w:lineRule="auto"/>
              <w:jc w:val="both"/>
              <w:rPr>
                <w:rFonts w:ascii="Arial" w:hAnsi="Arial" w:cs="Arial"/>
                <w:sz w:val="22"/>
                <w:szCs w:val="22"/>
                <w:lang w:val="en-US"/>
              </w:rPr>
            </w:pPr>
            <w:r w:rsidRPr="003D4E03">
              <w:rPr>
                <w:rFonts w:ascii="Arial" w:hAnsi="Arial" w:cs="Arial"/>
                <w:sz w:val="22"/>
                <w:szCs w:val="22"/>
                <w:lang w:val="en-US"/>
              </w:rPr>
              <w:t xml:space="preserve">% research teams participating in MIREX that </w:t>
            </w:r>
            <w:r w:rsidR="00D10E3F" w:rsidRPr="003D4E03">
              <w:rPr>
                <w:rFonts w:ascii="Arial" w:hAnsi="Arial" w:cs="Arial"/>
                <w:sz w:val="22"/>
                <w:szCs w:val="22"/>
                <w:lang w:val="en-US"/>
              </w:rPr>
              <w:t xml:space="preserve">retrieved </w:t>
            </w:r>
            <w:r w:rsidR="00D10E3F" w:rsidRPr="003D4E03">
              <w:rPr>
                <w:rFonts w:ascii="Arial" w:hAnsi="Arial" w:cs="Arial"/>
                <w:i/>
                <w:sz w:val="22"/>
                <w:szCs w:val="22"/>
                <w:lang w:val="en-US"/>
              </w:rPr>
              <w:t>d</w:t>
            </w:r>
            <w:r w:rsidRPr="003D4E03">
              <w:rPr>
                <w:rFonts w:ascii="Arial" w:hAnsi="Arial" w:cs="Arial"/>
                <w:sz w:val="22"/>
                <w:szCs w:val="22"/>
                <w:lang w:val="en-US"/>
              </w:rPr>
              <w:t xml:space="preserve"> for </w:t>
            </w:r>
            <w:r w:rsidRPr="003D4E03">
              <w:rPr>
                <w:rFonts w:ascii="Arial" w:hAnsi="Arial" w:cs="Arial"/>
                <w:i/>
                <w:sz w:val="22"/>
                <w:szCs w:val="22"/>
                <w:lang w:val="en-US"/>
              </w:rPr>
              <w:t>q</w:t>
            </w:r>
          </w:p>
        </w:tc>
      </w:tr>
      <w:tr w:rsidR="00087494" w:rsidRPr="003D4E03" w14:paraId="7C37FD83" w14:textId="77777777" w:rsidTr="004C68DC">
        <w:trPr>
          <w:trHeight w:val="584"/>
        </w:trPr>
        <w:tc>
          <w:tcPr>
            <w:tcW w:w="629" w:type="pct"/>
            <w:hideMark/>
          </w:tcPr>
          <w:p w14:paraId="6B0F1244" w14:textId="77777777" w:rsidR="00087494" w:rsidRPr="003D4E03" w:rsidRDefault="00087494" w:rsidP="00087494">
            <w:pPr>
              <w:widowControl w:val="0"/>
              <w:autoSpaceDE w:val="0"/>
              <w:autoSpaceDN w:val="0"/>
              <w:adjustRightInd w:val="0"/>
              <w:spacing w:line="360" w:lineRule="auto"/>
              <w:jc w:val="both"/>
              <w:rPr>
                <w:rFonts w:ascii="Arial" w:hAnsi="Arial" w:cs="Arial"/>
                <w:sz w:val="22"/>
                <w:szCs w:val="22"/>
                <w:lang w:val="en-US"/>
              </w:rPr>
            </w:pPr>
            <w:r w:rsidRPr="003D4E03">
              <w:rPr>
                <w:rFonts w:ascii="Arial" w:hAnsi="Arial" w:cs="Arial"/>
                <w:sz w:val="22"/>
                <w:szCs w:val="22"/>
                <w:lang w:val="en-US"/>
              </w:rPr>
              <w:t>OV</w:t>
            </w:r>
          </w:p>
        </w:tc>
        <w:tc>
          <w:tcPr>
            <w:tcW w:w="4371" w:type="pct"/>
            <w:hideMark/>
          </w:tcPr>
          <w:p w14:paraId="3C3C9BF6" w14:textId="77777777" w:rsidR="00087494" w:rsidRPr="003D4E03" w:rsidRDefault="00087494" w:rsidP="00087494">
            <w:pPr>
              <w:widowControl w:val="0"/>
              <w:autoSpaceDE w:val="0"/>
              <w:autoSpaceDN w:val="0"/>
              <w:adjustRightInd w:val="0"/>
              <w:spacing w:line="360" w:lineRule="auto"/>
              <w:jc w:val="both"/>
              <w:rPr>
                <w:rFonts w:ascii="Arial" w:hAnsi="Arial" w:cs="Arial"/>
                <w:sz w:val="22"/>
                <w:szCs w:val="22"/>
                <w:lang w:val="en-US"/>
              </w:rPr>
            </w:pPr>
            <w:r w:rsidRPr="003D4E03">
              <w:rPr>
                <w:rFonts w:ascii="Arial" w:hAnsi="Arial" w:cs="Arial"/>
                <w:sz w:val="22"/>
                <w:szCs w:val="22"/>
                <w:lang w:val="en-US"/>
              </w:rPr>
              <w:t>Degree of overlap between systems</w:t>
            </w:r>
          </w:p>
        </w:tc>
      </w:tr>
      <w:tr w:rsidR="00087494" w:rsidRPr="003D4E03" w14:paraId="233F2ADC" w14:textId="77777777" w:rsidTr="004C68DC">
        <w:trPr>
          <w:trHeight w:val="1008"/>
        </w:trPr>
        <w:tc>
          <w:tcPr>
            <w:tcW w:w="629" w:type="pct"/>
            <w:hideMark/>
          </w:tcPr>
          <w:p w14:paraId="0B057FEE" w14:textId="77777777" w:rsidR="00087494" w:rsidRPr="003D4E03" w:rsidRDefault="00087494" w:rsidP="00087494">
            <w:pPr>
              <w:widowControl w:val="0"/>
              <w:autoSpaceDE w:val="0"/>
              <w:autoSpaceDN w:val="0"/>
              <w:adjustRightInd w:val="0"/>
              <w:spacing w:line="360" w:lineRule="auto"/>
              <w:jc w:val="both"/>
              <w:rPr>
                <w:rFonts w:ascii="Arial" w:hAnsi="Arial" w:cs="Arial"/>
                <w:sz w:val="22"/>
                <w:szCs w:val="22"/>
                <w:lang w:val="en-US"/>
              </w:rPr>
            </w:pPr>
            <w:r w:rsidRPr="003D4E03">
              <w:rPr>
                <w:rFonts w:ascii="Arial" w:hAnsi="Arial" w:cs="Arial"/>
                <w:sz w:val="22"/>
                <w:szCs w:val="22"/>
                <w:lang w:val="en-US"/>
              </w:rPr>
              <w:t>aRANK</w:t>
            </w:r>
          </w:p>
        </w:tc>
        <w:tc>
          <w:tcPr>
            <w:tcW w:w="4371" w:type="pct"/>
            <w:hideMark/>
          </w:tcPr>
          <w:p w14:paraId="6D099251" w14:textId="77777777" w:rsidR="00087494" w:rsidRPr="003D4E03" w:rsidRDefault="00087494" w:rsidP="00087494">
            <w:pPr>
              <w:widowControl w:val="0"/>
              <w:autoSpaceDE w:val="0"/>
              <w:autoSpaceDN w:val="0"/>
              <w:adjustRightInd w:val="0"/>
              <w:spacing w:line="360" w:lineRule="auto"/>
              <w:jc w:val="both"/>
              <w:rPr>
                <w:rFonts w:ascii="Arial" w:hAnsi="Arial" w:cs="Arial"/>
                <w:sz w:val="22"/>
                <w:szCs w:val="22"/>
                <w:lang w:val="en-US"/>
              </w:rPr>
            </w:pPr>
            <w:r w:rsidRPr="003D4E03">
              <w:rPr>
                <w:rFonts w:ascii="Arial" w:hAnsi="Arial" w:cs="Arial"/>
                <w:sz w:val="22"/>
                <w:szCs w:val="22"/>
                <w:lang w:val="en-US"/>
              </w:rPr>
              <w:t xml:space="preserve">Average rank in which systems retrieved </w:t>
            </w:r>
            <w:r w:rsidRPr="003D4E03">
              <w:rPr>
                <w:rFonts w:ascii="Arial" w:hAnsi="Arial" w:cs="Arial"/>
                <w:i/>
                <w:sz w:val="22"/>
                <w:szCs w:val="22"/>
                <w:lang w:val="en-US"/>
              </w:rPr>
              <w:t>d</w:t>
            </w:r>
            <w:r w:rsidRPr="003D4E03">
              <w:rPr>
                <w:rFonts w:ascii="Arial" w:hAnsi="Arial" w:cs="Arial"/>
                <w:sz w:val="22"/>
                <w:szCs w:val="22"/>
                <w:lang w:val="en-US"/>
              </w:rPr>
              <w:t xml:space="preserve"> for </w:t>
            </w:r>
            <w:r w:rsidRPr="003D4E03">
              <w:rPr>
                <w:rFonts w:ascii="Arial" w:hAnsi="Arial" w:cs="Arial"/>
                <w:i/>
                <w:sz w:val="22"/>
                <w:szCs w:val="22"/>
                <w:lang w:val="en-US"/>
              </w:rPr>
              <w:t>q</w:t>
            </w:r>
            <w:r w:rsidRPr="003D4E03">
              <w:rPr>
                <w:rFonts w:ascii="Arial" w:hAnsi="Arial" w:cs="Arial"/>
                <w:sz w:val="22"/>
                <w:szCs w:val="22"/>
                <w:lang w:val="en-US"/>
              </w:rPr>
              <w:t xml:space="preserve">. Documents at the top are expected to be more similar to </w:t>
            </w:r>
            <w:r w:rsidRPr="003D4E03">
              <w:rPr>
                <w:rFonts w:ascii="Arial" w:hAnsi="Arial" w:cs="Arial"/>
                <w:i/>
                <w:sz w:val="22"/>
                <w:szCs w:val="22"/>
                <w:lang w:val="en-US"/>
              </w:rPr>
              <w:t>q</w:t>
            </w:r>
          </w:p>
        </w:tc>
      </w:tr>
      <w:tr w:rsidR="00087494" w:rsidRPr="003D4E03" w14:paraId="6C472405" w14:textId="77777777" w:rsidTr="004C68DC">
        <w:trPr>
          <w:trHeight w:val="584"/>
        </w:trPr>
        <w:tc>
          <w:tcPr>
            <w:tcW w:w="629" w:type="pct"/>
            <w:hideMark/>
          </w:tcPr>
          <w:p w14:paraId="495BF018" w14:textId="77777777" w:rsidR="00087494" w:rsidRPr="003D4E03" w:rsidRDefault="00087494" w:rsidP="00087494">
            <w:pPr>
              <w:widowControl w:val="0"/>
              <w:autoSpaceDE w:val="0"/>
              <w:autoSpaceDN w:val="0"/>
              <w:adjustRightInd w:val="0"/>
              <w:spacing w:line="360" w:lineRule="auto"/>
              <w:jc w:val="both"/>
              <w:rPr>
                <w:rFonts w:ascii="Arial" w:hAnsi="Arial" w:cs="Arial"/>
                <w:sz w:val="22"/>
                <w:szCs w:val="22"/>
                <w:lang w:val="en-US"/>
              </w:rPr>
            </w:pPr>
            <w:r w:rsidRPr="003D4E03">
              <w:rPr>
                <w:rFonts w:ascii="Arial" w:hAnsi="Arial" w:cs="Arial"/>
                <w:sz w:val="22"/>
                <w:szCs w:val="22"/>
                <w:lang w:val="en-US"/>
              </w:rPr>
              <w:t>sGEN</w:t>
            </w:r>
          </w:p>
        </w:tc>
        <w:tc>
          <w:tcPr>
            <w:tcW w:w="4371" w:type="pct"/>
            <w:hideMark/>
          </w:tcPr>
          <w:p w14:paraId="6716AF12" w14:textId="77777777" w:rsidR="00087494" w:rsidRPr="003D4E03" w:rsidRDefault="00087494" w:rsidP="00087494">
            <w:pPr>
              <w:widowControl w:val="0"/>
              <w:autoSpaceDE w:val="0"/>
              <w:autoSpaceDN w:val="0"/>
              <w:adjustRightInd w:val="0"/>
              <w:spacing w:line="360" w:lineRule="auto"/>
              <w:jc w:val="both"/>
              <w:rPr>
                <w:rFonts w:ascii="Arial" w:hAnsi="Arial" w:cs="Arial"/>
                <w:sz w:val="22"/>
                <w:szCs w:val="22"/>
                <w:lang w:val="en-US"/>
              </w:rPr>
            </w:pPr>
            <w:r w:rsidRPr="003D4E03">
              <w:rPr>
                <w:rFonts w:ascii="Arial" w:hAnsi="Arial" w:cs="Arial"/>
                <w:sz w:val="22"/>
                <w:szCs w:val="22"/>
                <w:lang w:val="en-US"/>
              </w:rPr>
              <w:t xml:space="preserve">Whether the musical genre of </w:t>
            </w:r>
            <w:r w:rsidRPr="003D4E03">
              <w:rPr>
                <w:rFonts w:ascii="Arial" w:hAnsi="Arial" w:cs="Arial"/>
                <w:i/>
                <w:sz w:val="22"/>
                <w:szCs w:val="22"/>
                <w:lang w:val="en-US"/>
              </w:rPr>
              <w:t>d</w:t>
            </w:r>
            <w:r w:rsidRPr="003D4E03">
              <w:rPr>
                <w:rFonts w:ascii="Arial" w:hAnsi="Arial" w:cs="Arial"/>
                <w:sz w:val="22"/>
                <w:szCs w:val="22"/>
                <w:lang w:val="en-US"/>
              </w:rPr>
              <w:t xml:space="preserve"> is the same as </w:t>
            </w:r>
            <w:r w:rsidRPr="003D4E03">
              <w:rPr>
                <w:rFonts w:ascii="Arial" w:hAnsi="Arial" w:cs="Arial"/>
                <w:i/>
                <w:sz w:val="22"/>
                <w:szCs w:val="22"/>
                <w:lang w:val="en-US"/>
              </w:rPr>
              <w:t>q</w:t>
            </w:r>
          </w:p>
        </w:tc>
      </w:tr>
      <w:tr w:rsidR="00087494" w:rsidRPr="003D4E03" w14:paraId="39830D12" w14:textId="77777777" w:rsidTr="004C68DC">
        <w:trPr>
          <w:trHeight w:val="1008"/>
        </w:trPr>
        <w:tc>
          <w:tcPr>
            <w:tcW w:w="629" w:type="pct"/>
            <w:hideMark/>
          </w:tcPr>
          <w:p w14:paraId="003DD5E5" w14:textId="0A7D0193" w:rsidR="00087494" w:rsidRPr="003D4E03" w:rsidRDefault="009C63C0" w:rsidP="00087494">
            <w:pPr>
              <w:widowControl w:val="0"/>
              <w:autoSpaceDE w:val="0"/>
              <w:autoSpaceDN w:val="0"/>
              <w:adjustRightInd w:val="0"/>
              <w:spacing w:line="360" w:lineRule="auto"/>
              <w:jc w:val="both"/>
              <w:rPr>
                <w:rFonts w:ascii="Arial" w:hAnsi="Arial" w:cs="Arial"/>
                <w:sz w:val="22"/>
                <w:szCs w:val="22"/>
                <w:lang w:val="en-US"/>
              </w:rPr>
            </w:pPr>
            <w:r w:rsidRPr="003D4E03">
              <w:rPr>
                <w:rFonts w:ascii="Arial" w:hAnsi="Arial" w:cs="Arial"/>
                <w:sz w:val="22"/>
                <w:szCs w:val="22"/>
                <w:lang w:val="en-US"/>
              </w:rPr>
              <w:t>f</w:t>
            </w:r>
            <w:r w:rsidR="00087494" w:rsidRPr="003D4E03">
              <w:rPr>
                <w:rFonts w:ascii="Arial" w:hAnsi="Arial" w:cs="Arial"/>
                <w:sz w:val="22"/>
                <w:szCs w:val="22"/>
                <w:lang w:val="en-US"/>
              </w:rPr>
              <w:t>GEN</w:t>
            </w:r>
          </w:p>
        </w:tc>
        <w:tc>
          <w:tcPr>
            <w:tcW w:w="4371" w:type="pct"/>
            <w:hideMark/>
          </w:tcPr>
          <w:p w14:paraId="5F437241" w14:textId="09A47D6C" w:rsidR="00087494" w:rsidRPr="003D4E03" w:rsidRDefault="00087494" w:rsidP="00087494">
            <w:pPr>
              <w:widowControl w:val="0"/>
              <w:autoSpaceDE w:val="0"/>
              <w:autoSpaceDN w:val="0"/>
              <w:adjustRightInd w:val="0"/>
              <w:spacing w:line="360" w:lineRule="auto"/>
              <w:jc w:val="both"/>
              <w:rPr>
                <w:rFonts w:ascii="Arial" w:hAnsi="Arial" w:cs="Arial"/>
                <w:sz w:val="22"/>
                <w:szCs w:val="22"/>
                <w:lang w:val="en-US"/>
              </w:rPr>
            </w:pPr>
            <w:r w:rsidRPr="003D4E03">
              <w:rPr>
                <w:rFonts w:ascii="Arial" w:hAnsi="Arial" w:cs="Arial"/>
                <w:sz w:val="22"/>
                <w:szCs w:val="22"/>
                <w:lang w:val="en-US"/>
              </w:rPr>
              <w:t>% of al</w:t>
            </w:r>
            <w:r w:rsidR="00FC4C58" w:rsidRPr="003D4E03">
              <w:rPr>
                <w:rFonts w:ascii="Arial" w:hAnsi="Arial" w:cs="Arial"/>
                <w:sz w:val="22"/>
                <w:szCs w:val="22"/>
                <w:lang w:val="en-US"/>
              </w:rPr>
              <w:t>l</w:t>
            </w:r>
            <w:r w:rsidRPr="003D4E03">
              <w:rPr>
                <w:rFonts w:ascii="Arial" w:hAnsi="Arial" w:cs="Arial"/>
                <w:sz w:val="22"/>
                <w:szCs w:val="22"/>
                <w:lang w:val="en-US"/>
              </w:rPr>
              <w:t xml:space="preserve"> documents retrieved for </w:t>
            </w:r>
            <w:r w:rsidRPr="003D4E03">
              <w:rPr>
                <w:rFonts w:ascii="Arial" w:hAnsi="Arial" w:cs="Arial"/>
                <w:i/>
                <w:sz w:val="22"/>
                <w:szCs w:val="22"/>
                <w:lang w:val="en-US"/>
              </w:rPr>
              <w:t>q</w:t>
            </w:r>
            <w:r w:rsidRPr="003D4E03">
              <w:rPr>
                <w:rFonts w:ascii="Arial" w:hAnsi="Arial" w:cs="Arial"/>
                <w:sz w:val="22"/>
                <w:szCs w:val="22"/>
                <w:lang w:val="en-US"/>
              </w:rPr>
              <w:t xml:space="preserve"> that belong to the same musical genre than </w:t>
            </w:r>
            <w:r w:rsidRPr="003D4E03">
              <w:rPr>
                <w:rFonts w:ascii="Arial" w:hAnsi="Arial" w:cs="Arial"/>
                <w:i/>
                <w:sz w:val="22"/>
                <w:szCs w:val="22"/>
                <w:lang w:val="en-US"/>
              </w:rPr>
              <w:t>d</w:t>
            </w:r>
            <w:r w:rsidRPr="003D4E03">
              <w:rPr>
                <w:rFonts w:ascii="Arial" w:hAnsi="Arial" w:cs="Arial"/>
                <w:sz w:val="22"/>
                <w:szCs w:val="22"/>
                <w:lang w:val="en-US"/>
              </w:rPr>
              <w:t xml:space="preserve"> does</w:t>
            </w:r>
          </w:p>
        </w:tc>
      </w:tr>
      <w:tr w:rsidR="00087494" w:rsidRPr="003D4E03" w14:paraId="257EDD4E" w14:textId="77777777" w:rsidTr="004C68DC">
        <w:trPr>
          <w:trHeight w:val="1008"/>
        </w:trPr>
        <w:tc>
          <w:tcPr>
            <w:tcW w:w="629" w:type="pct"/>
            <w:hideMark/>
          </w:tcPr>
          <w:p w14:paraId="73992B26" w14:textId="173DAFE6" w:rsidR="00087494" w:rsidRPr="003D4E03" w:rsidRDefault="00C51B08" w:rsidP="00087494">
            <w:pPr>
              <w:widowControl w:val="0"/>
              <w:autoSpaceDE w:val="0"/>
              <w:autoSpaceDN w:val="0"/>
              <w:adjustRightInd w:val="0"/>
              <w:spacing w:line="360" w:lineRule="auto"/>
              <w:jc w:val="both"/>
              <w:rPr>
                <w:rFonts w:ascii="Arial" w:hAnsi="Arial" w:cs="Arial"/>
                <w:sz w:val="22"/>
                <w:szCs w:val="22"/>
                <w:lang w:val="en-US"/>
              </w:rPr>
            </w:pPr>
            <w:r w:rsidRPr="003D4E03">
              <w:rPr>
                <w:rFonts w:ascii="Arial" w:hAnsi="Arial" w:cs="Arial"/>
                <w:sz w:val="22"/>
                <w:szCs w:val="22"/>
                <w:lang w:val="en-US"/>
              </w:rPr>
              <w:t>f</w:t>
            </w:r>
            <w:r w:rsidR="00087494" w:rsidRPr="003D4E03">
              <w:rPr>
                <w:rFonts w:ascii="Arial" w:hAnsi="Arial" w:cs="Arial"/>
                <w:sz w:val="22"/>
                <w:szCs w:val="22"/>
                <w:lang w:val="en-US"/>
              </w:rPr>
              <w:t>ART</w:t>
            </w:r>
          </w:p>
        </w:tc>
        <w:tc>
          <w:tcPr>
            <w:tcW w:w="4371" w:type="pct"/>
            <w:hideMark/>
          </w:tcPr>
          <w:p w14:paraId="5619592C" w14:textId="77777777" w:rsidR="00087494" w:rsidRPr="003D4E03" w:rsidRDefault="00087494" w:rsidP="00087494">
            <w:pPr>
              <w:widowControl w:val="0"/>
              <w:autoSpaceDE w:val="0"/>
              <w:autoSpaceDN w:val="0"/>
              <w:adjustRightInd w:val="0"/>
              <w:spacing w:line="360" w:lineRule="auto"/>
              <w:jc w:val="both"/>
              <w:rPr>
                <w:rFonts w:ascii="Arial" w:hAnsi="Arial" w:cs="Arial"/>
                <w:sz w:val="22"/>
                <w:szCs w:val="22"/>
                <w:lang w:val="en-US"/>
              </w:rPr>
            </w:pPr>
            <w:r w:rsidRPr="003D4E03">
              <w:rPr>
                <w:rFonts w:ascii="Arial" w:hAnsi="Arial" w:cs="Arial"/>
                <w:sz w:val="22"/>
                <w:szCs w:val="22"/>
                <w:lang w:val="en-US"/>
              </w:rPr>
              <w:t xml:space="preserve">% of documents retrieved for </w:t>
            </w:r>
            <w:r w:rsidRPr="003D4E03">
              <w:rPr>
                <w:rFonts w:ascii="Arial" w:hAnsi="Arial" w:cs="Arial"/>
                <w:i/>
                <w:sz w:val="22"/>
                <w:szCs w:val="22"/>
                <w:lang w:val="en-US"/>
              </w:rPr>
              <w:t xml:space="preserve">q </w:t>
            </w:r>
            <w:r w:rsidRPr="003D4E03">
              <w:rPr>
                <w:rFonts w:ascii="Arial" w:hAnsi="Arial" w:cs="Arial"/>
                <w:sz w:val="22"/>
                <w:szCs w:val="22"/>
                <w:lang w:val="en-US"/>
              </w:rPr>
              <w:t xml:space="preserve">that belong to the same artist as </w:t>
            </w:r>
            <w:r w:rsidRPr="003D4E03">
              <w:rPr>
                <w:rFonts w:ascii="Arial" w:hAnsi="Arial" w:cs="Arial"/>
                <w:i/>
                <w:sz w:val="22"/>
                <w:szCs w:val="22"/>
                <w:lang w:val="en-US"/>
              </w:rPr>
              <w:t>d</w:t>
            </w:r>
            <w:r w:rsidRPr="003D4E03">
              <w:rPr>
                <w:rFonts w:ascii="Arial" w:hAnsi="Arial" w:cs="Arial"/>
                <w:sz w:val="22"/>
                <w:szCs w:val="22"/>
                <w:lang w:val="en-US"/>
              </w:rPr>
              <w:t xml:space="preserve"> does</w:t>
            </w:r>
          </w:p>
        </w:tc>
      </w:tr>
    </w:tbl>
    <w:p w14:paraId="4369B6CE" w14:textId="77777777" w:rsidR="00E16DC8" w:rsidRPr="003D4E03" w:rsidRDefault="00E16DC8" w:rsidP="00087494">
      <w:pPr>
        <w:widowControl w:val="0"/>
        <w:autoSpaceDE w:val="0"/>
        <w:autoSpaceDN w:val="0"/>
        <w:adjustRightInd w:val="0"/>
        <w:spacing w:line="360" w:lineRule="auto"/>
        <w:jc w:val="both"/>
        <w:rPr>
          <w:rFonts w:ascii="Arial" w:hAnsi="Arial" w:cs="Arial"/>
          <w:sz w:val="22"/>
          <w:szCs w:val="22"/>
          <w:lang w:val="en-US"/>
        </w:rPr>
      </w:pPr>
    </w:p>
    <w:p w14:paraId="421750A1" w14:textId="7F524A3D" w:rsidR="00087494" w:rsidRPr="003D4E03" w:rsidRDefault="00E16DC8" w:rsidP="00E16DC8">
      <w:pPr>
        <w:widowControl w:val="0"/>
        <w:autoSpaceDE w:val="0"/>
        <w:autoSpaceDN w:val="0"/>
        <w:adjustRightInd w:val="0"/>
        <w:spacing w:line="360" w:lineRule="auto"/>
        <w:jc w:val="center"/>
        <w:rPr>
          <w:rFonts w:ascii="Arial" w:hAnsi="Arial" w:cs="Arial"/>
          <w:sz w:val="16"/>
          <w:szCs w:val="16"/>
          <w:lang w:val="en-US"/>
        </w:rPr>
      </w:pPr>
      <w:r w:rsidRPr="003D4E03">
        <w:rPr>
          <w:rFonts w:ascii="Arial" w:hAnsi="Arial" w:cs="Arial"/>
          <w:i/>
          <w:sz w:val="16"/>
          <w:szCs w:val="16"/>
          <w:lang w:val="en-US"/>
        </w:rPr>
        <w:t xml:space="preserve">Table 1.  </w:t>
      </w:r>
      <w:r w:rsidRPr="003D4E03">
        <w:rPr>
          <w:rFonts w:ascii="Arial" w:hAnsi="Arial" w:cs="Arial"/>
          <w:sz w:val="16"/>
          <w:szCs w:val="16"/>
          <w:lang w:val="en-US"/>
        </w:rPr>
        <w:t>Output-based features</w:t>
      </w:r>
    </w:p>
    <w:p w14:paraId="3BFCAD15" w14:textId="77777777" w:rsidR="00E16DC8" w:rsidRPr="003D4E03" w:rsidRDefault="00E16DC8" w:rsidP="00087494">
      <w:pPr>
        <w:widowControl w:val="0"/>
        <w:autoSpaceDE w:val="0"/>
        <w:autoSpaceDN w:val="0"/>
        <w:adjustRightInd w:val="0"/>
        <w:spacing w:line="360" w:lineRule="auto"/>
        <w:jc w:val="both"/>
        <w:rPr>
          <w:rFonts w:ascii="Arial" w:hAnsi="Arial" w:cs="Arial"/>
          <w:lang w:val="en-US"/>
        </w:rPr>
      </w:pPr>
    </w:p>
    <w:p w14:paraId="1C33337F" w14:textId="5ACB7C8C" w:rsidR="00E16DC8" w:rsidRPr="003D4E03" w:rsidRDefault="00D10E3F" w:rsidP="00E16DC8">
      <w:pPr>
        <w:pStyle w:val="Prrafodelista"/>
        <w:widowControl w:val="0"/>
        <w:numPr>
          <w:ilvl w:val="0"/>
          <w:numId w:val="19"/>
        </w:numPr>
        <w:autoSpaceDE w:val="0"/>
        <w:autoSpaceDN w:val="0"/>
        <w:adjustRightInd w:val="0"/>
        <w:spacing w:line="360" w:lineRule="auto"/>
        <w:ind w:left="709" w:hanging="349"/>
        <w:jc w:val="both"/>
        <w:rPr>
          <w:rFonts w:ascii="Arial" w:hAnsi="Arial" w:cs="Arial"/>
          <w:lang w:val="en-US"/>
        </w:rPr>
      </w:pPr>
      <w:r w:rsidRPr="003D4E03">
        <w:rPr>
          <w:rFonts w:ascii="Arial" w:hAnsi="Arial" w:cs="Arial"/>
          <w:b/>
          <w:lang w:val="en-US"/>
        </w:rPr>
        <w:t>Judgment-based features:</w:t>
      </w:r>
      <w:r w:rsidR="00E16DC8" w:rsidRPr="003D4E03">
        <w:rPr>
          <w:rFonts w:ascii="Arial" w:hAnsi="Arial" w:cs="Arial"/>
          <w:lang w:val="en-US"/>
        </w:rPr>
        <w:t xml:space="preserve">  Utilizes known judgments (See Table 2)</w:t>
      </w:r>
    </w:p>
    <w:p w14:paraId="4B75F408" w14:textId="77777777" w:rsidR="00501A83" w:rsidRPr="003D4E03" w:rsidRDefault="00501A83" w:rsidP="00501A83">
      <w:pPr>
        <w:pStyle w:val="Prrafodelista"/>
        <w:widowControl w:val="0"/>
        <w:autoSpaceDE w:val="0"/>
        <w:autoSpaceDN w:val="0"/>
        <w:adjustRightInd w:val="0"/>
        <w:spacing w:line="360" w:lineRule="auto"/>
        <w:ind w:left="709"/>
        <w:jc w:val="both"/>
        <w:rPr>
          <w:rFonts w:ascii="Arial" w:hAnsi="Arial" w:cs="Arial"/>
          <w:lang w:val="en-US"/>
        </w:rPr>
      </w:pPr>
    </w:p>
    <w:tbl>
      <w:tblPr>
        <w:tblStyle w:val="Tablaconcuadrcula"/>
        <w:tblW w:w="5000" w:type="pct"/>
        <w:tblLook w:val="0420" w:firstRow="1" w:lastRow="0" w:firstColumn="0" w:lastColumn="0" w:noHBand="0" w:noVBand="1"/>
      </w:tblPr>
      <w:tblGrid>
        <w:gridCol w:w="1177"/>
        <w:gridCol w:w="7877"/>
      </w:tblGrid>
      <w:tr w:rsidR="00D10E3F" w:rsidRPr="003D4E03" w14:paraId="1D7ED49D" w14:textId="77777777" w:rsidTr="004C68DC">
        <w:trPr>
          <w:trHeight w:val="584"/>
        </w:trPr>
        <w:tc>
          <w:tcPr>
            <w:tcW w:w="650" w:type="pct"/>
            <w:shd w:val="clear" w:color="auto" w:fill="CCCCCC"/>
            <w:vAlign w:val="bottom"/>
            <w:hideMark/>
          </w:tcPr>
          <w:p w14:paraId="39B13AEF" w14:textId="77777777" w:rsidR="00A17B58" w:rsidRPr="003D4E03" w:rsidRDefault="00D10E3F" w:rsidP="00D10E3F">
            <w:pPr>
              <w:widowControl w:val="0"/>
              <w:autoSpaceDE w:val="0"/>
              <w:autoSpaceDN w:val="0"/>
              <w:adjustRightInd w:val="0"/>
              <w:spacing w:line="360" w:lineRule="auto"/>
              <w:jc w:val="center"/>
              <w:rPr>
                <w:rFonts w:ascii="Arial" w:hAnsi="Arial" w:cs="Arial"/>
                <w:b/>
                <w:bCs/>
                <w:sz w:val="22"/>
                <w:szCs w:val="22"/>
                <w:highlight w:val="lightGray"/>
                <w:lang w:val="en-US"/>
              </w:rPr>
            </w:pPr>
            <w:r w:rsidRPr="003D4E03">
              <w:rPr>
                <w:rFonts w:ascii="Arial" w:hAnsi="Arial" w:cs="Arial"/>
                <w:b/>
                <w:bCs/>
                <w:sz w:val="22"/>
                <w:szCs w:val="22"/>
                <w:highlight w:val="lightGray"/>
                <w:lang w:val="en-US"/>
              </w:rPr>
              <w:t>Feature</w:t>
            </w:r>
          </w:p>
        </w:tc>
        <w:tc>
          <w:tcPr>
            <w:tcW w:w="4350" w:type="pct"/>
            <w:shd w:val="clear" w:color="auto" w:fill="CCCCCC"/>
            <w:vAlign w:val="bottom"/>
            <w:hideMark/>
          </w:tcPr>
          <w:p w14:paraId="5F2EB266" w14:textId="5612BC64" w:rsidR="00A17B58" w:rsidRPr="003D4E03" w:rsidRDefault="00D10E3F" w:rsidP="00D10E3F">
            <w:pPr>
              <w:pStyle w:val="Prrafodelista"/>
              <w:widowControl w:val="0"/>
              <w:autoSpaceDE w:val="0"/>
              <w:autoSpaceDN w:val="0"/>
              <w:adjustRightInd w:val="0"/>
              <w:spacing w:line="360" w:lineRule="auto"/>
              <w:ind w:left="1080"/>
              <w:jc w:val="center"/>
              <w:rPr>
                <w:rFonts w:ascii="Arial" w:hAnsi="Arial" w:cs="Arial"/>
                <w:sz w:val="22"/>
                <w:szCs w:val="22"/>
                <w:lang w:val="en-US"/>
              </w:rPr>
            </w:pPr>
            <w:r w:rsidRPr="003D4E03">
              <w:rPr>
                <w:rFonts w:ascii="Arial" w:hAnsi="Arial" w:cs="Arial"/>
                <w:b/>
                <w:bCs/>
                <w:sz w:val="22"/>
                <w:szCs w:val="22"/>
                <w:lang w:val="en-US"/>
              </w:rPr>
              <w:t>Description</w:t>
            </w:r>
          </w:p>
        </w:tc>
      </w:tr>
      <w:tr w:rsidR="00D10E3F" w:rsidRPr="003D4E03" w14:paraId="6A2D68F5" w14:textId="77777777" w:rsidTr="005A62A1">
        <w:trPr>
          <w:trHeight w:val="510"/>
        </w:trPr>
        <w:tc>
          <w:tcPr>
            <w:tcW w:w="650" w:type="pct"/>
            <w:hideMark/>
          </w:tcPr>
          <w:p w14:paraId="25AF518B" w14:textId="6D1EC44C" w:rsidR="00A17B58" w:rsidRPr="003D4E03" w:rsidRDefault="005A62A1" w:rsidP="00D10E3F">
            <w:pPr>
              <w:widowControl w:val="0"/>
              <w:autoSpaceDE w:val="0"/>
              <w:autoSpaceDN w:val="0"/>
              <w:adjustRightInd w:val="0"/>
              <w:spacing w:line="360" w:lineRule="auto"/>
              <w:jc w:val="both"/>
              <w:rPr>
                <w:rFonts w:ascii="Arial" w:hAnsi="Arial" w:cs="Arial"/>
                <w:sz w:val="22"/>
                <w:szCs w:val="22"/>
                <w:lang w:val="en-US"/>
              </w:rPr>
            </w:pPr>
            <w:r w:rsidRPr="003D4E03">
              <w:rPr>
                <w:rFonts w:ascii="Arial" w:hAnsi="Arial" w:cs="Arial"/>
                <w:sz w:val="22"/>
                <w:szCs w:val="22"/>
                <w:lang w:val="en-US"/>
              </w:rPr>
              <w:t>a</w:t>
            </w:r>
            <w:r w:rsidR="00D10E3F" w:rsidRPr="003D4E03">
              <w:rPr>
                <w:rFonts w:ascii="Arial" w:hAnsi="Arial" w:cs="Arial"/>
                <w:sz w:val="22"/>
                <w:szCs w:val="22"/>
                <w:lang w:val="en-US"/>
              </w:rPr>
              <w:t>SYS</w:t>
            </w:r>
          </w:p>
        </w:tc>
        <w:tc>
          <w:tcPr>
            <w:tcW w:w="4350" w:type="pct"/>
            <w:hideMark/>
          </w:tcPr>
          <w:p w14:paraId="22E8A484" w14:textId="33AC658A" w:rsidR="005A62A1" w:rsidRPr="003D4E03" w:rsidRDefault="005A62A1" w:rsidP="00D01651">
            <w:pPr>
              <w:widowControl w:val="0"/>
              <w:autoSpaceDE w:val="0"/>
              <w:autoSpaceDN w:val="0"/>
              <w:adjustRightInd w:val="0"/>
              <w:spacing w:line="360" w:lineRule="auto"/>
              <w:jc w:val="both"/>
              <w:rPr>
                <w:rFonts w:ascii="Arial" w:hAnsi="Arial" w:cs="Arial"/>
                <w:sz w:val="22"/>
                <w:szCs w:val="22"/>
                <w:lang w:val="en-US"/>
              </w:rPr>
            </w:pPr>
            <w:r w:rsidRPr="003D4E03">
              <w:rPr>
                <w:rFonts w:ascii="Arial" w:hAnsi="Arial" w:cs="Arial"/>
                <w:sz w:val="22"/>
                <w:szCs w:val="22"/>
                <w:lang w:val="en-US"/>
              </w:rPr>
              <w:t xml:space="preserve">Average relevance </w:t>
            </w:r>
            <w:r w:rsidR="00D01651" w:rsidRPr="003D4E03">
              <w:rPr>
                <w:rFonts w:ascii="Arial" w:hAnsi="Arial" w:cs="Arial"/>
                <w:sz w:val="22"/>
                <w:szCs w:val="22"/>
                <w:lang w:val="en-US"/>
              </w:rPr>
              <w:t>of documents</w:t>
            </w:r>
            <w:r w:rsidRPr="003D4E03">
              <w:rPr>
                <w:rFonts w:ascii="Arial" w:hAnsi="Arial" w:cs="Arial"/>
                <w:sz w:val="22"/>
                <w:szCs w:val="22"/>
                <w:lang w:val="en-US"/>
              </w:rPr>
              <w:t xml:space="preserve"> retrieved by the system</w:t>
            </w:r>
          </w:p>
          <w:p w14:paraId="51D8186A" w14:textId="50D4A7C6" w:rsidR="00A17B58" w:rsidRPr="003D4E03" w:rsidRDefault="00A17B58" w:rsidP="00D01651">
            <w:pPr>
              <w:widowControl w:val="0"/>
              <w:autoSpaceDE w:val="0"/>
              <w:autoSpaceDN w:val="0"/>
              <w:adjustRightInd w:val="0"/>
              <w:spacing w:line="360" w:lineRule="auto"/>
              <w:jc w:val="both"/>
              <w:rPr>
                <w:rFonts w:ascii="Arial" w:hAnsi="Arial" w:cs="Arial"/>
                <w:sz w:val="22"/>
                <w:szCs w:val="22"/>
                <w:lang w:val="en-US"/>
              </w:rPr>
            </w:pPr>
          </w:p>
        </w:tc>
      </w:tr>
      <w:tr w:rsidR="00D10E3F" w:rsidRPr="003D4E03" w14:paraId="08016A99" w14:textId="77777777" w:rsidTr="004C68DC">
        <w:trPr>
          <w:trHeight w:val="584"/>
        </w:trPr>
        <w:tc>
          <w:tcPr>
            <w:tcW w:w="650" w:type="pct"/>
            <w:hideMark/>
          </w:tcPr>
          <w:p w14:paraId="6B205FA9" w14:textId="0E207793" w:rsidR="00A17B58" w:rsidRPr="003D4E03" w:rsidRDefault="00D01651" w:rsidP="005A62A1">
            <w:pPr>
              <w:widowControl w:val="0"/>
              <w:autoSpaceDE w:val="0"/>
              <w:autoSpaceDN w:val="0"/>
              <w:adjustRightInd w:val="0"/>
              <w:spacing w:line="360" w:lineRule="auto"/>
              <w:jc w:val="both"/>
              <w:rPr>
                <w:rFonts w:ascii="Arial" w:hAnsi="Arial" w:cs="Arial"/>
                <w:sz w:val="22"/>
                <w:szCs w:val="22"/>
                <w:lang w:val="en-US"/>
              </w:rPr>
            </w:pPr>
            <w:r w:rsidRPr="003D4E03">
              <w:rPr>
                <w:rFonts w:ascii="Arial" w:hAnsi="Arial" w:cs="Arial"/>
                <w:sz w:val="22"/>
                <w:szCs w:val="22"/>
                <w:lang w:val="en-US"/>
              </w:rPr>
              <w:t>aDOC</w:t>
            </w:r>
          </w:p>
        </w:tc>
        <w:tc>
          <w:tcPr>
            <w:tcW w:w="4350" w:type="pct"/>
            <w:hideMark/>
          </w:tcPr>
          <w:p w14:paraId="149D46AD" w14:textId="1462B8E4" w:rsidR="00D01651" w:rsidRPr="003D4E03" w:rsidRDefault="00F1116E" w:rsidP="00D01651">
            <w:pPr>
              <w:widowControl w:val="0"/>
              <w:autoSpaceDE w:val="0"/>
              <w:autoSpaceDN w:val="0"/>
              <w:adjustRightInd w:val="0"/>
              <w:spacing w:line="360" w:lineRule="auto"/>
              <w:jc w:val="both"/>
              <w:rPr>
                <w:rFonts w:ascii="Arial" w:hAnsi="Arial" w:cs="Arial"/>
                <w:i/>
                <w:sz w:val="22"/>
                <w:szCs w:val="22"/>
                <w:lang w:val="en-US"/>
              </w:rPr>
            </w:pPr>
            <w:r w:rsidRPr="003D4E03">
              <w:rPr>
                <w:rFonts w:ascii="Arial" w:hAnsi="Arial" w:cs="Arial"/>
                <w:sz w:val="22"/>
                <w:szCs w:val="22"/>
                <w:lang w:val="en-US"/>
              </w:rPr>
              <w:t>Average relevance of</w:t>
            </w:r>
            <w:r w:rsidR="00D01651" w:rsidRPr="003D4E03">
              <w:rPr>
                <w:rFonts w:ascii="Arial" w:hAnsi="Arial" w:cs="Arial"/>
                <w:sz w:val="22"/>
                <w:szCs w:val="22"/>
                <w:lang w:val="en-US"/>
              </w:rPr>
              <w:t xml:space="preserve"> </w:t>
            </w:r>
            <w:r w:rsidRPr="003D4E03">
              <w:rPr>
                <w:rFonts w:ascii="Arial" w:hAnsi="Arial" w:cs="Arial"/>
                <w:sz w:val="22"/>
                <w:szCs w:val="22"/>
                <w:lang w:val="en-US"/>
              </w:rPr>
              <w:t>all the other documents</w:t>
            </w:r>
            <w:r w:rsidR="00D01651" w:rsidRPr="003D4E03">
              <w:rPr>
                <w:rFonts w:ascii="Arial" w:hAnsi="Arial" w:cs="Arial"/>
                <w:sz w:val="22"/>
                <w:szCs w:val="22"/>
                <w:lang w:val="en-US"/>
              </w:rPr>
              <w:t xml:space="preserve"> retrieved for </w:t>
            </w:r>
            <w:r w:rsidR="00D01651" w:rsidRPr="003D4E03">
              <w:rPr>
                <w:rFonts w:ascii="Arial" w:hAnsi="Arial" w:cs="Arial"/>
                <w:i/>
                <w:sz w:val="22"/>
                <w:szCs w:val="22"/>
                <w:lang w:val="en-US"/>
              </w:rPr>
              <w:t xml:space="preserve">q </w:t>
            </w:r>
          </w:p>
          <w:p w14:paraId="5402BC5F" w14:textId="2B67F8AD" w:rsidR="00A17B58" w:rsidRPr="003D4E03" w:rsidRDefault="00A17B58" w:rsidP="00D01651">
            <w:pPr>
              <w:widowControl w:val="0"/>
              <w:autoSpaceDE w:val="0"/>
              <w:autoSpaceDN w:val="0"/>
              <w:adjustRightInd w:val="0"/>
              <w:spacing w:line="360" w:lineRule="auto"/>
              <w:jc w:val="both"/>
              <w:rPr>
                <w:rFonts w:ascii="Arial" w:hAnsi="Arial" w:cs="Arial"/>
                <w:sz w:val="22"/>
                <w:szCs w:val="22"/>
                <w:lang w:val="en-US"/>
              </w:rPr>
            </w:pPr>
          </w:p>
        </w:tc>
      </w:tr>
      <w:tr w:rsidR="00D10E3F" w:rsidRPr="003D4E03" w14:paraId="4602EDAA" w14:textId="77777777" w:rsidTr="004C68DC">
        <w:trPr>
          <w:trHeight w:val="584"/>
        </w:trPr>
        <w:tc>
          <w:tcPr>
            <w:tcW w:w="650" w:type="pct"/>
            <w:hideMark/>
          </w:tcPr>
          <w:p w14:paraId="39631A24" w14:textId="6E71032F" w:rsidR="00A17B58" w:rsidRPr="003D4E03" w:rsidRDefault="005A62A1" w:rsidP="00D01651">
            <w:pPr>
              <w:widowControl w:val="0"/>
              <w:autoSpaceDE w:val="0"/>
              <w:autoSpaceDN w:val="0"/>
              <w:adjustRightInd w:val="0"/>
              <w:spacing w:line="360" w:lineRule="auto"/>
              <w:jc w:val="both"/>
              <w:rPr>
                <w:rFonts w:ascii="Arial" w:hAnsi="Arial" w:cs="Arial"/>
                <w:sz w:val="22"/>
                <w:szCs w:val="22"/>
                <w:lang w:val="en-US"/>
              </w:rPr>
            </w:pPr>
            <w:r w:rsidRPr="003D4E03">
              <w:rPr>
                <w:rFonts w:ascii="Arial" w:hAnsi="Arial" w:cs="Arial"/>
                <w:sz w:val="22"/>
                <w:szCs w:val="22"/>
                <w:lang w:val="en-US"/>
              </w:rPr>
              <w:t>a</w:t>
            </w:r>
            <w:r w:rsidR="00D01651" w:rsidRPr="003D4E03">
              <w:rPr>
                <w:rFonts w:ascii="Arial" w:hAnsi="Arial" w:cs="Arial"/>
                <w:sz w:val="22"/>
                <w:szCs w:val="22"/>
                <w:lang w:val="en-US"/>
              </w:rPr>
              <w:t>GEN</w:t>
            </w:r>
          </w:p>
        </w:tc>
        <w:tc>
          <w:tcPr>
            <w:tcW w:w="4350" w:type="pct"/>
            <w:hideMark/>
          </w:tcPr>
          <w:p w14:paraId="29EEB783" w14:textId="7779874C" w:rsidR="00A17B58" w:rsidRPr="003D4E03" w:rsidRDefault="00D01651" w:rsidP="00D01651">
            <w:pPr>
              <w:widowControl w:val="0"/>
              <w:autoSpaceDE w:val="0"/>
              <w:autoSpaceDN w:val="0"/>
              <w:adjustRightInd w:val="0"/>
              <w:spacing w:line="360" w:lineRule="auto"/>
              <w:jc w:val="both"/>
              <w:rPr>
                <w:rFonts w:ascii="Arial" w:hAnsi="Arial" w:cs="Arial"/>
                <w:sz w:val="22"/>
                <w:szCs w:val="22"/>
                <w:lang w:val="en-US"/>
              </w:rPr>
            </w:pPr>
            <w:r w:rsidRPr="003D4E03">
              <w:rPr>
                <w:rFonts w:ascii="Arial" w:hAnsi="Arial" w:cs="Arial"/>
                <w:sz w:val="22"/>
                <w:szCs w:val="22"/>
                <w:lang w:val="en-US"/>
              </w:rPr>
              <w:t xml:space="preserve">Average relevance of all the documents retrieved for </w:t>
            </w:r>
            <w:r w:rsidR="00F1116E" w:rsidRPr="003D4E03">
              <w:rPr>
                <w:rFonts w:ascii="Arial" w:hAnsi="Arial" w:cs="Arial"/>
                <w:i/>
                <w:sz w:val="22"/>
                <w:szCs w:val="22"/>
                <w:lang w:val="en-US"/>
              </w:rPr>
              <w:t>q</w:t>
            </w:r>
            <w:r w:rsidR="00F1116E" w:rsidRPr="003D4E03">
              <w:rPr>
                <w:rFonts w:ascii="Arial" w:hAnsi="Arial" w:cs="Arial"/>
                <w:sz w:val="22"/>
                <w:szCs w:val="22"/>
                <w:lang w:val="en-US"/>
              </w:rPr>
              <w:t xml:space="preserve"> that</w:t>
            </w:r>
            <w:r w:rsidRPr="003D4E03">
              <w:rPr>
                <w:rFonts w:ascii="Arial" w:hAnsi="Arial" w:cs="Arial"/>
                <w:sz w:val="22"/>
                <w:szCs w:val="22"/>
                <w:lang w:val="en-US"/>
              </w:rPr>
              <w:t xml:space="preserve"> belong to the same genre as </w:t>
            </w:r>
            <w:r w:rsidR="00F1116E" w:rsidRPr="003D4E03">
              <w:rPr>
                <w:rFonts w:ascii="Arial" w:hAnsi="Arial" w:cs="Arial"/>
                <w:i/>
                <w:sz w:val="22"/>
                <w:szCs w:val="22"/>
                <w:lang w:val="en-US"/>
              </w:rPr>
              <w:t>d</w:t>
            </w:r>
            <w:r w:rsidR="00F1116E" w:rsidRPr="003D4E03">
              <w:rPr>
                <w:rFonts w:ascii="Arial" w:hAnsi="Arial" w:cs="Arial"/>
                <w:sz w:val="22"/>
                <w:szCs w:val="22"/>
                <w:lang w:val="en-US"/>
              </w:rPr>
              <w:t xml:space="preserve"> does</w:t>
            </w:r>
          </w:p>
        </w:tc>
      </w:tr>
      <w:tr w:rsidR="00D10E3F" w:rsidRPr="003D4E03" w14:paraId="5900A6EA" w14:textId="77777777" w:rsidTr="004C68DC">
        <w:trPr>
          <w:trHeight w:val="584"/>
        </w:trPr>
        <w:tc>
          <w:tcPr>
            <w:tcW w:w="650" w:type="pct"/>
            <w:hideMark/>
          </w:tcPr>
          <w:p w14:paraId="47235254" w14:textId="31E325D4" w:rsidR="00A17B58" w:rsidRPr="003D4E03" w:rsidRDefault="00D01651" w:rsidP="00D10E3F">
            <w:pPr>
              <w:widowControl w:val="0"/>
              <w:autoSpaceDE w:val="0"/>
              <w:autoSpaceDN w:val="0"/>
              <w:adjustRightInd w:val="0"/>
              <w:spacing w:line="360" w:lineRule="auto"/>
              <w:jc w:val="both"/>
              <w:rPr>
                <w:rFonts w:ascii="Arial" w:hAnsi="Arial" w:cs="Arial"/>
                <w:sz w:val="22"/>
                <w:szCs w:val="22"/>
                <w:lang w:val="en-US"/>
              </w:rPr>
            </w:pPr>
            <w:r w:rsidRPr="003D4E03">
              <w:rPr>
                <w:rFonts w:ascii="Arial" w:hAnsi="Arial" w:cs="Arial"/>
                <w:sz w:val="22"/>
                <w:szCs w:val="22"/>
                <w:lang w:val="en-US"/>
              </w:rPr>
              <w:t>aART</w:t>
            </w:r>
          </w:p>
        </w:tc>
        <w:tc>
          <w:tcPr>
            <w:tcW w:w="4350" w:type="pct"/>
            <w:hideMark/>
          </w:tcPr>
          <w:p w14:paraId="311A4CCA" w14:textId="0D757E40" w:rsidR="00A17B58" w:rsidRPr="003D4E03" w:rsidRDefault="00D01651" w:rsidP="00D01651">
            <w:pPr>
              <w:widowControl w:val="0"/>
              <w:autoSpaceDE w:val="0"/>
              <w:autoSpaceDN w:val="0"/>
              <w:adjustRightInd w:val="0"/>
              <w:spacing w:line="360" w:lineRule="auto"/>
              <w:jc w:val="both"/>
              <w:rPr>
                <w:rFonts w:ascii="Arial" w:hAnsi="Arial" w:cs="Arial"/>
                <w:sz w:val="22"/>
                <w:szCs w:val="22"/>
                <w:lang w:val="en-US"/>
              </w:rPr>
            </w:pPr>
            <w:r w:rsidRPr="003D4E03">
              <w:rPr>
                <w:rFonts w:ascii="Arial" w:hAnsi="Arial" w:cs="Arial"/>
                <w:sz w:val="22"/>
                <w:szCs w:val="22"/>
                <w:lang w:val="en-US"/>
              </w:rPr>
              <w:t xml:space="preserve">Average relevance of all the documents retrieved for </w:t>
            </w:r>
            <w:r w:rsidR="00F1116E" w:rsidRPr="003D4E03">
              <w:rPr>
                <w:rFonts w:ascii="Arial" w:hAnsi="Arial" w:cs="Arial"/>
                <w:i/>
                <w:sz w:val="22"/>
                <w:szCs w:val="22"/>
                <w:lang w:val="en-US"/>
              </w:rPr>
              <w:t>q</w:t>
            </w:r>
            <w:r w:rsidR="00F1116E" w:rsidRPr="003D4E03">
              <w:rPr>
                <w:rFonts w:ascii="Arial" w:hAnsi="Arial" w:cs="Arial"/>
                <w:sz w:val="22"/>
                <w:szCs w:val="22"/>
                <w:lang w:val="en-US"/>
              </w:rPr>
              <w:t xml:space="preserve"> performed</w:t>
            </w:r>
            <w:r w:rsidRPr="003D4E03">
              <w:rPr>
                <w:rFonts w:ascii="Arial" w:hAnsi="Arial" w:cs="Arial"/>
                <w:sz w:val="22"/>
                <w:szCs w:val="22"/>
                <w:lang w:val="en-US"/>
              </w:rPr>
              <w:t xml:space="preserve"> by the same artist as </w:t>
            </w:r>
            <w:r w:rsidRPr="003D4E03">
              <w:rPr>
                <w:rFonts w:ascii="Arial" w:hAnsi="Arial" w:cs="Arial"/>
                <w:i/>
                <w:sz w:val="22"/>
                <w:szCs w:val="22"/>
                <w:lang w:val="en-US"/>
              </w:rPr>
              <w:t>d</w:t>
            </w:r>
            <w:r w:rsidRPr="003D4E03">
              <w:rPr>
                <w:rFonts w:ascii="Arial" w:hAnsi="Arial" w:cs="Arial"/>
                <w:sz w:val="22"/>
                <w:szCs w:val="22"/>
                <w:lang w:val="en-US"/>
              </w:rPr>
              <w:t xml:space="preserve"> </w:t>
            </w:r>
          </w:p>
        </w:tc>
      </w:tr>
      <w:tr w:rsidR="00D10E3F" w:rsidRPr="003D4E03" w14:paraId="5AA93707" w14:textId="77777777" w:rsidTr="00F1116E">
        <w:trPr>
          <w:trHeight w:val="648"/>
        </w:trPr>
        <w:tc>
          <w:tcPr>
            <w:tcW w:w="650" w:type="pct"/>
            <w:hideMark/>
          </w:tcPr>
          <w:p w14:paraId="6C9D1A3C" w14:textId="6041D9DF" w:rsidR="00A17B58" w:rsidRPr="003D4E03" w:rsidRDefault="00A7111D" w:rsidP="00D10E3F">
            <w:pPr>
              <w:widowControl w:val="0"/>
              <w:autoSpaceDE w:val="0"/>
              <w:autoSpaceDN w:val="0"/>
              <w:adjustRightInd w:val="0"/>
              <w:spacing w:line="360" w:lineRule="auto"/>
              <w:jc w:val="both"/>
              <w:rPr>
                <w:rFonts w:ascii="Arial" w:hAnsi="Arial" w:cs="Arial"/>
                <w:sz w:val="22"/>
                <w:szCs w:val="22"/>
                <w:lang w:val="en-US"/>
              </w:rPr>
            </w:pPr>
            <w:r w:rsidRPr="003D4E03">
              <w:rPr>
                <w:rFonts w:ascii="Arial" w:hAnsi="Arial" w:cs="Arial"/>
                <w:sz w:val="22"/>
                <w:szCs w:val="22"/>
                <w:lang w:val="en-US"/>
              </w:rPr>
              <w:t>a</w:t>
            </w:r>
            <w:r w:rsidR="00D10E3F" w:rsidRPr="003D4E03">
              <w:rPr>
                <w:rFonts w:ascii="Arial" w:hAnsi="Arial" w:cs="Arial"/>
                <w:sz w:val="22"/>
                <w:szCs w:val="22"/>
                <w:lang w:val="en-US"/>
              </w:rPr>
              <w:t>ART</w:t>
            </w:r>
          </w:p>
        </w:tc>
        <w:tc>
          <w:tcPr>
            <w:tcW w:w="4350" w:type="pct"/>
            <w:hideMark/>
          </w:tcPr>
          <w:p w14:paraId="62045121" w14:textId="77777777" w:rsidR="00A17B58" w:rsidRPr="003D4E03" w:rsidRDefault="00D10E3F" w:rsidP="00D01651">
            <w:pPr>
              <w:widowControl w:val="0"/>
              <w:autoSpaceDE w:val="0"/>
              <w:autoSpaceDN w:val="0"/>
              <w:adjustRightInd w:val="0"/>
              <w:spacing w:line="360" w:lineRule="auto"/>
              <w:jc w:val="both"/>
              <w:rPr>
                <w:rFonts w:ascii="Arial" w:hAnsi="Arial" w:cs="Arial"/>
                <w:sz w:val="22"/>
                <w:szCs w:val="22"/>
                <w:lang w:val="en-US"/>
              </w:rPr>
            </w:pPr>
            <w:r w:rsidRPr="003D4E03">
              <w:rPr>
                <w:rFonts w:ascii="Arial" w:hAnsi="Arial" w:cs="Arial"/>
                <w:sz w:val="22"/>
                <w:szCs w:val="22"/>
                <w:lang w:val="en-US"/>
              </w:rPr>
              <w:t xml:space="preserve">% of documents retrieved for </w:t>
            </w:r>
            <w:r w:rsidRPr="003D4E03">
              <w:rPr>
                <w:rFonts w:ascii="Arial" w:hAnsi="Arial" w:cs="Arial"/>
                <w:i/>
                <w:sz w:val="22"/>
                <w:szCs w:val="22"/>
                <w:lang w:val="en-US"/>
              </w:rPr>
              <w:t>q</w:t>
            </w:r>
            <w:r w:rsidRPr="003D4E03">
              <w:rPr>
                <w:rFonts w:ascii="Arial" w:hAnsi="Arial" w:cs="Arial"/>
                <w:sz w:val="22"/>
                <w:szCs w:val="22"/>
                <w:lang w:val="en-US"/>
              </w:rPr>
              <w:t xml:space="preserve"> that belong to the same artist as </w:t>
            </w:r>
            <w:r w:rsidRPr="003D4E03">
              <w:rPr>
                <w:rFonts w:ascii="Arial" w:hAnsi="Arial" w:cs="Arial"/>
                <w:i/>
                <w:sz w:val="22"/>
                <w:szCs w:val="22"/>
                <w:lang w:val="en-US"/>
              </w:rPr>
              <w:t>d</w:t>
            </w:r>
            <w:r w:rsidRPr="003D4E03">
              <w:rPr>
                <w:rFonts w:ascii="Arial" w:hAnsi="Arial" w:cs="Arial"/>
                <w:sz w:val="22"/>
                <w:szCs w:val="22"/>
                <w:lang w:val="en-US"/>
              </w:rPr>
              <w:t xml:space="preserve"> does</w:t>
            </w:r>
          </w:p>
        </w:tc>
      </w:tr>
    </w:tbl>
    <w:p w14:paraId="3ACA6E97" w14:textId="77777777" w:rsidR="00E16DC8" w:rsidRPr="003D4E03" w:rsidRDefault="00E16DC8" w:rsidP="003B2C06">
      <w:pPr>
        <w:widowControl w:val="0"/>
        <w:autoSpaceDE w:val="0"/>
        <w:autoSpaceDN w:val="0"/>
        <w:adjustRightInd w:val="0"/>
        <w:spacing w:line="360" w:lineRule="auto"/>
        <w:rPr>
          <w:rFonts w:ascii="Arial" w:hAnsi="Arial" w:cs="Arial"/>
          <w:i/>
          <w:sz w:val="22"/>
          <w:szCs w:val="22"/>
          <w:lang w:val="en-US"/>
        </w:rPr>
      </w:pPr>
    </w:p>
    <w:p w14:paraId="22095EC2" w14:textId="2A5BB64E" w:rsidR="00131368" w:rsidRPr="003D4E03" w:rsidRDefault="00E16DC8" w:rsidP="00F1116E">
      <w:pPr>
        <w:widowControl w:val="0"/>
        <w:autoSpaceDE w:val="0"/>
        <w:autoSpaceDN w:val="0"/>
        <w:adjustRightInd w:val="0"/>
        <w:spacing w:line="360" w:lineRule="auto"/>
        <w:jc w:val="center"/>
        <w:rPr>
          <w:rFonts w:ascii="Arial" w:hAnsi="Arial" w:cs="Arial"/>
          <w:sz w:val="16"/>
          <w:szCs w:val="16"/>
          <w:lang w:val="en-US"/>
        </w:rPr>
      </w:pPr>
      <w:r w:rsidRPr="003D4E03">
        <w:rPr>
          <w:rFonts w:ascii="Arial" w:hAnsi="Arial" w:cs="Arial"/>
          <w:i/>
          <w:sz w:val="16"/>
          <w:szCs w:val="16"/>
          <w:lang w:val="en-US"/>
        </w:rPr>
        <w:t xml:space="preserve">Table 2.  </w:t>
      </w:r>
      <w:r w:rsidRPr="003D4E03">
        <w:rPr>
          <w:rFonts w:ascii="Arial" w:hAnsi="Arial" w:cs="Arial"/>
          <w:sz w:val="16"/>
          <w:szCs w:val="16"/>
          <w:lang w:val="en-US"/>
        </w:rPr>
        <w:t>Judgment-based features</w:t>
      </w:r>
    </w:p>
    <w:p w14:paraId="071FA356" w14:textId="77777777" w:rsidR="00501A83" w:rsidRPr="003D4E03" w:rsidRDefault="00501A83" w:rsidP="00F1116E">
      <w:pPr>
        <w:widowControl w:val="0"/>
        <w:autoSpaceDE w:val="0"/>
        <w:autoSpaceDN w:val="0"/>
        <w:adjustRightInd w:val="0"/>
        <w:spacing w:line="360" w:lineRule="auto"/>
        <w:jc w:val="center"/>
        <w:rPr>
          <w:rFonts w:ascii="Arial" w:hAnsi="Arial" w:cs="Arial"/>
          <w:sz w:val="16"/>
          <w:szCs w:val="16"/>
          <w:lang w:val="en-US"/>
        </w:rPr>
      </w:pPr>
    </w:p>
    <w:p w14:paraId="63C9D835" w14:textId="77777777" w:rsidR="00501A83" w:rsidRPr="003D4E03" w:rsidRDefault="00501A83" w:rsidP="00F1116E">
      <w:pPr>
        <w:widowControl w:val="0"/>
        <w:autoSpaceDE w:val="0"/>
        <w:autoSpaceDN w:val="0"/>
        <w:adjustRightInd w:val="0"/>
        <w:spacing w:line="360" w:lineRule="auto"/>
        <w:jc w:val="center"/>
        <w:rPr>
          <w:rFonts w:ascii="Arial" w:hAnsi="Arial" w:cs="Arial"/>
          <w:sz w:val="16"/>
          <w:szCs w:val="16"/>
          <w:lang w:val="en-US"/>
        </w:rPr>
      </w:pPr>
    </w:p>
    <w:p w14:paraId="197D981B" w14:textId="185B72FA" w:rsidR="00DC32E1" w:rsidRPr="003D4E03" w:rsidRDefault="00102CC0" w:rsidP="00A17B58">
      <w:pPr>
        <w:widowControl w:val="0"/>
        <w:autoSpaceDE w:val="0"/>
        <w:autoSpaceDN w:val="0"/>
        <w:adjustRightInd w:val="0"/>
        <w:spacing w:line="360" w:lineRule="auto"/>
        <w:jc w:val="both"/>
        <w:rPr>
          <w:rFonts w:ascii="Arial" w:hAnsi="Arial" w:cs="Arial"/>
          <w:lang w:val="en-US"/>
        </w:rPr>
      </w:pPr>
      <w:r w:rsidRPr="003D4E03">
        <w:rPr>
          <w:rFonts w:ascii="Arial" w:hAnsi="Arial" w:cs="Arial"/>
          <w:lang w:val="en-US"/>
        </w:rPr>
        <w:t>These</w:t>
      </w:r>
      <w:r w:rsidR="00C90E44" w:rsidRPr="003D4E03">
        <w:rPr>
          <w:rFonts w:ascii="Arial" w:hAnsi="Arial" w:cs="Arial"/>
          <w:lang w:val="en-US"/>
        </w:rPr>
        <w:t xml:space="preserve"> models were created and fitted with</w:t>
      </w:r>
      <w:r w:rsidR="00A17B58" w:rsidRPr="003D4E03">
        <w:rPr>
          <w:rFonts w:ascii="Arial" w:hAnsi="Arial" w:cs="Arial"/>
          <w:lang w:val="en-US"/>
        </w:rPr>
        <w:t xml:space="preserve"> data from the task of AMS in MIREX 2007,2009,2010 and 2011.  </w:t>
      </w:r>
      <w:r w:rsidR="00C90E44" w:rsidRPr="003D4E03">
        <w:rPr>
          <w:rFonts w:ascii="Arial" w:hAnsi="Arial" w:cs="Arial"/>
          <w:lang w:val="en-US"/>
        </w:rPr>
        <w:t>Only those features that improve the model were selected.</w:t>
      </w:r>
      <w:r w:rsidR="00464BB9" w:rsidRPr="003D4E03">
        <w:rPr>
          <w:rFonts w:ascii="Arial" w:hAnsi="Arial" w:cs="Arial"/>
          <w:lang w:val="en-US"/>
        </w:rPr>
        <w:t xml:space="preserve"> </w:t>
      </w:r>
      <w:r w:rsidR="00DC32E1" w:rsidRPr="003D4E03">
        <w:rPr>
          <w:rFonts w:ascii="Arial" w:hAnsi="Arial" w:cs="Arial"/>
          <w:lang w:val="en-US"/>
        </w:rPr>
        <w:t>R</w:t>
      </w:r>
      <w:r w:rsidR="00DC32E1" w:rsidRPr="003D4E03">
        <w:rPr>
          <w:rFonts w:ascii="Arial" w:hAnsi="Arial" w:cs="Arial"/>
          <w:vertAlign w:val="superscript"/>
          <w:lang w:val="en-US"/>
        </w:rPr>
        <w:t xml:space="preserve">2 </w:t>
      </w:r>
      <w:r w:rsidR="00DC32E1" w:rsidRPr="003D4E03">
        <w:rPr>
          <w:rFonts w:ascii="Arial" w:hAnsi="Arial" w:cs="Arial"/>
          <w:lang w:val="en-US"/>
        </w:rPr>
        <w:t xml:space="preserve"> (coefficient of determination) was used to measure the variability of the predicted outputs, where a value of 1 means </w:t>
      </w:r>
      <w:r w:rsidR="00C90E44" w:rsidRPr="003D4E03">
        <w:rPr>
          <w:rFonts w:ascii="Arial" w:hAnsi="Arial" w:cs="Arial"/>
          <w:lang w:val="en-US"/>
        </w:rPr>
        <w:t>a perfect fit of the data by the model.</w:t>
      </w:r>
      <w:r w:rsidR="00DC32E1" w:rsidRPr="003D4E03">
        <w:rPr>
          <w:rFonts w:ascii="Arial" w:hAnsi="Arial" w:cs="Arial"/>
          <w:lang w:val="en-US"/>
        </w:rPr>
        <w:t xml:space="preserve"> Table 3 </w:t>
      </w:r>
      <w:r w:rsidR="001A5594" w:rsidRPr="003D4E03">
        <w:rPr>
          <w:rFonts w:ascii="Arial" w:hAnsi="Arial" w:cs="Arial"/>
          <w:lang w:val="en-US"/>
        </w:rPr>
        <w:t>introduces</w:t>
      </w:r>
      <w:r w:rsidR="00DC32E1" w:rsidRPr="003D4E03">
        <w:rPr>
          <w:rFonts w:ascii="Arial" w:hAnsi="Arial" w:cs="Arial"/>
          <w:lang w:val="en-US"/>
        </w:rPr>
        <w:t xml:space="preserve"> these results. </w:t>
      </w:r>
    </w:p>
    <w:p w14:paraId="67586DB8" w14:textId="77777777" w:rsidR="00464BB9" w:rsidRPr="003D4E03" w:rsidRDefault="00464BB9" w:rsidP="00A17B58">
      <w:pPr>
        <w:widowControl w:val="0"/>
        <w:autoSpaceDE w:val="0"/>
        <w:autoSpaceDN w:val="0"/>
        <w:adjustRightInd w:val="0"/>
        <w:spacing w:line="360" w:lineRule="auto"/>
        <w:jc w:val="both"/>
        <w:rPr>
          <w:rFonts w:ascii="Arial" w:hAnsi="Arial" w:cs="Arial"/>
          <w:sz w:val="22"/>
          <w:szCs w:val="22"/>
          <w:lang w:val="en-US"/>
        </w:rPr>
      </w:pPr>
    </w:p>
    <w:tbl>
      <w:tblPr>
        <w:tblStyle w:val="Tablaconcuadrcula"/>
        <w:tblW w:w="4496" w:type="pct"/>
        <w:jc w:val="center"/>
        <w:tblLook w:val="0420" w:firstRow="1" w:lastRow="0" w:firstColumn="0" w:lastColumn="0" w:noHBand="0" w:noVBand="1"/>
      </w:tblPr>
      <w:tblGrid>
        <w:gridCol w:w="1430"/>
        <w:gridCol w:w="4144"/>
        <w:gridCol w:w="1374"/>
        <w:gridCol w:w="1193"/>
      </w:tblGrid>
      <w:tr w:rsidR="00A7111D" w:rsidRPr="003D4E03" w14:paraId="5AD33380" w14:textId="77777777" w:rsidTr="00A7111D">
        <w:trPr>
          <w:trHeight w:val="626"/>
          <w:jc w:val="center"/>
        </w:trPr>
        <w:tc>
          <w:tcPr>
            <w:tcW w:w="878" w:type="pct"/>
            <w:shd w:val="clear" w:color="auto" w:fill="CCCCCC"/>
            <w:vAlign w:val="bottom"/>
            <w:hideMark/>
          </w:tcPr>
          <w:p w14:paraId="6E094B4F" w14:textId="77777777" w:rsidR="00A7111D" w:rsidRPr="003D4E03" w:rsidRDefault="00A7111D" w:rsidP="00DC32E1">
            <w:pPr>
              <w:widowControl w:val="0"/>
              <w:autoSpaceDE w:val="0"/>
              <w:autoSpaceDN w:val="0"/>
              <w:adjustRightInd w:val="0"/>
              <w:spacing w:line="360" w:lineRule="auto"/>
              <w:jc w:val="center"/>
              <w:rPr>
                <w:rFonts w:ascii="Arial" w:hAnsi="Arial" w:cs="Arial"/>
                <w:sz w:val="22"/>
                <w:szCs w:val="22"/>
                <w:lang w:val="en-US"/>
              </w:rPr>
            </w:pPr>
            <w:r w:rsidRPr="003D4E03">
              <w:rPr>
                <w:rFonts w:ascii="Arial" w:hAnsi="Arial" w:cs="Arial"/>
                <w:b/>
                <w:bCs/>
                <w:sz w:val="22"/>
                <w:szCs w:val="22"/>
                <w:lang w:val="en-US"/>
              </w:rPr>
              <w:t>Model</w:t>
            </w:r>
          </w:p>
        </w:tc>
        <w:tc>
          <w:tcPr>
            <w:tcW w:w="2545" w:type="pct"/>
            <w:shd w:val="clear" w:color="auto" w:fill="CCCCCC"/>
            <w:vAlign w:val="bottom"/>
            <w:hideMark/>
          </w:tcPr>
          <w:p w14:paraId="759B1500" w14:textId="77777777" w:rsidR="00A7111D" w:rsidRPr="003D4E03" w:rsidRDefault="00A7111D" w:rsidP="00DC32E1">
            <w:pPr>
              <w:widowControl w:val="0"/>
              <w:autoSpaceDE w:val="0"/>
              <w:autoSpaceDN w:val="0"/>
              <w:adjustRightInd w:val="0"/>
              <w:spacing w:line="360" w:lineRule="auto"/>
              <w:jc w:val="center"/>
              <w:rPr>
                <w:rFonts w:ascii="Arial" w:hAnsi="Arial" w:cs="Arial"/>
                <w:sz w:val="22"/>
                <w:szCs w:val="22"/>
                <w:lang w:val="en-US"/>
              </w:rPr>
            </w:pPr>
            <w:r w:rsidRPr="003D4E03">
              <w:rPr>
                <w:rFonts w:ascii="Arial" w:hAnsi="Arial" w:cs="Arial"/>
                <w:b/>
                <w:bCs/>
                <w:sz w:val="22"/>
                <w:szCs w:val="22"/>
                <w:lang w:val="en-US"/>
              </w:rPr>
              <w:t>Features</w:t>
            </w:r>
          </w:p>
        </w:tc>
        <w:tc>
          <w:tcPr>
            <w:tcW w:w="844" w:type="pct"/>
            <w:shd w:val="clear" w:color="auto" w:fill="CCCCCC"/>
            <w:vAlign w:val="bottom"/>
          </w:tcPr>
          <w:p w14:paraId="18B1604E" w14:textId="7051E032" w:rsidR="00A7111D" w:rsidRPr="003D4E03" w:rsidRDefault="00A7111D" w:rsidP="00C90E44">
            <w:pPr>
              <w:widowControl w:val="0"/>
              <w:autoSpaceDE w:val="0"/>
              <w:autoSpaceDN w:val="0"/>
              <w:adjustRightInd w:val="0"/>
              <w:spacing w:line="360" w:lineRule="auto"/>
              <w:jc w:val="center"/>
              <w:rPr>
                <w:rFonts w:ascii="Arial" w:hAnsi="Arial" w:cs="Arial"/>
                <w:b/>
                <w:bCs/>
                <w:sz w:val="22"/>
                <w:szCs w:val="22"/>
                <w:lang w:val="en-US"/>
              </w:rPr>
            </w:pPr>
            <w:r w:rsidRPr="003D4E03">
              <w:rPr>
                <w:rFonts w:ascii="Arial" w:hAnsi="Arial" w:cs="Arial"/>
                <w:b/>
                <w:bCs/>
                <w:sz w:val="22"/>
                <w:szCs w:val="22"/>
                <w:lang w:val="en-US"/>
              </w:rPr>
              <w:t>R</w:t>
            </w:r>
            <w:r w:rsidRPr="003D4E03">
              <w:rPr>
                <w:rFonts w:ascii="Arial" w:hAnsi="Arial" w:cs="Arial"/>
                <w:b/>
                <w:bCs/>
                <w:sz w:val="22"/>
                <w:szCs w:val="22"/>
                <w:vertAlign w:val="superscript"/>
                <w:lang w:val="en-US"/>
              </w:rPr>
              <w:t>2</w:t>
            </w:r>
            <w:r w:rsidRPr="003D4E03">
              <w:rPr>
                <w:rFonts w:ascii="Arial" w:hAnsi="Arial" w:cs="Arial"/>
                <w:b/>
                <w:bCs/>
                <w:sz w:val="22"/>
                <w:szCs w:val="22"/>
                <w:lang w:val="en-US"/>
              </w:rPr>
              <w:t xml:space="preserve">  Broad</w:t>
            </w:r>
          </w:p>
        </w:tc>
        <w:tc>
          <w:tcPr>
            <w:tcW w:w="733" w:type="pct"/>
            <w:shd w:val="clear" w:color="auto" w:fill="CCCCCC"/>
            <w:vAlign w:val="bottom"/>
            <w:hideMark/>
          </w:tcPr>
          <w:p w14:paraId="59819237" w14:textId="1012D082" w:rsidR="00A7111D" w:rsidRPr="003D4E03" w:rsidRDefault="00A7111D" w:rsidP="00C90E44">
            <w:pPr>
              <w:widowControl w:val="0"/>
              <w:autoSpaceDE w:val="0"/>
              <w:autoSpaceDN w:val="0"/>
              <w:adjustRightInd w:val="0"/>
              <w:spacing w:line="360" w:lineRule="auto"/>
              <w:jc w:val="center"/>
              <w:rPr>
                <w:rFonts w:ascii="Arial" w:hAnsi="Arial" w:cs="Arial"/>
                <w:sz w:val="22"/>
                <w:szCs w:val="22"/>
                <w:lang w:val="en-US"/>
              </w:rPr>
            </w:pPr>
            <w:r w:rsidRPr="003D4E03">
              <w:rPr>
                <w:rFonts w:ascii="Arial" w:hAnsi="Arial" w:cs="Arial"/>
                <w:b/>
                <w:bCs/>
                <w:sz w:val="22"/>
                <w:szCs w:val="22"/>
                <w:lang w:val="en-US"/>
              </w:rPr>
              <w:t>R</w:t>
            </w:r>
            <w:r w:rsidRPr="003D4E03">
              <w:rPr>
                <w:rFonts w:ascii="Arial" w:hAnsi="Arial" w:cs="Arial"/>
                <w:b/>
                <w:bCs/>
                <w:sz w:val="22"/>
                <w:szCs w:val="22"/>
                <w:vertAlign w:val="superscript"/>
                <w:lang w:val="en-US"/>
              </w:rPr>
              <w:t>2</w:t>
            </w:r>
            <w:r w:rsidRPr="003D4E03">
              <w:rPr>
                <w:rFonts w:ascii="Arial" w:hAnsi="Arial" w:cs="Arial"/>
                <w:b/>
                <w:bCs/>
                <w:sz w:val="22"/>
                <w:szCs w:val="22"/>
                <w:lang w:val="en-US"/>
              </w:rPr>
              <w:t xml:space="preserve">  Fine</w:t>
            </w:r>
          </w:p>
        </w:tc>
      </w:tr>
      <w:tr w:rsidR="00A7111D" w:rsidRPr="003D4E03" w14:paraId="28D7D419" w14:textId="77777777" w:rsidTr="00A7111D">
        <w:trPr>
          <w:trHeight w:val="419"/>
          <w:jc w:val="center"/>
        </w:trPr>
        <w:tc>
          <w:tcPr>
            <w:tcW w:w="878" w:type="pct"/>
            <w:hideMark/>
          </w:tcPr>
          <w:p w14:paraId="736BA870" w14:textId="60CACA76" w:rsidR="00A7111D" w:rsidRPr="003D4E03" w:rsidRDefault="003B2C06" w:rsidP="00DC32E1">
            <w:pPr>
              <w:widowControl w:val="0"/>
              <w:autoSpaceDE w:val="0"/>
              <w:autoSpaceDN w:val="0"/>
              <w:adjustRightInd w:val="0"/>
              <w:spacing w:line="360" w:lineRule="auto"/>
              <w:jc w:val="center"/>
              <w:rPr>
                <w:rFonts w:ascii="Arial" w:hAnsi="Arial" w:cs="Arial"/>
                <w:sz w:val="22"/>
                <w:szCs w:val="22"/>
                <w:lang w:val="en-US"/>
              </w:rPr>
            </w:pPr>
            <w:r w:rsidRPr="003D4E03">
              <w:rPr>
                <w:rFonts w:ascii="Arial" w:hAnsi="Arial" w:cs="Arial"/>
                <w:sz w:val="22"/>
                <w:szCs w:val="22"/>
                <w:lang w:val="en-US"/>
              </w:rPr>
              <w:t>M</w:t>
            </w:r>
            <w:r w:rsidRPr="003D4E03">
              <w:rPr>
                <w:rFonts w:ascii="Arial" w:hAnsi="Arial" w:cs="Arial"/>
                <w:sz w:val="22"/>
                <w:szCs w:val="22"/>
                <w:vertAlign w:val="subscript"/>
                <w:lang w:val="en-US"/>
              </w:rPr>
              <w:t>jud</w:t>
            </w:r>
          </w:p>
        </w:tc>
        <w:tc>
          <w:tcPr>
            <w:tcW w:w="2545" w:type="pct"/>
            <w:hideMark/>
          </w:tcPr>
          <w:p w14:paraId="0429C2F5" w14:textId="22585EAD" w:rsidR="00A7111D" w:rsidRPr="003D4E03" w:rsidRDefault="00C51B08" w:rsidP="00DC32E1">
            <w:pPr>
              <w:widowControl w:val="0"/>
              <w:autoSpaceDE w:val="0"/>
              <w:autoSpaceDN w:val="0"/>
              <w:adjustRightInd w:val="0"/>
              <w:spacing w:line="360" w:lineRule="auto"/>
              <w:rPr>
                <w:rFonts w:ascii="Arial" w:hAnsi="Arial" w:cs="Arial"/>
                <w:sz w:val="22"/>
                <w:szCs w:val="22"/>
                <w:lang w:val="en-US"/>
              </w:rPr>
            </w:pPr>
            <w:r w:rsidRPr="003D4E03">
              <w:rPr>
                <w:rFonts w:ascii="Arial" w:hAnsi="Arial" w:cs="Arial"/>
                <w:sz w:val="22"/>
                <w:szCs w:val="22"/>
                <w:lang w:val="en-US"/>
              </w:rPr>
              <w:t>f</w:t>
            </w:r>
            <w:r w:rsidR="00A7111D" w:rsidRPr="003D4E03">
              <w:rPr>
                <w:rFonts w:ascii="Arial" w:hAnsi="Arial" w:cs="Arial"/>
                <w:sz w:val="22"/>
                <w:szCs w:val="22"/>
                <w:lang w:val="en-US"/>
              </w:rPr>
              <w:t>TEAM, OV</w:t>
            </w:r>
            <w:r w:rsidR="009770C7" w:rsidRPr="003D4E03">
              <w:rPr>
                <w:rFonts w:ascii="Arial" w:hAnsi="Arial" w:cs="Arial"/>
                <w:sz w:val="22"/>
                <w:szCs w:val="22"/>
                <w:lang w:val="en-US"/>
              </w:rPr>
              <w:t>, aSYS, aART</w:t>
            </w:r>
          </w:p>
        </w:tc>
        <w:tc>
          <w:tcPr>
            <w:tcW w:w="844" w:type="pct"/>
          </w:tcPr>
          <w:p w14:paraId="0BF1F0CD" w14:textId="3CD5C5E5" w:rsidR="00A7111D" w:rsidRPr="003D4E03" w:rsidRDefault="00A7111D" w:rsidP="00DC32E1">
            <w:pPr>
              <w:widowControl w:val="0"/>
              <w:autoSpaceDE w:val="0"/>
              <w:autoSpaceDN w:val="0"/>
              <w:adjustRightInd w:val="0"/>
              <w:spacing w:line="360" w:lineRule="auto"/>
              <w:jc w:val="center"/>
              <w:rPr>
                <w:rFonts w:ascii="Arial" w:hAnsi="Arial" w:cs="Arial"/>
                <w:sz w:val="22"/>
                <w:szCs w:val="22"/>
                <w:lang w:val="en-US"/>
              </w:rPr>
            </w:pPr>
            <w:r w:rsidRPr="003D4E03">
              <w:rPr>
                <w:rFonts w:ascii="Arial" w:hAnsi="Arial" w:cs="Arial"/>
                <w:sz w:val="22"/>
                <w:szCs w:val="22"/>
                <w:lang w:val="en-US"/>
              </w:rPr>
              <w:t>0.9156</w:t>
            </w:r>
          </w:p>
        </w:tc>
        <w:tc>
          <w:tcPr>
            <w:tcW w:w="733" w:type="pct"/>
            <w:hideMark/>
          </w:tcPr>
          <w:p w14:paraId="5128E4A1" w14:textId="7015C4A5" w:rsidR="00A7111D" w:rsidRPr="003D4E03" w:rsidRDefault="00A7111D" w:rsidP="00DC32E1">
            <w:pPr>
              <w:widowControl w:val="0"/>
              <w:autoSpaceDE w:val="0"/>
              <w:autoSpaceDN w:val="0"/>
              <w:adjustRightInd w:val="0"/>
              <w:spacing w:line="360" w:lineRule="auto"/>
              <w:jc w:val="center"/>
              <w:rPr>
                <w:rFonts w:ascii="Arial" w:hAnsi="Arial" w:cs="Arial"/>
                <w:sz w:val="22"/>
                <w:szCs w:val="22"/>
                <w:lang w:val="en-US"/>
              </w:rPr>
            </w:pPr>
            <w:r w:rsidRPr="003D4E03">
              <w:rPr>
                <w:rFonts w:ascii="Arial" w:hAnsi="Arial" w:cs="Arial"/>
                <w:sz w:val="22"/>
                <w:szCs w:val="22"/>
                <w:lang w:val="en-US"/>
              </w:rPr>
              <w:t>0.9002</w:t>
            </w:r>
          </w:p>
        </w:tc>
      </w:tr>
      <w:tr w:rsidR="00A7111D" w:rsidRPr="003D4E03" w14:paraId="1F6E1482" w14:textId="77777777" w:rsidTr="00A7111D">
        <w:trPr>
          <w:trHeight w:val="383"/>
          <w:jc w:val="center"/>
        </w:trPr>
        <w:tc>
          <w:tcPr>
            <w:tcW w:w="878" w:type="pct"/>
            <w:hideMark/>
          </w:tcPr>
          <w:p w14:paraId="7AF0943A" w14:textId="3C7B76A6" w:rsidR="00A7111D" w:rsidRPr="003D4E03" w:rsidRDefault="003B2C06" w:rsidP="00DC32E1">
            <w:pPr>
              <w:widowControl w:val="0"/>
              <w:autoSpaceDE w:val="0"/>
              <w:autoSpaceDN w:val="0"/>
              <w:adjustRightInd w:val="0"/>
              <w:spacing w:line="360" w:lineRule="auto"/>
              <w:jc w:val="center"/>
              <w:rPr>
                <w:rFonts w:ascii="Arial" w:hAnsi="Arial" w:cs="Arial"/>
                <w:sz w:val="22"/>
                <w:szCs w:val="22"/>
                <w:lang w:val="en-US"/>
              </w:rPr>
            </w:pPr>
            <w:r w:rsidRPr="003D4E03">
              <w:rPr>
                <w:rFonts w:ascii="Arial" w:hAnsi="Arial" w:cs="Arial"/>
                <w:sz w:val="22"/>
                <w:szCs w:val="22"/>
                <w:lang w:val="en-US"/>
              </w:rPr>
              <w:t>M</w:t>
            </w:r>
            <w:r w:rsidRPr="003D4E03">
              <w:rPr>
                <w:rFonts w:ascii="Arial" w:hAnsi="Arial" w:cs="Arial"/>
                <w:sz w:val="20"/>
                <w:szCs w:val="20"/>
                <w:vertAlign w:val="subscript"/>
                <w:lang w:val="en-US"/>
              </w:rPr>
              <w:t>Out</w:t>
            </w:r>
          </w:p>
        </w:tc>
        <w:tc>
          <w:tcPr>
            <w:tcW w:w="2545" w:type="pct"/>
            <w:hideMark/>
          </w:tcPr>
          <w:p w14:paraId="7A736A68" w14:textId="44E7A027" w:rsidR="00A7111D" w:rsidRPr="003D4E03" w:rsidRDefault="00C51B08" w:rsidP="00DC32E1">
            <w:pPr>
              <w:widowControl w:val="0"/>
              <w:autoSpaceDE w:val="0"/>
              <w:autoSpaceDN w:val="0"/>
              <w:adjustRightInd w:val="0"/>
              <w:spacing w:line="360" w:lineRule="auto"/>
              <w:rPr>
                <w:rFonts w:ascii="Arial" w:hAnsi="Arial" w:cs="Arial"/>
                <w:sz w:val="22"/>
                <w:szCs w:val="22"/>
                <w:lang w:val="en-US"/>
              </w:rPr>
            </w:pPr>
            <w:r w:rsidRPr="003D4E03">
              <w:rPr>
                <w:rFonts w:ascii="Arial" w:hAnsi="Arial" w:cs="Arial"/>
                <w:sz w:val="22"/>
                <w:szCs w:val="22"/>
                <w:lang w:val="en-US"/>
              </w:rPr>
              <w:t>f</w:t>
            </w:r>
            <w:r w:rsidR="00A7111D" w:rsidRPr="003D4E03">
              <w:rPr>
                <w:rFonts w:ascii="Arial" w:hAnsi="Arial" w:cs="Arial"/>
                <w:sz w:val="22"/>
                <w:szCs w:val="22"/>
                <w:lang w:val="en-US"/>
              </w:rPr>
              <w:t>TEAM, OV</w:t>
            </w:r>
            <w:r w:rsidR="009770C7" w:rsidRPr="003D4E03">
              <w:rPr>
                <w:rFonts w:ascii="Arial" w:hAnsi="Arial" w:cs="Arial"/>
                <w:sz w:val="22"/>
                <w:szCs w:val="22"/>
                <w:lang w:val="en-US"/>
              </w:rPr>
              <w:t>, sGEN</w:t>
            </w:r>
            <w:r w:rsidRPr="003D4E03">
              <w:rPr>
                <w:rFonts w:ascii="Arial" w:hAnsi="Arial" w:cs="Arial"/>
                <w:sz w:val="22"/>
                <w:szCs w:val="22"/>
                <w:lang w:val="en-US"/>
              </w:rPr>
              <w:t>, f</w:t>
            </w:r>
            <w:r w:rsidR="00A7111D" w:rsidRPr="003D4E03">
              <w:rPr>
                <w:rFonts w:ascii="Arial" w:hAnsi="Arial" w:cs="Arial"/>
                <w:sz w:val="22"/>
                <w:szCs w:val="22"/>
                <w:lang w:val="en-US"/>
              </w:rPr>
              <w:t>ART</w:t>
            </w:r>
            <w:r w:rsidRPr="003D4E03">
              <w:rPr>
                <w:rFonts w:ascii="Arial" w:hAnsi="Arial" w:cs="Arial"/>
                <w:sz w:val="22"/>
                <w:szCs w:val="22"/>
                <w:lang w:val="en-US"/>
              </w:rPr>
              <w:t>, f</w:t>
            </w:r>
            <w:r w:rsidR="009770C7" w:rsidRPr="003D4E03">
              <w:rPr>
                <w:rFonts w:ascii="Arial" w:hAnsi="Arial" w:cs="Arial"/>
                <w:sz w:val="22"/>
                <w:szCs w:val="22"/>
                <w:lang w:val="en-US"/>
              </w:rPr>
              <w:t>GEN</w:t>
            </w:r>
          </w:p>
        </w:tc>
        <w:tc>
          <w:tcPr>
            <w:tcW w:w="844" w:type="pct"/>
          </w:tcPr>
          <w:p w14:paraId="7E2EE638" w14:textId="763D46DA" w:rsidR="00A7111D" w:rsidRPr="003D4E03" w:rsidRDefault="00A7111D" w:rsidP="00A7111D">
            <w:pPr>
              <w:widowControl w:val="0"/>
              <w:autoSpaceDE w:val="0"/>
              <w:autoSpaceDN w:val="0"/>
              <w:adjustRightInd w:val="0"/>
              <w:spacing w:line="360" w:lineRule="auto"/>
              <w:jc w:val="center"/>
              <w:rPr>
                <w:rFonts w:ascii="Arial" w:hAnsi="Arial" w:cs="Arial"/>
                <w:sz w:val="22"/>
                <w:szCs w:val="22"/>
                <w:lang w:val="en-US"/>
              </w:rPr>
            </w:pPr>
            <w:r w:rsidRPr="003D4E03">
              <w:rPr>
                <w:rFonts w:ascii="Arial" w:hAnsi="Arial" w:cs="Arial"/>
                <w:sz w:val="22"/>
                <w:szCs w:val="22"/>
                <w:lang w:val="en-US"/>
              </w:rPr>
              <w:t>0.3627</w:t>
            </w:r>
          </w:p>
        </w:tc>
        <w:tc>
          <w:tcPr>
            <w:tcW w:w="733" w:type="pct"/>
            <w:hideMark/>
          </w:tcPr>
          <w:p w14:paraId="38C60301" w14:textId="0D300334" w:rsidR="00A7111D" w:rsidRPr="003D4E03" w:rsidRDefault="00A7111D" w:rsidP="00A7111D">
            <w:pPr>
              <w:widowControl w:val="0"/>
              <w:autoSpaceDE w:val="0"/>
              <w:autoSpaceDN w:val="0"/>
              <w:adjustRightInd w:val="0"/>
              <w:spacing w:line="360" w:lineRule="auto"/>
              <w:jc w:val="center"/>
              <w:rPr>
                <w:rFonts w:ascii="Arial" w:hAnsi="Arial" w:cs="Arial"/>
                <w:sz w:val="22"/>
                <w:szCs w:val="22"/>
                <w:lang w:val="en-US"/>
              </w:rPr>
            </w:pPr>
            <w:r w:rsidRPr="003D4E03">
              <w:rPr>
                <w:rFonts w:ascii="Arial" w:hAnsi="Arial" w:cs="Arial"/>
                <w:sz w:val="22"/>
                <w:szCs w:val="22"/>
                <w:lang w:val="en-US"/>
              </w:rPr>
              <w:t>0.3439</w:t>
            </w:r>
          </w:p>
        </w:tc>
      </w:tr>
    </w:tbl>
    <w:p w14:paraId="46760F0C" w14:textId="77777777" w:rsidR="00464BB9" w:rsidRPr="003D4E03" w:rsidRDefault="00464BB9" w:rsidP="00A17B58">
      <w:pPr>
        <w:widowControl w:val="0"/>
        <w:autoSpaceDE w:val="0"/>
        <w:autoSpaceDN w:val="0"/>
        <w:adjustRightInd w:val="0"/>
        <w:spacing w:line="360" w:lineRule="auto"/>
        <w:jc w:val="both"/>
        <w:rPr>
          <w:rFonts w:ascii="Arial" w:hAnsi="Arial" w:cs="Arial"/>
          <w:sz w:val="22"/>
          <w:szCs w:val="22"/>
          <w:lang w:val="en-US"/>
        </w:rPr>
      </w:pPr>
    </w:p>
    <w:p w14:paraId="50394782" w14:textId="67BBA478" w:rsidR="00DC32E1" w:rsidRPr="003D4E03" w:rsidRDefault="00DC32E1" w:rsidP="00DC32E1">
      <w:pPr>
        <w:widowControl w:val="0"/>
        <w:autoSpaceDE w:val="0"/>
        <w:autoSpaceDN w:val="0"/>
        <w:adjustRightInd w:val="0"/>
        <w:spacing w:line="360" w:lineRule="auto"/>
        <w:jc w:val="center"/>
        <w:rPr>
          <w:rFonts w:ascii="Arial" w:hAnsi="Arial" w:cs="Arial"/>
          <w:sz w:val="16"/>
          <w:szCs w:val="16"/>
          <w:lang w:val="en-US"/>
        </w:rPr>
      </w:pPr>
      <w:r w:rsidRPr="003D4E03">
        <w:rPr>
          <w:rFonts w:ascii="Arial" w:hAnsi="Arial" w:cs="Arial"/>
          <w:i/>
          <w:sz w:val="16"/>
          <w:szCs w:val="16"/>
          <w:lang w:val="en-US"/>
        </w:rPr>
        <w:t xml:space="preserve">Table 3.  </w:t>
      </w:r>
      <w:r w:rsidR="003B2C06" w:rsidRPr="003D4E03">
        <w:rPr>
          <w:rFonts w:ascii="Arial" w:hAnsi="Arial" w:cs="Arial"/>
          <w:sz w:val="16"/>
          <w:szCs w:val="16"/>
          <w:lang w:val="en-US"/>
        </w:rPr>
        <w:t>Features for the two models</w:t>
      </w:r>
    </w:p>
    <w:p w14:paraId="0871BDC1" w14:textId="29307255" w:rsidR="00921DDF" w:rsidRPr="003D4E03" w:rsidRDefault="00921DDF" w:rsidP="00921DDF">
      <w:pPr>
        <w:widowControl w:val="0"/>
        <w:tabs>
          <w:tab w:val="left" w:pos="3964"/>
        </w:tabs>
        <w:autoSpaceDE w:val="0"/>
        <w:autoSpaceDN w:val="0"/>
        <w:adjustRightInd w:val="0"/>
        <w:spacing w:line="360" w:lineRule="auto"/>
        <w:rPr>
          <w:rFonts w:ascii="Arial" w:hAnsi="Arial" w:cs="Arial"/>
          <w:sz w:val="20"/>
          <w:szCs w:val="20"/>
          <w:lang w:val="en-US"/>
        </w:rPr>
      </w:pPr>
      <w:r w:rsidRPr="003D4E03">
        <w:rPr>
          <w:rFonts w:ascii="Arial" w:hAnsi="Arial" w:cs="Arial"/>
          <w:sz w:val="20"/>
          <w:szCs w:val="20"/>
          <w:lang w:val="en-US"/>
        </w:rPr>
        <w:tab/>
      </w:r>
    </w:p>
    <w:p w14:paraId="4BA3EA9C" w14:textId="5BD00705" w:rsidR="00464BB9" w:rsidRPr="003D4E03" w:rsidRDefault="00A7111D" w:rsidP="00A17B58">
      <w:pPr>
        <w:widowControl w:val="0"/>
        <w:autoSpaceDE w:val="0"/>
        <w:autoSpaceDN w:val="0"/>
        <w:adjustRightInd w:val="0"/>
        <w:spacing w:line="360" w:lineRule="auto"/>
        <w:jc w:val="both"/>
        <w:rPr>
          <w:rFonts w:ascii="Arial" w:hAnsi="Arial" w:cs="Arial"/>
          <w:lang w:val="en-US"/>
        </w:rPr>
      </w:pPr>
      <w:r w:rsidRPr="003D4E03">
        <w:rPr>
          <w:rFonts w:ascii="Arial" w:hAnsi="Arial" w:cs="Arial"/>
          <w:lang w:val="en-US"/>
        </w:rPr>
        <w:t xml:space="preserve">Table 3 shows that </w:t>
      </w:r>
      <w:r w:rsidR="00EE0D13" w:rsidRPr="003D4E03">
        <w:rPr>
          <w:rFonts w:ascii="Arial" w:hAnsi="Arial" w:cs="Arial"/>
          <w:lang w:val="en-US"/>
        </w:rPr>
        <w:t>M</w:t>
      </w:r>
      <w:r w:rsidR="00EE0D13" w:rsidRPr="003D4E03">
        <w:rPr>
          <w:rFonts w:ascii="Arial" w:hAnsi="Arial" w:cs="Arial"/>
          <w:vertAlign w:val="subscript"/>
          <w:lang w:val="en-US"/>
        </w:rPr>
        <w:t xml:space="preserve">jud </w:t>
      </w:r>
      <w:r w:rsidR="00EE0D13" w:rsidRPr="003D4E03">
        <w:rPr>
          <w:rFonts w:ascii="Arial" w:hAnsi="Arial" w:cs="Arial"/>
          <w:lang w:val="en-US"/>
        </w:rPr>
        <w:t>presents</w:t>
      </w:r>
      <w:r w:rsidRPr="003D4E03">
        <w:rPr>
          <w:rFonts w:ascii="Arial" w:hAnsi="Arial" w:cs="Arial"/>
          <w:lang w:val="en-US"/>
        </w:rPr>
        <w:t xml:space="preserve"> good es</w:t>
      </w:r>
      <w:r w:rsidR="009770C7" w:rsidRPr="003D4E03">
        <w:rPr>
          <w:rFonts w:ascii="Arial" w:hAnsi="Arial" w:cs="Arial"/>
          <w:lang w:val="en-US"/>
        </w:rPr>
        <w:t>timates.  However</w:t>
      </w:r>
      <w:r w:rsidR="00F96D2D" w:rsidRPr="003D4E03">
        <w:rPr>
          <w:rFonts w:ascii="Arial" w:hAnsi="Arial" w:cs="Arial"/>
          <w:lang w:val="en-US"/>
        </w:rPr>
        <w:t xml:space="preserve">, </w:t>
      </w:r>
      <w:r w:rsidR="00102CC0" w:rsidRPr="003D4E03">
        <w:rPr>
          <w:rFonts w:ascii="Arial" w:hAnsi="Arial" w:cs="Arial"/>
          <w:lang w:val="en-US"/>
        </w:rPr>
        <w:t>the estimation</w:t>
      </w:r>
      <w:r w:rsidR="004B01A1" w:rsidRPr="003D4E03">
        <w:rPr>
          <w:rFonts w:ascii="Arial" w:hAnsi="Arial" w:cs="Arial"/>
          <w:lang w:val="en-US"/>
        </w:rPr>
        <w:t xml:space="preserve"> of G</w:t>
      </w:r>
      <w:r w:rsidR="004B01A1" w:rsidRPr="003D4E03">
        <w:rPr>
          <w:rFonts w:ascii="Arial" w:hAnsi="Arial" w:cs="Arial"/>
          <w:vertAlign w:val="subscript"/>
          <w:lang w:val="en-US"/>
        </w:rPr>
        <w:t>i</w:t>
      </w:r>
      <w:r w:rsidR="004B01A1" w:rsidRPr="003D4E03">
        <w:rPr>
          <w:rFonts w:ascii="Arial" w:hAnsi="Arial" w:cs="Arial"/>
          <w:lang w:val="en-US"/>
        </w:rPr>
        <w:t xml:space="preserve"> has to be calculated after judging </w:t>
      </w:r>
      <w:r w:rsidR="00F96D2D" w:rsidRPr="003D4E03">
        <w:rPr>
          <w:rFonts w:ascii="Arial" w:hAnsi="Arial" w:cs="Arial"/>
          <w:lang w:val="en-US"/>
        </w:rPr>
        <w:t>some documents</w:t>
      </w:r>
      <w:r w:rsidR="00B71364" w:rsidRPr="003D4E03">
        <w:rPr>
          <w:rFonts w:ascii="Arial" w:hAnsi="Arial" w:cs="Arial"/>
          <w:lang w:val="en-US"/>
        </w:rPr>
        <w:t xml:space="preserve"> to obtain </w:t>
      </w:r>
      <w:r w:rsidR="00F96D2D" w:rsidRPr="003D4E03">
        <w:rPr>
          <w:rFonts w:ascii="Arial" w:hAnsi="Arial" w:cs="Arial"/>
          <w:lang w:val="en-US"/>
        </w:rPr>
        <w:t>aSYS and</w:t>
      </w:r>
      <w:r w:rsidR="00B71364" w:rsidRPr="003D4E03">
        <w:rPr>
          <w:rFonts w:ascii="Arial" w:hAnsi="Arial" w:cs="Arial"/>
          <w:lang w:val="en-US"/>
        </w:rPr>
        <w:t xml:space="preserve"> aART</w:t>
      </w:r>
      <w:r w:rsidR="00F96D2D" w:rsidRPr="003D4E03">
        <w:rPr>
          <w:rFonts w:ascii="Arial" w:hAnsi="Arial" w:cs="Arial"/>
          <w:lang w:val="en-US"/>
        </w:rPr>
        <w:t xml:space="preserve">.  For this reason </w:t>
      </w:r>
      <w:r w:rsidR="00803581" w:rsidRPr="003D4E03">
        <w:rPr>
          <w:rFonts w:ascii="Arial" w:hAnsi="Arial" w:cs="Arial"/>
          <w:lang w:val="en-US"/>
        </w:rPr>
        <w:t>M</w:t>
      </w:r>
      <w:r w:rsidR="00803581" w:rsidRPr="003D4E03">
        <w:rPr>
          <w:rFonts w:ascii="Arial" w:hAnsi="Arial" w:cs="Arial"/>
          <w:vertAlign w:val="subscript"/>
          <w:lang w:val="en-US"/>
        </w:rPr>
        <w:t xml:space="preserve">Out </w:t>
      </w:r>
      <w:r w:rsidR="00803581" w:rsidRPr="003D4E03">
        <w:rPr>
          <w:rFonts w:ascii="Arial" w:hAnsi="Arial" w:cs="Arial"/>
          <w:lang w:val="en-US"/>
        </w:rPr>
        <w:t>was</w:t>
      </w:r>
      <w:r w:rsidR="00110337" w:rsidRPr="003D4E03">
        <w:rPr>
          <w:rFonts w:ascii="Arial" w:hAnsi="Arial" w:cs="Arial"/>
          <w:lang w:val="en-US"/>
        </w:rPr>
        <w:t xml:space="preserve"> </w:t>
      </w:r>
      <w:r w:rsidR="00090283" w:rsidRPr="003D4E03">
        <w:rPr>
          <w:rFonts w:ascii="Arial" w:hAnsi="Arial" w:cs="Arial"/>
          <w:lang w:val="en-US"/>
        </w:rPr>
        <w:t xml:space="preserve">created in </w:t>
      </w:r>
      <w:r w:rsidR="001B123F" w:rsidRPr="003D4E03">
        <w:rPr>
          <w:rFonts w:ascii="Arial" w:hAnsi="Arial" w:cs="Arial"/>
          <w:lang w:val="en-US"/>
        </w:rPr>
        <w:t>order to</w:t>
      </w:r>
      <w:r w:rsidR="00110337" w:rsidRPr="003D4E03">
        <w:rPr>
          <w:rFonts w:ascii="Arial" w:hAnsi="Arial" w:cs="Arial"/>
          <w:lang w:val="en-US"/>
        </w:rPr>
        <w:t xml:space="preserve"> estimate </w:t>
      </w:r>
      <w:r w:rsidR="001B123F" w:rsidRPr="003D4E03">
        <w:rPr>
          <w:rFonts w:ascii="Arial" w:hAnsi="Arial" w:cs="Arial"/>
          <w:lang w:val="en-US"/>
        </w:rPr>
        <w:t>G</w:t>
      </w:r>
      <w:r w:rsidR="001B123F" w:rsidRPr="003D4E03">
        <w:rPr>
          <w:rFonts w:ascii="Arial" w:hAnsi="Arial" w:cs="Arial"/>
          <w:vertAlign w:val="subscript"/>
          <w:lang w:val="en-US"/>
        </w:rPr>
        <w:t xml:space="preserve">i </w:t>
      </w:r>
      <w:r w:rsidR="001B123F" w:rsidRPr="003D4E03">
        <w:rPr>
          <w:rFonts w:ascii="Arial" w:hAnsi="Arial" w:cs="Arial"/>
          <w:lang w:val="en-US"/>
        </w:rPr>
        <w:t>even</w:t>
      </w:r>
      <w:r w:rsidR="00110337" w:rsidRPr="003D4E03">
        <w:rPr>
          <w:rFonts w:ascii="Arial" w:hAnsi="Arial" w:cs="Arial"/>
          <w:lang w:val="en-US"/>
        </w:rPr>
        <w:t xml:space="preserve"> when there is no available judgments.  The latter model performed worst than the former.</w:t>
      </w:r>
    </w:p>
    <w:p w14:paraId="730499A4" w14:textId="77777777" w:rsidR="00464BB9" w:rsidRPr="003D4E03" w:rsidRDefault="00464BB9" w:rsidP="00A17B58">
      <w:pPr>
        <w:widowControl w:val="0"/>
        <w:autoSpaceDE w:val="0"/>
        <w:autoSpaceDN w:val="0"/>
        <w:adjustRightInd w:val="0"/>
        <w:spacing w:line="360" w:lineRule="auto"/>
        <w:jc w:val="both"/>
        <w:rPr>
          <w:rFonts w:ascii="Arial" w:hAnsi="Arial" w:cs="Arial"/>
          <w:lang w:val="en-US"/>
        </w:rPr>
      </w:pPr>
    </w:p>
    <w:p w14:paraId="1A0A9D72" w14:textId="77777777" w:rsidR="00FB2246" w:rsidRPr="003D4E03" w:rsidRDefault="00090283" w:rsidP="00A17B58">
      <w:pPr>
        <w:widowControl w:val="0"/>
        <w:autoSpaceDE w:val="0"/>
        <w:autoSpaceDN w:val="0"/>
        <w:adjustRightInd w:val="0"/>
        <w:spacing w:line="360" w:lineRule="auto"/>
        <w:jc w:val="both"/>
        <w:rPr>
          <w:rFonts w:ascii="Arial" w:hAnsi="Arial" w:cs="Arial"/>
          <w:lang w:val="en-US"/>
        </w:rPr>
      </w:pPr>
      <w:r w:rsidRPr="003D4E03">
        <w:rPr>
          <w:rFonts w:ascii="Arial" w:hAnsi="Arial" w:cs="Arial"/>
          <w:lang w:val="en-US"/>
        </w:rPr>
        <w:t xml:space="preserve">Table 4 presents statistics of all features for each model.  Models for year </w:t>
      </w:r>
      <w:r w:rsidRPr="003D4E03">
        <w:rPr>
          <w:rFonts w:ascii="Arial" w:hAnsi="Arial" w:cs="Arial"/>
          <w:i/>
          <w:lang w:val="en-US"/>
        </w:rPr>
        <w:t>Y</w:t>
      </w:r>
      <w:r w:rsidRPr="003D4E03">
        <w:rPr>
          <w:rFonts w:ascii="Arial" w:hAnsi="Arial" w:cs="Arial"/>
          <w:lang w:val="en-US"/>
        </w:rPr>
        <w:t xml:space="preserve"> are fitted to exclude all judgments for that year. </w:t>
      </w:r>
    </w:p>
    <w:p w14:paraId="1A380B01" w14:textId="2ED43E59" w:rsidR="00102CC0" w:rsidRPr="003D4E03" w:rsidRDefault="00FB2246" w:rsidP="00A17B58">
      <w:pPr>
        <w:widowControl w:val="0"/>
        <w:autoSpaceDE w:val="0"/>
        <w:autoSpaceDN w:val="0"/>
        <w:adjustRightInd w:val="0"/>
        <w:spacing w:line="360" w:lineRule="auto"/>
        <w:jc w:val="both"/>
        <w:rPr>
          <w:rFonts w:ascii="Arial" w:hAnsi="Arial" w:cs="Arial"/>
          <w:sz w:val="22"/>
          <w:szCs w:val="22"/>
          <w:lang w:val="en-US"/>
        </w:rPr>
      </w:pPr>
      <w:r w:rsidRPr="003D4E03">
        <w:rPr>
          <w:rFonts w:ascii="Arial" w:hAnsi="Arial" w:cs="Arial"/>
          <w:noProof/>
          <w:sz w:val="22"/>
          <w:szCs w:val="22"/>
          <w:lang w:val="es-ES"/>
        </w:rPr>
        <w:drawing>
          <wp:anchor distT="0" distB="0" distL="114300" distR="114300" simplePos="0" relativeHeight="251682816" behindDoc="0" locked="0" layoutInCell="1" allowOverlap="1" wp14:anchorId="14CA5D7C" wp14:editId="68F1FDA0">
            <wp:simplePos x="0" y="0"/>
            <wp:positionH relativeFrom="column">
              <wp:posOffset>685800</wp:posOffset>
            </wp:positionH>
            <wp:positionV relativeFrom="paragraph">
              <wp:posOffset>110490</wp:posOffset>
            </wp:positionV>
            <wp:extent cx="4156075" cy="2724150"/>
            <wp:effectExtent l="0" t="0" r="9525" b="0"/>
            <wp:wrapThrough wrapText="bothSides">
              <wp:wrapPolygon edited="0">
                <wp:start x="0" y="0"/>
                <wp:lineTo x="0" y="21348"/>
                <wp:lineTo x="21517" y="21348"/>
                <wp:lineTo x="21517" y="0"/>
                <wp:lineTo x="0" y="0"/>
              </wp:wrapPolygon>
            </wp:wrapThrough>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5-04-22 a la(s) 9.51.06.png"/>
                    <pic:cNvPicPr/>
                  </pic:nvPicPr>
                  <pic:blipFill>
                    <a:blip r:embed="rId28">
                      <a:extLst>
                        <a:ext uri="{28A0092B-C50C-407E-A947-70E740481C1C}">
                          <a14:useLocalDpi xmlns:a14="http://schemas.microsoft.com/office/drawing/2010/main" val="0"/>
                        </a:ext>
                      </a:extLst>
                    </a:blip>
                    <a:stretch>
                      <a:fillRect/>
                    </a:stretch>
                  </pic:blipFill>
                  <pic:spPr>
                    <a:xfrm>
                      <a:off x="0" y="0"/>
                      <a:ext cx="4156075" cy="2724150"/>
                    </a:xfrm>
                    <a:prstGeom prst="rect">
                      <a:avLst/>
                    </a:prstGeom>
                  </pic:spPr>
                </pic:pic>
              </a:graphicData>
            </a:graphic>
            <wp14:sizeRelH relativeFrom="page">
              <wp14:pctWidth>0</wp14:pctWidth>
            </wp14:sizeRelH>
            <wp14:sizeRelV relativeFrom="page">
              <wp14:pctHeight>0</wp14:pctHeight>
            </wp14:sizeRelV>
          </wp:anchor>
        </w:drawing>
      </w:r>
      <w:r w:rsidR="00090283" w:rsidRPr="003D4E03">
        <w:rPr>
          <w:rFonts w:ascii="Arial" w:hAnsi="Arial" w:cs="Arial"/>
          <w:sz w:val="22"/>
          <w:szCs w:val="22"/>
          <w:lang w:val="en-US"/>
        </w:rPr>
        <w:t xml:space="preserve"> </w:t>
      </w:r>
    </w:p>
    <w:p w14:paraId="33CDEAC9" w14:textId="4C63E1A4" w:rsidR="00110337" w:rsidRPr="003D4E03" w:rsidRDefault="00110337" w:rsidP="00A17B58">
      <w:pPr>
        <w:widowControl w:val="0"/>
        <w:autoSpaceDE w:val="0"/>
        <w:autoSpaceDN w:val="0"/>
        <w:adjustRightInd w:val="0"/>
        <w:spacing w:line="360" w:lineRule="auto"/>
        <w:jc w:val="both"/>
        <w:rPr>
          <w:rFonts w:ascii="Arial" w:hAnsi="Arial" w:cs="Arial"/>
          <w:sz w:val="22"/>
          <w:szCs w:val="22"/>
          <w:lang w:val="en-US"/>
        </w:rPr>
      </w:pPr>
    </w:p>
    <w:p w14:paraId="269BC535" w14:textId="77777777" w:rsidR="00FB2246" w:rsidRPr="003D4E03" w:rsidRDefault="00FB2246" w:rsidP="00A17B58">
      <w:pPr>
        <w:widowControl w:val="0"/>
        <w:autoSpaceDE w:val="0"/>
        <w:autoSpaceDN w:val="0"/>
        <w:adjustRightInd w:val="0"/>
        <w:spacing w:line="360" w:lineRule="auto"/>
        <w:jc w:val="both"/>
        <w:rPr>
          <w:rFonts w:ascii="Arial" w:hAnsi="Arial" w:cs="Arial"/>
          <w:sz w:val="22"/>
          <w:szCs w:val="22"/>
          <w:lang w:val="en-US"/>
        </w:rPr>
      </w:pPr>
    </w:p>
    <w:p w14:paraId="40E9532D" w14:textId="77777777" w:rsidR="00FB2246" w:rsidRPr="003D4E03" w:rsidRDefault="00FB2246" w:rsidP="00A17B58">
      <w:pPr>
        <w:widowControl w:val="0"/>
        <w:autoSpaceDE w:val="0"/>
        <w:autoSpaceDN w:val="0"/>
        <w:adjustRightInd w:val="0"/>
        <w:spacing w:line="360" w:lineRule="auto"/>
        <w:jc w:val="both"/>
        <w:rPr>
          <w:rFonts w:ascii="Arial" w:hAnsi="Arial" w:cs="Arial"/>
          <w:sz w:val="22"/>
          <w:szCs w:val="22"/>
          <w:lang w:val="en-US"/>
        </w:rPr>
      </w:pPr>
    </w:p>
    <w:p w14:paraId="5228C5C8" w14:textId="77777777" w:rsidR="00FB2246" w:rsidRPr="003D4E03" w:rsidRDefault="00FB2246" w:rsidP="00A17B58">
      <w:pPr>
        <w:widowControl w:val="0"/>
        <w:autoSpaceDE w:val="0"/>
        <w:autoSpaceDN w:val="0"/>
        <w:adjustRightInd w:val="0"/>
        <w:spacing w:line="360" w:lineRule="auto"/>
        <w:jc w:val="both"/>
        <w:rPr>
          <w:rFonts w:ascii="Arial" w:hAnsi="Arial" w:cs="Arial"/>
          <w:sz w:val="22"/>
          <w:szCs w:val="22"/>
          <w:lang w:val="en-US"/>
        </w:rPr>
      </w:pPr>
    </w:p>
    <w:p w14:paraId="01385ABC" w14:textId="77777777" w:rsidR="00FB2246" w:rsidRPr="003D4E03" w:rsidRDefault="00FB2246" w:rsidP="00A17B58">
      <w:pPr>
        <w:widowControl w:val="0"/>
        <w:autoSpaceDE w:val="0"/>
        <w:autoSpaceDN w:val="0"/>
        <w:adjustRightInd w:val="0"/>
        <w:spacing w:line="360" w:lineRule="auto"/>
        <w:jc w:val="both"/>
        <w:rPr>
          <w:rFonts w:ascii="Arial" w:hAnsi="Arial" w:cs="Arial"/>
          <w:sz w:val="22"/>
          <w:szCs w:val="22"/>
          <w:lang w:val="en-US"/>
        </w:rPr>
      </w:pPr>
    </w:p>
    <w:p w14:paraId="69FD7FF0" w14:textId="77777777" w:rsidR="00FB2246" w:rsidRPr="003D4E03" w:rsidRDefault="00FB2246" w:rsidP="00A17B58">
      <w:pPr>
        <w:widowControl w:val="0"/>
        <w:autoSpaceDE w:val="0"/>
        <w:autoSpaceDN w:val="0"/>
        <w:adjustRightInd w:val="0"/>
        <w:spacing w:line="360" w:lineRule="auto"/>
        <w:jc w:val="both"/>
        <w:rPr>
          <w:rFonts w:ascii="Arial" w:hAnsi="Arial" w:cs="Arial"/>
          <w:sz w:val="22"/>
          <w:szCs w:val="22"/>
          <w:lang w:val="en-US"/>
        </w:rPr>
      </w:pPr>
    </w:p>
    <w:p w14:paraId="502C065C" w14:textId="77777777" w:rsidR="00FD16FB" w:rsidRPr="003D4E03" w:rsidRDefault="00FD16FB" w:rsidP="00A17B58">
      <w:pPr>
        <w:widowControl w:val="0"/>
        <w:autoSpaceDE w:val="0"/>
        <w:autoSpaceDN w:val="0"/>
        <w:adjustRightInd w:val="0"/>
        <w:spacing w:line="360" w:lineRule="auto"/>
        <w:jc w:val="both"/>
        <w:rPr>
          <w:rFonts w:ascii="Arial" w:hAnsi="Arial" w:cs="Arial"/>
          <w:sz w:val="22"/>
          <w:szCs w:val="22"/>
          <w:lang w:val="en-US"/>
        </w:rPr>
      </w:pPr>
    </w:p>
    <w:p w14:paraId="43FCE6FD" w14:textId="77777777" w:rsidR="00FD16FB" w:rsidRPr="003D4E03" w:rsidRDefault="00FD16FB" w:rsidP="00A17B58">
      <w:pPr>
        <w:widowControl w:val="0"/>
        <w:autoSpaceDE w:val="0"/>
        <w:autoSpaceDN w:val="0"/>
        <w:adjustRightInd w:val="0"/>
        <w:spacing w:line="360" w:lineRule="auto"/>
        <w:jc w:val="both"/>
        <w:rPr>
          <w:rFonts w:ascii="Arial" w:hAnsi="Arial" w:cs="Arial"/>
          <w:sz w:val="22"/>
          <w:szCs w:val="22"/>
          <w:lang w:val="en-US"/>
        </w:rPr>
      </w:pPr>
    </w:p>
    <w:p w14:paraId="58366382" w14:textId="77777777" w:rsidR="00FD16FB" w:rsidRPr="003D4E03" w:rsidRDefault="00FD16FB" w:rsidP="00A17B58">
      <w:pPr>
        <w:widowControl w:val="0"/>
        <w:autoSpaceDE w:val="0"/>
        <w:autoSpaceDN w:val="0"/>
        <w:adjustRightInd w:val="0"/>
        <w:spacing w:line="360" w:lineRule="auto"/>
        <w:jc w:val="both"/>
        <w:rPr>
          <w:rFonts w:ascii="Arial" w:hAnsi="Arial" w:cs="Arial"/>
          <w:sz w:val="22"/>
          <w:szCs w:val="22"/>
          <w:lang w:val="en-US"/>
        </w:rPr>
      </w:pPr>
    </w:p>
    <w:p w14:paraId="399445C6" w14:textId="77777777" w:rsidR="00FD16FB" w:rsidRPr="003D4E03" w:rsidRDefault="00FD16FB" w:rsidP="00A17B58">
      <w:pPr>
        <w:widowControl w:val="0"/>
        <w:autoSpaceDE w:val="0"/>
        <w:autoSpaceDN w:val="0"/>
        <w:adjustRightInd w:val="0"/>
        <w:spacing w:line="360" w:lineRule="auto"/>
        <w:jc w:val="both"/>
        <w:rPr>
          <w:rFonts w:ascii="Arial" w:hAnsi="Arial" w:cs="Arial"/>
          <w:sz w:val="22"/>
          <w:szCs w:val="22"/>
          <w:lang w:val="en-US"/>
        </w:rPr>
      </w:pPr>
    </w:p>
    <w:p w14:paraId="3D220962" w14:textId="77777777" w:rsidR="00FB2246" w:rsidRPr="003D4E03" w:rsidRDefault="00FB2246" w:rsidP="00A17B58">
      <w:pPr>
        <w:widowControl w:val="0"/>
        <w:autoSpaceDE w:val="0"/>
        <w:autoSpaceDN w:val="0"/>
        <w:adjustRightInd w:val="0"/>
        <w:spacing w:line="360" w:lineRule="auto"/>
        <w:jc w:val="both"/>
        <w:rPr>
          <w:rFonts w:ascii="Arial" w:hAnsi="Arial" w:cs="Arial"/>
          <w:sz w:val="22"/>
          <w:szCs w:val="22"/>
          <w:lang w:val="en-US"/>
        </w:rPr>
      </w:pPr>
    </w:p>
    <w:p w14:paraId="5DCEC8D2" w14:textId="77777777" w:rsidR="00FB2246" w:rsidRPr="003D4E03" w:rsidRDefault="00FB2246" w:rsidP="00A17B58">
      <w:pPr>
        <w:widowControl w:val="0"/>
        <w:autoSpaceDE w:val="0"/>
        <w:autoSpaceDN w:val="0"/>
        <w:adjustRightInd w:val="0"/>
        <w:spacing w:line="360" w:lineRule="auto"/>
        <w:jc w:val="both"/>
        <w:rPr>
          <w:rFonts w:ascii="Arial" w:hAnsi="Arial" w:cs="Arial"/>
          <w:sz w:val="22"/>
          <w:szCs w:val="22"/>
          <w:lang w:val="en-US"/>
        </w:rPr>
      </w:pPr>
    </w:p>
    <w:p w14:paraId="215C4EDE" w14:textId="429F0271" w:rsidR="00110337" w:rsidRPr="003D4E03" w:rsidRDefault="00D9698E" w:rsidP="008D5439">
      <w:pPr>
        <w:widowControl w:val="0"/>
        <w:autoSpaceDE w:val="0"/>
        <w:autoSpaceDN w:val="0"/>
        <w:adjustRightInd w:val="0"/>
        <w:jc w:val="both"/>
        <w:rPr>
          <w:rFonts w:ascii="Arial" w:hAnsi="Arial" w:cs="Arial"/>
          <w:sz w:val="16"/>
          <w:szCs w:val="16"/>
          <w:lang w:val="en-US"/>
        </w:rPr>
      </w:pPr>
      <w:r w:rsidRPr="003D4E03">
        <w:rPr>
          <w:rFonts w:ascii="Arial" w:hAnsi="Arial" w:cs="Arial"/>
          <w:i/>
          <w:sz w:val="16"/>
          <w:szCs w:val="16"/>
          <w:lang w:val="en-US"/>
        </w:rPr>
        <w:t xml:space="preserve">Table 4. </w:t>
      </w:r>
      <w:r w:rsidR="003B2C06" w:rsidRPr="003D4E03">
        <w:rPr>
          <w:rFonts w:ascii="Arial" w:hAnsi="Arial" w:cs="Arial"/>
          <w:sz w:val="16"/>
          <w:szCs w:val="16"/>
          <w:lang w:val="en-US"/>
        </w:rPr>
        <w:t xml:space="preserve">Likehood-ratio Chi-squared </w:t>
      </w:r>
      <w:r w:rsidR="002802F3" w:rsidRPr="003D4E03">
        <w:rPr>
          <w:rFonts w:ascii="Arial" w:hAnsi="Arial" w:cs="Arial"/>
          <w:sz w:val="16"/>
          <w:szCs w:val="16"/>
          <w:lang w:val="en-US"/>
        </w:rPr>
        <w:t xml:space="preserve">(under the name of All) </w:t>
      </w:r>
      <w:r w:rsidR="003B2C06" w:rsidRPr="003D4E03">
        <w:rPr>
          <w:rFonts w:ascii="Arial" w:hAnsi="Arial" w:cs="Arial"/>
          <w:sz w:val="16"/>
          <w:szCs w:val="16"/>
          <w:lang w:val="en-US"/>
        </w:rPr>
        <w:t>statistic of all features for each model, with R</w:t>
      </w:r>
      <w:r w:rsidR="003B2C06" w:rsidRPr="003D4E03">
        <w:rPr>
          <w:rFonts w:ascii="Arial" w:hAnsi="Arial" w:cs="Arial"/>
          <w:sz w:val="16"/>
          <w:szCs w:val="16"/>
          <w:vertAlign w:val="superscript"/>
          <w:lang w:val="en-US"/>
        </w:rPr>
        <w:t xml:space="preserve">2 </w:t>
      </w:r>
      <w:r w:rsidR="00FB2246" w:rsidRPr="003D4E03">
        <w:rPr>
          <w:rFonts w:ascii="Arial" w:hAnsi="Arial" w:cs="Arial"/>
          <w:sz w:val="16"/>
          <w:szCs w:val="16"/>
          <w:lang w:val="en-US"/>
        </w:rPr>
        <w:t>scores</w:t>
      </w:r>
      <w:r w:rsidR="003B2C06" w:rsidRPr="003D4E03">
        <w:rPr>
          <w:rFonts w:ascii="Arial" w:hAnsi="Arial" w:cs="Arial"/>
          <w:sz w:val="16"/>
          <w:szCs w:val="16"/>
          <w:lang w:val="en-US"/>
        </w:rPr>
        <w:t>, RMSE (Rooted Mean Squared Error) between predicted and actual scores, and average variance of estimates for M</w:t>
      </w:r>
      <w:r w:rsidR="003B2C06" w:rsidRPr="003D4E03">
        <w:rPr>
          <w:rFonts w:ascii="Arial" w:hAnsi="Arial" w:cs="Arial"/>
          <w:sz w:val="16"/>
          <w:szCs w:val="16"/>
          <w:vertAlign w:val="subscript"/>
          <w:lang w:val="en-US"/>
        </w:rPr>
        <w:t>out</w:t>
      </w:r>
      <w:r w:rsidR="003B2C06" w:rsidRPr="003D4E03">
        <w:rPr>
          <w:rFonts w:ascii="Arial" w:hAnsi="Arial" w:cs="Arial"/>
          <w:sz w:val="16"/>
          <w:szCs w:val="16"/>
          <w:lang w:val="en-US"/>
        </w:rPr>
        <w:t xml:space="preserve"> and M</w:t>
      </w:r>
      <w:r w:rsidR="003B2C06" w:rsidRPr="003D4E03">
        <w:rPr>
          <w:rFonts w:ascii="Arial" w:hAnsi="Arial" w:cs="Arial"/>
          <w:sz w:val="16"/>
          <w:szCs w:val="16"/>
          <w:vertAlign w:val="subscript"/>
          <w:lang w:val="en-US"/>
        </w:rPr>
        <w:t xml:space="preserve">jud. </w:t>
      </w:r>
      <w:r w:rsidR="00090283" w:rsidRPr="003D4E03">
        <w:rPr>
          <w:rFonts w:ascii="Arial" w:hAnsi="Arial" w:cs="Arial"/>
          <w:sz w:val="16"/>
          <w:szCs w:val="16"/>
          <w:vertAlign w:val="subscript"/>
          <w:lang w:val="en-US"/>
        </w:rPr>
        <w:t xml:space="preserve"> </w:t>
      </w:r>
      <w:r w:rsidR="00907106" w:rsidRPr="003D4E03">
        <w:rPr>
          <w:rFonts w:ascii="Arial" w:hAnsi="Arial" w:cs="Arial"/>
          <w:sz w:val="16"/>
          <w:szCs w:val="16"/>
          <w:lang w:val="en-US"/>
        </w:rPr>
        <w:t xml:space="preserve">Adapted from </w:t>
      </w:r>
      <w:r w:rsidR="00907106" w:rsidRPr="003D4E03">
        <w:rPr>
          <w:rFonts w:ascii="Arial" w:hAnsi="Arial" w:cs="Arial"/>
          <w:sz w:val="16"/>
          <w:szCs w:val="16"/>
          <w:lang w:val="en-US"/>
        </w:rPr>
        <w:fldChar w:fldCharType="begin" w:fldLock="1"/>
      </w:r>
      <w:r w:rsidR="001573FA" w:rsidRPr="003D4E03">
        <w:rPr>
          <w:rFonts w:ascii="Arial" w:hAnsi="Arial" w:cs="Arial"/>
          <w:sz w:val="16"/>
          <w:szCs w:val="16"/>
          <w:lang w:val="en-US"/>
        </w:rPr>
        <w:instrText>ADDIN CSL_CITATION { "citationItems" : [ { "id" : "ITEM-1", "itemData" : { "author" : [ { "dropping-particle" : "", "family" : "Urbano", "given" : "Juli\u00e1n", "non-dropping-particle" : "", "parse-names" : false, "suffix" : "" } ], "id" : "ITEM-1", "issued" : { "date-parts" : [ [ "2013" ] ] }, "publisher" : "Universidad Carlos III de Madrid", "title" : "Universidad Carlos III de Madrid Tesis Doctoral Evaluation in Audio Music Similarity", "type" : "thesis" }, "uris" : [ "http://www.mendeley.com/documents/?uuid=91c11433-268b-4d07-88c6-ac1ec15ba6ca" ] } ], "mendeley" : { "formattedCitation" : "(Juli\u00e1n Urbano, 2013)", "plainTextFormattedCitation" : "(Juli\u00e1n Urbano, 2013)", "previouslyFormattedCitation" : "(Juli\u00e1n Urbano, 2013)" }, "properties" : { "noteIndex" : 0 }, "schema" : "https://github.com/citation-style-language/schema/raw/master/csl-citation.json" }</w:instrText>
      </w:r>
      <w:r w:rsidR="00907106" w:rsidRPr="003D4E03">
        <w:rPr>
          <w:rFonts w:ascii="Arial" w:hAnsi="Arial" w:cs="Arial"/>
          <w:sz w:val="16"/>
          <w:szCs w:val="16"/>
          <w:lang w:val="en-US"/>
        </w:rPr>
        <w:fldChar w:fldCharType="separate"/>
      </w:r>
      <w:r w:rsidR="00430C50" w:rsidRPr="003D4E03">
        <w:rPr>
          <w:rFonts w:ascii="Arial" w:hAnsi="Arial" w:cs="Arial"/>
          <w:noProof/>
          <w:sz w:val="16"/>
          <w:szCs w:val="16"/>
          <w:lang w:val="en-US"/>
        </w:rPr>
        <w:t>(Julián Urbano, 2013)</w:t>
      </w:r>
      <w:r w:rsidR="00907106" w:rsidRPr="003D4E03">
        <w:rPr>
          <w:rFonts w:ascii="Arial" w:hAnsi="Arial" w:cs="Arial"/>
          <w:sz w:val="16"/>
          <w:szCs w:val="16"/>
          <w:lang w:val="en-US"/>
        </w:rPr>
        <w:fldChar w:fldCharType="end"/>
      </w:r>
    </w:p>
    <w:p w14:paraId="51784B69" w14:textId="77777777" w:rsidR="00501A83" w:rsidRPr="003D4E03" w:rsidRDefault="00501A83" w:rsidP="00A17B58">
      <w:pPr>
        <w:widowControl w:val="0"/>
        <w:autoSpaceDE w:val="0"/>
        <w:autoSpaceDN w:val="0"/>
        <w:adjustRightInd w:val="0"/>
        <w:spacing w:line="360" w:lineRule="auto"/>
        <w:jc w:val="both"/>
        <w:rPr>
          <w:rFonts w:ascii="Arial" w:hAnsi="Arial" w:cs="Arial"/>
          <w:lang w:val="en-US"/>
        </w:rPr>
      </w:pPr>
    </w:p>
    <w:p w14:paraId="0EF1D30A" w14:textId="77777777" w:rsidR="00501A83" w:rsidRPr="003D4E03" w:rsidRDefault="00501A83" w:rsidP="00A17B58">
      <w:pPr>
        <w:widowControl w:val="0"/>
        <w:autoSpaceDE w:val="0"/>
        <w:autoSpaceDN w:val="0"/>
        <w:adjustRightInd w:val="0"/>
        <w:spacing w:line="360" w:lineRule="auto"/>
        <w:jc w:val="both"/>
        <w:rPr>
          <w:rFonts w:ascii="Arial" w:hAnsi="Arial" w:cs="Arial"/>
          <w:lang w:val="en-US"/>
        </w:rPr>
      </w:pPr>
    </w:p>
    <w:p w14:paraId="40BB20FC" w14:textId="52B5564D" w:rsidR="00D53271" w:rsidRPr="003D4E03" w:rsidRDefault="00AF2764" w:rsidP="00A17B58">
      <w:pPr>
        <w:widowControl w:val="0"/>
        <w:autoSpaceDE w:val="0"/>
        <w:autoSpaceDN w:val="0"/>
        <w:adjustRightInd w:val="0"/>
        <w:spacing w:line="360" w:lineRule="auto"/>
        <w:jc w:val="both"/>
        <w:rPr>
          <w:rFonts w:ascii="Arial" w:hAnsi="Arial" w:cs="Arial"/>
          <w:lang w:val="en-US"/>
        </w:rPr>
      </w:pPr>
      <w:r w:rsidRPr="003D4E03">
        <w:rPr>
          <w:rFonts w:ascii="Arial" w:hAnsi="Arial" w:cs="Arial"/>
          <w:lang w:val="en-US"/>
        </w:rPr>
        <w:t xml:space="preserve">Table 4 presents </w:t>
      </w:r>
      <w:r w:rsidR="001A5594" w:rsidRPr="003D4E03">
        <w:rPr>
          <w:rFonts w:ascii="Arial" w:hAnsi="Arial" w:cs="Arial"/>
          <w:lang w:val="en-US"/>
        </w:rPr>
        <w:t>results that show</w:t>
      </w:r>
      <w:r w:rsidR="00DF1F3D" w:rsidRPr="003D4E03">
        <w:rPr>
          <w:rFonts w:ascii="Arial" w:hAnsi="Arial" w:cs="Arial"/>
          <w:lang w:val="en-US"/>
        </w:rPr>
        <w:t xml:space="preserve"> that</w:t>
      </w:r>
      <w:r w:rsidR="00D53271" w:rsidRPr="003D4E03">
        <w:rPr>
          <w:rFonts w:ascii="Arial" w:hAnsi="Arial" w:cs="Arial"/>
          <w:lang w:val="en-US"/>
        </w:rPr>
        <w:t>:</w:t>
      </w:r>
    </w:p>
    <w:p w14:paraId="579B44AE" w14:textId="77777777" w:rsidR="00D53271" w:rsidRPr="003D4E03" w:rsidRDefault="00D53271" w:rsidP="00A17B58">
      <w:pPr>
        <w:widowControl w:val="0"/>
        <w:autoSpaceDE w:val="0"/>
        <w:autoSpaceDN w:val="0"/>
        <w:adjustRightInd w:val="0"/>
        <w:spacing w:line="360" w:lineRule="auto"/>
        <w:jc w:val="both"/>
        <w:rPr>
          <w:rFonts w:ascii="Arial" w:hAnsi="Arial" w:cs="Arial"/>
          <w:lang w:val="en-US"/>
        </w:rPr>
      </w:pPr>
    </w:p>
    <w:p w14:paraId="12871527" w14:textId="42B94647" w:rsidR="00464BB9" w:rsidRPr="003D4E03" w:rsidRDefault="00D53271" w:rsidP="00A17B58">
      <w:pPr>
        <w:widowControl w:val="0"/>
        <w:autoSpaceDE w:val="0"/>
        <w:autoSpaceDN w:val="0"/>
        <w:adjustRightInd w:val="0"/>
        <w:spacing w:line="360" w:lineRule="auto"/>
        <w:jc w:val="both"/>
        <w:rPr>
          <w:rFonts w:ascii="Arial" w:hAnsi="Arial" w:cs="Arial"/>
          <w:lang w:val="en-US"/>
        </w:rPr>
      </w:pPr>
      <w:r w:rsidRPr="003D4E03">
        <w:rPr>
          <w:rFonts w:ascii="Arial" w:hAnsi="Arial" w:cs="Arial"/>
          <w:lang w:val="en-US"/>
        </w:rPr>
        <w:t xml:space="preserve">1) </w:t>
      </w:r>
      <w:r w:rsidR="002802F3" w:rsidRPr="003D4E03">
        <w:rPr>
          <w:rFonts w:ascii="Arial" w:hAnsi="Arial" w:cs="Arial"/>
          <w:lang w:val="en-US"/>
        </w:rPr>
        <w:t>In the</w:t>
      </w:r>
      <w:r w:rsidR="00AF2764" w:rsidRPr="003D4E03">
        <w:rPr>
          <w:rFonts w:ascii="Arial" w:hAnsi="Arial" w:cs="Arial"/>
          <w:lang w:val="en-US"/>
        </w:rPr>
        <w:t xml:space="preserve"> case of </w:t>
      </w:r>
      <w:r w:rsidR="00833C5B" w:rsidRPr="003D4E03">
        <w:rPr>
          <w:rFonts w:ascii="Arial" w:hAnsi="Arial" w:cs="Arial"/>
          <w:lang w:val="en-US"/>
        </w:rPr>
        <w:t>M</w:t>
      </w:r>
      <w:r w:rsidR="00833C5B" w:rsidRPr="003D4E03">
        <w:rPr>
          <w:rFonts w:ascii="Arial" w:hAnsi="Arial" w:cs="Arial"/>
          <w:vertAlign w:val="subscript"/>
          <w:lang w:val="en-US"/>
        </w:rPr>
        <w:t>Out</w:t>
      </w:r>
      <w:r w:rsidR="00652C3E" w:rsidRPr="003D4E03">
        <w:rPr>
          <w:rFonts w:ascii="Arial" w:hAnsi="Arial" w:cs="Arial"/>
          <w:vertAlign w:val="subscript"/>
          <w:lang w:val="en-US"/>
        </w:rPr>
        <w:t xml:space="preserve">  </w:t>
      </w:r>
      <w:r w:rsidR="00652C3E" w:rsidRPr="003D4E03">
        <w:rPr>
          <w:rFonts w:ascii="Arial" w:hAnsi="Arial" w:cs="Arial"/>
          <w:lang w:val="en-US"/>
        </w:rPr>
        <w:t>the best r</w:t>
      </w:r>
      <w:r w:rsidR="00C51B08" w:rsidRPr="003D4E03">
        <w:rPr>
          <w:rFonts w:ascii="Arial" w:hAnsi="Arial" w:cs="Arial"/>
          <w:lang w:val="en-US"/>
        </w:rPr>
        <w:t>esults come from features f</w:t>
      </w:r>
      <w:r w:rsidR="002802F3" w:rsidRPr="003D4E03">
        <w:rPr>
          <w:rFonts w:ascii="Arial" w:hAnsi="Arial" w:cs="Arial"/>
          <w:lang w:val="en-US"/>
        </w:rPr>
        <w:t>ART</w:t>
      </w:r>
      <w:r w:rsidR="00C51B08" w:rsidRPr="003D4E03">
        <w:rPr>
          <w:rFonts w:ascii="Arial" w:hAnsi="Arial" w:cs="Arial"/>
          <w:lang w:val="en-US"/>
        </w:rPr>
        <w:t>, f</w:t>
      </w:r>
      <w:r w:rsidR="00CA773F" w:rsidRPr="003D4E03">
        <w:rPr>
          <w:rFonts w:ascii="Arial" w:hAnsi="Arial" w:cs="Arial"/>
          <w:lang w:val="en-US"/>
        </w:rPr>
        <w:t>GEN</w:t>
      </w:r>
      <w:r w:rsidR="00652C3E" w:rsidRPr="003D4E03">
        <w:rPr>
          <w:rFonts w:ascii="Arial" w:hAnsi="Arial" w:cs="Arial"/>
          <w:lang w:val="en-US"/>
        </w:rPr>
        <w:t xml:space="preserve"> and sGEN, in other words</w:t>
      </w:r>
      <w:r w:rsidR="00CA773F" w:rsidRPr="003D4E03">
        <w:rPr>
          <w:rFonts w:ascii="Arial" w:hAnsi="Arial" w:cs="Arial"/>
          <w:lang w:val="en-US"/>
        </w:rPr>
        <w:t>, from</w:t>
      </w:r>
      <w:r w:rsidR="00652C3E" w:rsidRPr="003D4E03">
        <w:rPr>
          <w:rFonts w:ascii="Arial" w:hAnsi="Arial" w:cs="Arial"/>
          <w:lang w:val="en-US"/>
        </w:rPr>
        <w:t xml:space="preserve"> data related to artist and genre confirming that they are good features to estimate similarity between two music excerpts </w:t>
      </w:r>
      <w:r w:rsidR="00AB5537" w:rsidRPr="003D4E03">
        <w:rPr>
          <w:rFonts w:ascii="Arial" w:hAnsi="Arial" w:cs="Arial"/>
          <w:lang w:val="en-US"/>
        </w:rPr>
        <w:t>(</w:t>
      </w:r>
      <w:r w:rsidR="00652C3E" w:rsidRPr="003D4E03">
        <w:rPr>
          <w:rFonts w:ascii="Arial" w:hAnsi="Arial" w:cs="Arial"/>
          <w:lang w:val="en-US"/>
        </w:rPr>
        <w:t>Flexer and Schnitzer 2010</w:t>
      </w:r>
      <w:r w:rsidR="00AB5537" w:rsidRPr="003D4E03">
        <w:rPr>
          <w:rFonts w:ascii="Arial" w:hAnsi="Arial" w:cs="Arial"/>
          <w:lang w:val="en-US"/>
        </w:rPr>
        <w:t>)</w:t>
      </w:r>
      <w:r w:rsidR="00652C3E" w:rsidRPr="003D4E03">
        <w:rPr>
          <w:rFonts w:ascii="Arial" w:hAnsi="Arial" w:cs="Arial"/>
          <w:lang w:val="en-US"/>
        </w:rPr>
        <w:t>.</w:t>
      </w:r>
      <w:r w:rsidR="00AB5537" w:rsidRPr="003D4E03">
        <w:rPr>
          <w:rFonts w:ascii="Arial" w:hAnsi="Arial" w:cs="Arial"/>
          <w:lang w:val="en-US"/>
        </w:rPr>
        <w:t xml:space="preserve">  For M</w:t>
      </w:r>
      <w:r w:rsidR="00AB5537" w:rsidRPr="003D4E03">
        <w:rPr>
          <w:rFonts w:ascii="Arial" w:hAnsi="Arial" w:cs="Arial"/>
          <w:vertAlign w:val="subscript"/>
          <w:lang w:val="en-US"/>
        </w:rPr>
        <w:t xml:space="preserve">jud  </w:t>
      </w:r>
      <w:r w:rsidR="00AB5537" w:rsidRPr="003D4E03">
        <w:rPr>
          <w:rFonts w:ascii="Arial" w:hAnsi="Arial" w:cs="Arial"/>
          <w:lang w:val="en-US"/>
        </w:rPr>
        <w:t xml:space="preserve">the best results </w:t>
      </w:r>
      <w:r w:rsidR="001A5594" w:rsidRPr="003D4E03">
        <w:rPr>
          <w:rFonts w:ascii="Arial" w:hAnsi="Arial" w:cs="Arial"/>
          <w:lang w:val="en-US"/>
        </w:rPr>
        <w:t xml:space="preserve">are originated by </w:t>
      </w:r>
      <w:r w:rsidR="00AB5537" w:rsidRPr="003D4E03">
        <w:rPr>
          <w:rFonts w:ascii="Arial" w:hAnsi="Arial" w:cs="Arial"/>
          <w:lang w:val="en-US"/>
        </w:rPr>
        <w:t xml:space="preserve">aART demonstrating that if two songs from two </w:t>
      </w:r>
      <w:r w:rsidR="00566C64" w:rsidRPr="003D4E03">
        <w:rPr>
          <w:rFonts w:ascii="Arial" w:hAnsi="Arial" w:cs="Arial"/>
          <w:lang w:val="en-US"/>
        </w:rPr>
        <w:t>artists</w:t>
      </w:r>
      <w:r w:rsidR="00AB5537" w:rsidRPr="003D4E03">
        <w:rPr>
          <w:rFonts w:ascii="Arial" w:hAnsi="Arial" w:cs="Arial"/>
          <w:lang w:val="en-US"/>
        </w:rPr>
        <w:t xml:space="preserve"> are similar, other songs from them tend to be similar as well.</w:t>
      </w:r>
      <w:r w:rsidRPr="003D4E03">
        <w:rPr>
          <w:rFonts w:ascii="Arial" w:hAnsi="Arial" w:cs="Arial"/>
          <w:lang w:val="en-US"/>
        </w:rPr>
        <w:t xml:space="preserve">  This case represents the </w:t>
      </w:r>
      <w:r w:rsidR="00102CC0" w:rsidRPr="003D4E03">
        <w:rPr>
          <w:rFonts w:ascii="Arial" w:hAnsi="Arial" w:cs="Arial"/>
          <w:lang w:val="en-US"/>
        </w:rPr>
        <w:t>decision</w:t>
      </w:r>
      <w:r w:rsidRPr="003D4E03">
        <w:rPr>
          <w:rFonts w:ascii="Arial" w:hAnsi="Arial" w:cs="Arial"/>
          <w:lang w:val="en-US"/>
        </w:rPr>
        <w:t xml:space="preserve"> of MIREX of filtering out songs from the same artist than the </w:t>
      </w:r>
      <w:r w:rsidR="00EE0D13" w:rsidRPr="003D4E03">
        <w:rPr>
          <w:rFonts w:ascii="Arial" w:hAnsi="Arial" w:cs="Arial"/>
          <w:lang w:val="en-US"/>
        </w:rPr>
        <w:t>query’s because</w:t>
      </w:r>
      <w:r w:rsidRPr="003D4E03">
        <w:rPr>
          <w:rFonts w:ascii="Arial" w:hAnsi="Arial" w:cs="Arial"/>
          <w:lang w:val="en-US"/>
        </w:rPr>
        <w:t xml:space="preserve"> they are likely to be similar.</w:t>
      </w:r>
    </w:p>
    <w:p w14:paraId="28268DB8" w14:textId="77777777" w:rsidR="00EE0D13" w:rsidRPr="003D4E03" w:rsidRDefault="00EE0D13" w:rsidP="00A17B58">
      <w:pPr>
        <w:widowControl w:val="0"/>
        <w:autoSpaceDE w:val="0"/>
        <w:autoSpaceDN w:val="0"/>
        <w:adjustRightInd w:val="0"/>
        <w:spacing w:line="360" w:lineRule="auto"/>
        <w:jc w:val="both"/>
        <w:rPr>
          <w:rFonts w:ascii="Arial" w:hAnsi="Arial" w:cs="Arial"/>
          <w:lang w:val="en-US"/>
        </w:rPr>
      </w:pPr>
    </w:p>
    <w:p w14:paraId="6E8874EE" w14:textId="1F9B1B1D" w:rsidR="00286D33" w:rsidRPr="003D4E03" w:rsidRDefault="00286D33" w:rsidP="00286D33">
      <w:pPr>
        <w:widowControl w:val="0"/>
        <w:autoSpaceDE w:val="0"/>
        <w:autoSpaceDN w:val="0"/>
        <w:adjustRightInd w:val="0"/>
        <w:spacing w:line="360" w:lineRule="auto"/>
        <w:jc w:val="both"/>
        <w:rPr>
          <w:rFonts w:ascii="Arial" w:hAnsi="Arial" w:cs="Arial"/>
          <w:lang w:val="en-US"/>
        </w:rPr>
      </w:pPr>
      <w:r w:rsidRPr="003D4E03">
        <w:rPr>
          <w:rFonts w:ascii="Arial" w:hAnsi="Arial" w:cs="Arial"/>
          <w:lang w:val="en-US"/>
        </w:rPr>
        <w:t xml:space="preserve">2) RMSE and Average Variance demonstrate how well these models estimate relevance judgments.  For a better comparison across scales, they were normalized between 0 and 1, resulting in </w:t>
      </w:r>
      <w:r w:rsidRPr="003D4E03">
        <w:rPr>
          <w:rFonts w:ascii="Arial" w:hAnsi="Arial" w:cs="Arial"/>
          <w:i/>
          <w:lang w:val="en-US"/>
        </w:rPr>
        <w:t>Broad</w:t>
      </w:r>
      <w:r w:rsidRPr="003D4E03">
        <w:rPr>
          <w:rFonts w:ascii="Arial" w:hAnsi="Arial" w:cs="Arial"/>
          <w:lang w:val="en-US"/>
        </w:rPr>
        <w:t xml:space="preserve"> =  {0; 0.5; 1} and </w:t>
      </w:r>
      <w:r w:rsidRPr="003D4E03">
        <w:rPr>
          <w:rFonts w:ascii="Arial" w:hAnsi="Arial" w:cs="Arial"/>
          <w:i/>
          <w:lang w:val="en-US"/>
        </w:rPr>
        <w:t>Fine</w:t>
      </w:r>
      <w:r w:rsidRPr="003D4E03">
        <w:rPr>
          <w:rFonts w:ascii="Arial" w:hAnsi="Arial" w:cs="Arial"/>
          <w:lang w:val="en-US"/>
        </w:rPr>
        <w:t xml:space="preserve"> =  {0.05; 0.15; … 0.95}</w:t>
      </w:r>
      <w:r w:rsidR="005F0D63" w:rsidRPr="003D4E03">
        <w:rPr>
          <w:rFonts w:ascii="Arial" w:hAnsi="Arial" w:cs="Arial"/>
          <w:lang w:val="en-US"/>
        </w:rPr>
        <w:t>.  It can be noticed that Fine scale makes better e</w:t>
      </w:r>
      <w:r w:rsidR="00AD7D80" w:rsidRPr="003D4E03">
        <w:rPr>
          <w:rFonts w:ascii="Arial" w:hAnsi="Arial" w:cs="Arial"/>
          <w:lang w:val="en-US"/>
        </w:rPr>
        <w:t>stimation of relevant judgments.</w:t>
      </w:r>
    </w:p>
    <w:p w14:paraId="453FACCD" w14:textId="77777777" w:rsidR="005F0D63" w:rsidRPr="003D4E03" w:rsidRDefault="005F0D63" w:rsidP="00286D33">
      <w:pPr>
        <w:widowControl w:val="0"/>
        <w:autoSpaceDE w:val="0"/>
        <w:autoSpaceDN w:val="0"/>
        <w:adjustRightInd w:val="0"/>
        <w:spacing w:line="360" w:lineRule="auto"/>
        <w:jc w:val="both"/>
        <w:rPr>
          <w:rFonts w:ascii="Arial" w:hAnsi="Arial" w:cs="Arial"/>
          <w:lang w:val="en-US"/>
        </w:rPr>
      </w:pPr>
    </w:p>
    <w:p w14:paraId="36D50E9D" w14:textId="764B5523" w:rsidR="005F0D63" w:rsidRPr="003D4E03" w:rsidRDefault="005F0D63" w:rsidP="00286D33">
      <w:pPr>
        <w:widowControl w:val="0"/>
        <w:autoSpaceDE w:val="0"/>
        <w:autoSpaceDN w:val="0"/>
        <w:adjustRightInd w:val="0"/>
        <w:spacing w:line="360" w:lineRule="auto"/>
        <w:jc w:val="both"/>
        <w:rPr>
          <w:rFonts w:ascii="Arial" w:hAnsi="Arial" w:cs="Arial"/>
          <w:lang w:val="en-US"/>
        </w:rPr>
      </w:pPr>
      <w:r w:rsidRPr="003D4E03">
        <w:rPr>
          <w:rFonts w:ascii="Arial" w:hAnsi="Arial" w:cs="Arial"/>
          <w:lang w:val="en-US"/>
        </w:rPr>
        <w:t xml:space="preserve">3) </w:t>
      </w:r>
      <w:r w:rsidR="00325FD3" w:rsidRPr="003D4E03">
        <w:rPr>
          <w:rFonts w:ascii="Arial" w:hAnsi="Arial" w:cs="Arial"/>
          <w:lang w:val="en-US"/>
        </w:rPr>
        <w:t>Although M</w:t>
      </w:r>
      <w:r w:rsidR="00325FD3" w:rsidRPr="003D4E03">
        <w:rPr>
          <w:rFonts w:ascii="Arial" w:hAnsi="Arial" w:cs="Arial"/>
          <w:vertAlign w:val="subscript"/>
          <w:lang w:val="en-US"/>
        </w:rPr>
        <w:t xml:space="preserve">jud </w:t>
      </w:r>
      <w:r w:rsidR="00325FD3" w:rsidRPr="003D4E03">
        <w:rPr>
          <w:rFonts w:ascii="Arial" w:hAnsi="Arial" w:cs="Arial"/>
          <w:lang w:val="en-US"/>
        </w:rPr>
        <w:t>performs</w:t>
      </w:r>
      <w:r w:rsidRPr="003D4E03">
        <w:rPr>
          <w:rFonts w:ascii="Arial" w:hAnsi="Arial" w:cs="Arial"/>
          <w:lang w:val="en-US"/>
        </w:rPr>
        <w:t xml:space="preserve"> better than M</w:t>
      </w:r>
      <w:r w:rsidRPr="003D4E03">
        <w:rPr>
          <w:rFonts w:ascii="Arial" w:hAnsi="Arial" w:cs="Arial"/>
          <w:vertAlign w:val="subscript"/>
          <w:lang w:val="en-US"/>
        </w:rPr>
        <w:t>out</w:t>
      </w:r>
      <w:r w:rsidR="00325FD3" w:rsidRPr="003D4E03">
        <w:rPr>
          <w:rFonts w:ascii="Arial" w:hAnsi="Arial" w:cs="Arial"/>
          <w:lang w:val="en-US"/>
        </w:rPr>
        <w:t xml:space="preserve">, this </w:t>
      </w:r>
      <w:r w:rsidR="002802F3" w:rsidRPr="003D4E03">
        <w:rPr>
          <w:rFonts w:ascii="Arial" w:hAnsi="Arial" w:cs="Arial"/>
          <w:lang w:val="en-US"/>
        </w:rPr>
        <w:t xml:space="preserve">one can </w:t>
      </w:r>
      <w:r w:rsidR="00325FD3" w:rsidRPr="003D4E03">
        <w:rPr>
          <w:rFonts w:ascii="Arial" w:hAnsi="Arial" w:cs="Arial"/>
          <w:lang w:val="en-US"/>
        </w:rPr>
        <w:t xml:space="preserve">still </w:t>
      </w:r>
      <w:r w:rsidR="00CA39A7" w:rsidRPr="003D4E03">
        <w:rPr>
          <w:rFonts w:ascii="Arial" w:hAnsi="Arial" w:cs="Arial"/>
          <w:lang w:val="en-US"/>
        </w:rPr>
        <w:t xml:space="preserve">be used because the estimation’s error </w:t>
      </w:r>
      <w:r w:rsidR="002802F3" w:rsidRPr="003D4E03">
        <w:rPr>
          <w:rFonts w:ascii="Arial" w:hAnsi="Arial" w:cs="Arial"/>
          <w:lang w:val="en-US"/>
        </w:rPr>
        <w:t xml:space="preserve">it has </w:t>
      </w:r>
      <w:r w:rsidR="00CA39A7" w:rsidRPr="003D4E03">
        <w:rPr>
          <w:rFonts w:ascii="Arial" w:hAnsi="Arial" w:cs="Arial"/>
          <w:lang w:val="en-US"/>
        </w:rPr>
        <w:t xml:space="preserve">can be compared to the differences expected when human </w:t>
      </w:r>
      <w:r w:rsidR="002B7458" w:rsidRPr="003D4E03">
        <w:rPr>
          <w:rFonts w:ascii="Arial" w:hAnsi="Arial" w:cs="Arial"/>
          <w:lang w:val="en-US"/>
        </w:rPr>
        <w:t>assessors</w:t>
      </w:r>
      <w:r w:rsidR="00CA39A7" w:rsidRPr="003D4E03">
        <w:rPr>
          <w:rFonts w:ascii="Arial" w:hAnsi="Arial" w:cs="Arial"/>
          <w:lang w:val="en-US"/>
        </w:rPr>
        <w:t xml:space="preserve"> performs relevance judgments.</w:t>
      </w:r>
    </w:p>
    <w:p w14:paraId="7474A7D7" w14:textId="25ACA81B" w:rsidR="0079503B" w:rsidRPr="003D4E03" w:rsidRDefault="0079503B" w:rsidP="00286D33">
      <w:pPr>
        <w:widowControl w:val="0"/>
        <w:autoSpaceDE w:val="0"/>
        <w:autoSpaceDN w:val="0"/>
        <w:adjustRightInd w:val="0"/>
        <w:spacing w:line="360" w:lineRule="auto"/>
        <w:jc w:val="both"/>
        <w:rPr>
          <w:rFonts w:ascii="Arial" w:hAnsi="Arial" w:cs="Arial"/>
          <w:lang w:val="en-US"/>
        </w:rPr>
      </w:pPr>
    </w:p>
    <w:p w14:paraId="49264EF8" w14:textId="674F0F8B" w:rsidR="00B63503" w:rsidRPr="003D4E03" w:rsidRDefault="002802F3" w:rsidP="00107E32">
      <w:pPr>
        <w:widowControl w:val="0"/>
        <w:autoSpaceDE w:val="0"/>
        <w:autoSpaceDN w:val="0"/>
        <w:adjustRightInd w:val="0"/>
        <w:spacing w:line="360" w:lineRule="auto"/>
        <w:jc w:val="both"/>
        <w:rPr>
          <w:rFonts w:ascii="Arial" w:hAnsi="Arial" w:cs="Arial"/>
          <w:lang w:val="en-US"/>
        </w:rPr>
      </w:pPr>
      <w:r w:rsidRPr="003D4E03">
        <w:rPr>
          <w:rFonts w:ascii="Arial" w:hAnsi="Arial" w:cs="Arial"/>
          <w:lang w:val="en-US"/>
        </w:rPr>
        <w:t xml:space="preserve">Then, after </w:t>
      </w:r>
      <w:r w:rsidR="00E75A66" w:rsidRPr="003D4E03">
        <w:rPr>
          <w:rFonts w:ascii="Arial" w:hAnsi="Arial" w:cs="Arial"/>
          <w:lang w:val="en-US"/>
        </w:rPr>
        <w:t xml:space="preserve">creating </w:t>
      </w:r>
      <w:r w:rsidRPr="003D4E03">
        <w:rPr>
          <w:rFonts w:ascii="Arial" w:hAnsi="Arial" w:cs="Arial"/>
          <w:lang w:val="en-US"/>
        </w:rPr>
        <w:t xml:space="preserve">the </w:t>
      </w:r>
      <w:r w:rsidR="00E75A66" w:rsidRPr="003D4E03">
        <w:rPr>
          <w:rFonts w:ascii="Arial" w:hAnsi="Arial" w:cs="Arial"/>
          <w:lang w:val="en-US"/>
        </w:rPr>
        <w:t xml:space="preserve">probabilistic </w:t>
      </w:r>
      <w:r w:rsidRPr="003D4E03">
        <w:rPr>
          <w:rFonts w:ascii="Arial" w:hAnsi="Arial" w:cs="Arial"/>
          <w:lang w:val="en-US"/>
        </w:rPr>
        <w:t>estimation of relevance judgments</w:t>
      </w:r>
      <w:r w:rsidR="00E75A66" w:rsidRPr="003D4E03">
        <w:rPr>
          <w:rFonts w:ascii="Arial" w:hAnsi="Arial" w:cs="Arial"/>
          <w:lang w:val="en-US"/>
        </w:rPr>
        <w:t xml:space="preserve"> using random variables, effectiveness scores </w:t>
      </w:r>
      <w:r w:rsidR="00BE4291" w:rsidRPr="003D4E03">
        <w:rPr>
          <w:rFonts w:ascii="Arial" w:hAnsi="Arial" w:cs="Arial"/>
          <w:lang w:val="en-US"/>
        </w:rPr>
        <w:t>used to rank systems according to their performance in the evaluation of AMS needed</w:t>
      </w:r>
      <w:r w:rsidR="00FA7795" w:rsidRPr="003D4E03">
        <w:rPr>
          <w:rFonts w:ascii="Arial" w:hAnsi="Arial" w:cs="Arial"/>
          <w:lang w:val="en-US"/>
        </w:rPr>
        <w:t xml:space="preserve"> to be </w:t>
      </w:r>
      <w:r w:rsidR="00347A67" w:rsidRPr="003D4E03">
        <w:rPr>
          <w:rFonts w:ascii="Arial" w:hAnsi="Arial" w:cs="Arial"/>
          <w:lang w:val="en-US"/>
        </w:rPr>
        <w:t xml:space="preserve">predicted using </w:t>
      </w:r>
      <w:r w:rsidR="00FA7795" w:rsidRPr="003D4E03">
        <w:rPr>
          <w:rFonts w:ascii="Arial" w:hAnsi="Arial" w:cs="Arial"/>
          <w:lang w:val="en-US"/>
        </w:rPr>
        <w:t>random variables as well</w:t>
      </w:r>
      <w:r w:rsidR="00E75A66" w:rsidRPr="003D4E03">
        <w:rPr>
          <w:rFonts w:ascii="Arial" w:hAnsi="Arial" w:cs="Arial"/>
          <w:lang w:val="en-US"/>
        </w:rPr>
        <w:t xml:space="preserve">.  Therefore, three possible scenarios to use according to </w:t>
      </w:r>
      <w:r w:rsidR="00D04A51" w:rsidRPr="003D4E03">
        <w:rPr>
          <w:rFonts w:ascii="Arial" w:hAnsi="Arial" w:cs="Arial"/>
          <w:lang w:val="en-US"/>
        </w:rPr>
        <w:t xml:space="preserve">the </w:t>
      </w:r>
      <w:r w:rsidR="00E75A66" w:rsidRPr="003D4E03">
        <w:rPr>
          <w:rFonts w:ascii="Arial" w:hAnsi="Arial" w:cs="Arial"/>
          <w:lang w:val="en-US"/>
        </w:rPr>
        <w:t>evaluation needs</w:t>
      </w:r>
      <w:r w:rsidR="00FA7795" w:rsidRPr="003D4E03">
        <w:rPr>
          <w:rFonts w:ascii="Arial" w:hAnsi="Arial" w:cs="Arial"/>
          <w:lang w:val="en-US"/>
        </w:rPr>
        <w:t xml:space="preserve"> were set</w:t>
      </w:r>
      <w:r w:rsidR="00E75A66" w:rsidRPr="003D4E03">
        <w:rPr>
          <w:rFonts w:ascii="Arial" w:hAnsi="Arial" w:cs="Arial"/>
          <w:lang w:val="en-US"/>
        </w:rPr>
        <w:t>.</w:t>
      </w:r>
      <w:r w:rsidR="008132A5" w:rsidRPr="003D4E03">
        <w:rPr>
          <w:rFonts w:ascii="Arial" w:hAnsi="Arial" w:cs="Arial"/>
          <w:lang w:val="en-US"/>
        </w:rPr>
        <w:t xml:space="preserve"> </w:t>
      </w:r>
      <w:r w:rsidR="00E75A66" w:rsidRPr="003D4E03">
        <w:rPr>
          <w:rFonts w:ascii="Arial" w:hAnsi="Arial" w:cs="Arial"/>
          <w:lang w:val="en-US"/>
        </w:rPr>
        <w:t>In the implementation of this scenarios data</w:t>
      </w:r>
      <w:r w:rsidR="00D04A51" w:rsidRPr="003D4E03">
        <w:rPr>
          <w:rFonts w:ascii="Arial" w:hAnsi="Arial" w:cs="Arial"/>
          <w:lang w:val="en-US"/>
        </w:rPr>
        <w:t xml:space="preserve"> from MIREX 2007, 2009, 2010 and 2011 was used</w:t>
      </w:r>
      <w:r w:rsidR="00B63503" w:rsidRPr="003D4E03">
        <w:rPr>
          <w:rFonts w:ascii="Arial" w:hAnsi="Arial" w:cs="Arial"/>
          <w:lang w:val="en-US"/>
        </w:rPr>
        <w:t xml:space="preserve">.  The results demonstrated that: </w:t>
      </w:r>
    </w:p>
    <w:p w14:paraId="4BCF1245" w14:textId="77777777" w:rsidR="00FA7795" w:rsidRPr="003D4E03" w:rsidRDefault="00FA7795" w:rsidP="00BE4291">
      <w:pPr>
        <w:widowControl w:val="0"/>
        <w:autoSpaceDE w:val="0"/>
        <w:autoSpaceDN w:val="0"/>
        <w:adjustRightInd w:val="0"/>
        <w:rPr>
          <w:rFonts w:ascii="Times New Roman" w:hAnsi="Times New Roman" w:cs="Times New Roman"/>
          <w:sz w:val="20"/>
          <w:szCs w:val="20"/>
          <w:lang w:val="en-US"/>
        </w:rPr>
      </w:pPr>
    </w:p>
    <w:p w14:paraId="36A3F313" w14:textId="77777777" w:rsidR="00FA7795" w:rsidRPr="003D4E03" w:rsidRDefault="00FA7795" w:rsidP="00BE4291">
      <w:pPr>
        <w:widowControl w:val="0"/>
        <w:autoSpaceDE w:val="0"/>
        <w:autoSpaceDN w:val="0"/>
        <w:adjustRightInd w:val="0"/>
        <w:rPr>
          <w:rFonts w:ascii="Times New Roman" w:hAnsi="Times New Roman" w:cs="Times New Roman"/>
          <w:sz w:val="20"/>
          <w:szCs w:val="20"/>
          <w:lang w:val="en-US"/>
        </w:rPr>
      </w:pPr>
    </w:p>
    <w:p w14:paraId="4AB1026F" w14:textId="77777777" w:rsidR="00FA7795" w:rsidRPr="003D4E03" w:rsidRDefault="00FA7795" w:rsidP="00BE4291">
      <w:pPr>
        <w:widowControl w:val="0"/>
        <w:autoSpaceDE w:val="0"/>
        <w:autoSpaceDN w:val="0"/>
        <w:adjustRightInd w:val="0"/>
        <w:rPr>
          <w:rFonts w:ascii="Times New Roman" w:hAnsi="Times New Roman" w:cs="Times New Roman"/>
          <w:sz w:val="20"/>
          <w:szCs w:val="20"/>
          <w:lang w:val="en-US"/>
        </w:rPr>
      </w:pPr>
    </w:p>
    <w:p w14:paraId="1BD05E92" w14:textId="27C36655" w:rsidR="00B754ED" w:rsidRPr="003D4E03" w:rsidRDefault="007476AC" w:rsidP="00107E32">
      <w:pPr>
        <w:widowControl w:val="0"/>
        <w:autoSpaceDE w:val="0"/>
        <w:autoSpaceDN w:val="0"/>
        <w:adjustRightInd w:val="0"/>
        <w:spacing w:line="360" w:lineRule="auto"/>
        <w:jc w:val="both"/>
        <w:rPr>
          <w:rFonts w:ascii="Arial" w:hAnsi="Arial" w:cs="Arial"/>
          <w:lang w:val="en-US"/>
        </w:rPr>
      </w:pPr>
      <w:r w:rsidRPr="003D4E03">
        <w:rPr>
          <w:rFonts w:ascii="Arial" w:hAnsi="Arial" w:cs="Arial"/>
          <w:lang w:val="en-US"/>
        </w:rPr>
        <w:t xml:space="preserve">i) </w:t>
      </w:r>
      <w:r w:rsidR="00E75A66" w:rsidRPr="003D4E03">
        <w:rPr>
          <w:rFonts w:ascii="Arial" w:hAnsi="Arial" w:cs="Arial"/>
          <w:lang w:val="en-US"/>
        </w:rPr>
        <w:t xml:space="preserve">In the first scenario, when </w:t>
      </w:r>
      <w:r w:rsidR="00601B1D" w:rsidRPr="003D4E03">
        <w:rPr>
          <w:rFonts w:ascii="Arial" w:hAnsi="Arial" w:cs="Arial"/>
          <w:lang w:val="en-US"/>
        </w:rPr>
        <w:t>th</w:t>
      </w:r>
      <w:r w:rsidR="00416871" w:rsidRPr="003D4E03">
        <w:rPr>
          <w:rFonts w:ascii="Arial" w:hAnsi="Arial" w:cs="Arial"/>
          <w:lang w:val="en-US"/>
        </w:rPr>
        <w:t>ere are not relevance judgments available</w:t>
      </w:r>
      <w:r w:rsidR="00E75A66" w:rsidRPr="003D4E03">
        <w:rPr>
          <w:rFonts w:ascii="Arial" w:hAnsi="Arial" w:cs="Arial"/>
          <w:lang w:val="en-US"/>
        </w:rPr>
        <w:t xml:space="preserve">, </w:t>
      </w:r>
      <w:r w:rsidR="00FA7795" w:rsidRPr="003D4E03">
        <w:rPr>
          <w:rFonts w:ascii="Arial" w:hAnsi="Arial" w:cs="Arial"/>
          <w:lang w:val="en-US"/>
        </w:rPr>
        <w:t>M</w:t>
      </w:r>
      <w:r w:rsidR="00FA7795" w:rsidRPr="003D4E03">
        <w:rPr>
          <w:rFonts w:ascii="Arial" w:hAnsi="Arial" w:cs="Arial"/>
          <w:vertAlign w:val="subscript"/>
          <w:lang w:val="en-US"/>
        </w:rPr>
        <w:t xml:space="preserve">out </w:t>
      </w:r>
      <w:r w:rsidR="00FA7795" w:rsidRPr="003D4E03">
        <w:rPr>
          <w:rFonts w:ascii="Arial" w:hAnsi="Arial" w:cs="Arial"/>
          <w:lang w:val="en-US"/>
        </w:rPr>
        <w:t xml:space="preserve">can be used and </w:t>
      </w:r>
      <w:r w:rsidR="00FA7795" w:rsidRPr="003D4E03">
        <w:rPr>
          <w:rFonts w:ascii="Arial" w:hAnsi="Arial" w:cs="Arial"/>
          <w:vertAlign w:val="subscript"/>
          <w:lang w:val="en-US"/>
        </w:rPr>
        <w:t xml:space="preserve">  </w:t>
      </w:r>
      <w:r w:rsidR="00E75A66" w:rsidRPr="003D4E03">
        <w:rPr>
          <w:rFonts w:ascii="Arial" w:hAnsi="Arial" w:cs="Arial"/>
          <w:lang w:val="en-US"/>
        </w:rPr>
        <w:t>the</w:t>
      </w:r>
      <w:r w:rsidR="00416871" w:rsidRPr="003D4E03">
        <w:rPr>
          <w:rFonts w:ascii="Arial" w:hAnsi="Arial" w:cs="Arial"/>
          <w:lang w:val="en-US"/>
        </w:rPr>
        <w:t xml:space="preserve"> order of systems is estimated </w:t>
      </w:r>
      <w:r w:rsidRPr="003D4E03">
        <w:rPr>
          <w:rFonts w:ascii="Arial" w:hAnsi="Arial" w:cs="Arial"/>
          <w:lang w:val="en-US"/>
        </w:rPr>
        <w:t>with an average</w:t>
      </w:r>
      <w:r w:rsidR="00416871" w:rsidRPr="003D4E03">
        <w:rPr>
          <w:rFonts w:ascii="Arial" w:hAnsi="Arial" w:cs="Arial"/>
          <w:lang w:val="en-US"/>
        </w:rPr>
        <w:t xml:space="preserve"> accuracy of 92% </w:t>
      </w:r>
      <w:r w:rsidRPr="003D4E03">
        <w:rPr>
          <w:rFonts w:ascii="Arial" w:hAnsi="Arial" w:cs="Arial"/>
          <w:lang w:val="en-US"/>
        </w:rPr>
        <w:t>and with an average</w:t>
      </w:r>
      <w:r w:rsidR="00416871" w:rsidRPr="003D4E03">
        <w:rPr>
          <w:rFonts w:ascii="Arial" w:hAnsi="Arial" w:cs="Arial"/>
          <w:lang w:val="en-US"/>
        </w:rPr>
        <w:t xml:space="preserve"> </w:t>
      </w:r>
      <w:r w:rsidRPr="003D4E03">
        <w:rPr>
          <w:rFonts w:ascii="Arial" w:hAnsi="Arial" w:cs="Arial"/>
          <w:lang w:val="en-US"/>
        </w:rPr>
        <w:t>confidence</w:t>
      </w:r>
      <w:r w:rsidR="00416871" w:rsidRPr="003D4E03">
        <w:rPr>
          <w:rFonts w:ascii="Arial" w:hAnsi="Arial" w:cs="Arial"/>
          <w:lang w:val="en-US"/>
        </w:rPr>
        <w:t xml:space="preserve"> </w:t>
      </w:r>
      <w:r w:rsidRPr="003D4E03">
        <w:rPr>
          <w:rFonts w:ascii="Arial" w:hAnsi="Arial" w:cs="Arial"/>
          <w:lang w:val="en-US"/>
        </w:rPr>
        <w:t xml:space="preserve">in the rankings of </w:t>
      </w:r>
      <w:r w:rsidR="00416871" w:rsidRPr="003D4E03">
        <w:rPr>
          <w:rFonts w:ascii="Arial" w:hAnsi="Arial" w:cs="Arial"/>
          <w:lang w:val="en-US"/>
        </w:rPr>
        <w:t>94%.</w:t>
      </w:r>
      <w:r w:rsidRPr="003D4E03">
        <w:rPr>
          <w:rFonts w:ascii="Arial" w:hAnsi="Arial" w:cs="Arial"/>
          <w:lang w:val="en-US"/>
        </w:rPr>
        <w:t xml:space="preserve">  ii) </w:t>
      </w:r>
      <w:r w:rsidR="00E75A66" w:rsidRPr="003D4E03">
        <w:rPr>
          <w:rFonts w:ascii="Arial" w:hAnsi="Arial" w:cs="Arial"/>
          <w:lang w:val="en-US"/>
        </w:rPr>
        <w:t xml:space="preserve">In the second scenario, </w:t>
      </w:r>
      <w:r w:rsidR="00FA7795" w:rsidRPr="003D4E03">
        <w:rPr>
          <w:rFonts w:ascii="Arial" w:hAnsi="Arial" w:cs="Arial"/>
          <w:lang w:val="en-US"/>
        </w:rPr>
        <w:t xml:space="preserve">when the goal is estimate system’s differences, </w:t>
      </w:r>
      <w:r w:rsidR="00E75A66" w:rsidRPr="003D4E03">
        <w:rPr>
          <w:rFonts w:ascii="Arial" w:hAnsi="Arial" w:cs="Arial"/>
          <w:lang w:val="en-US"/>
        </w:rPr>
        <w:t>it showed that just</w:t>
      </w:r>
      <w:r w:rsidRPr="003D4E03">
        <w:rPr>
          <w:rFonts w:ascii="Arial" w:hAnsi="Arial" w:cs="Arial"/>
          <w:lang w:val="en-US"/>
        </w:rPr>
        <w:t xml:space="preserve"> using 2% of the judgments the differences </w:t>
      </w:r>
      <w:r w:rsidR="00CA773F" w:rsidRPr="003D4E03">
        <w:rPr>
          <w:rFonts w:ascii="Arial" w:hAnsi="Arial" w:cs="Arial"/>
          <w:lang w:val="en-US"/>
        </w:rPr>
        <w:t>could</w:t>
      </w:r>
      <w:r w:rsidRPr="003D4E03">
        <w:rPr>
          <w:rFonts w:ascii="Arial" w:hAnsi="Arial" w:cs="Arial"/>
          <w:lang w:val="en-US"/>
        </w:rPr>
        <w:t xml:space="preserve"> be correctly estimate in 93% of the cases.  iii) </w:t>
      </w:r>
      <w:r w:rsidR="00E75A66" w:rsidRPr="003D4E03">
        <w:rPr>
          <w:rFonts w:ascii="Arial" w:hAnsi="Arial" w:cs="Arial"/>
          <w:lang w:val="en-US"/>
        </w:rPr>
        <w:t xml:space="preserve">In the third scenario, when </w:t>
      </w:r>
      <w:r w:rsidRPr="003D4E03">
        <w:rPr>
          <w:rFonts w:ascii="Arial" w:hAnsi="Arial" w:cs="Arial"/>
          <w:lang w:val="en-US"/>
        </w:rPr>
        <w:t xml:space="preserve">the focus is the estimation of absolute scores, </w:t>
      </w:r>
      <w:r w:rsidR="000114FC" w:rsidRPr="003D4E03">
        <w:rPr>
          <w:rFonts w:ascii="Arial" w:hAnsi="Arial" w:cs="Arial"/>
          <w:lang w:val="en-US"/>
        </w:rPr>
        <w:t xml:space="preserve">just </w:t>
      </w:r>
      <w:r w:rsidR="00772FB9" w:rsidRPr="003D4E03">
        <w:rPr>
          <w:rFonts w:ascii="Arial" w:hAnsi="Arial" w:cs="Arial"/>
          <w:lang w:val="en-US"/>
        </w:rPr>
        <w:t xml:space="preserve">with 25% of the relevance judgments </w:t>
      </w:r>
      <w:r w:rsidR="000114FC" w:rsidRPr="003D4E03">
        <w:rPr>
          <w:rFonts w:ascii="Arial" w:hAnsi="Arial" w:cs="Arial"/>
          <w:lang w:val="en-US"/>
        </w:rPr>
        <w:t>they can</w:t>
      </w:r>
      <w:r w:rsidR="00772FB9" w:rsidRPr="003D4E03">
        <w:rPr>
          <w:rFonts w:ascii="Arial" w:hAnsi="Arial" w:cs="Arial"/>
          <w:lang w:val="en-US"/>
        </w:rPr>
        <w:t xml:space="preserve"> estimate with an error of +-0.05.  In this last scenario, effectiveness </w:t>
      </w:r>
      <w:r w:rsidR="00E75A66" w:rsidRPr="003D4E03">
        <w:rPr>
          <w:rFonts w:ascii="Arial" w:hAnsi="Arial" w:cs="Arial"/>
          <w:lang w:val="en-US"/>
        </w:rPr>
        <w:t xml:space="preserve">in the ranking of systems </w:t>
      </w:r>
      <w:r w:rsidR="00772FB9" w:rsidRPr="003D4E03">
        <w:rPr>
          <w:rFonts w:ascii="Arial" w:hAnsi="Arial" w:cs="Arial"/>
          <w:lang w:val="en-US"/>
        </w:rPr>
        <w:t xml:space="preserve">is highly </w:t>
      </w:r>
      <w:r w:rsidR="00C7586D" w:rsidRPr="003D4E03">
        <w:rPr>
          <w:rFonts w:ascii="Arial" w:hAnsi="Arial" w:cs="Arial"/>
          <w:lang w:val="en-US"/>
        </w:rPr>
        <w:t>overestimated</w:t>
      </w:r>
      <w:r w:rsidR="00246838" w:rsidRPr="003D4E03">
        <w:rPr>
          <w:rFonts w:ascii="Arial" w:hAnsi="Arial" w:cs="Arial"/>
          <w:lang w:val="en-US"/>
        </w:rPr>
        <w:t xml:space="preserve">.  </w:t>
      </w:r>
      <w:r w:rsidR="00B754ED" w:rsidRPr="003D4E03">
        <w:rPr>
          <w:rFonts w:ascii="Arial" w:hAnsi="Arial" w:cs="Arial"/>
          <w:lang w:val="en-US"/>
        </w:rPr>
        <w:t>One approach to correct this issue was the use of a threshold of variance as a practical correction factor to use in the stopping condition. As a consequence</w:t>
      </w:r>
      <w:r w:rsidR="00107E32" w:rsidRPr="003D4E03">
        <w:rPr>
          <w:rFonts w:ascii="Arial" w:hAnsi="Arial" w:cs="Arial"/>
          <w:lang w:val="en-US"/>
        </w:rPr>
        <w:t>, the</w:t>
      </w:r>
      <w:r w:rsidR="00B754ED" w:rsidRPr="003D4E03">
        <w:rPr>
          <w:rFonts w:ascii="Arial" w:hAnsi="Arial" w:cs="Arial"/>
          <w:lang w:val="en-US"/>
        </w:rPr>
        <w:t xml:space="preserve"> error was reduced but at the expense of making several judgments</w:t>
      </w:r>
      <w:r w:rsidR="00107E32" w:rsidRPr="003D4E03">
        <w:rPr>
          <w:rFonts w:ascii="Arial" w:hAnsi="Arial" w:cs="Arial"/>
          <w:lang w:val="en-US"/>
        </w:rPr>
        <w:t>, (between 15% and 35%)</w:t>
      </w:r>
      <w:r w:rsidR="00B754ED" w:rsidRPr="003D4E03">
        <w:rPr>
          <w:rFonts w:ascii="Arial" w:hAnsi="Arial" w:cs="Arial"/>
          <w:lang w:val="en-US"/>
        </w:rPr>
        <w:t>.</w:t>
      </w:r>
      <w:r w:rsidR="00E75A66" w:rsidRPr="003D4E03">
        <w:rPr>
          <w:rFonts w:ascii="Arial" w:hAnsi="Arial" w:cs="Arial"/>
          <w:lang w:val="en-US"/>
        </w:rPr>
        <w:t xml:space="preserve"> Fig 2 present this </w:t>
      </w:r>
      <w:r w:rsidR="00566C64" w:rsidRPr="003D4E03">
        <w:rPr>
          <w:rFonts w:ascii="Arial" w:hAnsi="Arial" w:cs="Arial"/>
          <w:lang w:val="en-US"/>
        </w:rPr>
        <w:t>situation</w:t>
      </w:r>
      <w:r w:rsidR="00E75A66" w:rsidRPr="003D4E03">
        <w:rPr>
          <w:rFonts w:ascii="Arial" w:hAnsi="Arial" w:cs="Arial"/>
          <w:lang w:val="en-US"/>
        </w:rPr>
        <w:t>:</w:t>
      </w:r>
    </w:p>
    <w:p w14:paraId="23C8CA8D" w14:textId="0B7AF71F" w:rsidR="00B754ED" w:rsidRPr="003D4E03" w:rsidRDefault="00B754ED" w:rsidP="00B754ED">
      <w:pPr>
        <w:pStyle w:val="Default"/>
        <w:spacing w:line="360" w:lineRule="auto"/>
        <w:jc w:val="both"/>
        <w:rPr>
          <w:rFonts w:ascii="Arial" w:hAnsi="Arial" w:cs="Arial"/>
          <w:sz w:val="22"/>
          <w:szCs w:val="22"/>
          <w:lang w:val="en-US"/>
        </w:rPr>
      </w:pPr>
      <w:r w:rsidRPr="003D4E03">
        <w:rPr>
          <w:rFonts w:ascii="Arial" w:hAnsi="Arial" w:cs="Arial"/>
          <w:noProof/>
          <w:sz w:val="22"/>
          <w:szCs w:val="22"/>
        </w:rPr>
        <w:drawing>
          <wp:anchor distT="0" distB="0" distL="114300" distR="114300" simplePos="0" relativeHeight="251678720" behindDoc="0" locked="0" layoutInCell="1" allowOverlap="1" wp14:anchorId="24C1E705" wp14:editId="490A7708">
            <wp:simplePos x="0" y="0"/>
            <wp:positionH relativeFrom="column">
              <wp:posOffset>342900</wp:posOffset>
            </wp:positionH>
            <wp:positionV relativeFrom="paragraph">
              <wp:posOffset>71120</wp:posOffset>
            </wp:positionV>
            <wp:extent cx="4917440" cy="2106295"/>
            <wp:effectExtent l="0" t="0" r="10160" b="1905"/>
            <wp:wrapSquare wrapText="bothSides"/>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5-04-22 a la(s) 13.41.04.png"/>
                    <pic:cNvPicPr/>
                  </pic:nvPicPr>
                  <pic:blipFill>
                    <a:blip r:embed="rId29">
                      <a:extLst>
                        <a:ext uri="{28A0092B-C50C-407E-A947-70E740481C1C}">
                          <a14:useLocalDpi xmlns:a14="http://schemas.microsoft.com/office/drawing/2010/main" val="0"/>
                        </a:ext>
                      </a:extLst>
                    </a:blip>
                    <a:stretch>
                      <a:fillRect/>
                    </a:stretch>
                  </pic:blipFill>
                  <pic:spPr>
                    <a:xfrm>
                      <a:off x="0" y="0"/>
                      <a:ext cx="4917440" cy="2106295"/>
                    </a:xfrm>
                    <a:prstGeom prst="rect">
                      <a:avLst/>
                    </a:prstGeom>
                  </pic:spPr>
                </pic:pic>
              </a:graphicData>
            </a:graphic>
            <wp14:sizeRelH relativeFrom="page">
              <wp14:pctWidth>0</wp14:pctWidth>
            </wp14:sizeRelH>
            <wp14:sizeRelV relativeFrom="page">
              <wp14:pctHeight>0</wp14:pctHeight>
            </wp14:sizeRelV>
          </wp:anchor>
        </w:drawing>
      </w:r>
    </w:p>
    <w:p w14:paraId="31854FD7" w14:textId="77777777" w:rsidR="00107E32" w:rsidRPr="003D4E03" w:rsidRDefault="00107E32" w:rsidP="00107E32">
      <w:pPr>
        <w:widowControl w:val="0"/>
        <w:autoSpaceDE w:val="0"/>
        <w:autoSpaceDN w:val="0"/>
        <w:adjustRightInd w:val="0"/>
        <w:rPr>
          <w:rFonts w:ascii="Arial" w:hAnsi="Arial" w:cs="Arial"/>
          <w:sz w:val="20"/>
          <w:szCs w:val="20"/>
          <w:lang w:val="en-US"/>
        </w:rPr>
      </w:pPr>
    </w:p>
    <w:p w14:paraId="6254AE17" w14:textId="77777777" w:rsidR="00107E32" w:rsidRPr="003D4E03" w:rsidRDefault="00107E32" w:rsidP="00107E32">
      <w:pPr>
        <w:widowControl w:val="0"/>
        <w:autoSpaceDE w:val="0"/>
        <w:autoSpaceDN w:val="0"/>
        <w:adjustRightInd w:val="0"/>
        <w:rPr>
          <w:rFonts w:ascii="Arial" w:hAnsi="Arial" w:cs="Arial"/>
          <w:sz w:val="20"/>
          <w:szCs w:val="20"/>
          <w:lang w:val="en-US"/>
        </w:rPr>
      </w:pPr>
    </w:p>
    <w:p w14:paraId="65A79107" w14:textId="77777777" w:rsidR="00107E32" w:rsidRPr="003D4E03" w:rsidRDefault="00107E32" w:rsidP="00107E32">
      <w:pPr>
        <w:widowControl w:val="0"/>
        <w:autoSpaceDE w:val="0"/>
        <w:autoSpaceDN w:val="0"/>
        <w:adjustRightInd w:val="0"/>
        <w:rPr>
          <w:rFonts w:ascii="Arial" w:hAnsi="Arial" w:cs="Arial"/>
          <w:sz w:val="20"/>
          <w:szCs w:val="20"/>
          <w:lang w:val="en-US"/>
        </w:rPr>
      </w:pPr>
    </w:p>
    <w:p w14:paraId="6873B03A" w14:textId="77777777" w:rsidR="00107E32" w:rsidRPr="003D4E03" w:rsidRDefault="00107E32" w:rsidP="00107E32">
      <w:pPr>
        <w:widowControl w:val="0"/>
        <w:autoSpaceDE w:val="0"/>
        <w:autoSpaceDN w:val="0"/>
        <w:adjustRightInd w:val="0"/>
        <w:rPr>
          <w:rFonts w:ascii="Arial" w:hAnsi="Arial" w:cs="Arial"/>
          <w:sz w:val="20"/>
          <w:szCs w:val="20"/>
          <w:lang w:val="en-US"/>
        </w:rPr>
      </w:pPr>
    </w:p>
    <w:p w14:paraId="393C967C" w14:textId="77777777" w:rsidR="00107E32" w:rsidRPr="003D4E03" w:rsidRDefault="00107E32" w:rsidP="00107E32">
      <w:pPr>
        <w:widowControl w:val="0"/>
        <w:autoSpaceDE w:val="0"/>
        <w:autoSpaceDN w:val="0"/>
        <w:adjustRightInd w:val="0"/>
        <w:rPr>
          <w:rFonts w:ascii="Arial" w:hAnsi="Arial" w:cs="Arial"/>
          <w:sz w:val="20"/>
          <w:szCs w:val="20"/>
          <w:lang w:val="en-US"/>
        </w:rPr>
      </w:pPr>
    </w:p>
    <w:p w14:paraId="6465DEB9" w14:textId="77777777" w:rsidR="00107E32" w:rsidRPr="003D4E03" w:rsidRDefault="00107E32" w:rsidP="00107E32">
      <w:pPr>
        <w:widowControl w:val="0"/>
        <w:autoSpaceDE w:val="0"/>
        <w:autoSpaceDN w:val="0"/>
        <w:adjustRightInd w:val="0"/>
        <w:rPr>
          <w:rFonts w:ascii="Arial" w:hAnsi="Arial" w:cs="Arial"/>
          <w:sz w:val="20"/>
          <w:szCs w:val="20"/>
          <w:lang w:val="en-US"/>
        </w:rPr>
      </w:pPr>
    </w:p>
    <w:p w14:paraId="331E4A95" w14:textId="77777777" w:rsidR="00107E32" w:rsidRPr="003D4E03" w:rsidRDefault="00107E32" w:rsidP="00107E32">
      <w:pPr>
        <w:widowControl w:val="0"/>
        <w:autoSpaceDE w:val="0"/>
        <w:autoSpaceDN w:val="0"/>
        <w:adjustRightInd w:val="0"/>
        <w:rPr>
          <w:rFonts w:ascii="Arial" w:hAnsi="Arial" w:cs="Arial"/>
          <w:sz w:val="20"/>
          <w:szCs w:val="20"/>
          <w:lang w:val="en-US"/>
        </w:rPr>
      </w:pPr>
    </w:p>
    <w:p w14:paraId="2C1FF4C5" w14:textId="77777777" w:rsidR="00107E32" w:rsidRPr="003D4E03" w:rsidRDefault="00107E32" w:rsidP="00107E32">
      <w:pPr>
        <w:widowControl w:val="0"/>
        <w:autoSpaceDE w:val="0"/>
        <w:autoSpaceDN w:val="0"/>
        <w:adjustRightInd w:val="0"/>
        <w:rPr>
          <w:rFonts w:ascii="Arial" w:hAnsi="Arial" w:cs="Arial"/>
          <w:sz w:val="20"/>
          <w:szCs w:val="20"/>
          <w:lang w:val="en-US"/>
        </w:rPr>
      </w:pPr>
    </w:p>
    <w:p w14:paraId="60FDFDB6" w14:textId="77777777" w:rsidR="00107E32" w:rsidRPr="003D4E03" w:rsidRDefault="00107E32" w:rsidP="00107E32">
      <w:pPr>
        <w:widowControl w:val="0"/>
        <w:autoSpaceDE w:val="0"/>
        <w:autoSpaceDN w:val="0"/>
        <w:adjustRightInd w:val="0"/>
        <w:rPr>
          <w:rFonts w:ascii="Arial" w:hAnsi="Arial" w:cs="Arial"/>
          <w:sz w:val="20"/>
          <w:szCs w:val="20"/>
          <w:lang w:val="en-US"/>
        </w:rPr>
      </w:pPr>
    </w:p>
    <w:p w14:paraId="0AFB0849" w14:textId="77777777" w:rsidR="00107E32" w:rsidRPr="003D4E03" w:rsidRDefault="00107E32" w:rsidP="00107E32">
      <w:pPr>
        <w:widowControl w:val="0"/>
        <w:autoSpaceDE w:val="0"/>
        <w:autoSpaceDN w:val="0"/>
        <w:adjustRightInd w:val="0"/>
        <w:rPr>
          <w:rFonts w:ascii="Arial" w:hAnsi="Arial" w:cs="Arial"/>
          <w:sz w:val="20"/>
          <w:szCs w:val="20"/>
          <w:lang w:val="en-US"/>
        </w:rPr>
      </w:pPr>
    </w:p>
    <w:p w14:paraId="5B7991D7" w14:textId="77777777" w:rsidR="00107E32" w:rsidRPr="003D4E03" w:rsidRDefault="00107E32" w:rsidP="00107E32">
      <w:pPr>
        <w:widowControl w:val="0"/>
        <w:autoSpaceDE w:val="0"/>
        <w:autoSpaceDN w:val="0"/>
        <w:adjustRightInd w:val="0"/>
        <w:rPr>
          <w:rFonts w:ascii="Arial" w:hAnsi="Arial" w:cs="Arial"/>
          <w:sz w:val="20"/>
          <w:szCs w:val="20"/>
          <w:lang w:val="en-US"/>
        </w:rPr>
      </w:pPr>
    </w:p>
    <w:p w14:paraId="61DCBD38" w14:textId="77777777" w:rsidR="00107E32" w:rsidRPr="003D4E03" w:rsidRDefault="00107E32" w:rsidP="00107E32">
      <w:pPr>
        <w:widowControl w:val="0"/>
        <w:autoSpaceDE w:val="0"/>
        <w:autoSpaceDN w:val="0"/>
        <w:adjustRightInd w:val="0"/>
        <w:rPr>
          <w:rFonts w:ascii="Arial" w:hAnsi="Arial" w:cs="Arial"/>
          <w:sz w:val="20"/>
          <w:szCs w:val="20"/>
          <w:lang w:val="en-US"/>
        </w:rPr>
      </w:pPr>
    </w:p>
    <w:p w14:paraId="6C53FE8F" w14:textId="77777777" w:rsidR="00107E32" w:rsidRPr="003D4E03" w:rsidRDefault="00107E32" w:rsidP="00107E32">
      <w:pPr>
        <w:widowControl w:val="0"/>
        <w:autoSpaceDE w:val="0"/>
        <w:autoSpaceDN w:val="0"/>
        <w:adjustRightInd w:val="0"/>
        <w:rPr>
          <w:rFonts w:ascii="Arial" w:hAnsi="Arial" w:cs="Arial"/>
          <w:sz w:val="20"/>
          <w:szCs w:val="20"/>
          <w:lang w:val="en-US"/>
        </w:rPr>
      </w:pPr>
    </w:p>
    <w:p w14:paraId="0D1DFAF8" w14:textId="77777777" w:rsidR="00107E32" w:rsidRPr="003D4E03" w:rsidRDefault="00107E32" w:rsidP="00107E32">
      <w:pPr>
        <w:widowControl w:val="0"/>
        <w:autoSpaceDE w:val="0"/>
        <w:autoSpaceDN w:val="0"/>
        <w:adjustRightInd w:val="0"/>
        <w:rPr>
          <w:rFonts w:ascii="Arial" w:hAnsi="Arial" w:cs="Arial"/>
          <w:sz w:val="20"/>
          <w:szCs w:val="20"/>
          <w:lang w:val="en-US"/>
        </w:rPr>
      </w:pPr>
    </w:p>
    <w:p w14:paraId="1AEF00CF" w14:textId="7CED0649" w:rsidR="00246838" w:rsidRPr="003D4E03" w:rsidRDefault="00107E32" w:rsidP="000114FC">
      <w:pPr>
        <w:widowControl w:val="0"/>
        <w:autoSpaceDE w:val="0"/>
        <w:autoSpaceDN w:val="0"/>
        <w:adjustRightInd w:val="0"/>
        <w:rPr>
          <w:rFonts w:ascii="Arial" w:hAnsi="Arial" w:cs="Arial"/>
          <w:sz w:val="16"/>
          <w:szCs w:val="16"/>
          <w:lang w:val="en-US"/>
        </w:rPr>
      </w:pPr>
      <w:r w:rsidRPr="003D4E03">
        <w:rPr>
          <w:rFonts w:ascii="Arial" w:hAnsi="Arial" w:cs="Arial"/>
          <w:i/>
          <w:sz w:val="16"/>
          <w:szCs w:val="16"/>
          <w:lang w:val="en-US"/>
        </w:rPr>
        <w:t>Fig 2.</w:t>
      </w:r>
      <w:r w:rsidRPr="003D4E03">
        <w:rPr>
          <w:rFonts w:ascii="Arial" w:hAnsi="Arial" w:cs="Arial"/>
          <w:sz w:val="16"/>
          <w:szCs w:val="16"/>
          <w:lang w:val="en-US"/>
        </w:rPr>
        <w:t xml:space="preserve"> Estimated vs. actual absolute effectiveness scores in MIREX 2007, 2009, 2010 and 2011</w:t>
      </w:r>
      <w:r w:rsidR="000114FC" w:rsidRPr="003D4E03">
        <w:rPr>
          <w:rFonts w:ascii="Arial" w:hAnsi="Arial" w:cs="Arial"/>
          <w:sz w:val="16"/>
          <w:szCs w:val="16"/>
          <w:lang w:val="en-US"/>
        </w:rPr>
        <w:t xml:space="preserve"> </w:t>
      </w:r>
      <w:r w:rsidRPr="003D4E03">
        <w:rPr>
          <w:rFonts w:ascii="Arial" w:hAnsi="Arial" w:cs="Arial"/>
          <w:sz w:val="16"/>
          <w:szCs w:val="16"/>
          <w:lang w:val="en-US"/>
        </w:rPr>
        <w:t>when judging documents until expected error is +-0.05 with an uncorrected (left) or corrected</w:t>
      </w:r>
      <w:r w:rsidR="000114FC" w:rsidRPr="003D4E03">
        <w:rPr>
          <w:rFonts w:ascii="Arial" w:hAnsi="Arial" w:cs="Arial"/>
          <w:sz w:val="16"/>
          <w:szCs w:val="16"/>
          <w:lang w:val="en-US"/>
        </w:rPr>
        <w:t xml:space="preserve"> </w:t>
      </w:r>
      <w:r w:rsidRPr="003D4E03">
        <w:rPr>
          <w:rFonts w:ascii="Arial" w:hAnsi="Arial" w:cs="Arial"/>
          <w:sz w:val="16"/>
          <w:szCs w:val="16"/>
          <w:lang w:val="en-US"/>
        </w:rPr>
        <w:t xml:space="preserve">(right) stopping condition.  Adapted from </w:t>
      </w:r>
      <w:r w:rsidRPr="003D4E03">
        <w:rPr>
          <w:rFonts w:ascii="Arial" w:hAnsi="Arial" w:cs="Arial"/>
          <w:sz w:val="16"/>
          <w:szCs w:val="16"/>
          <w:lang w:val="en-US"/>
        </w:rPr>
        <w:fldChar w:fldCharType="begin" w:fldLock="1"/>
      </w:r>
      <w:r w:rsidR="00430C50" w:rsidRPr="003D4E03">
        <w:rPr>
          <w:rFonts w:ascii="Arial" w:hAnsi="Arial" w:cs="Arial"/>
          <w:sz w:val="16"/>
          <w:szCs w:val="16"/>
          <w:lang w:val="en-US"/>
        </w:rPr>
        <w:instrText>ADDIN CSL_CITATION { "citationItems" : [ { "id" : "ITEM-1", "itemData" : { "author" : [ { "dropping-particle" : "", "family" : "Urbano", "given" : "Juli\u00e1n", "non-dropping-particle" : "", "parse-names" : false, "suffix" : "" } ], "id" : "ITEM-1", "issued" : { "date-parts" : [ [ "2013" ] ] }, "publisher" : "Universidad Carlos III de Madrid", "title" : "Universidad Carlos III de Madrid Tesis Doctoral Evaluation in Audio Music Similarity", "type" : "thesis" }, "uris" : [ "http://www.mendeley.com/documents/?uuid=91c11433-268b-4d07-88c6-ac1ec15ba6ca" ] } ], "mendeley" : { "formattedCitation" : "(Juli\u00e1n Urbano, 2013)", "manualFormatting" : "( Urbano, 2013)", "plainTextFormattedCitation" : "(Juli\u00e1n Urbano, 2013)", "previouslyFormattedCitation" : "(Juli\u00e1n Urbano, 2013)" }, "properties" : { "noteIndex" : 0 }, "schema" : "https://github.com/citation-style-language/schema/raw/master/csl-citation.json" }</w:instrText>
      </w:r>
      <w:r w:rsidRPr="003D4E03">
        <w:rPr>
          <w:rFonts w:ascii="Arial" w:hAnsi="Arial" w:cs="Arial"/>
          <w:sz w:val="16"/>
          <w:szCs w:val="16"/>
          <w:lang w:val="en-US"/>
        </w:rPr>
        <w:fldChar w:fldCharType="separate"/>
      </w:r>
      <w:r w:rsidRPr="003D4E03">
        <w:rPr>
          <w:rFonts w:ascii="Arial" w:hAnsi="Arial" w:cs="Arial"/>
          <w:noProof/>
          <w:sz w:val="16"/>
          <w:szCs w:val="16"/>
          <w:lang w:val="en-US"/>
        </w:rPr>
        <w:t>( Urbano, 2013)</w:t>
      </w:r>
      <w:r w:rsidRPr="003D4E03">
        <w:rPr>
          <w:rFonts w:ascii="Arial" w:hAnsi="Arial" w:cs="Arial"/>
          <w:sz w:val="16"/>
          <w:szCs w:val="16"/>
          <w:lang w:val="en-US"/>
        </w:rPr>
        <w:fldChar w:fldCharType="end"/>
      </w:r>
    </w:p>
    <w:p w14:paraId="59FDA51F" w14:textId="77777777" w:rsidR="00107E32" w:rsidRPr="003D4E03" w:rsidRDefault="00107E32" w:rsidP="00B754ED">
      <w:pPr>
        <w:pStyle w:val="Default"/>
        <w:spacing w:line="360" w:lineRule="auto"/>
        <w:jc w:val="both"/>
        <w:rPr>
          <w:rFonts w:ascii="Arial" w:hAnsi="Arial" w:cs="Arial"/>
          <w:sz w:val="22"/>
          <w:szCs w:val="22"/>
          <w:lang w:val="en-US"/>
        </w:rPr>
      </w:pPr>
    </w:p>
    <w:p w14:paraId="025ADAA7" w14:textId="77777777" w:rsidR="000114FC" w:rsidRPr="003D4E03" w:rsidRDefault="000114FC" w:rsidP="00B754ED">
      <w:pPr>
        <w:pStyle w:val="Default"/>
        <w:spacing w:line="360" w:lineRule="auto"/>
        <w:jc w:val="both"/>
        <w:rPr>
          <w:rFonts w:ascii="Arial" w:hAnsi="Arial" w:cs="Arial"/>
          <w:sz w:val="22"/>
          <w:szCs w:val="22"/>
          <w:lang w:val="en-US"/>
        </w:rPr>
      </w:pPr>
    </w:p>
    <w:p w14:paraId="545FDE3F" w14:textId="747D3CB3" w:rsidR="00BC0FC8" w:rsidRPr="003D4E03" w:rsidRDefault="00246838" w:rsidP="00B754ED">
      <w:pPr>
        <w:pStyle w:val="Default"/>
        <w:spacing w:line="360" w:lineRule="auto"/>
        <w:jc w:val="both"/>
        <w:rPr>
          <w:rFonts w:ascii="Arial" w:hAnsi="Arial" w:cs="Arial"/>
          <w:lang w:val="en-US"/>
        </w:rPr>
      </w:pPr>
      <w:r w:rsidRPr="003D4E03">
        <w:rPr>
          <w:rFonts w:ascii="Arial" w:hAnsi="Arial" w:cs="Arial"/>
          <w:lang w:val="en-US"/>
        </w:rPr>
        <w:t>The purpose of this thesis project is</w:t>
      </w:r>
      <w:r w:rsidR="00BC0FC8" w:rsidRPr="003D4E03">
        <w:rPr>
          <w:rFonts w:ascii="Arial" w:hAnsi="Arial" w:cs="Arial"/>
          <w:lang w:val="en-US"/>
        </w:rPr>
        <w:t xml:space="preserve"> to create a probabilistic framework to estimate </w:t>
      </w:r>
      <w:r w:rsidR="00501A83" w:rsidRPr="003D4E03">
        <w:rPr>
          <w:rFonts w:ascii="Arial" w:hAnsi="Arial" w:cs="Arial"/>
          <w:lang w:val="en-US"/>
        </w:rPr>
        <w:t>relevance, which</w:t>
      </w:r>
      <w:r w:rsidR="00BC0FC8" w:rsidRPr="003D4E03">
        <w:rPr>
          <w:rFonts w:ascii="Arial" w:hAnsi="Arial" w:cs="Arial"/>
          <w:lang w:val="en-US"/>
        </w:rPr>
        <w:t xml:space="preserve"> is intended to </w:t>
      </w:r>
      <w:r w:rsidR="00501A83" w:rsidRPr="003D4E03">
        <w:rPr>
          <w:rFonts w:ascii="Arial" w:hAnsi="Arial" w:cs="Arial"/>
          <w:lang w:val="en-US"/>
        </w:rPr>
        <w:t>improve the predictions</w:t>
      </w:r>
      <w:r w:rsidR="00BC0FC8" w:rsidRPr="003D4E03">
        <w:rPr>
          <w:rFonts w:ascii="Arial" w:hAnsi="Arial" w:cs="Arial"/>
          <w:lang w:val="en-US"/>
        </w:rPr>
        <w:t xml:space="preserve"> </w:t>
      </w:r>
      <w:r w:rsidR="00F054E8" w:rsidRPr="003D4E03">
        <w:rPr>
          <w:rFonts w:ascii="Arial" w:hAnsi="Arial" w:cs="Arial"/>
          <w:lang w:val="en-US"/>
        </w:rPr>
        <w:t>of the ranking of systems reducing the amount of needed judgments</w:t>
      </w:r>
      <w:r w:rsidR="00501A83" w:rsidRPr="003D4E03">
        <w:rPr>
          <w:rFonts w:ascii="Arial" w:hAnsi="Arial" w:cs="Arial"/>
          <w:lang w:val="en-US"/>
        </w:rPr>
        <w:t xml:space="preserve"> of Figure 2</w:t>
      </w:r>
      <w:r w:rsidR="00F054E8" w:rsidRPr="003D4E03">
        <w:rPr>
          <w:rFonts w:ascii="Arial" w:hAnsi="Arial" w:cs="Arial"/>
          <w:lang w:val="en-US"/>
        </w:rPr>
        <w:t>.</w:t>
      </w:r>
      <w:r w:rsidRPr="003D4E03">
        <w:rPr>
          <w:rFonts w:ascii="Arial" w:hAnsi="Arial" w:cs="Arial"/>
          <w:lang w:val="en-US"/>
        </w:rPr>
        <w:t xml:space="preserve"> </w:t>
      </w:r>
    </w:p>
    <w:p w14:paraId="6CA4BBFE" w14:textId="77777777" w:rsidR="00BC0FC8" w:rsidRPr="003D4E03" w:rsidRDefault="00BC0FC8" w:rsidP="00B754ED">
      <w:pPr>
        <w:pStyle w:val="Default"/>
        <w:spacing w:line="360" w:lineRule="auto"/>
        <w:jc w:val="both"/>
        <w:rPr>
          <w:rFonts w:ascii="Arial" w:hAnsi="Arial" w:cs="Arial"/>
          <w:lang w:val="en-US"/>
        </w:rPr>
      </w:pPr>
    </w:p>
    <w:p w14:paraId="53C3C083" w14:textId="77777777" w:rsidR="00CB3BFE" w:rsidRPr="003D4E03" w:rsidRDefault="00CB3BFE" w:rsidP="00B754ED">
      <w:pPr>
        <w:pStyle w:val="Default"/>
        <w:spacing w:line="360" w:lineRule="auto"/>
        <w:jc w:val="both"/>
        <w:rPr>
          <w:rFonts w:ascii="Arial" w:hAnsi="Arial" w:cs="Arial"/>
          <w:lang w:val="en-US"/>
        </w:rPr>
      </w:pPr>
    </w:p>
    <w:p w14:paraId="01C97F8E" w14:textId="77777777" w:rsidR="00DB5B1B" w:rsidRPr="003D4E03" w:rsidRDefault="00DB5B1B" w:rsidP="00107BCF">
      <w:pPr>
        <w:widowControl w:val="0"/>
        <w:autoSpaceDE w:val="0"/>
        <w:autoSpaceDN w:val="0"/>
        <w:adjustRightInd w:val="0"/>
        <w:spacing w:line="360" w:lineRule="auto"/>
        <w:jc w:val="both"/>
        <w:rPr>
          <w:rFonts w:ascii="Arial" w:hAnsi="Arial" w:cs="Arial"/>
          <w:lang w:val="en-US"/>
        </w:rPr>
      </w:pPr>
    </w:p>
    <w:p w14:paraId="5AD36DFA" w14:textId="77777777" w:rsidR="00DB5B1B" w:rsidRPr="003D4E03" w:rsidRDefault="00DB5B1B" w:rsidP="00107BCF">
      <w:pPr>
        <w:widowControl w:val="0"/>
        <w:autoSpaceDE w:val="0"/>
        <w:autoSpaceDN w:val="0"/>
        <w:adjustRightInd w:val="0"/>
        <w:spacing w:line="360" w:lineRule="auto"/>
        <w:jc w:val="both"/>
        <w:rPr>
          <w:rFonts w:ascii="Arial" w:hAnsi="Arial" w:cs="Arial"/>
          <w:lang w:val="en-US"/>
        </w:rPr>
      </w:pPr>
    </w:p>
    <w:p w14:paraId="6BA428DD" w14:textId="77777777" w:rsidR="00DB5B1B" w:rsidRPr="003D4E03" w:rsidRDefault="00DB5B1B" w:rsidP="00107BCF">
      <w:pPr>
        <w:widowControl w:val="0"/>
        <w:autoSpaceDE w:val="0"/>
        <w:autoSpaceDN w:val="0"/>
        <w:adjustRightInd w:val="0"/>
        <w:spacing w:line="360" w:lineRule="auto"/>
        <w:jc w:val="both"/>
        <w:rPr>
          <w:rFonts w:ascii="Arial" w:hAnsi="Arial" w:cs="Arial"/>
          <w:sz w:val="22"/>
          <w:szCs w:val="22"/>
          <w:lang w:val="en-US"/>
        </w:rPr>
      </w:pPr>
    </w:p>
    <w:p w14:paraId="6DAAF7B9" w14:textId="77777777" w:rsidR="00904DD5" w:rsidRPr="003D4E03" w:rsidRDefault="00904DD5" w:rsidP="00161643">
      <w:pPr>
        <w:jc w:val="center"/>
        <w:rPr>
          <w:rFonts w:ascii="Arial" w:hAnsi="Arial" w:cs="Arial"/>
          <w:b/>
          <w:color w:val="000000"/>
          <w:sz w:val="22"/>
          <w:szCs w:val="22"/>
          <w:lang w:val="en-US"/>
        </w:rPr>
      </w:pPr>
    </w:p>
    <w:p w14:paraId="2F6BAC3E" w14:textId="75901829" w:rsidR="00904DD5" w:rsidRPr="003D4E03" w:rsidRDefault="00904DD5" w:rsidP="00594268">
      <w:pPr>
        <w:widowControl w:val="0"/>
        <w:autoSpaceDE w:val="0"/>
        <w:autoSpaceDN w:val="0"/>
        <w:adjustRightInd w:val="0"/>
        <w:spacing w:line="276" w:lineRule="auto"/>
        <w:jc w:val="right"/>
        <w:rPr>
          <w:rFonts w:ascii="Arial" w:hAnsi="Arial" w:cs="Arial"/>
          <w:b/>
          <w:sz w:val="40"/>
          <w:szCs w:val="40"/>
          <w:lang w:val="en-US"/>
        </w:rPr>
      </w:pPr>
      <w:r w:rsidRPr="003D4E03">
        <w:rPr>
          <w:rFonts w:ascii="Arial" w:hAnsi="Arial" w:cs="Arial"/>
          <w:b/>
          <w:sz w:val="40"/>
          <w:szCs w:val="40"/>
          <w:lang w:val="en-US"/>
        </w:rPr>
        <w:t>Chapter 3</w:t>
      </w:r>
    </w:p>
    <w:p w14:paraId="46E779C5" w14:textId="6E57C739" w:rsidR="00904DD5" w:rsidRPr="003D4E03" w:rsidRDefault="00594268" w:rsidP="00594268">
      <w:pPr>
        <w:widowControl w:val="0"/>
        <w:autoSpaceDE w:val="0"/>
        <w:autoSpaceDN w:val="0"/>
        <w:adjustRightInd w:val="0"/>
        <w:spacing w:line="276" w:lineRule="auto"/>
        <w:jc w:val="right"/>
        <w:rPr>
          <w:rFonts w:ascii="Arial" w:hAnsi="Arial" w:cs="Arial"/>
          <w:b/>
          <w:sz w:val="40"/>
          <w:szCs w:val="40"/>
          <w:lang w:val="en-US"/>
        </w:rPr>
      </w:pPr>
      <w:r w:rsidRPr="003D4E03">
        <w:rPr>
          <w:rFonts w:ascii="Arial" w:hAnsi="Arial" w:cs="Arial"/>
          <w:b/>
          <w:sz w:val="40"/>
          <w:szCs w:val="40"/>
          <w:lang w:val="en-US"/>
        </w:rPr>
        <w:t xml:space="preserve">Improving </w:t>
      </w:r>
      <w:r w:rsidR="007F7F22" w:rsidRPr="003D4E03">
        <w:rPr>
          <w:rFonts w:ascii="Arial" w:hAnsi="Arial" w:cs="Arial"/>
          <w:b/>
          <w:sz w:val="40"/>
          <w:szCs w:val="40"/>
          <w:lang w:val="en-US"/>
        </w:rPr>
        <w:t xml:space="preserve">the estimation of </w:t>
      </w:r>
      <w:r w:rsidRPr="003D4E03">
        <w:rPr>
          <w:rFonts w:ascii="Arial" w:hAnsi="Arial" w:cs="Arial"/>
          <w:b/>
          <w:sz w:val="40"/>
          <w:szCs w:val="40"/>
          <w:lang w:val="en-US"/>
        </w:rPr>
        <w:t>r</w:t>
      </w:r>
      <w:r w:rsidR="007F7F22" w:rsidRPr="003D4E03">
        <w:rPr>
          <w:rFonts w:ascii="Arial" w:hAnsi="Arial" w:cs="Arial"/>
          <w:b/>
          <w:sz w:val="40"/>
          <w:szCs w:val="40"/>
          <w:lang w:val="en-US"/>
        </w:rPr>
        <w:t>elevance</w:t>
      </w:r>
      <w:r w:rsidRPr="003D4E03">
        <w:rPr>
          <w:rFonts w:ascii="Arial" w:hAnsi="Arial" w:cs="Arial"/>
          <w:b/>
          <w:sz w:val="40"/>
          <w:szCs w:val="40"/>
          <w:lang w:val="en-US"/>
        </w:rPr>
        <w:t xml:space="preserve"> </w:t>
      </w:r>
    </w:p>
    <w:p w14:paraId="09B1CE9E" w14:textId="77777777" w:rsidR="00347A67" w:rsidRPr="003D4E03" w:rsidRDefault="00347A67" w:rsidP="007F7F22">
      <w:pPr>
        <w:widowControl w:val="0"/>
        <w:autoSpaceDE w:val="0"/>
        <w:autoSpaceDN w:val="0"/>
        <w:adjustRightInd w:val="0"/>
        <w:rPr>
          <w:rFonts w:ascii="Arial" w:hAnsi="Arial" w:cs="Arial"/>
          <w:b/>
          <w:sz w:val="40"/>
          <w:szCs w:val="40"/>
          <w:lang w:val="en-US"/>
        </w:rPr>
      </w:pPr>
    </w:p>
    <w:p w14:paraId="6CA025EB" w14:textId="77777777" w:rsidR="00E74A8C" w:rsidRPr="003D4E03" w:rsidRDefault="00E74A8C" w:rsidP="00927727">
      <w:pPr>
        <w:jc w:val="center"/>
        <w:rPr>
          <w:rFonts w:ascii="Arial" w:hAnsi="Arial" w:cs="Arial"/>
          <w:b/>
          <w:color w:val="000000"/>
          <w:sz w:val="22"/>
          <w:szCs w:val="22"/>
          <w:lang w:val="en-US"/>
        </w:rPr>
      </w:pPr>
    </w:p>
    <w:p w14:paraId="6B4E593D" w14:textId="44711F6C" w:rsidR="00904DD5" w:rsidRPr="003D4E03" w:rsidRDefault="00F21E89" w:rsidP="00F21E89">
      <w:pPr>
        <w:spacing w:line="360" w:lineRule="auto"/>
        <w:jc w:val="both"/>
        <w:rPr>
          <w:rFonts w:ascii="Arial" w:hAnsi="Arial" w:cs="Arial"/>
          <w:lang w:val="en-US"/>
        </w:rPr>
      </w:pPr>
      <w:r w:rsidRPr="003D4E03">
        <w:rPr>
          <w:rFonts w:ascii="Arial" w:hAnsi="Arial" w:cs="Arial"/>
          <w:lang w:val="en-US"/>
        </w:rPr>
        <w:t xml:space="preserve">Estimating the relevance judgments </w:t>
      </w:r>
      <w:r w:rsidR="008E0DE1" w:rsidRPr="003D4E03">
        <w:rPr>
          <w:rFonts w:ascii="Arial" w:hAnsi="Arial" w:cs="Arial"/>
          <w:lang w:val="en-US"/>
        </w:rPr>
        <w:t xml:space="preserve">will </w:t>
      </w:r>
      <w:r w:rsidR="00347A67" w:rsidRPr="003D4E03">
        <w:rPr>
          <w:rFonts w:ascii="Arial" w:hAnsi="Arial" w:cs="Arial"/>
          <w:lang w:val="en-US"/>
        </w:rPr>
        <w:t>reduce the annotation cost</w:t>
      </w:r>
      <w:r w:rsidR="008E0DE1" w:rsidRPr="003D4E03">
        <w:rPr>
          <w:rFonts w:ascii="Arial" w:hAnsi="Arial" w:cs="Arial"/>
          <w:lang w:val="en-US"/>
        </w:rPr>
        <w:t xml:space="preserve"> yet </w:t>
      </w:r>
      <w:r w:rsidR="00347A67" w:rsidRPr="003D4E03">
        <w:rPr>
          <w:rFonts w:ascii="Arial" w:hAnsi="Arial" w:cs="Arial"/>
          <w:lang w:val="en-US"/>
        </w:rPr>
        <w:t xml:space="preserve">achieving </w:t>
      </w:r>
      <w:r w:rsidR="008E0DE1" w:rsidRPr="003D4E03">
        <w:rPr>
          <w:rFonts w:ascii="Arial" w:hAnsi="Arial" w:cs="Arial"/>
          <w:lang w:val="en-US"/>
        </w:rPr>
        <w:t xml:space="preserve">better </w:t>
      </w:r>
      <w:r w:rsidR="00347A67" w:rsidRPr="003D4E03">
        <w:rPr>
          <w:rFonts w:ascii="Arial" w:hAnsi="Arial" w:cs="Arial"/>
          <w:lang w:val="en-US"/>
        </w:rPr>
        <w:t xml:space="preserve">predictions of effectiveness measures of systems. </w:t>
      </w:r>
      <w:r w:rsidR="002E7802" w:rsidRPr="003D4E03">
        <w:rPr>
          <w:rFonts w:ascii="Arial" w:hAnsi="Arial" w:cs="Arial"/>
          <w:lang w:val="en-US"/>
        </w:rPr>
        <w:t xml:space="preserve">  After reviewing the literature and the available models for prediction, several</w:t>
      </w:r>
      <w:r w:rsidR="00347A67" w:rsidRPr="003D4E03">
        <w:rPr>
          <w:rFonts w:ascii="Arial" w:hAnsi="Arial" w:cs="Arial"/>
          <w:lang w:val="en-US"/>
        </w:rPr>
        <w:t xml:space="preserve"> approaches </w:t>
      </w:r>
      <w:r w:rsidR="00467CD5" w:rsidRPr="003D4E03">
        <w:rPr>
          <w:rFonts w:ascii="Arial" w:hAnsi="Arial" w:cs="Arial"/>
          <w:lang w:val="en-US"/>
        </w:rPr>
        <w:t xml:space="preserve">have been </w:t>
      </w:r>
      <w:r w:rsidR="002E7802" w:rsidRPr="003D4E03">
        <w:rPr>
          <w:rFonts w:ascii="Arial" w:hAnsi="Arial" w:cs="Arial"/>
          <w:lang w:val="en-US"/>
        </w:rPr>
        <w:t>intended to obtain better estimations</w:t>
      </w:r>
      <w:r w:rsidR="00904DD5" w:rsidRPr="003D4E03">
        <w:rPr>
          <w:rFonts w:ascii="Arial" w:hAnsi="Arial" w:cs="Arial"/>
          <w:lang w:val="en-US"/>
        </w:rPr>
        <w:t>:</w:t>
      </w:r>
    </w:p>
    <w:p w14:paraId="72DC89E2" w14:textId="77777777" w:rsidR="00B70580" w:rsidRPr="003D4E03" w:rsidRDefault="00B70580" w:rsidP="00927727">
      <w:pPr>
        <w:jc w:val="both"/>
        <w:rPr>
          <w:rFonts w:ascii="Arial" w:hAnsi="Arial" w:cs="Arial"/>
          <w:lang w:val="en-US"/>
        </w:rPr>
      </w:pPr>
    </w:p>
    <w:p w14:paraId="31E4ABE1" w14:textId="77777777" w:rsidR="00107449" w:rsidRPr="003D4E03" w:rsidRDefault="00107449" w:rsidP="003B14B7">
      <w:pPr>
        <w:pStyle w:val="Prrafodelista"/>
        <w:numPr>
          <w:ilvl w:val="0"/>
          <w:numId w:val="33"/>
        </w:numPr>
        <w:spacing w:line="360" w:lineRule="auto"/>
        <w:jc w:val="both"/>
        <w:rPr>
          <w:rFonts w:ascii="Arial" w:hAnsi="Arial" w:cs="Arial"/>
          <w:lang w:val="en-US"/>
        </w:rPr>
      </w:pPr>
      <w:r w:rsidRPr="003D4E03">
        <w:rPr>
          <w:rFonts w:ascii="Arial" w:hAnsi="Arial" w:cs="Arial"/>
          <w:lang w:val="en-US"/>
        </w:rPr>
        <w:t xml:space="preserve">Using others configurations of Ordinal Logistic Regression models. </w:t>
      </w:r>
    </w:p>
    <w:p w14:paraId="676EE6D2" w14:textId="22138122" w:rsidR="00C76EF8" w:rsidRPr="003D4E03" w:rsidRDefault="00107449" w:rsidP="00C76EF8">
      <w:pPr>
        <w:pStyle w:val="Prrafodelista"/>
        <w:numPr>
          <w:ilvl w:val="0"/>
          <w:numId w:val="33"/>
        </w:numPr>
        <w:spacing w:line="360" w:lineRule="auto"/>
        <w:jc w:val="both"/>
        <w:rPr>
          <w:rFonts w:ascii="Arial" w:hAnsi="Arial" w:cs="Arial"/>
          <w:lang w:val="en-US"/>
        </w:rPr>
      </w:pPr>
      <w:r w:rsidRPr="003D4E03">
        <w:rPr>
          <w:rFonts w:ascii="Arial" w:hAnsi="Arial" w:cs="Arial"/>
          <w:lang w:val="en-US"/>
        </w:rPr>
        <w:t>Implement</w:t>
      </w:r>
      <w:r w:rsidR="00897B9B" w:rsidRPr="003D4E03">
        <w:rPr>
          <w:rFonts w:ascii="Arial" w:hAnsi="Arial" w:cs="Arial"/>
          <w:lang w:val="en-US"/>
        </w:rPr>
        <w:t>ing others probabilistic models.</w:t>
      </w:r>
    </w:p>
    <w:p w14:paraId="09805B84" w14:textId="3DD82046" w:rsidR="00904DD5" w:rsidRPr="003D4E03" w:rsidRDefault="00904DD5" w:rsidP="003B14B7">
      <w:pPr>
        <w:pStyle w:val="Prrafodelista"/>
        <w:numPr>
          <w:ilvl w:val="0"/>
          <w:numId w:val="33"/>
        </w:numPr>
        <w:spacing w:line="360" w:lineRule="auto"/>
        <w:jc w:val="both"/>
        <w:rPr>
          <w:rFonts w:ascii="Arial" w:hAnsi="Arial" w:cs="Arial"/>
          <w:lang w:val="en-US"/>
        </w:rPr>
      </w:pPr>
      <w:r w:rsidRPr="003D4E03">
        <w:rPr>
          <w:rFonts w:ascii="Arial" w:hAnsi="Arial" w:cs="Arial"/>
          <w:lang w:val="en-US"/>
        </w:rPr>
        <w:t xml:space="preserve">Improving </w:t>
      </w:r>
      <w:r w:rsidR="002D55D2" w:rsidRPr="003D4E03">
        <w:rPr>
          <w:rFonts w:ascii="Arial" w:hAnsi="Arial" w:cs="Arial"/>
          <w:lang w:val="en-US"/>
        </w:rPr>
        <w:t xml:space="preserve">model’s </w:t>
      </w:r>
      <w:r w:rsidRPr="003D4E03">
        <w:rPr>
          <w:rFonts w:ascii="Arial" w:hAnsi="Arial" w:cs="Arial"/>
          <w:lang w:val="en-US"/>
        </w:rPr>
        <w:t>attributes</w:t>
      </w:r>
      <w:r w:rsidR="002D55D2" w:rsidRPr="003D4E03">
        <w:rPr>
          <w:rFonts w:ascii="Arial" w:hAnsi="Arial" w:cs="Arial"/>
          <w:lang w:val="en-US"/>
        </w:rPr>
        <w:t>.</w:t>
      </w:r>
    </w:p>
    <w:p w14:paraId="2E5DB452" w14:textId="13040707" w:rsidR="00E42D3E" w:rsidRPr="003D4E03" w:rsidRDefault="00E42D3E" w:rsidP="003B14B7">
      <w:pPr>
        <w:pStyle w:val="Prrafodelista"/>
        <w:numPr>
          <w:ilvl w:val="0"/>
          <w:numId w:val="33"/>
        </w:numPr>
        <w:spacing w:line="360" w:lineRule="auto"/>
        <w:jc w:val="both"/>
        <w:rPr>
          <w:rFonts w:ascii="Arial" w:hAnsi="Arial" w:cs="Arial"/>
          <w:lang w:val="en-US"/>
        </w:rPr>
      </w:pPr>
      <w:r w:rsidRPr="003D4E03">
        <w:rPr>
          <w:rFonts w:ascii="Arial" w:hAnsi="Arial" w:cs="Arial"/>
          <w:lang w:val="en-US"/>
        </w:rPr>
        <w:t>Implementing new attributes</w:t>
      </w:r>
      <w:r w:rsidR="002D55D2" w:rsidRPr="003D4E03">
        <w:rPr>
          <w:rFonts w:ascii="Arial" w:hAnsi="Arial" w:cs="Arial"/>
          <w:lang w:val="en-US"/>
        </w:rPr>
        <w:t xml:space="preserve"> for models</w:t>
      </w:r>
      <w:r w:rsidR="00897B9B" w:rsidRPr="003D4E03">
        <w:rPr>
          <w:rFonts w:ascii="Arial" w:hAnsi="Arial" w:cs="Arial"/>
          <w:lang w:val="en-US"/>
        </w:rPr>
        <w:t>.</w:t>
      </w:r>
    </w:p>
    <w:p w14:paraId="43142FF9" w14:textId="77777777" w:rsidR="00904DD5" w:rsidRPr="003D4E03" w:rsidRDefault="00904DD5" w:rsidP="003B14B7">
      <w:pPr>
        <w:spacing w:line="360" w:lineRule="auto"/>
        <w:jc w:val="both"/>
        <w:rPr>
          <w:rFonts w:ascii="Arial" w:hAnsi="Arial" w:cs="Arial"/>
          <w:lang w:val="en-US"/>
        </w:rPr>
      </w:pPr>
    </w:p>
    <w:p w14:paraId="082E1AD9" w14:textId="77777777" w:rsidR="008E17A7" w:rsidRPr="003D4E03" w:rsidRDefault="008E17A7" w:rsidP="00927727">
      <w:pPr>
        <w:jc w:val="both"/>
        <w:rPr>
          <w:rFonts w:ascii="Arial" w:hAnsi="Arial" w:cs="Arial"/>
          <w:lang w:val="en-US"/>
        </w:rPr>
      </w:pPr>
    </w:p>
    <w:p w14:paraId="2141020E" w14:textId="34AE1A98" w:rsidR="00E32411" w:rsidRPr="003D4E03" w:rsidRDefault="00E32411" w:rsidP="00904DD5">
      <w:pPr>
        <w:spacing w:line="360" w:lineRule="auto"/>
        <w:jc w:val="both"/>
        <w:rPr>
          <w:rFonts w:ascii="Arial" w:hAnsi="Arial" w:cs="Arial"/>
          <w:lang w:val="en-US"/>
        </w:rPr>
      </w:pPr>
      <w:r w:rsidRPr="003D4E03">
        <w:rPr>
          <w:rFonts w:ascii="Arial" w:hAnsi="Arial" w:cs="Arial"/>
          <w:lang w:val="en-US"/>
        </w:rPr>
        <w:t>Each approach and its corresponding results would be described as follows:</w:t>
      </w:r>
    </w:p>
    <w:p w14:paraId="70DB15F1" w14:textId="77777777" w:rsidR="00E32411" w:rsidRPr="003D4E03" w:rsidRDefault="00E32411" w:rsidP="00904DD5">
      <w:pPr>
        <w:spacing w:line="360" w:lineRule="auto"/>
        <w:jc w:val="both"/>
        <w:rPr>
          <w:rFonts w:ascii="Arial" w:hAnsi="Arial" w:cs="Arial"/>
          <w:lang w:val="en-US"/>
        </w:rPr>
      </w:pPr>
    </w:p>
    <w:p w14:paraId="6897B5E3" w14:textId="5D9544ED" w:rsidR="00E32411" w:rsidRPr="003D4E03" w:rsidRDefault="003B14B7" w:rsidP="00904DD5">
      <w:pPr>
        <w:spacing w:line="360" w:lineRule="auto"/>
        <w:jc w:val="both"/>
        <w:rPr>
          <w:rFonts w:ascii="Arial" w:hAnsi="Arial" w:cs="Arial"/>
          <w:b/>
          <w:lang w:val="en-US"/>
        </w:rPr>
      </w:pPr>
      <w:r w:rsidRPr="003D4E03">
        <w:rPr>
          <w:rFonts w:ascii="Arial" w:hAnsi="Arial" w:cs="Arial"/>
          <w:b/>
          <w:lang w:val="en-US"/>
        </w:rPr>
        <w:t>1. Using</w:t>
      </w:r>
      <w:r w:rsidR="00E32411" w:rsidRPr="003D4E03">
        <w:rPr>
          <w:rFonts w:ascii="Arial" w:hAnsi="Arial" w:cs="Arial"/>
          <w:b/>
          <w:lang w:val="en-US"/>
        </w:rPr>
        <w:t xml:space="preserve"> others probabilistic models with the aim to improve the existing ones.</w:t>
      </w:r>
    </w:p>
    <w:p w14:paraId="72FE17A0" w14:textId="2ABDF757" w:rsidR="00927727" w:rsidRPr="003D4E03" w:rsidRDefault="00430C50" w:rsidP="001573FA">
      <w:pPr>
        <w:pStyle w:val="NormalWeb"/>
        <w:spacing w:line="360" w:lineRule="auto"/>
        <w:ind w:left="284" w:hanging="55"/>
        <w:jc w:val="both"/>
        <w:divId w:val="739642069"/>
        <w:rPr>
          <w:rFonts w:ascii="Arial" w:hAnsi="Arial" w:cs="Arial"/>
          <w:sz w:val="24"/>
          <w:szCs w:val="24"/>
          <w:lang w:val="en-US"/>
        </w:rPr>
      </w:pPr>
      <w:r w:rsidRPr="003D4E03">
        <w:rPr>
          <w:rFonts w:ascii="Arial" w:hAnsi="Arial" w:cs="Arial"/>
          <w:sz w:val="24"/>
          <w:szCs w:val="24"/>
          <w:lang w:val="en-US"/>
        </w:rPr>
        <w:t>According to</w:t>
      </w:r>
      <w:r w:rsidR="001573FA" w:rsidRPr="003D4E03">
        <w:rPr>
          <w:rFonts w:ascii="Arial" w:hAnsi="Arial" w:cs="Arial"/>
          <w:sz w:val="24"/>
          <w:szCs w:val="24"/>
          <w:lang w:val="en-US"/>
        </w:rPr>
        <w:t xml:space="preserve"> the literature, </w:t>
      </w:r>
      <w:r w:rsidR="001573FA" w:rsidRPr="003D4E03">
        <w:rPr>
          <w:rFonts w:ascii="Arial" w:hAnsi="Arial" w:cs="Arial"/>
          <w:sz w:val="24"/>
          <w:szCs w:val="24"/>
          <w:lang w:val="en-US"/>
        </w:rPr>
        <w:fldChar w:fldCharType="begin" w:fldLock="1"/>
      </w:r>
      <w:r w:rsidR="001573FA" w:rsidRPr="003D4E03">
        <w:rPr>
          <w:rFonts w:ascii="Arial" w:hAnsi="Arial" w:cs="Arial"/>
          <w:sz w:val="24"/>
          <w:szCs w:val="24"/>
          <w:lang w:val="en-US"/>
        </w:rPr>
        <w:instrText>ADDIN CSL_CITATION { "citationItems" : [ { "id" : "ITEM-1", "itemData" : { "author" : [ { "dropping-particle" : "", "family" : "Urbano", "given" : "Juli\u00e1n", "non-dropping-particle" : "", "parse-names" : false, "suffix" : "" } ], "id" : "ITEM-1", "issued" : { "date-parts" : [ [ "2013" ] ] }, "publisher" : "Universidad Carlos III de Madrid", "title" : "Universidad Carlos III de Madrid Tesis Doctoral Evaluation in Audio Music Similarity", "type" : "thesis" }, "uris" : [ "http://www.mendeley.com/documents/?uuid=91c11433-268b-4d07-88c6-ac1ec15ba6ca" ] } ], "mendeley" : { "formattedCitation" : "(Juli\u00e1n Urbano, 2013)", "plainTextFormattedCitation" : "(Juli\u00e1n Urbano, 2013)" }, "properties" : { "noteIndex" : 0 }, "schema" : "https://github.com/citation-style-language/schema/raw/master/csl-citation.json" }</w:instrText>
      </w:r>
      <w:r w:rsidR="001573FA" w:rsidRPr="003D4E03">
        <w:rPr>
          <w:rFonts w:ascii="Arial" w:hAnsi="Arial" w:cs="Arial"/>
          <w:sz w:val="24"/>
          <w:szCs w:val="24"/>
          <w:lang w:val="en-US"/>
        </w:rPr>
        <w:fldChar w:fldCharType="separate"/>
      </w:r>
      <w:r w:rsidR="001573FA" w:rsidRPr="003D4E03">
        <w:rPr>
          <w:rFonts w:ascii="Arial" w:hAnsi="Arial" w:cs="Arial"/>
          <w:sz w:val="24"/>
          <w:szCs w:val="24"/>
          <w:lang w:val="en-US"/>
        </w:rPr>
        <w:t>(Urbano, 2013)</w:t>
      </w:r>
      <w:r w:rsidR="001573FA" w:rsidRPr="003D4E03">
        <w:rPr>
          <w:rFonts w:ascii="Arial" w:hAnsi="Arial" w:cs="Arial"/>
          <w:sz w:val="24"/>
          <w:szCs w:val="24"/>
          <w:lang w:val="en-US"/>
        </w:rPr>
        <w:fldChar w:fldCharType="end"/>
      </w:r>
      <w:r w:rsidR="001573FA" w:rsidRPr="003D4E03">
        <w:rPr>
          <w:rFonts w:ascii="Arial" w:hAnsi="Arial" w:cs="Arial"/>
          <w:sz w:val="24"/>
          <w:szCs w:val="24"/>
          <w:lang w:val="en-US"/>
        </w:rPr>
        <w:t xml:space="preserve"> used </w:t>
      </w:r>
      <w:r w:rsidR="008B27C9" w:rsidRPr="003D4E03">
        <w:rPr>
          <w:rFonts w:ascii="Arial" w:hAnsi="Arial" w:cs="Arial"/>
          <w:sz w:val="24"/>
          <w:szCs w:val="24"/>
          <w:lang w:val="en-US"/>
        </w:rPr>
        <w:t xml:space="preserve">the </w:t>
      </w:r>
      <w:r w:rsidR="001573FA" w:rsidRPr="003D4E03">
        <w:rPr>
          <w:rFonts w:ascii="Arial" w:hAnsi="Arial" w:cs="Arial"/>
          <w:sz w:val="24"/>
          <w:szCs w:val="24"/>
          <w:lang w:val="en-US"/>
        </w:rPr>
        <w:t xml:space="preserve">regression framework </w:t>
      </w:r>
      <w:r w:rsidR="00E62DB0" w:rsidRPr="003D4E03">
        <w:rPr>
          <w:rFonts w:ascii="Arial" w:hAnsi="Arial" w:cs="Arial"/>
          <w:sz w:val="24"/>
          <w:szCs w:val="24"/>
          <w:lang w:val="en-US"/>
        </w:rPr>
        <w:t xml:space="preserve">with </w:t>
      </w:r>
      <w:r w:rsidR="001573FA" w:rsidRPr="003D4E03">
        <w:rPr>
          <w:rFonts w:ascii="Arial" w:hAnsi="Arial" w:cs="Arial"/>
          <w:sz w:val="24"/>
          <w:szCs w:val="24"/>
          <w:lang w:val="en-US"/>
        </w:rPr>
        <w:t>ordinal logistic regression</w:t>
      </w:r>
      <w:r w:rsidR="00E62DB0" w:rsidRPr="003D4E03">
        <w:rPr>
          <w:rFonts w:ascii="Arial" w:hAnsi="Arial" w:cs="Arial"/>
          <w:sz w:val="24"/>
          <w:szCs w:val="24"/>
          <w:lang w:val="en-US"/>
        </w:rPr>
        <w:t xml:space="preserve"> as</w:t>
      </w:r>
      <w:r w:rsidR="008B27C9" w:rsidRPr="003D4E03">
        <w:rPr>
          <w:rFonts w:ascii="Arial" w:hAnsi="Arial" w:cs="Arial"/>
          <w:sz w:val="24"/>
          <w:szCs w:val="24"/>
          <w:lang w:val="en-US"/>
        </w:rPr>
        <w:t xml:space="preserve"> the </w:t>
      </w:r>
      <w:r w:rsidR="00E62DB0" w:rsidRPr="003D4E03">
        <w:rPr>
          <w:rFonts w:ascii="Arial" w:hAnsi="Arial" w:cs="Arial"/>
          <w:sz w:val="24"/>
          <w:szCs w:val="24"/>
          <w:lang w:val="en-US"/>
        </w:rPr>
        <w:t xml:space="preserve"> main approach to predict relevance since it takes into account the order of relevance level.  </w:t>
      </w:r>
      <w:r w:rsidR="00927727" w:rsidRPr="003D4E03">
        <w:rPr>
          <w:rFonts w:ascii="Arial" w:hAnsi="Arial" w:cs="Arial"/>
          <w:sz w:val="24"/>
          <w:szCs w:val="24"/>
          <w:lang w:val="en-US"/>
        </w:rPr>
        <w:t xml:space="preserve">Using </w:t>
      </w:r>
      <w:r w:rsidR="008B27C9" w:rsidRPr="003D4E03">
        <w:rPr>
          <w:rFonts w:ascii="Arial" w:hAnsi="Arial" w:cs="Arial"/>
          <w:sz w:val="24"/>
          <w:szCs w:val="24"/>
          <w:lang w:val="en-US"/>
        </w:rPr>
        <w:t xml:space="preserve">the </w:t>
      </w:r>
      <w:r w:rsidR="00927727" w:rsidRPr="003D4E03">
        <w:rPr>
          <w:rFonts w:ascii="Arial" w:hAnsi="Arial" w:cs="Arial"/>
          <w:sz w:val="24"/>
          <w:szCs w:val="24"/>
          <w:lang w:val="en-US"/>
        </w:rPr>
        <w:t xml:space="preserve">statistical </w:t>
      </w:r>
      <w:r w:rsidR="005B2DF3" w:rsidRPr="003D4E03">
        <w:rPr>
          <w:rFonts w:ascii="Arial" w:hAnsi="Arial" w:cs="Arial"/>
          <w:sz w:val="24"/>
          <w:szCs w:val="24"/>
          <w:lang w:val="en-US"/>
        </w:rPr>
        <w:t>language</w:t>
      </w:r>
      <w:r w:rsidR="008B27C9" w:rsidRPr="003D4E03">
        <w:rPr>
          <w:rFonts w:ascii="Arial" w:hAnsi="Arial" w:cs="Arial"/>
          <w:sz w:val="24"/>
          <w:szCs w:val="24"/>
          <w:lang w:val="en-US"/>
        </w:rPr>
        <w:t xml:space="preserve"> R</w:t>
      </w:r>
      <w:r w:rsidR="008B27C9" w:rsidRPr="003D4E03">
        <w:rPr>
          <w:rStyle w:val="Refdenotaalpie"/>
          <w:rFonts w:ascii="Arial" w:hAnsi="Arial" w:cs="Arial"/>
          <w:sz w:val="24"/>
          <w:szCs w:val="24"/>
          <w:lang w:val="en-US"/>
        </w:rPr>
        <w:footnoteReference w:id="17"/>
      </w:r>
      <w:r w:rsidR="005B2DF3" w:rsidRPr="003D4E03">
        <w:rPr>
          <w:rFonts w:ascii="Arial" w:hAnsi="Arial" w:cs="Arial"/>
          <w:sz w:val="24"/>
          <w:szCs w:val="24"/>
          <w:lang w:val="en-US"/>
        </w:rPr>
        <w:t xml:space="preserve">, </w:t>
      </w:r>
      <w:r w:rsidR="008B27C9" w:rsidRPr="003D4E03">
        <w:rPr>
          <w:rFonts w:ascii="Arial" w:hAnsi="Arial" w:cs="Arial"/>
          <w:sz w:val="24"/>
          <w:szCs w:val="24"/>
          <w:lang w:val="en-US"/>
        </w:rPr>
        <w:t>two distinct configurations</w:t>
      </w:r>
      <w:r w:rsidR="005B2DF3" w:rsidRPr="003D4E03">
        <w:rPr>
          <w:rFonts w:ascii="Arial" w:hAnsi="Arial" w:cs="Arial"/>
          <w:sz w:val="24"/>
          <w:szCs w:val="24"/>
          <w:lang w:val="en-US"/>
        </w:rPr>
        <w:t xml:space="preserve"> of </w:t>
      </w:r>
      <w:r w:rsidR="00DD5F5C" w:rsidRPr="003D4E03">
        <w:rPr>
          <w:rFonts w:ascii="Arial" w:hAnsi="Arial" w:cs="Arial"/>
          <w:sz w:val="24"/>
          <w:szCs w:val="24"/>
          <w:lang w:val="en-US"/>
        </w:rPr>
        <w:t xml:space="preserve">ordinal </w:t>
      </w:r>
      <w:r w:rsidR="005B2DF3" w:rsidRPr="003D4E03">
        <w:rPr>
          <w:rFonts w:ascii="Arial" w:hAnsi="Arial" w:cs="Arial"/>
          <w:sz w:val="24"/>
          <w:szCs w:val="24"/>
          <w:lang w:val="en-US"/>
        </w:rPr>
        <w:t xml:space="preserve">models </w:t>
      </w:r>
      <w:r w:rsidR="008B27C9" w:rsidRPr="003D4E03">
        <w:rPr>
          <w:rFonts w:ascii="Arial" w:hAnsi="Arial" w:cs="Arial"/>
          <w:sz w:val="24"/>
          <w:szCs w:val="24"/>
          <w:lang w:val="en-US"/>
        </w:rPr>
        <w:t>were</w:t>
      </w:r>
      <w:r w:rsidR="005B2DF3" w:rsidRPr="003D4E03">
        <w:rPr>
          <w:rFonts w:ascii="Arial" w:hAnsi="Arial" w:cs="Arial"/>
          <w:sz w:val="24"/>
          <w:szCs w:val="24"/>
          <w:lang w:val="en-US"/>
        </w:rPr>
        <w:t xml:space="preserve"> </w:t>
      </w:r>
      <w:r w:rsidR="00DD5F5C" w:rsidRPr="003D4E03">
        <w:rPr>
          <w:rFonts w:ascii="Arial" w:hAnsi="Arial" w:cs="Arial"/>
          <w:sz w:val="24"/>
          <w:szCs w:val="24"/>
          <w:lang w:val="en-US"/>
        </w:rPr>
        <w:t>tried inside</w:t>
      </w:r>
      <w:r w:rsidR="005B2DF3" w:rsidRPr="003D4E03">
        <w:rPr>
          <w:rFonts w:ascii="Arial" w:hAnsi="Arial" w:cs="Arial"/>
          <w:sz w:val="24"/>
          <w:szCs w:val="24"/>
          <w:lang w:val="en-US"/>
        </w:rPr>
        <w:t xml:space="preserve"> </w:t>
      </w:r>
      <w:r w:rsidR="006A6A52" w:rsidRPr="003D4E03">
        <w:rPr>
          <w:rFonts w:ascii="Arial" w:hAnsi="Arial" w:cs="Arial"/>
          <w:sz w:val="24"/>
          <w:szCs w:val="24"/>
          <w:lang w:val="en-US"/>
        </w:rPr>
        <w:t>the aforementioned framework:</w:t>
      </w:r>
      <w:r w:rsidR="008B27C9" w:rsidRPr="003D4E03">
        <w:rPr>
          <w:rFonts w:ascii="Arial" w:hAnsi="Arial" w:cs="Arial"/>
          <w:sz w:val="24"/>
          <w:szCs w:val="24"/>
          <w:lang w:val="en-US"/>
        </w:rPr>
        <w:t xml:space="preserve"> packages rms</w:t>
      </w:r>
      <w:r w:rsidR="003826B0" w:rsidRPr="003D4E03">
        <w:rPr>
          <w:rFonts w:ascii="Arial" w:hAnsi="Arial" w:cs="Arial"/>
          <w:sz w:val="24"/>
          <w:szCs w:val="24"/>
          <w:lang w:val="en-US"/>
        </w:rPr>
        <w:t xml:space="preserve"> and MASS.  </w:t>
      </w:r>
      <w:r w:rsidR="005B2DF3" w:rsidRPr="003D4E03">
        <w:rPr>
          <w:rFonts w:ascii="Arial" w:hAnsi="Arial" w:cs="Arial"/>
          <w:sz w:val="24"/>
          <w:szCs w:val="24"/>
          <w:lang w:val="en-US"/>
        </w:rPr>
        <w:t xml:space="preserve">The results </w:t>
      </w:r>
      <w:r w:rsidR="008B27C9" w:rsidRPr="003D4E03">
        <w:rPr>
          <w:rFonts w:ascii="Arial" w:hAnsi="Arial" w:cs="Arial"/>
          <w:sz w:val="24"/>
          <w:szCs w:val="24"/>
          <w:lang w:val="en-US"/>
        </w:rPr>
        <w:t xml:space="preserve">of this implementation </w:t>
      </w:r>
      <w:r w:rsidR="005B2DF3" w:rsidRPr="003D4E03">
        <w:rPr>
          <w:rFonts w:ascii="Arial" w:hAnsi="Arial" w:cs="Arial"/>
          <w:sz w:val="24"/>
          <w:szCs w:val="24"/>
          <w:lang w:val="en-US"/>
        </w:rPr>
        <w:t>are depicted in Table 5.</w:t>
      </w:r>
    </w:p>
    <w:p w14:paraId="7A53B4F9" w14:textId="77777777" w:rsidR="00927727" w:rsidRPr="003D4E03" w:rsidRDefault="00927727" w:rsidP="001573FA">
      <w:pPr>
        <w:pStyle w:val="NormalWeb"/>
        <w:spacing w:line="360" w:lineRule="auto"/>
        <w:ind w:left="284" w:hanging="55"/>
        <w:jc w:val="both"/>
        <w:divId w:val="739642069"/>
        <w:rPr>
          <w:rFonts w:ascii="Arial" w:hAnsi="Arial" w:cs="Arial"/>
          <w:sz w:val="24"/>
          <w:szCs w:val="24"/>
          <w:lang w:val="en-US"/>
        </w:rPr>
      </w:pPr>
    </w:p>
    <w:p w14:paraId="4F2B5513" w14:textId="77777777" w:rsidR="00B670CE" w:rsidRPr="003D4E03" w:rsidRDefault="001B1FF5" w:rsidP="00B670CE">
      <w:pPr>
        <w:pStyle w:val="NormalWeb"/>
        <w:ind w:left="284" w:hanging="55"/>
        <w:jc w:val="center"/>
        <w:divId w:val="739642069"/>
        <w:rPr>
          <w:rFonts w:ascii="Arial" w:hAnsi="Arial" w:cs="Arial"/>
          <w:sz w:val="24"/>
          <w:szCs w:val="24"/>
          <w:lang w:val="en-US"/>
        </w:rPr>
      </w:pPr>
      <w:r>
        <w:rPr>
          <w:rFonts w:ascii="Arial" w:hAnsi="Arial" w:cs="Arial"/>
          <w:sz w:val="24"/>
          <w:szCs w:val="24"/>
          <w:lang w:val="en-US"/>
        </w:rPr>
        <w:pict w14:anchorId="365DED3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pt;height:124pt">
            <v:imagedata r:id="rId30" o:title=""/>
          </v:shape>
        </w:pict>
      </w:r>
    </w:p>
    <w:p w14:paraId="6ACCB311" w14:textId="1C3C9CFE" w:rsidR="005B2DF3" w:rsidRPr="003D4E03" w:rsidRDefault="003826B0" w:rsidP="00E41DA9">
      <w:pPr>
        <w:pStyle w:val="NormalWeb"/>
        <w:ind w:left="284" w:hanging="55"/>
        <w:jc w:val="both"/>
        <w:divId w:val="739642069"/>
        <w:rPr>
          <w:rFonts w:ascii="Arial" w:hAnsi="Arial" w:cs="Arial"/>
          <w:sz w:val="16"/>
          <w:szCs w:val="16"/>
          <w:lang w:val="en-US"/>
        </w:rPr>
      </w:pPr>
      <w:r w:rsidRPr="003D4E03">
        <w:rPr>
          <w:rFonts w:ascii="Arial" w:hAnsi="Arial" w:cs="Arial"/>
          <w:i/>
          <w:sz w:val="16"/>
          <w:szCs w:val="16"/>
          <w:lang w:val="en-US"/>
        </w:rPr>
        <w:t>Table 5</w:t>
      </w:r>
      <w:r w:rsidRPr="003D4E03">
        <w:rPr>
          <w:rFonts w:ascii="Arial" w:hAnsi="Arial" w:cs="Arial"/>
          <w:sz w:val="16"/>
          <w:szCs w:val="16"/>
          <w:lang w:val="en-US"/>
        </w:rPr>
        <w:t>. Implementation of rms and MASS packages for Ordinal Logistic Regression in R.</w:t>
      </w:r>
      <w:r w:rsidR="005568B6" w:rsidRPr="003D4E03">
        <w:rPr>
          <w:rFonts w:ascii="Arial" w:hAnsi="Arial" w:cs="Arial"/>
          <w:sz w:val="16"/>
          <w:szCs w:val="16"/>
          <w:lang w:val="en-US"/>
        </w:rPr>
        <w:t xml:space="preserve">  Columns Ant. R</w:t>
      </w:r>
      <w:r w:rsidR="005568B6" w:rsidRPr="003D4E03">
        <w:rPr>
          <w:rFonts w:ascii="Arial" w:hAnsi="Arial" w:cs="Arial"/>
          <w:sz w:val="16"/>
          <w:szCs w:val="16"/>
          <w:vertAlign w:val="superscript"/>
          <w:lang w:val="en-US"/>
        </w:rPr>
        <w:t>2</w:t>
      </w:r>
      <w:r w:rsidR="005568B6" w:rsidRPr="003D4E03">
        <w:rPr>
          <w:rFonts w:ascii="Arial" w:hAnsi="Arial" w:cs="Arial"/>
          <w:sz w:val="16"/>
          <w:szCs w:val="16"/>
          <w:lang w:val="en-US"/>
        </w:rPr>
        <w:t>, Ant. RMSE and Ant. Var represent the values obtained from (Urbano, 2013).</w:t>
      </w:r>
      <w:r w:rsidR="00F66367" w:rsidRPr="003D4E03">
        <w:rPr>
          <w:rFonts w:ascii="Arial" w:hAnsi="Arial" w:cs="Arial"/>
          <w:sz w:val="16"/>
          <w:szCs w:val="16"/>
          <w:lang w:val="en-US"/>
        </w:rPr>
        <w:t xml:space="preserve">  </w:t>
      </w:r>
      <w:r w:rsidR="00DD5F5C" w:rsidRPr="003D4E03">
        <w:rPr>
          <w:rFonts w:ascii="Arial" w:hAnsi="Arial" w:cs="Arial"/>
          <w:sz w:val="16"/>
          <w:szCs w:val="16"/>
          <w:lang w:val="en-US"/>
        </w:rPr>
        <w:t xml:space="preserve">The </w:t>
      </w:r>
      <w:r w:rsidR="00F66367" w:rsidRPr="003D4E03">
        <w:rPr>
          <w:rFonts w:ascii="Arial" w:hAnsi="Arial" w:cs="Arial"/>
          <w:sz w:val="16"/>
          <w:szCs w:val="16"/>
          <w:lang w:val="en-US"/>
        </w:rPr>
        <w:t xml:space="preserve">MASS packet does not present the value of the coefficient of determination, </w:t>
      </w:r>
      <w:r w:rsidR="00167A32" w:rsidRPr="003D4E03">
        <w:rPr>
          <w:rFonts w:ascii="Arial" w:hAnsi="Arial" w:cs="Arial"/>
          <w:sz w:val="16"/>
          <w:szCs w:val="16"/>
          <w:lang w:val="en-US"/>
        </w:rPr>
        <w:t>R</w:t>
      </w:r>
      <w:r w:rsidR="00167A32" w:rsidRPr="003D4E03">
        <w:rPr>
          <w:rFonts w:ascii="Arial" w:hAnsi="Arial" w:cs="Arial"/>
          <w:sz w:val="16"/>
          <w:szCs w:val="16"/>
          <w:vertAlign w:val="superscript"/>
          <w:lang w:val="en-US"/>
        </w:rPr>
        <w:t>2</w:t>
      </w:r>
      <w:r w:rsidR="00F66367" w:rsidRPr="003D4E03">
        <w:rPr>
          <w:rFonts w:ascii="Arial" w:hAnsi="Arial" w:cs="Arial"/>
          <w:sz w:val="16"/>
          <w:szCs w:val="16"/>
          <w:lang w:val="en-US"/>
        </w:rPr>
        <w:t>.</w:t>
      </w:r>
    </w:p>
    <w:p w14:paraId="5C5F7A50" w14:textId="77777777" w:rsidR="00E41DA9" w:rsidRPr="003D4E03" w:rsidRDefault="00E41DA9" w:rsidP="00E41DA9">
      <w:pPr>
        <w:pStyle w:val="NormalWeb"/>
        <w:ind w:left="284" w:hanging="55"/>
        <w:jc w:val="both"/>
        <w:divId w:val="739642069"/>
        <w:rPr>
          <w:rFonts w:ascii="Arial" w:hAnsi="Arial" w:cs="Arial"/>
          <w:sz w:val="16"/>
          <w:szCs w:val="16"/>
          <w:lang w:val="en-US"/>
        </w:rPr>
      </w:pPr>
    </w:p>
    <w:p w14:paraId="19663D8E" w14:textId="4C41E2AB" w:rsidR="0086689A" w:rsidRPr="003D4E03" w:rsidRDefault="008B24FE" w:rsidP="0086689A">
      <w:pPr>
        <w:pStyle w:val="NormalWeb"/>
        <w:spacing w:line="360" w:lineRule="auto"/>
        <w:ind w:left="284" w:hanging="55"/>
        <w:jc w:val="both"/>
        <w:divId w:val="739642069"/>
        <w:rPr>
          <w:rFonts w:ascii="Arial" w:hAnsi="Arial" w:cs="Arial"/>
          <w:sz w:val="24"/>
          <w:szCs w:val="24"/>
          <w:lang w:val="en-US"/>
        </w:rPr>
      </w:pPr>
      <w:r w:rsidRPr="003D4E03">
        <w:rPr>
          <w:rFonts w:ascii="Arial" w:hAnsi="Arial" w:cs="Arial"/>
          <w:i/>
          <w:sz w:val="24"/>
          <w:szCs w:val="24"/>
          <w:lang w:val="en-US"/>
        </w:rPr>
        <w:t>Table 5</w:t>
      </w:r>
      <w:r w:rsidRPr="003D4E03">
        <w:rPr>
          <w:rFonts w:ascii="Arial" w:hAnsi="Arial" w:cs="Arial"/>
          <w:sz w:val="24"/>
          <w:szCs w:val="24"/>
          <w:lang w:val="en-US"/>
        </w:rPr>
        <w:t xml:space="preserve"> presents that using these </w:t>
      </w:r>
      <w:r w:rsidR="00C222B7" w:rsidRPr="003D4E03">
        <w:rPr>
          <w:rFonts w:ascii="Arial" w:hAnsi="Arial" w:cs="Arial"/>
          <w:sz w:val="24"/>
          <w:szCs w:val="24"/>
          <w:lang w:val="en-US"/>
        </w:rPr>
        <w:t xml:space="preserve">configurations </w:t>
      </w:r>
      <w:r w:rsidR="00DD5F5C" w:rsidRPr="003D4E03">
        <w:rPr>
          <w:rFonts w:ascii="Arial" w:hAnsi="Arial" w:cs="Arial"/>
          <w:sz w:val="24"/>
          <w:szCs w:val="24"/>
          <w:lang w:val="en-US"/>
        </w:rPr>
        <w:t xml:space="preserve">of </w:t>
      </w:r>
      <w:r w:rsidR="00E41DA9" w:rsidRPr="003D4E03">
        <w:rPr>
          <w:rFonts w:ascii="Arial" w:hAnsi="Arial" w:cs="Arial"/>
          <w:sz w:val="24"/>
          <w:szCs w:val="24"/>
          <w:lang w:val="en-US"/>
        </w:rPr>
        <w:t>ordinal models</w:t>
      </w:r>
      <w:r w:rsidR="00A74442" w:rsidRPr="003D4E03">
        <w:rPr>
          <w:rFonts w:ascii="Arial" w:hAnsi="Arial" w:cs="Arial"/>
          <w:sz w:val="24"/>
          <w:szCs w:val="24"/>
          <w:lang w:val="en-US"/>
        </w:rPr>
        <w:t xml:space="preserve"> </w:t>
      </w:r>
      <w:r w:rsidR="00C222B7" w:rsidRPr="003D4E03">
        <w:rPr>
          <w:rFonts w:ascii="Arial" w:hAnsi="Arial" w:cs="Arial"/>
          <w:sz w:val="24"/>
          <w:szCs w:val="24"/>
          <w:lang w:val="en-US"/>
        </w:rPr>
        <w:t xml:space="preserve">the </w:t>
      </w:r>
      <w:r w:rsidR="00E41DA9" w:rsidRPr="003D4E03">
        <w:rPr>
          <w:rFonts w:ascii="Arial" w:hAnsi="Arial" w:cs="Arial"/>
          <w:sz w:val="24"/>
          <w:szCs w:val="24"/>
          <w:lang w:val="en-US"/>
        </w:rPr>
        <w:t xml:space="preserve">improvement in the </w:t>
      </w:r>
      <w:r w:rsidR="00DD5F5C" w:rsidRPr="003D4E03">
        <w:rPr>
          <w:rFonts w:ascii="Arial" w:hAnsi="Arial" w:cs="Arial"/>
          <w:sz w:val="24"/>
          <w:szCs w:val="24"/>
          <w:lang w:val="en-US"/>
        </w:rPr>
        <w:t xml:space="preserve">results </w:t>
      </w:r>
      <w:r w:rsidR="00E41DA9" w:rsidRPr="003D4E03">
        <w:rPr>
          <w:rFonts w:ascii="Arial" w:hAnsi="Arial" w:cs="Arial"/>
          <w:sz w:val="24"/>
          <w:szCs w:val="24"/>
          <w:lang w:val="en-US"/>
        </w:rPr>
        <w:t>were minimum</w:t>
      </w:r>
      <w:r w:rsidR="006A6A52" w:rsidRPr="003D4E03">
        <w:rPr>
          <w:rFonts w:ascii="Arial" w:hAnsi="Arial" w:cs="Arial"/>
          <w:sz w:val="24"/>
          <w:szCs w:val="24"/>
          <w:lang w:val="en-US"/>
        </w:rPr>
        <w:t xml:space="preserve">.  </w:t>
      </w:r>
      <w:r w:rsidR="00C222B7" w:rsidRPr="003D4E03">
        <w:rPr>
          <w:rFonts w:ascii="Arial" w:hAnsi="Arial" w:cs="Arial"/>
          <w:sz w:val="24"/>
          <w:szCs w:val="24"/>
          <w:lang w:val="en-US"/>
        </w:rPr>
        <w:t xml:space="preserve"> For example, </w:t>
      </w:r>
      <w:r w:rsidR="00461621" w:rsidRPr="003D4E03">
        <w:rPr>
          <w:rFonts w:ascii="Arial" w:hAnsi="Arial" w:cs="Arial"/>
          <w:sz w:val="24"/>
          <w:szCs w:val="24"/>
          <w:lang w:val="en-US"/>
        </w:rPr>
        <w:t xml:space="preserve">proving </w:t>
      </w:r>
      <w:r w:rsidR="00007C29" w:rsidRPr="003D4E03">
        <w:rPr>
          <w:rFonts w:ascii="Arial" w:hAnsi="Arial" w:cs="Arial"/>
          <w:sz w:val="24"/>
          <w:szCs w:val="24"/>
          <w:lang w:val="en-US"/>
        </w:rPr>
        <w:t xml:space="preserve">rms </w:t>
      </w:r>
      <w:r w:rsidR="0086689A" w:rsidRPr="003D4E03">
        <w:rPr>
          <w:rFonts w:ascii="Arial" w:hAnsi="Arial" w:cs="Arial"/>
          <w:sz w:val="24"/>
          <w:szCs w:val="24"/>
          <w:lang w:val="en-US"/>
        </w:rPr>
        <w:t>for</w:t>
      </w:r>
      <w:r w:rsidR="00461621" w:rsidRPr="003D4E03">
        <w:rPr>
          <w:rFonts w:ascii="Arial" w:hAnsi="Arial" w:cs="Arial"/>
          <w:sz w:val="24"/>
          <w:szCs w:val="24"/>
          <w:lang w:val="en-US"/>
        </w:rPr>
        <w:t xml:space="preserve"> </w:t>
      </w:r>
      <w:r w:rsidR="00461621" w:rsidRPr="003D4E03">
        <w:rPr>
          <w:rFonts w:ascii="Arial" w:hAnsi="Arial" w:cs="Arial"/>
          <w:i/>
          <w:sz w:val="24"/>
          <w:szCs w:val="24"/>
          <w:lang w:val="en-US"/>
        </w:rPr>
        <w:t>M</w:t>
      </w:r>
      <w:r w:rsidR="00461621" w:rsidRPr="003D4E03">
        <w:rPr>
          <w:rFonts w:ascii="Arial" w:hAnsi="Arial" w:cs="Arial"/>
          <w:i/>
          <w:sz w:val="24"/>
          <w:szCs w:val="24"/>
          <w:vertAlign w:val="subscript"/>
          <w:lang w:val="en-US"/>
        </w:rPr>
        <w:t>ou</w:t>
      </w:r>
      <w:r w:rsidR="00461621" w:rsidRPr="003D4E03">
        <w:rPr>
          <w:rFonts w:ascii="Arial" w:hAnsi="Arial" w:cs="Arial"/>
          <w:sz w:val="24"/>
          <w:szCs w:val="24"/>
          <w:vertAlign w:val="subscript"/>
          <w:lang w:val="en-US"/>
        </w:rPr>
        <w:t>t</w:t>
      </w:r>
      <w:r w:rsidR="00461621" w:rsidRPr="003D4E03">
        <w:rPr>
          <w:rFonts w:ascii="Arial" w:hAnsi="Arial" w:cs="Arial"/>
          <w:sz w:val="24"/>
          <w:szCs w:val="24"/>
          <w:lang w:val="en-US"/>
        </w:rPr>
        <w:t xml:space="preserve"> </w:t>
      </w:r>
      <w:r w:rsidR="00C222B7" w:rsidRPr="003D4E03">
        <w:rPr>
          <w:rFonts w:ascii="Arial" w:hAnsi="Arial" w:cs="Arial"/>
          <w:sz w:val="24"/>
          <w:szCs w:val="24"/>
          <w:lang w:val="en-US"/>
        </w:rPr>
        <w:t xml:space="preserve">the coefficient of determination </w:t>
      </w:r>
      <w:r w:rsidR="006930EA" w:rsidRPr="003D4E03">
        <w:rPr>
          <w:rFonts w:ascii="Arial" w:hAnsi="Arial" w:cs="Arial"/>
          <w:sz w:val="24"/>
          <w:szCs w:val="24"/>
          <w:lang w:val="en-US"/>
        </w:rPr>
        <w:t>R</w:t>
      </w:r>
      <w:r w:rsidR="006930EA" w:rsidRPr="003D4E03">
        <w:rPr>
          <w:rFonts w:ascii="Arial" w:hAnsi="Arial" w:cs="Arial"/>
          <w:sz w:val="24"/>
          <w:szCs w:val="24"/>
          <w:vertAlign w:val="superscript"/>
          <w:lang w:val="en-US"/>
        </w:rPr>
        <w:t xml:space="preserve">2 </w:t>
      </w:r>
      <w:r w:rsidR="006930EA" w:rsidRPr="003D4E03">
        <w:rPr>
          <w:rFonts w:ascii="Arial" w:hAnsi="Arial" w:cs="Arial"/>
          <w:sz w:val="24"/>
          <w:szCs w:val="24"/>
          <w:lang w:val="en-US"/>
        </w:rPr>
        <w:t>just</w:t>
      </w:r>
      <w:r w:rsidR="00461621" w:rsidRPr="003D4E03">
        <w:rPr>
          <w:rFonts w:ascii="Arial" w:hAnsi="Arial" w:cs="Arial"/>
          <w:sz w:val="24"/>
          <w:szCs w:val="24"/>
          <w:lang w:val="en-US"/>
        </w:rPr>
        <w:t xml:space="preserve"> </w:t>
      </w:r>
      <w:r w:rsidR="006930EA" w:rsidRPr="003D4E03">
        <w:rPr>
          <w:rFonts w:ascii="Arial" w:hAnsi="Arial" w:cs="Arial"/>
          <w:sz w:val="24"/>
          <w:szCs w:val="24"/>
          <w:lang w:val="en-US"/>
        </w:rPr>
        <w:t>increased in</w:t>
      </w:r>
      <w:r w:rsidR="00C222B7" w:rsidRPr="003D4E03">
        <w:rPr>
          <w:rFonts w:ascii="Arial" w:hAnsi="Arial" w:cs="Arial"/>
          <w:sz w:val="24"/>
          <w:szCs w:val="24"/>
          <w:lang w:val="en-US"/>
        </w:rPr>
        <w:t xml:space="preserve"> a 0,003% for the Broad scale and decrease in -0,009% in the case of Fine.</w:t>
      </w:r>
      <w:r w:rsidR="00DA7AF3" w:rsidRPr="003D4E03">
        <w:rPr>
          <w:rFonts w:ascii="Arial" w:hAnsi="Arial" w:cs="Arial"/>
          <w:sz w:val="24"/>
          <w:szCs w:val="24"/>
          <w:lang w:val="en-US"/>
        </w:rPr>
        <w:t xml:space="preserve">  For RMSE in</w:t>
      </w:r>
      <w:r w:rsidR="006930EA" w:rsidRPr="003D4E03">
        <w:rPr>
          <w:rFonts w:ascii="Arial" w:hAnsi="Arial" w:cs="Arial"/>
          <w:sz w:val="24"/>
          <w:szCs w:val="24"/>
          <w:lang w:val="en-US"/>
        </w:rPr>
        <w:t xml:space="preserve"> Broad, </w:t>
      </w:r>
      <w:r w:rsidR="00E41DA9" w:rsidRPr="003D4E03">
        <w:rPr>
          <w:rFonts w:ascii="Arial" w:hAnsi="Arial" w:cs="Arial"/>
          <w:sz w:val="24"/>
          <w:szCs w:val="24"/>
          <w:lang w:val="en-US"/>
        </w:rPr>
        <w:t>no improvement was</w:t>
      </w:r>
      <w:r w:rsidR="00DA7AF3" w:rsidRPr="003D4E03">
        <w:rPr>
          <w:rFonts w:ascii="Arial" w:hAnsi="Arial" w:cs="Arial"/>
          <w:sz w:val="24"/>
          <w:szCs w:val="24"/>
          <w:lang w:val="en-US"/>
        </w:rPr>
        <w:t xml:space="preserve"> achieved and for F</w:t>
      </w:r>
      <w:r w:rsidR="006930EA" w:rsidRPr="003D4E03">
        <w:rPr>
          <w:rFonts w:ascii="Arial" w:hAnsi="Arial" w:cs="Arial"/>
          <w:sz w:val="24"/>
          <w:szCs w:val="24"/>
          <w:lang w:val="en-US"/>
        </w:rPr>
        <w:t>ine</w:t>
      </w:r>
      <w:r w:rsidR="00E41DA9" w:rsidRPr="003D4E03">
        <w:rPr>
          <w:rFonts w:ascii="Arial" w:hAnsi="Arial" w:cs="Arial"/>
          <w:sz w:val="24"/>
          <w:szCs w:val="24"/>
          <w:lang w:val="en-US"/>
        </w:rPr>
        <w:t>, it</w:t>
      </w:r>
      <w:r w:rsidR="006930EA" w:rsidRPr="003D4E03">
        <w:rPr>
          <w:rFonts w:ascii="Arial" w:hAnsi="Arial" w:cs="Arial"/>
          <w:sz w:val="24"/>
          <w:szCs w:val="24"/>
          <w:lang w:val="en-US"/>
        </w:rPr>
        <w:t xml:space="preserve"> decreased in a -4,21%.  Respect to the variance, </w:t>
      </w:r>
      <w:r w:rsidR="00037307" w:rsidRPr="003D4E03">
        <w:rPr>
          <w:rFonts w:ascii="Arial" w:hAnsi="Arial" w:cs="Arial"/>
          <w:sz w:val="24"/>
          <w:szCs w:val="24"/>
          <w:lang w:val="en-US"/>
        </w:rPr>
        <w:t>f</w:t>
      </w:r>
      <w:r w:rsidR="006930EA" w:rsidRPr="003D4E03">
        <w:rPr>
          <w:rFonts w:ascii="Arial" w:hAnsi="Arial" w:cs="Arial"/>
          <w:sz w:val="24"/>
          <w:szCs w:val="24"/>
          <w:lang w:val="en-US"/>
        </w:rPr>
        <w:t xml:space="preserve">or Broad no improvement </w:t>
      </w:r>
      <w:r w:rsidR="00DA7AF3" w:rsidRPr="003D4E03">
        <w:rPr>
          <w:rFonts w:ascii="Arial" w:hAnsi="Arial" w:cs="Arial"/>
          <w:sz w:val="24"/>
          <w:szCs w:val="24"/>
          <w:lang w:val="en-US"/>
        </w:rPr>
        <w:t xml:space="preserve">in the results </w:t>
      </w:r>
      <w:r w:rsidR="006930EA" w:rsidRPr="003D4E03">
        <w:rPr>
          <w:rFonts w:ascii="Arial" w:hAnsi="Arial" w:cs="Arial"/>
          <w:sz w:val="24"/>
          <w:szCs w:val="24"/>
          <w:lang w:val="en-US"/>
        </w:rPr>
        <w:t>and for Fine, the result decreased in a -8,89%.</w:t>
      </w:r>
      <w:r w:rsidR="0086689A" w:rsidRPr="003D4E03">
        <w:rPr>
          <w:rFonts w:ascii="Arial" w:hAnsi="Arial" w:cs="Arial"/>
          <w:sz w:val="24"/>
          <w:szCs w:val="24"/>
          <w:lang w:val="en-US"/>
        </w:rPr>
        <w:t xml:space="preserve">  For </w:t>
      </w:r>
      <w:r w:rsidR="00374F70" w:rsidRPr="003D4E03">
        <w:rPr>
          <w:rFonts w:ascii="Arial" w:hAnsi="Arial" w:cs="Arial"/>
          <w:sz w:val="24"/>
          <w:szCs w:val="24"/>
          <w:lang w:val="en-US"/>
        </w:rPr>
        <w:t>M</w:t>
      </w:r>
      <w:r w:rsidR="00374F70" w:rsidRPr="003D4E03">
        <w:rPr>
          <w:rFonts w:ascii="Arial" w:hAnsi="Arial" w:cs="Arial"/>
          <w:sz w:val="24"/>
          <w:szCs w:val="24"/>
          <w:vertAlign w:val="subscript"/>
          <w:lang w:val="en-US"/>
        </w:rPr>
        <w:t>jud</w:t>
      </w:r>
      <w:r w:rsidR="0086689A" w:rsidRPr="003D4E03">
        <w:rPr>
          <w:rFonts w:ascii="Arial" w:hAnsi="Arial" w:cs="Arial"/>
          <w:sz w:val="24"/>
          <w:szCs w:val="24"/>
          <w:vertAlign w:val="subscript"/>
          <w:lang w:val="en-US"/>
        </w:rPr>
        <w:t xml:space="preserve"> </w:t>
      </w:r>
      <w:r w:rsidR="0086689A" w:rsidRPr="003D4E03">
        <w:rPr>
          <w:rFonts w:ascii="Arial" w:hAnsi="Arial" w:cs="Arial"/>
          <w:sz w:val="24"/>
          <w:szCs w:val="24"/>
          <w:lang w:val="en-US"/>
        </w:rPr>
        <w:t xml:space="preserve">the results </w:t>
      </w:r>
      <w:r w:rsidR="00037307" w:rsidRPr="003D4E03">
        <w:rPr>
          <w:rFonts w:ascii="Arial" w:hAnsi="Arial" w:cs="Arial"/>
          <w:sz w:val="24"/>
          <w:szCs w:val="24"/>
          <w:lang w:val="en-US"/>
        </w:rPr>
        <w:t xml:space="preserve">were </w:t>
      </w:r>
      <w:r w:rsidR="0086689A" w:rsidRPr="003D4E03">
        <w:rPr>
          <w:rFonts w:ascii="Arial" w:hAnsi="Arial" w:cs="Arial"/>
          <w:sz w:val="24"/>
          <w:szCs w:val="24"/>
          <w:lang w:val="en-US"/>
        </w:rPr>
        <w:t xml:space="preserve">improved in a minimal amount: </w:t>
      </w:r>
      <w:r w:rsidR="00037307" w:rsidRPr="003D4E03">
        <w:rPr>
          <w:rFonts w:ascii="Arial" w:hAnsi="Arial" w:cs="Arial"/>
          <w:sz w:val="24"/>
          <w:szCs w:val="24"/>
          <w:lang w:val="en-US"/>
        </w:rPr>
        <w:t xml:space="preserve">For </w:t>
      </w:r>
      <w:r w:rsidR="0086689A" w:rsidRPr="003D4E03">
        <w:rPr>
          <w:rFonts w:ascii="Arial" w:hAnsi="Arial" w:cs="Arial"/>
          <w:sz w:val="24"/>
          <w:szCs w:val="24"/>
          <w:lang w:val="en-US"/>
        </w:rPr>
        <w:t>R</w:t>
      </w:r>
      <w:r w:rsidR="0086689A" w:rsidRPr="003D4E03">
        <w:rPr>
          <w:rFonts w:ascii="Arial" w:hAnsi="Arial" w:cs="Arial"/>
          <w:sz w:val="24"/>
          <w:szCs w:val="24"/>
          <w:vertAlign w:val="superscript"/>
          <w:lang w:val="en-US"/>
        </w:rPr>
        <w:t>2</w:t>
      </w:r>
      <w:r w:rsidR="00037307" w:rsidRPr="003D4E03">
        <w:rPr>
          <w:rFonts w:ascii="Arial" w:hAnsi="Arial" w:cs="Arial"/>
          <w:sz w:val="24"/>
          <w:szCs w:val="24"/>
          <w:vertAlign w:val="superscript"/>
          <w:lang w:val="en-US"/>
        </w:rPr>
        <w:t xml:space="preserve"> </w:t>
      </w:r>
      <w:r w:rsidR="00037307" w:rsidRPr="003D4E03">
        <w:rPr>
          <w:rFonts w:ascii="Arial" w:hAnsi="Arial" w:cs="Arial"/>
          <w:sz w:val="24"/>
          <w:szCs w:val="24"/>
          <w:lang w:val="en-US"/>
        </w:rPr>
        <w:t>it got 0,04</w:t>
      </w:r>
      <w:r w:rsidR="0086689A" w:rsidRPr="003D4E03">
        <w:rPr>
          <w:rFonts w:ascii="Arial" w:hAnsi="Arial" w:cs="Arial"/>
          <w:sz w:val="24"/>
          <w:szCs w:val="24"/>
          <w:lang w:val="en-US"/>
        </w:rPr>
        <w:t xml:space="preserve">% for Broad and 0,60% for Fine scales; for RMSE, 0,01% for Broad and 0,22% for Fine; in the </w:t>
      </w:r>
      <w:r w:rsidR="00374F70" w:rsidRPr="003D4E03">
        <w:rPr>
          <w:rFonts w:ascii="Arial" w:hAnsi="Arial" w:cs="Arial"/>
          <w:sz w:val="24"/>
          <w:szCs w:val="24"/>
          <w:lang w:val="en-US"/>
        </w:rPr>
        <w:t xml:space="preserve">case of </w:t>
      </w:r>
      <w:r w:rsidR="0086689A" w:rsidRPr="003D4E03">
        <w:rPr>
          <w:rFonts w:ascii="Arial" w:hAnsi="Arial" w:cs="Arial"/>
          <w:sz w:val="24"/>
          <w:szCs w:val="24"/>
          <w:lang w:val="en-US"/>
        </w:rPr>
        <w:t xml:space="preserve">variance, 0,02% for Broad and the same result </w:t>
      </w:r>
      <w:r w:rsidR="00374F70" w:rsidRPr="003D4E03">
        <w:rPr>
          <w:rFonts w:ascii="Arial" w:hAnsi="Arial" w:cs="Arial"/>
          <w:sz w:val="24"/>
          <w:szCs w:val="24"/>
          <w:lang w:val="en-US"/>
        </w:rPr>
        <w:t xml:space="preserve">was reached </w:t>
      </w:r>
      <w:r w:rsidR="0086689A" w:rsidRPr="003D4E03">
        <w:rPr>
          <w:rFonts w:ascii="Arial" w:hAnsi="Arial" w:cs="Arial"/>
          <w:sz w:val="24"/>
          <w:szCs w:val="24"/>
          <w:lang w:val="en-US"/>
        </w:rPr>
        <w:t>for Fine.</w:t>
      </w:r>
      <w:r w:rsidR="00007C29" w:rsidRPr="003D4E03">
        <w:rPr>
          <w:rFonts w:ascii="Arial" w:hAnsi="Arial" w:cs="Arial"/>
          <w:sz w:val="24"/>
          <w:szCs w:val="24"/>
          <w:lang w:val="en-US"/>
        </w:rPr>
        <w:t xml:space="preserve">   Using the package MASS </w:t>
      </w:r>
      <w:r w:rsidR="00764D54" w:rsidRPr="003D4E03">
        <w:rPr>
          <w:rFonts w:ascii="Arial" w:hAnsi="Arial" w:cs="Arial"/>
          <w:sz w:val="24"/>
          <w:szCs w:val="24"/>
          <w:lang w:val="en-US"/>
        </w:rPr>
        <w:t xml:space="preserve"> </w:t>
      </w:r>
      <w:r w:rsidR="003B14B7" w:rsidRPr="003D4E03">
        <w:rPr>
          <w:rFonts w:ascii="Arial" w:hAnsi="Arial" w:cs="Arial"/>
          <w:sz w:val="24"/>
          <w:szCs w:val="24"/>
          <w:lang w:val="en-US"/>
        </w:rPr>
        <w:t>the results</w:t>
      </w:r>
      <w:r w:rsidR="00764D54" w:rsidRPr="003D4E03">
        <w:rPr>
          <w:rFonts w:ascii="Arial" w:hAnsi="Arial" w:cs="Arial"/>
          <w:sz w:val="24"/>
          <w:szCs w:val="24"/>
          <w:lang w:val="en-US"/>
        </w:rPr>
        <w:t xml:space="preserve"> improved in a minimal amount as well.</w:t>
      </w:r>
    </w:p>
    <w:p w14:paraId="673471C0" w14:textId="77777777" w:rsidR="003B14B7" w:rsidRPr="003D4E03" w:rsidRDefault="003B14B7" w:rsidP="003B14B7">
      <w:pPr>
        <w:pStyle w:val="NormalWeb"/>
        <w:spacing w:line="360" w:lineRule="auto"/>
        <w:jc w:val="both"/>
        <w:divId w:val="739642069"/>
        <w:rPr>
          <w:rFonts w:ascii="Arial" w:hAnsi="Arial" w:cs="Arial"/>
          <w:sz w:val="24"/>
          <w:szCs w:val="24"/>
          <w:lang w:val="en-US"/>
        </w:rPr>
      </w:pPr>
    </w:p>
    <w:p w14:paraId="0F9655CD" w14:textId="75981A43" w:rsidR="003B14B7" w:rsidRPr="003D4E03" w:rsidRDefault="003B14B7" w:rsidP="00F63785">
      <w:pPr>
        <w:pStyle w:val="Prrafodelista"/>
        <w:numPr>
          <w:ilvl w:val="0"/>
          <w:numId w:val="35"/>
        </w:numPr>
        <w:spacing w:line="360" w:lineRule="auto"/>
        <w:ind w:left="284"/>
        <w:jc w:val="both"/>
        <w:divId w:val="739642069"/>
        <w:rPr>
          <w:rFonts w:ascii="Arial" w:hAnsi="Arial" w:cs="Arial"/>
          <w:b/>
          <w:lang w:val="en-US"/>
        </w:rPr>
      </w:pPr>
      <w:r w:rsidRPr="003D4E03">
        <w:rPr>
          <w:rFonts w:ascii="Arial" w:hAnsi="Arial" w:cs="Arial"/>
          <w:b/>
          <w:lang w:val="en-US"/>
        </w:rPr>
        <w:t xml:space="preserve"> Implementing others probabilistic models in order to obtain better results.</w:t>
      </w:r>
    </w:p>
    <w:p w14:paraId="30766A7E" w14:textId="12BA0315" w:rsidR="000B55C9" w:rsidRPr="003D4E03" w:rsidRDefault="003B14B7" w:rsidP="00A72A72">
      <w:pPr>
        <w:pStyle w:val="NormalWeb"/>
        <w:spacing w:line="360" w:lineRule="auto"/>
        <w:jc w:val="both"/>
        <w:divId w:val="739642069"/>
        <w:rPr>
          <w:rFonts w:ascii="Arial" w:hAnsi="Arial" w:cs="Arial"/>
          <w:sz w:val="24"/>
          <w:szCs w:val="24"/>
          <w:lang w:val="en-US"/>
        </w:rPr>
      </w:pPr>
      <w:r w:rsidRPr="003D4E03">
        <w:rPr>
          <w:rFonts w:ascii="Arial" w:hAnsi="Arial" w:cs="Arial"/>
          <w:sz w:val="24"/>
          <w:szCs w:val="24"/>
          <w:lang w:val="en-US"/>
        </w:rPr>
        <w:t xml:space="preserve">The reviewed literature considered that linear regression was not an appropriate approach because the predicted relevance could be outside the [0,nL−1] limits </w:t>
      </w:r>
      <w:r w:rsidRPr="003D4E03">
        <w:rPr>
          <w:rFonts w:ascii="Arial" w:hAnsi="Arial" w:cs="Arial"/>
          <w:sz w:val="24"/>
          <w:szCs w:val="24"/>
          <w:lang w:val="en-US"/>
        </w:rPr>
        <w:fldChar w:fldCharType="begin" w:fldLock="1"/>
      </w:r>
      <w:r w:rsidRPr="003D4E03">
        <w:rPr>
          <w:rFonts w:ascii="Arial" w:hAnsi="Arial" w:cs="Arial"/>
          <w:sz w:val="24"/>
          <w:szCs w:val="24"/>
          <w:lang w:val="en-US"/>
        </w:rPr>
        <w:instrText>ADDIN CSL_CITATION { "citationItems" : [ { "id" : "ITEM-1", "itemData" : { "author" : [ { "dropping-particle" : "", "family" : "Urbano", "given" : "Juli\u00e1n", "non-dropping-particle" : "", "parse-names" : false, "suffix" : "" } ], "id" : "ITEM-1", "issued" : { "date-parts" : [ [ "2013" ] ] }, "publisher" : "Universidad Carlos III de Madrid", "title" : "Universidad Carlos III de Madrid Tesis Doctoral Evaluation in Audio Music Similarity", "type" : "thesis" }, "uris" : [ "http://www.mendeley.com/documents/?uuid=91c11433-268b-4d07-88c6-ac1ec15ba6ca" ] } ], "mendeley" : { "formattedCitation" : "(Juli\u00e1n Urbano, 2013)", "plainTextFormattedCitation" : "(Juli\u00e1n Urbano, 2013)" }, "properties" : { "noteIndex" : 0 }, "schema" : "https://github.com/citation-style-language/schema/raw/master/csl-citation.json" }</w:instrText>
      </w:r>
      <w:r w:rsidRPr="003D4E03">
        <w:rPr>
          <w:rFonts w:ascii="Arial" w:hAnsi="Arial" w:cs="Arial"/>
          <w:sz w:val="24"/>
          <w:szCs w:val="24"/>
          <w:lang w:val="en-US"/>
        </w:rPr>
        <w:fldChar w:fldCharType="separate"/>
      </w:r>
      <w:r w:rsidRPr="003D4E03">
        <w:rPr>
          <w:rFonts w:ascii="Arial" w:hAnsi="Arial" w:cs="Arial"/>
          <w:sz w:val="24"/>
          <w:szCs w:val="24"/>
          <w:lang w:val="en-US"/>
        </w:rPr>
        <w:t>(Urbano, 2013)</w:t>
      </w:r>
      <w:r w:rsidRPr="003D4E03">
        <w:rPr>
          <w:rFonts w:ascii="Arial" w:hAnsi="Arial" w:cs="Arial"/>
          <w:sz w:val="24"/>
          <w:szCs w:val="24"/>
          <w:lang w:val="en-US"/>
        </w:rPr>
        <w:fldChar w:fldCharType="end"/>
      </w:r>
      <w:r w:rsidRPr="003D4E03">
        <w:rPr>
          <w:rFonts w:ascii="Arial" w:hAnsi="Arial" w:cs="Arial"/>
          <w:sz w:val="24"/>
          <w:szCs w:val="24"/>
          <w:lang w:val="en-US"/>
        </w:rPr>
        <w:t xml:space="preserve">.  However if the results can be truncated inside the possible values of </w:t>
      </w:r>
      <w:r w:rsidR="00F63785" w:rsidRPr="003D4E03">
        <w:rPr>
          <w:rFonts w:ascii="Arial" w:hAnsi="Arial" w:cs="Arial"/>
          <w:sz w:val="24"/>
          <w:szCs w:val="24"/>
          <w:lang w:val="en-US"/>
        </w:rPr>
        <w:t>Broad and</w:t>
      </w:r>
      <w:r w:rsidR="0098238E" w:rsidRPr="003D4E03">
        <w:rPr>
          <w:rFonts w:ascii="Arial" w:hAnsi="Arial" w:cs="Arial"/>
          <w:sz w:val="24"/>
          <w:szCs w:val="24"/>
          <w:lang w:val="en-US"/>
        </w:rPr>
        <w:t xml:space="preserve"> </w:t>
      </w:r>
      <w:r w:rsidR="00F63785" w:rsidRPr="003D4E03">
        <w:rPr>
          <w:rFonts w:ascii="Arial" w:hAnsi="Arial" w:cs="Arial"/>
          <w:sz w:val="24"/>
          <w:szCs w:val="24"/>
          <w:lang w:val="en-US"/>
        </w:rPr>
        <w:t>Fine scales</w:t>
      </w:r>
      <w:r w:rsidR="0098238E" w:rsidRPr="003D4E03">
        <w:rPr>
          <w:rFonts w:ascii="Arial" w:hAnsi="Arial" w:cs="Arial"/>
          <w:sz w:val="24"/>
          <w:szCs w:val="24"/>
          <w:lang w:val="en-US"/>
        </w:rPr>
        <w:t xml:space="preserve">, </w:t>
      </w:r>
      <w:r w:rsidR="00F63785" w:rsidRPr="003D4E03">
        <w:rPr>
          <w:rFonts w:ascii="Arial" w:hAnsi="Arial" w:cs="Arial"/>
          <w:sz w:val="24"/>
          <w:szCs w:val="24"/>
          <w:lang w:val="en-US"/>
        </w:rPr>
        <w:t>this problem</w:t>
      </w:r>
      <w:r w:rsidR="0098238E" w:rsidRPr="003D4E03">
        <w:rPr>
          <w:rFonts w:ascii="Arial" w:hAnsi="Arial" w:cs="Arial"/>
          <w:sz w:val="24"/>
          <w:szCs w:val="24"/>
          <w:lang w:val="en-US"/>
        </w:rPr>
        <w:t xml:space="preserve"> can be solved.  </w:t>
      </w:r>
      <w:r w:rsidR="000D56DC" w:rsidRPr="003D4E03">
        <w:rPr>
          <w:rFonts w:ascii="Arial" w:hAnsi="Arial" w:cs="Arial"/>
          <w:sz w:val="24"/>
          <w:szCs w:val="24"/>
          <w:lang w:val="en-US"/>
        </w:rPr>
        <w:t xml:space="preserve"> </w:t>
      </w:r>
      <w:r w:rsidR="0098238E" w:rsidRPr="003D4E03">
        <w:rPr>
          <w:rFonts w:ascii="Arial" w:hAnsi="Arial" w:cs="Arial"/>
          <w:sz w:val="24"/>
          <w:szCs w:val="24"/>
          <w:lang w:val="en-US"/>
        </w:rPr>
        <w:t xml:space="preserve">To </w:t>
      </w:r>
      <w:r w:rsidR="00F63785" w:rsidRPr="003D4E03">
        <w:rPr>
          <w:rFonts w:ascii="Arial" w:hAnsi="Arial" w:cs="Arial"/>
          <w:sz w:val="24"/>
          <w:szCs w:val="24"/>
          <w:lang w:val="en-US"/>
        </w:rPr>
        <w:t>prove</w:t>
      </w:r>
      <w:r w:rsidR="0098238E" w:rsidRPr="003D4E03">
        <w:rPr>
          <w:rFonts w:ascii="Arial" w:hAnsi="Arial" w:cs="Arial"/>
          <w:sz w:val="24"/>
          <w:szCs w:val="24"/>
          <w:lang w:val="en-US"/>
        </w:rPr>
        <w:t xml:space="preserve"> this </w:t>
      </w:r>
      <w:r w:rsidR="00F63785" w:rsidRPr="003D4E03">
        <w:rPr>
          <w:rFonts w:ascii="Arial" w:hAnsi="Arial" w:cs="Arial"/>
          <w:sz w:val="24"/>
          <w:szCs w:val="24"/>
          <w:lang w:val="en-US"/>
        </w:rPr>
        <w:t xml:space="preserve">hypothesis </w:t>
      </w:r>
      <w:r w:rsidR="000D56DC" w:rsidRPr="003D4E03">
        <w:rPr>
          <w:rFonts w:ascii="Arial" w:hAnsi="Arial" w:cs="Arial"/>
          <w:sz w:val="24"/>
          <w:szCs w:val="24"/>
          <w:lang w:val="en-US"/>
        </w:rPr>
        <w:t xml:space="preserve">models </w:t>
      </w:r>
      <w:r w:rsidR="00A72A72" w:rsidRPr="003D4E03">
        <w:rPr>
          <w:rFonts w:ascii="Arial" w:hAnsi="Arial" w:cs="Arial"/>
          <w:sz w:val="24"/>
          <w:szCs w:val="24"/>
          <w:lang w:val="en-US"/>
        </w:rPr>
        <w:t>from the Generalized Linear Models, which can represent categorical, binary and other response types were tested</w:t>
      </w:r>
      <w:r w:rsidR="000D56DC" w:rsidRPr="003D4E03">
        <w:rPr>
          <w:rFonts w:ascii="Arial" w:hAnsi="Arial" w:cs="Arial"/>
          <w:sz w:val="24"/>
          <w:szCs w:val="24"/>
          <w:lang w:val="en-US"/>
        </w:rPr>
        <w:t xml:space="preserve">: linear, probit, logit and beta regression. </w:t>
      </w:r>
      <w:r w:rsidR="008E7CFB" w:rsidRPr="003D4E03">
        <w:rPr>
          <w:rFonts w:ascii="Arial" w:hAnsi="Arial" w:cs="Arial"/>
          <w:sz w:val="24"/>
          <w:szCs w:val="24"/>
          <w:lang w:val="en-US"/>
        </w:rPr>
        <w:t xml:space="preserve">For </w:t>
      </w:r>
      <w:r w:rsidR="00F63785" w:rsidRPr="003D4E03">
        <w:rPr>
          <w:rFonts w:ascii="Arial" w:hAnsi="Arial" w:cs="Arial"/>
          <w:sz w:val="24"/>
          <w:szCs w:val="24"/>
          <w:lang w:val="en-US"/>
        </w:rPr>
        <w:t xml:space="preserve">probit, </w:t>
      </w:r>
      <w:r w:rsidR="005B292B" w:rsidRPr="003D4E03">
        <w:rPr>
          <w:rFonts w:ascii="Arial" w:hAnsi="Arial" w:cs="Arial"/>
          <w:sz w:val="24"/>
          <w:szCs w:val="24"/>
          <w:lang w:val="en-US"/>
        </w:rPr>
        <w:t>logit</w:t>
      </w:r>
      <w:r w:rsidR="00F63785" w:rsidRPr="003D4E03">
        <w:rPr>
          <w:rFonts w:ascii="Arial" w:hAnsi="Arial" w:cs="Arial"/>
          <w:sz w:val="24"/>
          <w:szCs w:val="24"/>
          <w:lang w:val="en-US"/>
        </w:rPr>
        <w:t xml:space="preserve"> and beta</w:t>
      </w:r>
      <w:r w:rsidR="008E7CFB" w:rsidRPr="003D4E03">
        <w:rPr>
          <w:rFonts w:ascii="Arial" w:hAnsi="Arial" w:cs="Arial"/>
          <w:sz w:val="24"/>
          <w:szCs w:val="24"/>
          <w:lang w:val="en-US"/>
        </w:rPr>
        <w:t xml:space="preserve"> regression models</w:t>
      </w:r>
      <w:r w:rsidR="005B292B" w:rsidRPr="003D4E03">
        <w:rPr>
          <w:rFonts w:ascii="Arial" w:hAnsi="Arial" w:cs="Arial"/>
          <w:sz w:val="24"/>
          <w:szCs w:val="24"/>
          <w:lang w:val="en-US"/>
        </w:rPr>
        <w:t xml:space="preserve">, the estimated relevance values </w:t>
      </w:r>
      <w:r w:rsidR="00F63785" w:rsidRPr="003D4E03">
        <w:rPr>
          <w:rFonts w:ascii="Arial" w:hAnsi="Arial" w:cs="Arial"/>
          <w:sz w:val="24"/>
          <w:szCs w:val="24"/>
          <w:lang w:val="en-US"/>
        </w:rPr>
        <w:t>first need to be mapped inside the range [0-</w:t>
      </w:r>
      <w:r w:rsidR="00825B37" w:rsidRPr="003D4E03">
        <w:rPr>
          <w:rFonts w:ascii="Arial" w:hAnsi="Arial" w:cs="Arial"/>
          <w:sz w:val="24"/>
          <w:szCs w:val="24"/>
          <w:lang w:val="en-US"/>
        </w:rPr>
        <w:t>1]</w:t>
      </w:r>
      <w:r w:rsidR="00F63785" w:rsidRPr="003D4E03">
        <w:rPr>
          <w:rFonts w:ascii="Arial" w:hAnsi="Arial" w:cs="Arial"/>
          <w:sz w:val="24"/>
          <w:szCs w:val="24"/>
          <w:lang w:val="en-US"/>
        </w:rPr>
        <w:t xml:space="preserve"> and in order to interpret the results</w:t>
      </w:r>
      <w:r w:rsidR="00210648" w:rsidRPr="003D4E03">
        <w:rPr>
          <w:rFonts w:ascii="Arial" w:hAnsi="Arial" w:cs="Arial"/>
          <w:sz w:val="24"/>
          <w:szCs w:val="24"/>
          <w:lang w:val="en-US"/>
        </w:rPr>
        <w:t>, these</w:t>
      </w:r>
      <w:r w:rsidR="00825B37" w:rsidRPr="003D4E03">
        <w:rPr>
          <w:rFonts w:ascii="Arial" w:hAnsi="Arial" w:cs="Arial"/>
          <w:sz w:val="24"/>
          <w:szCs w:val="24"/>
          <w:lang w:val="en-US"/>
        </w:rPr>
        <w:t xml:space="preserve"> values need to be transformed back to the original scales; </w:t>
      </w:r>
      <w:r w:rsidR="005568B6" w:rsidRPr="003D4E03">
        <w:rPr>
          <w:rFonts w:ascii="Arial" w:hAnsi="Arial" w:cs="Arial"/>
          <w:sz w:val="24"/>
          <w:szCs w:val="24"/>
          <w:lang w:val="en-US"/>
        </w:rPr>
        <w:t xml:space="preserve">Table 6 </w:t>
      </w:r>
      <w:r w:rsidR="000B55C9" w:rsidRPr="003D4E03">
        <w:rPr>
          <w:rFonts w:ascii="Arial" w:hAnsi="Arial" w:cs="Arial"/>
          <w:sz w:val="24"/>
          <w:szCs w:val="24"/>
          <w:lang w:val="en-US"/>
        </w:rPr>
        <w:t>present</w:t>
      </w:r>
      <w:r w:rsidR="002843F1" w:rsidRPr="003D4E03">
        <w:rPr>
          <w:rFonts w:ascii="Arial" w:hAnsi="Arial" w:cs="Arial"/>
          <w:sz w:val="24"/>
          <w:szCs w:val="24"/>
          <w:lang w:val="en-US"/>
        </w:rPr>
        <w:t>s</w:t>
      </w:r>
      <w:r w:rsidR="000B55C9" w:rsidRPr="003D4E03">
        <w:rPr>
          <w:rFonts w:ascii="Arial" w:hAnsi="Arial" w:cs="Arial"/>
          <w:sz w:val="24"/>
          <w:szCs w:val="24"/>
          <w:lang w:val="en-US"/>
        </w:rPr>
        <w:t xml:space="preserve"> the results</w:t>
      </w:r>
      <w:r w:rsidR="002843F1" w:rsidRPr="003D4E03">
        <w:rPr>
          <w:rFonts w:ascii="Arial" w:hAnsi="Arial" w:cs="Arial"/>
          <w:sz w:val="24"/>
          <w:szCs w:val="24"/>
          <w:lang w:val="en-US"/>
        </w:rPr>
        <w:t xml:space="preserve"> of the evaluation using these models</w:t>
      </w:r>
      <w:r w:rsidR="000B55C9" w:rsidRPr="003D4E03">
        <w:rPr>
          <w:rFonts w:ascii="Arial" w:hAnsi="Arial" w:cs="Arial"/>
          <w:sz w:val="24"/>
          <w:szCs w:val="24"/>
          <w:lang w:val="en-US"/>
        </w:rPr>
        <w:t>:</w:t>
      </w:r>
    </w:p>
    <w:p w14:paraId="46FBD729" w14:textId="270B99D2" w:rsidR="00081FA5" w:rsidRPr="003D4E03" w:rsidRDefault="001B1FF5" w:rsidP="00081FA5">
      <w:pPr>
        <w:pStyle w:val="NormalWeb"/>
        <w:spacing w:line="360" w:lineRule="auto"/>
        <w:jc w:val="center"/>
        <w:divId w:val="739642069"/>
        <w:rPr>
          <w:rFonts w:ascii="Arial" w:hAnsi="Arial" w:cs="Arial"/>
          <w:i/>
          <w:sz w:val="24"/>
          <w:szCs w:val="24"/>
          <w:lang w:val="en-US"/>
        </w:rPr>
      </w:pPr>
      <w:r>
        <w:rPr>
          <w:rFonts w:ascii="Arial" w:hAnsi="Arial" w:cs="Arial"/>
          <w:i/>
          <w:sz w:val="24"/>
          <w:szCs w:val="24"/>
          <w:lang w:val="en-US"/>
        </w:rPr>
        <w:pict w14:anchorId="2FD8B6A9">
          <v:shape id="_x0000_i1026" type="#_x0000_t75" style="width:429pt;height:181pt">
            <v:imagedata r:id="rId31" o:title=""/>
          </v:shape>
        </w:pict>
      </w:r>
    </w:p>
    <w:p w14:paraId="40A6E914" w14:textId="467A2ABE" w:rsidR="00B670CE" w:rsidRPr="003D4E03" w:rsidRDefault="00B670CE" w:rsidP="00081FA5">
      <w:pPr>
        <w:pStyle w:val="NormalWeb"/>
        <w:spacing w:line="360" w:lineRule="auto"/>
        <w:jc w:val="center"/>
        <w:divId w:val="739642069"/>
        <w:rPr>
          <w:rFonts w:ascii="Arial" w:hAnsi="Arial" w:cs="Arial"/>
          <w:i/>
          <w:sz w:val="24"/>
          <w:szCs w:val="24"/>
          <w:lang w:val="en-US"/>
        </w:rPr>
      </w:pPr>
      <w:r w:rsidRPr="003D4E03">
        <w:rPr>
          <w:rFonts w:ascii="Arial" w:hAnsi="Arial" w:cs="Arial"/>
          <w:i/>
          <w:sz w:val="16"/>
          <w:szCs w:val="16"/>
          <w:lang w:val="en-US"/>
        </w:rPr>
        <w:t>Table 6</w:t>
      </w:r>
      <w:r w:rsidRPr="003D4E03">
        <w:rPr>
          <w:rFonts w:ascii="Arial" w:hAnsi="Arial" w:cs="Arial"/>
          <w:sz w:val="16"/>
          <w:szCs w:val="16"/>
          <w:lang w:val="en-US"/>
        </w:rPr>
        <w:t>. Implementation of Logit, Probit and Beta regression Columns Ant. R</w:t>
      </w:r>
      <w:r w:rsidRPr="003D4E03">
        <w:rPr>
          <w:rFonts w:ascii="Arial" w:hAnsi="Arial" w:cs="Arial"/>
          <w:sz w:val="16"/>
          <w:szCs w:val="16"/>
          <w:vertAlign w:val="superscript"/>
          <w:lang w:val="en-US"/>
        </w:rPr>
        <w:t>2</w:t>
      </w:r>
      <w:r w:rsidRPr="003D4E03">
        <w:rPr>
          <w:rFonts w:ascii="Arial" w:hAnsi="Arial" w:cs="Arial"/>
          <w:sz w:val="16"/>
          <w:szCs w:val="16"/>
          <w:lang w:val="en-US"/>
        </w:rPr>
        <w:t>, Ant. RMSE and Ant. Var represent the values obtained from (Urbano, 2013).</w:t>
      </w:r>
    </w:p>
    <w:p w14:paraId="6155C938" w14:textId="77777777" w:rsidR="00FB25F7" w:rsidRPr="003D4E03" w:rsidRDefault="00FB25F7" w:rsidP="00706C96">
      <w:pPr>
        <w:spacing w:line="360" w:lineRule="auto"/>
        <w:jc w:val="both"/>
        <w:divId w:val="739642069"/>
        <w:rPr>
          <w:rFonts w:ascii="Arial" w:hAnsi="Arial" w:cs="Arial"/>
          <w:lang w:val="en-US"/>
        </w:rPr>
      </w:pPr>
    </w:p>
    <w:p w14:paraId="3315437C" w14:textId="58A7A001" w:rsidR="00FB25F7" w:rsidRPr="003D4E03" w:rsidRDefault="00FB25F7" w:rsidP="00706C96">
      <w:pPr>
        <w:spacing w:line="360" w:lineRule="auto"/>
        <w:jc w:val="both"/>
        <w:divId w:val="739642069"/>
        <w:rPr>
          <w:rFonts w:ascii="Arial" w:hAnsi="Arial" w:cs="Arial"/>
          <w:lang w:val="en-US"/>
        </w:rPr>
      </w:pPr>
      <w:r w:rsidRPr="003D4E03">
        <w:rPr>
          <w:rFonts w:ascii="Arial" w:hAnsi="Arial" w:cs="Arial"/>
          <w:lang w:val="en-US"/>
        </w:rPr>
        <w:t>For Logit and Probit Regression the prediction of relevance was not improved</w:t>
      </w:r>
      <w:r w:rsidR="002132AF" w:rsidRPr="003D4E03">
        <w:rPr>
          <w:rFonts w:ascii="Arial" w:hAnsi="Arial" w:cs="Arial"/>
          <w:lang w:val="en-US"/>
        </w:rPr>
        <w:t xml:space="preserve"> in a significant way.</w:t>
      </w:r>
    </w:p>
    <w:p w14:paraId="51CAB33A" w14:textId="77777777" w:rsidR="00FB25F7" w:rsidRPr="003D4E03" w:rsidRDefault="00FB25F7" w:rsidP="00706C96">
      <w:pPr>
        <w:spacing w:line="360" w:lineRule="auto"/>
        <w:jc w:val="both"/>
        <w:divId w:val="739642069"/>
        <w:rPr>
          <w:rFonts w:ascii="Arial" w:hAnsi="Arial" w:cs="Arial"/>
          <w:lang w:val="en-US"/>
        </w:rPr>
      </w:pPr>
    </w:p>
    <w:p w14:paraId="0FC143ED" w14:textId="3274EB70" w:rsidR="000B55C9" w:rsidRPr="003D4E03" w:rsidRDefault="00210648" w:rsidP="00706C96">
      <w:pPr>
        <w:spacing w:line="360" w:lineRule="auto"/>
        <w:jc w:val="both"/>
        <w:divId w:val="739642069"/>
        <w:rPr>
          <w:rFonts w:ascii="Arial" w:hAnsi="Arial" w:cs="Arial"/>
          <w:lang w:val="en-US"/>
        </w:rPr>
      </w:pPr>
      <w:r w:rsidRPr="003D4E03">
        <w:rPr>
          <w:rFonts w:ascii="Arial" w:hAnsi="Arial" w:cs="Arial"/>
          <w:lang w:val="en-US"/>
        </w:rPr>
        <w:t xml:space="preserve">In the case of Multiple Linear Regression, the predicted values sometimes do not fall in a range within [0-2] for Broad or [0-100] for Fine scale; in all these cases they need to be truncated inside the corresponding scale </w:t>
      </w:r>
      <w:r w:rsidR="002132AF" w:rsidRPr="003D4E03">
        <w:rPr>
          <w:rFonts w:ascii="Arial" w:hAnsi="Arial" w:cs="Arial"/>
          <w:lang w:val="en-US"/>
        </w:rPr>
        <w:t xml:space="preserve">in order to </w:t>
      </w:r>
      <w:r w:rsidRPr="003D4E03">
        <w:rPr>
          <w:rFonts w:ascii="Arial" w:hAnsi="Arial" w:cs="Arial"/>
          <w:lang w:val="en-US"/>
        </w:rPr>
        <w:t xml:space="preserve">obtain </w:t>
      </w:r>
      <w:r w:rsidR="002132AF" w:rsidRPr="003D4E03">
        <w:rPr>
          <w:rFonts w:ascii="Arial" w:hAnsi="Arial" w:cs="Arial"/>
          <w:lang w:val="en-US"/>
        </w:rPr>
        <w:t xml:space="preserve">the correct  </w:t>
      </w:r>
      <w:r w:rsidRPr="003D4E03">
        <w:rPr>
          <w:rFonts w:ascii="Arial" w:hAnsi="Arial" w:cs="Arial"/>
          <w:lang w:val="en-US"/>
        </w:rPr>
        <w:t xml:space="preserve"> mapping with the estimates values.   Table 7 present</w:t>
      </w:r>
      <w:r w:rsidR="00FB25F7" w:rsidRPr="003D4E03">
        <w:rPr>
          <w:rFonts w:ascii="Arial" w:hAnsi="Arial" w:cs="Arial"/>
          <w:lang w:val="en-US"/>
        </w:rPr>
        <w:t>s</w:t>
      </w:r>
      <w:r w:rsidRPr="003D4E03">
        <w:rPr>
          <w:rFonts w:ascii="Arial" w:hAnsi="Arial" w:cs="Arial"/>
          <w:lang w:val="en-US"/>
        </w:rPr>
        <w:t xml:space="preserve"> the obtained results:</w:t>
      </w:r>
    </w:p>
    <w:p w14:paraId="0457A6C7" w14:textId="77777777" w:rsidR="000B55C9" w:rsidRPr="003D4E03" w:rsidRDefault="000B55C9" w:rsidP="00706C96">
      <w:pPr>
        <w:spacing w:line="360" w:lineRule="auto"/>
        <w:jc w:val="both"/>
        <w:divId w:val="739642069"/>
        <w:rPr>
          <w:rFonts w:ascii="Arial" w:hAnsi="Arial" w:cs="Arial"/>
          <w:lang w:val="en-US"/>
        </w:rPr>
      </w:pPr>
    </w:p>
    <w:p w14:paraId="445A9FFA" w14:textId="796CE17A" w:rsidR="000B55C9" w:rsidRPr="003D4E03" w:rsidRDefault="001B1FF5" w:rsidP="00706C96">
      <w:pPr>
        <w:spacing w:line="360" w:lineRule="auto"/>
        <w:jc w:val="both"/>
        <w:divId w:val="739642069"/>
        <w:rPr>
          <w:rFonts w:ascii="Arial" w:hAnsi="Arial" w:cs="Arial"/>
          <w:lang w:val="en-US"/>
        </w:rPr>
      </w:pPr>
      <w:r>
        <w:rPr>
          <w:rFonts w:ascii="Arial" w:hAnsi="Arial" w:cs="Arial"/>
          <w:lang w:val="en-US"/>
        </w:rPr>
        <w:pict w14:anchorId="31DD8142">
          <v:shape id="_x0000_i1027" type="#_x0000_t75" style="width:500pt;height:69pt">
            <v:imagedata r:id="rId32" o:title=""/>
          </v:shape>
        </w:pict>
      </w:r>
    </w:p>
    <w:p w14:paraId="4E2B3D9D" w14:textId="6882B316" w:rsidR="00210648" w:rsidRPr="003D4E03" w:rsidRDefault="00210648" w:rsidP="00706C96">
      <w:pPr>
        <w:spacing w:line="360" w:lineRule="auto"/>
        <w:jc w:val="both"/>
        <w:divId w:val="739642069"/>
        <w:rPr>
          <w:rFonts w:ascii="Arial" w:hAnsi="Arial" w:cs="Arial"/>
          <w:lang w:val="en-US"/>
        </w:rPr>
      </w:pPr>
    </w:p>
    <w:p w14:paraId="57EDBDD9" w14:textId="0D49BA4E" w:rsidR="00210648" w:rsidRPr="003D4E03" w:rsidRDefault="00210648" w:rsidP="00210648">
      <w:pPr>
        <w:pStyle w:val="NormalWeb"/>
        <w:spacing w:line="360" w:lineRule="auto"/>
        <w:jc w:val="center"/>
        <w:divId w:val="739642069"/>
        <w:rPr>
          <w:rFonts w:ascii="Arial" w:hAnsi="Arial" w:cs="Arial"/>
          <w:i/>
          <w:sz w:val="16"/>
          <w:szCs w:val="16"/>
          <w:lang w:val="en-US"/>
        </w:rPr>
      </w:pPr>
      <w:r w:rsidRPr="003D4E03">
        <w:rPr>
          <w:rFonts w:ascii="Arial" w:hAnsi="Arial" w:cs="Arial"/>
          <w:i/>
          <w:sz w:val="16"/>
          <w:szCs w:val="16"/>
          <w:lang w:val="en-US"/>
        </w:rPr>
        <w:t xml:space="preserve">Table </w:t>
      </w:r>
      <w:r w:rsidR="00081FA5" w:rsidRPr="003D4E03">
        <w:rPr>
          <w:rFonts w:ascii="Arial" w:hAnsi="Arial" w:cs="Arial"/>
          <w:i/>
          <w:sz w:val="16"/>
          <w:szCs w:val="16"/>
          <w:lang w:val="en-US"/>
        </w:rPr>
        <w:t>7</w:t>
      </w:r>
      <w:r w:rsidRPr="003D4E03">
        <w:rPr>
          <w:rFonts w:ascii="Arial" w:hAnsi="Arial" w:cs="Arial"/>
          <w:sz w:val="16"/>
          <w:szCs w:val="16"/>
          <w:lang w:val="en-US"/>
        </w:rPr>
        <w:t>. Implementation of Multinomial Linear Regression Columns Ant. R</w:t>
      </w:r>
      <w:r w:rsidRPr="003D4E03">
        <w:rPr>
          <w:rFonts w:ascii="Arial" w:hAnsi="Arial" w:cs="Arial"/>
          <w:sz w:val="16"/>
          <w:szCs w:val="16"/>
          <w:vertAlign w:val="superscript"/>
          <w:lang w:val="en-US"/>
        </w:rPr>
        <w:t>2</w:t>
      </w:r>
      <w:r w:rsidRPr="003D4E03">
        <w:rPr>
          <w:rFonts w:ascii="Arial" w:hAnsi="Arial" w:cs="Arial"/>
          <w:sz w:val="16"/>
          <w:szCs w:val="16"/>
          <w:lang w:val="en-US"/>
        </w:rPr>
        <w:t>, Ant. RMSE and Ant. Var represent the values obtained from (Urbano, 2013).</w:t>
      </w:r>
    </w:p>
    <w:p w14:paraId="5C90EF04" w14:textId="77777777" w:rsidR="00210648" w:rsidRPr="003D4E03" w:rsidRDefault="00210648" w:rsidP="00706C96">
      <w:pPr>
        <w:spacing w:line="360" w:lineRule="auto"/>
        <w:jc w:val="both"/>
        <w:divId w:val="739642069"/>
        <w:rPr>
          <w:rFonts w:ascii="Arial" w:hAnsi="Arial" w:cs="Arial"/>
          <w:lang w:val="en-US"/>
        </w:rPr>
      </w:pPr>
    </w:p>
    <w:p w14:paraId="63B80DF7" w14:textId="5F84104E" w:rsidR="000B55C9" w:rsidRPr="003D4E03" w:rsidRDefault="002132AF" w:rsidP="00706C96">
      <w:pPr>
        <w:spacing w:line="360" w:lineRule="auto"/>
        <w:jc w:val="both"/>
        <w:divId w:val="739642069"/>
        <w:rPr>
          <w:rFonts w:ascii="Arial" w:hAnsi="Arial" w:cs="Arial"/>
          <w:lang w:val="en-US"/>
        </w:rPr>
      </w:pPr>
      <w:r w:rsidRPr="003D4E03">
        <w:rPr>
          <w:rFonts w:ascii="Arial" w:hAnsi="Arial" w:cs="Arial"/>
          <w:lang w:val="en-US"/>
        </w:rPr>
        <w:t>For the case</w:t>
      </w:r>
      <w:r w:rsidR="0047742D" w:rsidRPr="003D4E03">
        <w:rPr>
          <w:rFonts w:ascii="Arial" w:hAnsi="Arial" w:cs="Arial"/>
          <w:lang w:val="en-US"/>
        </w:rPr>
        <w:t xml:space="preserve"> of M</w:t>
      </w:r>
      <w:r w:rsidR="0047742D" w:rsidRPr="003D4E03">
        <w:rPr>
          <w:rFonts w:ascii="Arial" w:hAnsi="Arial" w:cs="Arial"/>
          <w:vertAlign w:val="subscript"/>
          <w:lang w:val="en-US"/>
        </w:rPr>
        <w:t>jud</w:t>
      </w:r>
      <w:r w:rsidRPr="003D4E03">
        <w:rPr>
          <w:rFonts w:ascii="Arial" w:hAnsi="Arial" w:cs="Arial"/>
          <w:lang w:val="en-US"/>
        </w:rPr>
        <w:t xml:space="preserve"> using the Fine scale a 1,16% of </w:t>
      </w:r>
      <w:r w:rsidR="0047742D" w:rsidRPr="003D4E03">
        <w:rPr>
          <w:rFonts w:ascii="Arial" w:hAnsi="Arial" w:cs="Arial"/>
          <w:lang w:val="en-US"/>
        </w:rPr>
        <w:t>improvement was achieved.  The rest of predictions did not get any improvement.</w:t>
      </w:r>
    </w:p>
    <w:p w14:paraId="26FC95E6" w14:textId="77777777" w:rsidR="000B55C9" w:rsidRPr="003D4E03" w:rsidRDefault="000B55C9" w:rsidP="00706C96">
      <w:pPr>
        <w:spacing w:line="360" w:lineRule="auto"/>
        <w:jc w:val="both"/>
        <w:divId w:val="739642069"/>
        <w:rPr>
          <w:rFonts w:ascii="Arial" w:hAnsi="Arial" w:cs="Arial"/>
          <w:lang w:val="en-US"/>
        </w:rPr>
      </w:pPr>
    </w:p>
    <w:p w14:paraId="0C9B2AF7" w14:textId="77777777" w:rsidR="00FE6A62" w:rsidRPr="003D4E03" w:rsidRDefault="00FE6A62" w:rsidP="00706C96">
      <w:pPr>
        <w:spacing w:line="360" w:lineRule="auto"/>
        <w:jc w:val="both"/>
        <w:divId w:val="739642069"/>
        <w:rPr>
          <w:rFonts w:ascii="Arial" w:hAnsi="Arial" w:cs="Arial"/>
          <w:lang w:val="en-US"/>
        </w:rPr>
      </w:pPr>
    </w:p>
    <w:p w14:paraId="211F994D" w14:textId="77777777" w:rsidR="00FE6A62" w:rsidRPr="003D4E03" w:rsidRDefault="00706C96" w:rsidP="00FE6A62">
      <w:pPr>
        <w:pStyle w:val="Prrafodelista"/>
        <w:numPr>
          <w:ilvl w:val="0"/>
          <w:numId w:val="35"/>
        </w:numPr>
        <w:spacing w:line="360" w:lineRule="auto"/>
        <w:ind w:left="426"/>
        <w:jc w:val="both"/>
        <w:divId w:val="739642069"/>
        <w:rPr>
          <w:rFonts w:ascii="Arial" w:hAnsi="Arial" w:cs="Arial"/>
          <w:lang w:val="en-US"/>
        </w:rPr>
      </w:pPr>
      <w:r w:rsidRPr="003D4E03">
        <w:rPr>
          <w:rFonts w:ascii="Arial" w:hAnsi="Arial" w:cs="Arial"/>
          <w:b/>
          <w:lang w:val="en-US"/>
        </w:rPr>
        <w:t xml:space="preserve">Improving </w:t>
      </w:r>
      <w:r w:rsidR="00FE6A62" w:rsidRPr="003D4E03">
        <w:rPr>
          <w:rFonts w:ascii="Arial" w:hAnsi="Arial" w:cs="Arial"/>
          <w:b/>
          <w:lang w:val="en-US"/>
        </w:rPr>
        <w:t xml:space="preserve">model’s </w:t>
      </w:r>
      <w:r w:rsidRPr="003D4E03">
        <w:rPr>
          <w:rFonts w:ascii="Arial" w:hAnsi="Arial" w:cs="Arial"/>
          <w:b/>
          <w:lang w:val="en-US"/>
        </w:rPr>
        <w:t>attributes</w:t>
      </w:r>
    </w:p>
    <w:p w14:paraId="6C24F89F" w14:textId="77777777" w:rsidR="005D7C1C" w:rsidRPr="003D4E03" w:rsidRDefault="005D7C1C" w:rsidP="005D7C1C">
      <w:pPr>
        <w:pStyle w:val="Prrafodelista"/>
        <w:spacing w:line="360" w:lineRule="auto"/>
        <w:ind w:left="426"/>
        <w:jc w:val="both"/>
        <w:divId w:val="739642069"/>
        <w:rPr>
          <w:rFonts w:ascii="Arial" w:hAnsi="Arial" w:cs="Arial"/>
          <w:lang w:val="en-US"/>
        </w:rPr>
      </w:pPr>
    </w:p>
    <w:p w14:paraId="7B0ED905" w14:textId="07B4EE1B" w:rsidR="007F7A48" w:rsidRPr="003D4E03" w:rsidRDefault="00706C96" w:rsidP="00FE6A62">
      <w:pPr>
        <w:spacing w:line="360" w:lineRule="auto"/>
        <w:ind w:left="66"/>
        <w:jc w:val="both"/>
        <w:divId w:val="739642069"/>
        <w:rPr>
          <w:rFonts w:ascii="Arial" w:hAnsi="Arial" w:cs="Arial"/>
          <w:lang w:val="en-US"/>
        </w:rPr>
      </w:pPr>
      <w:r w:rsidRPr="003D4E03">
        <w:rPr>
          <w:rFonts w:ascii="Arial" w:hAnsi="Arial" w:cs="Arial"/>
          <w:lang w:val="en-US"/>
        </w:rPr>
        <w:t xml:space="preserve">To improve the prediction power of </w:t>
      </w:r>
      <w:r w:rsidR="00DD7092" w:rsidRPr="003D4E03">
        <w:rPr>
          <w:rFonts w:ascii="Arial" w:hAnsi="Arial" w:cs="Arial"/>
          <w:lang w:val="en-US"/>
        </w:rPr>
        <w:t xml:space="preserve">independent variables some </w:t>
      </w:r>
      <w:r w:rsidR="00267D7B" w:rsidRPr="003D4E03">
        <w:rPr>
          <w:rFonts w:ascii="Arial" w:hAnsi="Arial" w:cs="Arial"/>
          <w:lang w:val="en-US"/>
        </w:rPr>
        <w:t>techniques</w:t>
      </w:r>
      <w:r w:rsidR="00DD7092" w:rsidRPr="003D4E03">
        <w:rPr>
          <w:rFonts w:ascii="Arial" w:hAnsi="Arial" w:cs="Arial"/>
          <w:lang w:val="en-US"/>
        </w:rPr>
        <w:t xml:space="preserve"> can be applied.</w:t>
      </w:r>
      <w:r w:rsidR="00267D7B" w:rsidRPr="003D4E03">
        <w:rPr>
          <w:rFonts w:ascii="Arial" w:hAnsi="Arial" w:cs="Arial"/>
          <w:lang w:val="en-US"/>
        </w:rPr>
        <w:t xml:space="preserve"> For example, </w:t>
      </w:r>
      <w:r w:rsidR="00D11F0A" w:rsidRPr="003D4E03">
        <w:rPr>
          <w:rFonts w:ascii="Arial" w:hAnsi="Arial" w:cs="Arial"/>
          <w:lang w:val="en-US"/>
        </w:rPr>
        <w:t>implementing a selection</w:t>
      </w:r>
      <w:r w:rsidR="00A72A72" w:rsidRPr="003D4E03">
        <w:rPr>
          <w:rFonts w:ascii="Arial" w:hAnsi="Arial" w:cs="Arial"/>
          <w:lang w:val="en-US"/>
        </w:rPr>
        <w:t xml:space="preserve"> </w:t>
      </w:r>
      <w:r w:rsidR="00CD6CEF" w:rsidRPr="003D4E03">
        <w:rPr>
          <w:rFonts w:ascii="Arial" w:hAnsi="Arial" w:cs="Arial"/>
          <w:lang w:val="en-US"/>
        </w:rPr>
        <w:t>method, which</w:t>
      </w:r>
      <w:r w:rsidR="00A72A72" w:rsidRPr="003D4E03">
        <w:rPr>
          <w:rFonts w:ascii="Arial" w:hAnsi="Arial" w:cs="Arial"/>
          <w:lang w:val="en-US"/>
        </w:rPr>
        <w:t xml:space="preserve"> is intended to select the best subset of predictors</w:t>
      </w:r>
      <w:r w:rsidR="003574B7" w:rsidRPr="003D4E03">
        <w:rPr>
          <w:rFonts w:ascii="Arial" w:hAnsi="Arial" w:cs="Arial"/>
          <w:lang w:val="en-US"/>
        </w:rPr>
        <w:t xml:space="preserve"> (Faraway, 2004)</w:t>
      </w:r>
      <w:r w:rsidR="00D11F0A" w:rsidRPr="003D4E03">
        <w:rPr>
          <w:rFonts w:ascii="Arial" w:hAnsi="Arial" w:cs="Arial"/>
          <w:lang w:val="en-US"/>
        </w:rPr>
        <w:t xml:space="preserve">. </w:t>
      </w:r>
      <w:r w:rsidR="00B70849" w:rsidRPr="003D4E03">
        <w:rPr>
          <w:rFonts w:ascii="Arial" w:hAnsi="Arial" w:cs="Arial"/>
          <w:lang w:val="en-US"/>
        </w:rPr>
        <w:t>For both models M</w:t>
      </w:r>
      <w:r w:rsidR="00B70849" w:rsidRPr="003D4E03">
        <w:rPr>
          <w:rFonts w:ascii="Arial" w:hAnsi="Arial" w:cs="Arial"/>
          <w:vertAlign w:val="subscript"/>
          <w:lang w:val="en-US"/>
        </w:rPr>
        <w:t xml:space="preserve">out </w:t>
      </w:r>
      <w:r w:rsidR="00B70849" w:rsidRPr="003D4E03">
        <w:rPr>
          <w:rFonts w:ascii="Arial" w:hAnsi="Arial" w:cs="Arial"/>
          <w:lang w:val="en-US"/>
        </w:rPr>
        <w:t>and M</w:t>
      </w:r>
      <w:r w:rsidR="00B70849" w:rsidRPr="003D4E03">
        <w:rPr>
          <w:rFonts w:ascii="Arial" w:hAnsi="Arial" w:cs="Arial"/>
          <w:vertAlign w:val="subscript"/>
          <w:lang w:val="en-US"/>
        </w:rPr>
        <w:t>jud</w:t>
      </w:r>
      <w:r w:rsidR="00B70849" w:rsidRPr="003D4E03">
        <w:rPr>
          <w:rFonts w:ascii="Arial" w:hAnsi="Arial" w:cs="Arial"/>
          <w:lang w:val="en-US"/>
        </w:rPr>
        <w:t xml:space="preserve"> backward</w:t>
      </w:r>
      <w:r w:rsidR="007F7A48" w:rsidRPr="003D4E03">
        <w:rPr>
          <w:rFonts w:ascii="Arial" w:hAnsi="Arial" w:cs="Arial"/>
          <w:lang w:val="en-US"/>
        </w:rPr>
        <w:t xml:space="preserve"> elimination approach </w:t>
      </w:r>
      <w:r w:rsidR="00B70849" w:rsidRPr="003D4E03">
        <w:rPr>
          <w:rFonts w:ascii="Arial" w:hAnsi="Arial" w:cs="Arial"/>
          <w:lang w:val="en-US"/>
        </w:rPr>
        <w:t xml:space="preserve">was </w:t>
      </w:r>
      <w:r w:rsidR="00CD6CEF" w:rsidRPr="003D4E03">
        <w:rPr>
          <w:rFonts w:ascii="Arial" w:hAnsi="Arial" w:cs="Arial"/>
          <w:lang w:val="en-US"/>
        </w:rPr>
        <w:t>applied</w:t>
      </w:r>
      <w:r w:rsidR="007F7A48" w:rsidRPr="003D4E03">
        <w:rPr>
          <w:rFonts w:ascii="Arial" w:hAnsi="Arial" w:cs="Arial"/>
          <w:lang w:val="en-US"/>
        </w:rPr>
        <w:t xml:space="preserve">.  In this method </w:t>
      </w:r>
      <w:r w:rsidR="007B72F5" w:rsidRPr="003D4E03">
        <w:rPr>
          <w:rFonts w:ascii="Arial" w:hAnsi="Arial" w:cs="Arial"/>
          <w:lang w:val="en-US"/>
        </w:rPr>
        <w:t>we start testing the interaction o</w:t>
      </w:r>
      <w:r w:rsidR="00D11F0A" w:rsidRPr="003D4E03">
        <w:rPr>
          <w:rFonts w:ascii="Arial" w:hAnsi="Arial" w:cs="Arial"/>
          <w:lang w:val="en-US"/>
        </w:rPr>
        <w:t>f all predictors and then removing the</w:t>
      </w:r>
      <w:r w:rsidR="007B72F5" w:rsidRPr="003D4E03">
        <w:rPr>
          <w:rFonts w:ascii="Arial" w:hAnsi="Arial" w:cs="Arial"/>
          <w:lang w:val="en-US"/>
        </w:rPr>
        <w:t xml:space="preserve"> predictors with </w:t>
      </w:r>
      <w:r w:rsidR="00617CBA" w:rsidRPr="003D4E03">
        <w:rPr>
          <w:rFonts w:ascii="Arial" w:hAnsi="Arial" w:cs="Arial"/>
          <w:lang w:val="en-US"/>
        </w:rPr>
        <w:t>less or highest value of some parameter, depending of the model (higher p-value</w:t>
      </w:r>
      <w:r w:rsidR="00B57A5B" w:rsidRPr="003D4E03">
        <w:rPr>
          <w:rFonts w:ascii="Arial" w:hAnsi="Arial" w:cs="Arial"/>
          <w:lang w:val="en-US"/>
        </w:rPr>
        <w:t>, R</w:t>
      </w:r>
      <w:r w:rsidR="00B57A5B" w:rsidRPr="003D4E03">
        <w:rPr>
          <w:rFonts w:ascii="Arial" w:hAnsi="Arial" w:cs="Arial"/>
          <w:vertAlign w:val="superscript"/>
          <w:lang w:val="en-US"/>
        </w:rPr>
        <w:t>2</w:t>
      </w:r>
      <w:r w:rsidR="00617CBA" w:rsidRPr="003D4E03">
        <w:rPr>
          <w:rFonts w:ascii="Arial" w:hAnsi="Arial" w:cs="Arial"/>
          <w:lang w:val="en-US"/>
        </w:rPr>
        <w:t xml:space="preserve">, lowest deviance or AIC, et).  In this case, the </w:t>
      </w:r>
      <w:r w:rsidR="00617CBA" w:rsidRPr="003D4E03">
        <w:rPr>
          <w:rFonts w:ascii="Arial" w:hAnsi="Arial" w:cs="Arial"/>
          <w:i/>
          <w:lang w:val="en-US"/>
        </w:rPr>
        <w:t>rms</w:t>
      </w:r>
      <w:r w:rsidR="00617CBA" w:rsidRPr="003D4E03">
        <w:rPr>
          <w:rFonts w:ascii="Arial" w:hAnsi="Arial" w:cs="Arial"/>
          <w:lang w:val="en-US"/>
        </w:rPr>
        <w:t xml:space="preserve"> </w:t>
      </w:r>
      <w:r w:rsidR="00470645" w:rsidRPr="003D4E03">
        <w:rPr>
          <w:rFonts w:ascii="Arial" w:hAnsi="Arial" w:cs="Arial"/>
          <w:lang w:val="en-US"/>
        </w:rPr>
        <w:t>packet in</w:t>
      </w:r>
      <w:r w:rsidR="00617CBA" w:rsidRPr="003D4E03">
        <w:rPr>
          <w:rFonts w:ascii="Arial" w:hAnsi="Arial" w:cs="Arial"/>
          <w:lang w:val="en-US"/>
        </w:rPr>
        <w:t xml:space="preserve"> R was used with ordinal logistic regression, starting with the interaction of all the predictors</w:t>
      </w:r>
      <w:r w:rsidR="00470645" w:rsidRPr="003D4E03">
        <w:rPr>
          <w:rFonts w:ascii="Arial" w:hAnsi="Arial" w:cs="Arial"/>
          <w:lang w:val="en-US"/>
        </w:rPr>
        <w:t>; therefore, in order to decrease the number of permutations, the selection of variables made b</w:t>
      </w:r>
      <w:r w:rsidR="00A311B6" w:rsidRPr="003D4E03">
        <w:rPr>
          <w:rFonts w:ascii="Arial" w:hAnsi="Arial" w:cs="Arial"/>
          <w:lang w:val="en-US"/>
        </w:rPr>
        <w:t>y (Urbano, 2013) was followed</w:t>
      </w:r>
      <w:r w:rsidR="00342FCE" w:rsidRPr="003D4E03">
        <w:rPr>
          <w:rFonts w:ascii="Arial" w:hAnsi="Arial" w:cs="Arial"/>
          <w:lang w:val="en-US"/>
        </w:rPr>
        <w:t xml:space="preserve"> for M</w:t>
      </w:r>
      <w:r w:rsidR="00342FCE" w:rsidRPr="003D4E03">
        <w:rPr>
          <w:rFonts w:ascii="Arial" w:hAnsi="Arial" w:cs="Arial"/>
          <w:vertAlign w:val="subscript"/>
          <w:lang w:val="en-US"/>
        </w:rPr>
        <w:t>out</w:t>
      </w:r>
      <w:r w:rsidR="00A311B6" w:rsidRPr="003D4E03">
        <w:rPr>
          <w:rFonts w:ascii="Arial" w:hAnsi="Arial" w:cs="Arial"/>
          <w:lang w:val="en-US"/>
        </w:rPr>
        <w:t xml:space="preserve"> (</w:t>
      </w:r>
      <w:r w:rsidR="00470645" w:rsidRPr="003D4E03">
        <w:rPr>
          <w:rFonts w:ascii="Arial" w:hAnsi="Arial" w:cs="Arial"/>
          <w:lang w:val="en-US"/>
        </w:rPr>
        <w:t>fSYS</w:t>
      </w:r>
      <w:r w:rsidR="0001586A" w:rsidRPr="003D4E03">
        <w:rPr>
          <w:rFonts w:ascii="Arial" w:hAnsi="Arial" w:cs="Arial"/>
          <w:lang w:val="en-US"/>
        </w:rPr>
        <w:t>, OV, sGEN, fGEN, fART</w:t>
      </w:r>
      <w:r w:rsidR="00470645" w:rsidRPr="003D4E03">
        <w:rPr>
          <w:rFonts w:ascii="Arial" w:hAnsi="Arial" w:cs="Arial"/>
          <w:lang w:val="en-US"/>
        </w:rPr>
        <w:t xml:space="preserve">).  Using the deviance </w:t>
      </w:r>
      <w:r w:rsidR="00A311B6" w:rsidRPr="003D4E03">
        <w:rPr>
          <w:rFonts w:ascii="Arial" w:hAnsi="Arial" w:cs="Arial"/>
          <w:lang w:val="en-US"/>
        </w:rPr>
        <w:t>as an indicator of quality of good or bad fit for the model</w:t>
      </w:r>
      <w:r w:rsidR="006D1380" w:rsidRPr="003D4E03">
        <w:rPr>
          <w:rFonts w:ascii="Arial" w:hAnsi="Arial" w:cs="Arial"/>
          <w:lang w:val="en-US"/>
        </w:rPr>
        <w:t>, the</w:t>
      </w:r>
      <w:r w:rsidR="00A311B6" w:rsidRPr="003D4E03">
        <w:rPr>
          <w:rFonts w:ascii="Arial" w:hAnsi="Arial" w:cs="Arial"/>
          <w:lang w:val="en-US"/>
        </w:rPr>
        <w:t xml:space="preserve"> results are presented in </w:t>
      </w:r>
      <w:r w:rsidR="00A311B6" w:rsidRPr="003D4E03">
        <w:rPr>
          <w:rFonts w:ascii="Arial" w:hAnsi="Arial" w:cs="Arial"/>
          <w:i/>
          <w:lang w:val="en-US"/>
        </w:rPr>
        <w:t xml:space="preserve">Table </w:t>
      </w:r>
      <w:r w:rsidR="0047742D" w:rsidRPr="003D4E03">
        <w:rPr>
          <w:rFonts w:ascii="Arial" w:hAnsi="Arial" w:cs="Arial"/>
          <w:i/>
          <w:lang w:val="en-US"/>
        </w:rPr>
        <w:t>8</w:t>
      </w:r>
      <w:r w:rsidR="00A311B6" w:rsidRPr="003D4E03">
        <w:rPr>
          <w:rFonts w:ascii="Arial" w:hAnsi="Arial" w:cs="Arial"/>
          <w:lang w:val="en-US"/>
        </w:rPr>
        <w:t xml:space="preserve">.   It shows that even thought the best fit was achieved by the Interaction number 1 and 5, </w:t>
      </w:r>
      <w:r w:rsidR="00B57A5B" w:rsidRPr="003D4E03">
        <w:rPr>
          <w:rFonts w:ascii="Arial" w:hAnsi="Arial" w:cs="Arial"/>
          <w:lang w:val="en-US"/>
        </w:rPr>
        <w:t>still number</w:t>
      </w:r>
      <w:r w:rsidR="00A311B6" w:rsidRPr="003D4E03">
        <w:rPr>
          <w:rFonts w:ascii="Arial" w:hAnsi="Arial" w:cs="Arial"/>
          <w:lang w:val="en-US"/>
        </w:rPr>
        <w:t xml:space="preserve"> 5 can be selected since it does not used </w:t>
      </w:r>
      <w:r w:rsidR="00B57A5B" w:rsidRPr="003D4E03">
        <w:rPr>
          <w:rFonts w:ascii="Arial" w:hAnsi="Arial" w:cs="Arial"/>
          <w:lang w:val="en-US"/>
        </w:rPr>
        <w:t xml:space="preserve">as </w:t>
      </w:r>
      <w:r w:rsidR="00A311B6" w:rsidRPr="003D4E03">
        <w:rPr>
          <w:rFonts w:ascii="Arial" w:hAnsi="Arial" w:cs="Arial"/>
          <w:lang w:val="en-US"/>
        </w:rPr>
        <w:t xml:space="preserve">many parameters as </w:t>
      </w:r>
      <w:r w:rsidR="00B57A5B" w:rsidRPr="003D4E03">
        <w:rPr>
          <w:rFonts w:ascii="Arial" w:hAnsi="Arial" w:cs="Arial"/>
          <w:lang w:val="en-US"/>
        </w:rPr>
        <w:t>number 1. Furthermore, if this interaction is compared with the work of Urbano, the result is almost the same</w:t>
      </w:r>
      <w:r w:rsidR="00574100" w:rsidRPr="003D4E03">
        <w:rPr>
          <w:rFonts w:ascii="Arial" w:hAnsi="Arial" w:cs="Arial"/>
          <w:lang w:val="en-US"/>
        </w:rPr>
        <w:t xml:space="preserve">, so the latter configuration can be chosen </w:t>
      </w:r>
      <w:r w:rsidR="0068697D" w:rsidRPr="003D4E03">
        <w:rPr>
          <w:rFonts w:ascii="Arial" w:hAnsi="Arial" w:cs="Arial"/>
          <w:lang w:val="en-US"/>
        </w:rPr>
        <w:t xml:space="preserve">since </w:t>
      </w:r>
      <w:r w:rsidR="00574100" w:rsidRPr="003D4E03">
        <w:rPr>
          <w:rFonts w:ascii="Arial" w:hAnsi="Arial" w:cs="Arial"/>
          <w:lang w:val="en-US"/>
        </w:rPr>
        <w:t>the resulting model is less complex</w:t>
      </w:r>
      <w:r w:rsidR="00A311B6" w:rsidRPr="003D4E03">
        <w:rPr>
          <w:rFonts w:ascii="Arial" w:hAnsi="Arial" w:cs="Arial"/>
          <w:lang w:val="en-US"/>
        </w:rPr>
        <w:t>.</w:t>
      </w:r>
      <w:r w:rsidR="00342FCE" w:rsidRPr="003D4E03">
        <w:rPr>
          <w:rFonts w:ascii="Arial" w:hAnsi="Arial" w:cs="Arial"/>
          <w:lang w:val="en-US"/>
        </w:rPr>
        <w:t xml:space="preserve">  Similar results were obtained for M</w:t>
      </w:r>
      <w:r w:rsidR="00342FCE" w:rsidRPr="003D4E03">
        <w:rPr>
          <w:rFonts w:ascii="Arial" w:hAnsi="Arial" w:cs="Arial"/>
          <w:vertAlign w:val="subscript"/>
          <w:lang w:val="en-US"/>
        </w:rPr>
        <w:t>jud</w:t>
      </w:r>
      <w:r w:rsidR="00342FCE" w:rsidRPr="003D4E03">
        <w:rPr>
          <w:rFonts w:ascii="Arial" w:hAnsi="Arial" w:cs="Arial"/>
          <w:lang w:val="en-US"/>
        </w:rPr>
        <w:t>.</w:t>
      </w:r>
    </w:p>
    <w:p w14:paraId="73F1236D" w14:textId="77777777" w:rsidR="007F7A48" w:rsidRPr="003D4E03" w:rsidRDefault="007F7A48" w:rsidP="00706C96">
      <w:pPr>
        <w:spacing w:line="360" w:lineRule="auto"/>
        <w:jc w:val="both"/>
        <w:divId w:val="739642069"/>
        <w:rPr>
          <w:rFonts w:ascii="Arial" w:hAnsi="Arial" w:cs="Arial"/>
          <w:lang w:val="en-US"/>
        </w:rPr>
      </w:pPr>
    </w:p>
    <w:p w14:paraId="2A8799F7" w14:textId="77777777" w:rsidR="005D7C1C" w:rsidRPr="003D4E03" w:rsidRDefault="001B1FF5" w:rsidP="005D7C1C">
      <w:pPr>
        <w:spacing w:line="360" w:lineRule="auto"/>
        <w:jc w:val="center"/>
        <w:divId w:val="739642069"/>
        <w:rPr>
          <w:rFonts w:ascii="Arial" w:hAnsi="Arial" w:cs="Arial"/>
          <w:lang w:val="en-US"/>
        </w:rPr>
      </w:pPr>
      <w:r>
        <w:rPr>
          <w:rFonts w:ascii="Arial" w:hAnsi="Arial" w:cs="Arial"/>
          <w:lang w:val="en-US"/>
        </w:rPr>
        <w:pict w14:anchorId="6AC3257D">
          <v:shape id="_x0000_i1028" type="#_x0000_t75" style="width:291pt;height:225pt">
            <v:imagedata r:id="rId33" o:title=""/>
          </v:shape>
        </w:pict>
      </w:r>
    </w:p>
    <w:p w14:paraId="7074AFCD" w14:textId="21DB65B5" w:rsidR="00E42D3E" w:rsidRPr="003D4E03" w:rsidRDefault="0047742D" w:rsidP="005D7C1C">
      <w:pPr>
        <w:spacing w:line="360" w:lineRule="auto"/>
        <w:jc w:val="center"/>
        <w:divId w:val="739642069"/>
        <w:rPr>
          <w:rFonts w:ascii="Arial" w:hAnsi="Arial" w:cs="Arial"/>
          <w:sz w:val="16"/>
          <w:szCs w:val="16"/>
          <w:vertAlign w:val="subscript"/>
          <w:lang w:val="en-US"/>
        </w:rPr>
      </w:pPr>
      <w:r w:rsidRPr="003D4E03">
        <w:rPr>
          <w:rFonts w:ascii="Arial" w:hAnsi="Arial" w:cs="Arial"/>
          <w:i/>
          <w:sz w:val="16"/>
          <w:szCs w:val="16"/>
          <w:lang w:val="en-US"/>
        </w:rPr>
        <w:t>Table 8</w:t>
      </w:r>
      <w:r w:rsidR="00BC028B" w:rsidRPr="003D4E03">
        <w:rPr>
          <w:rFonts w:ascii="Arial" w:hAnsi="Arial" w:cs="Arial"/>
          <w:i/>
          <w:sz w:val="16"/>
          <w:szCs w:val="16"/>
          <w:lang w:val="en-US"/>
        </w:rPr>
        <w:t xml:space="preserve">. </w:t>
      </w:r>
      <w:r w:rsidR="00BC028B" w:rsidRPr="003D4E03">
        <w:rPr>
          <w:rFonts w:ascii="Arial" w:hAnsi="Arial" w:cs="Arial"/>
          <w:sz w:val="16"/>
          <w:szCs w:val="16"/>
          <w:lang w:val="en-US"/>
        </w:rPr>
        <w:t xml:space="preserve"> Implementation of backwa</w:t>
      </w:r>
      <w:r w:rsidR="0068697D" w:rsidRPr="003D4E03">
        <w:rPr>
          <w:rFonts w:ascii="Arial" w:hAnsi="Arial" w:cs="Arial"/>
          <w:sz w:val="16"/>
          <w:szCs w:val="16"/>
          <w:lang w:val="en-US"/>
        </w:rPr>
        <w:t>rd elimination of predictors for M</w:t>
      </w:r>
      <w:r w:rsidR="0068697D" w:rsidRPr="003D4E03">
        <w:rPr>
          <w:rFonts w:ascii="Arial" w:hAnsi="Arial" w:cs="Arial"/>
          <w:sz w:val="16"/>
          <w:szCs w:val="16"/>
          <w:vertAlign w:val="subscript"/>
          <w:lang w:val="en-US"/>
        </w:rPr>
        <w:t>out</w:t>
      </w:r>
      <w:r w:rsidR="00BC028B" w:rsidRPr="003D4E03">
        <w:rPr>
          <w:rFonts w:ascii="Arial" w:hAnsi="Arial" w:cs="Arial"/>
          <w:sz w:val="16"/>
          <w:szCs w:val="16"/>
          <w:vertAlign w:val="subscript"/>
          <w:lang w:val="en-US"/>
        </w:rPr>
        <w:t xml:space="preserve"> </w:t>
      </w:r>
      <w:r w:rsidR="0068697D" w:rsidRPr="003D4E03">
        <w:rPr>
          <w:rFonts w:ascii="Arial" w:hAnsi="Arial" w:cs="Arial"/>
          <w:sz w:val="16"/>
          <w:szCs w:val="16"/>
          <w:vertAlign w:val="subscript"/>
          <w:lang w:val="en-US"/>
        </w:rPr>
        <w:t>.</w:t>
      </w:r>
    </w:p>
    <w:p w14:paraId="78D99742" w14:textId="77777777" w:rsidR="0047742D" w:rsidRPr="003D4E03" w:rsidRDefault="0047742D" w:rsidP="005D7C1C">
      <w:pPr>
        <w:spacing w:line="360" w:lineRule="auto"/>
        <w:jc w:val="center"/>
        <w:divId w:val="739642069"/>
        <w:rPr>
          <w:rFonts w:ascii="Arial" w:hAnsi="Arial" w:cs="Arial"/>
          <w:sz w:val="16"/>
          <w:szCs w:val="16"/>
          <w:vertAlign w:val="subscript"/>
          <w:lang w:val="en-US"/>
        </w:rPr>
      </w:pPr>
    </w:p>
    <w:p w14:paraId="4E8CBC42" w14:textId="77777777" w:rsidR="0047742D" w:rsidRPr="003D4E03" w:rsidRDefault="0047742D" w:rsidP="005D7C1C">
      <w:pPr>
        <w:spacing w:line="360" w:lineRule="auto"/>
        <w:jc w:val="center"/>
        <w:divId w:val="739642069"/>
        <w:rPr>
          <w:rFonts w:ascii="Arial" w:hAnsi="Arial" w:cs="Arial"/>
          <w:lang w:val="en-US"/>
        </w:rPr>
      </w:pPr>
    </w:p>
    <w:p w14:paraId="0B3D7339" w14:textId="1684B4FE" w:rsidR="00E42D3E" w:rsidRPr="003D4E03" w:rsidRDefault="00E42D3E" w:rsidP="0047742D">
      <w:pPr>
        <w:pStyle w:val="Prrafodelista"/>
        <w:numPr>
          <w:ilvl w:val="0"/>
          <w:numId w:val="35"/>
        </w:numPr>
        <w:spacing w:line="360" w:lineRule="auto"/>
        <w:ind w:left="426"/>
        <w:jc w:val="both"/>
        <w:divId w:val="739642069"/>
        <w:rPr>
          <w:rFonts w:ascii="Arial" w:hAnsi="Arial" w:cs="Arial"/>
          <w:b/>
          <w:lang w:val="en-US"/>
        </w:rPr>
      </w:pPr>
      <w:r w:rsidRPr="003D4E03">
        <w:rPr>
          <w:rFonts w:ascii="Arial" w:hAnsi="Arial" w:cs="Arial"/>
          <w:b/>
          <w:lang w:val="en-US"/>
        </w:rPr>
        <w:t>Implementing new attributes.</w:t>
      </w:r>
    </w:p>
    <w:p w14:paraId="10E82ABD" w14:textId="77777777" w:rsidR="00E42D3E" w:rsidRPr="003D4E03" w:rsidRDefault="00E42D3E" w:rsidP="00E42D3E">
      <w:pPr>
        <w:spacing w:line="360" w:lineRule="auto"/>
        <w:jc w:val="both"/>
        <w:divId w:val="739642069"/>
        <w:rPr>
          <w:rFonts w:ascii="Arial" w:hAnsi="Arial" w:cs="Arial"/>
          <w:lang w:val="en-US"/>
        </w:rPr>
      </w:pPr>
    </w:p>
    <w:p w14:paraId="68853BB2" w14:textId="46A474AC" w:rsidR="00C565C8" w:rsidRPr="003D4E03" w:rsidRDefault="00C565C8" w:rsidP="00E42D3E">
      <w:pPr>
        <w:spacing w:line="360" w:lineRule="auto"/>
        <w:jc w:val="both"/>
        <w:divId w:val="739642069"/>
        <w:rPr>
          <w:rFonts w:ascii="Arial" w:hAnsi="Arial" w:cs="Arial"/>
          <w:lang w:val="en-US"/>
        </w:rPr>
      </w:pPr>
      <w:r w:rsidRPr="003D4E03">
        <w:rPr>
          <w:rFonts w:ascii="Arial" w:hAnsi="Arial" w:cs="Arial"/>
          <w:lang w:val="en-US"/>
        </w:rPr>
        <w:t xml:space="preserve">Another </w:t>
      </w:r>
      <w:r w:rsidR="005D7C1C" w:rsidRPr="003D4E03">
        <w:rPr>
          <w:rFonts w:ascii="Arial" w:hAnsi="Arial" w:cs="Arial"/>
          <w:lang w:val="en-US"/>
        </w:rPr>
        <w:t>approach was</w:t>
      </w:r>
      <w:r w:rsidRPr="003D4E03">
        <w:rPr>
          <w:rFonts w:ascii="Arial" w:hAnsi="Arial" w:cs="Arial"/>
          <w:lang w:val="en-US"/>
        </w:rPr>
        <w:t xml:space="preserve"> the use of a </w:t>
      </w:r>
      <w:r w:rsidR="00D13FA1" w:rsidRPr="003D4E03">
        <w:rPr>
          <w:rFonts w:ascii="Arial" w:hAnsi="Arial" w:cs="Arial"/>
          <w:lang w:val="en-US"/>
        </w:rPr>
        <w:t>new independent</w:t>
      </w:r>
      <w:r w:rsidRPr="003D4E03">
        <w:rPr>
          <w:rFonts w:ascii="Arial" w:hAnsi="Arial" w:cs="Arial"/>
          <w:lang w:val="en-US"/>
        </w:rPr>
        <w:t xml:space="preserve"> variable called Cluster</w:t>
      </w:r>
      <w:r w:rsidR="00D13FA1" w:rsidRPr="003D4E03">
        <w:rPr>
          <w:rFonts w:ascii="Arial" w:hAnsi="Arial" w:cs="Arial"/>
          <w:lang w:val="en-US"/>
        </w:rPr>
        <w:t>, intended</w:t>
      </w:r>
      <w:r w:rsidR="004455E0" w:rsidRPr="003D4E03">
        <w:rPr>
          <w:rFonts w:ascii="Arial" w:hAnsi="Arial" w:cs="Arial"/>
          <w:lang w:val="en-US"/>
        </w:rPr>
        <w:t xml:space="preserve"> to improve the results</w:t>
      </w:r>
      <w:r w:rsidR="00171C56" w:rsidRPr="003D4E03">
        <w:rPr>
          <w:rFonts w:ascii="Arial" w:hAnsi="Arial" w:cs="Arial"/>
          <w:lang w:val="en-US"/>
        </w:rPr>
        <w:t xml:space="preserve"> by </w:t>
      </w:r>
      <w:r w:rsidRPr="003D4E03">
        <w:rPr>
          <w:rFonts w:ascii="Arial" w:hAnsi="Arial" w:cs="Arial"/>
          <w:lang w:val="en-US"/>
        </w:rPr>
        <w:t>clustering genres according to a subjective criteria of similarity.  The genres used in Mirex are:</w:t>
      </w:r>
    </w:p>
    <w:p w14:paraId="365044BF" w14:textId="2C6715DD" w:rsidR="00C565C8" w:rsidRPr="003D4E03" w:rsidRDefault="00C565C8" w:rsidP="00706C96">
      <w:pPr>
        <w:spacing w:line="360" w:lineRule="auto"/>
        <w:jc w:val="both"/>
        <w:divId w:val="739642069"/>
        <w:rPr>
          <w:rFonts w:ascii="Arial" w:hAnsi="Arial" w:cs="Arial"/>
          <w:lang w:val="en-US"/>
        </w:rPr>
      </w:pPr>
      <w:r w:rsidRPr="003D4E03">
        <w:rPr>
          <w:rFonts w:ascii="Arial" w:hAnsi="Arial" w:cs="Arial"/>
          <w:lang w:val="en-US"/>
        </w:rPr>
        <w:t>Baroque,</w:t>
      </w:r>
      <w:r w:rsidR="007F474D" w:rsidRPr="003D4E03">
        <w:rPr>
          <w:rFonts w:ascii="Arial" w:hAnsi="Arial" w:cs="Arial"/>
          <w:lang w:val="en-US"/>
        </w:rPr>
        <w:t xml:space="preserve"> </w:t>
      </w:r>
      <w:r w:rsidRPr="003D4E03">
        <w:rPr>
          <w:rFonts w:ascii="Arial" w:hAnsi="Arial" w:cs="Arial"/>
          <w:lang w:val="en-US"/>
        </w:rPr>
        <w:t>Blues, Classical, Country, Edance, Jazz</w:t>
      </w:r>
      <w:r w:rsidR="007F474D" w:rsidRPr="003D4E03">
        <w:rPr>
          <w:rFonts w:ascii="Arial" w:hAnsi="Arial" w:cs="Arial"/>
          <w:lang w:val="en-US"/>
        </w:rPr>
        <w:t xml:space="preserve">, Metal, Racphiphop, Rock-and-roll, </w:t>
      </w:r>
      <w:r w:rsidRPr="003D4E03">
        <w:rPr>
          <w:rFonts w:ascii="Arial" w:hAnsi="Arial" w:cs="Arial"/>
          <w:lang w:val="en-US"/>
        </w:rPr>
        <w:t>Romantic</w:t>
      </w:r>
      <w:r w:rsidR="007F474D" w:rsidRPr="003D4E03">
        <w:rPr>
          <w:rFonts w:ascii="Arial" w:hAnsi="Arial" w:cs="Arial"/>
          <w:lang w:val="en-US"/>
        </w:rPr>
        <w:t xml:space="preserve">.  After listening some songs from </w:t>
      </w:r>
      <w:r w:rsidR="0047742D" w:rsidRPr="003D4E03">
        <w:rPr>
          <w:rFonts w:ascii="Arial" w:hAnsi="Arial" w:cs="Arial"/>
          <w:lang w:val="en-US"/>
        </w:rPr>
        <w:t xml:space="preserve">the provided dataset, for </w:t>
      </w:r>
      <w:r w:rsidR="007F474D" w:rsidRPr="003D4E03">
        <w:rPr>
          <w:rFonts w:ascii="Arial" w:hAnsi="Arial" w:cs="Arial"/>
          <w:lang w:val="en-US"/>
        </w:rPr>
        <w:t>each genre the proposed clustering criteria was:</w:t>
      </w:r>
    </w:p>
    <w:p w14:paraId="36F798D1" w14:textId="77777777" w:rsidR="007F474D" w:rsidRPr="003D4E03" w:rsidRDefault="007F474D" w:rsidP="00706C96">
      <w:pPr>
        <w:spacing w:line="360" w:lineRule="auto"/>
        <w:jc w:val="both"/>
        <w:divId w:val="739642069"/>
        <w:rPr>
          <w:rFonts w:ascii="Arial" w:hAnsi="Arial" w:cs="Arial"/>
          <w:lang w:val="en-US"/>
        </w:rPr>
      </w:pPr>
    </w:p>
    <w:p w14:paraId="6031162C" w14:textId="468D38BF" w:rsidR="007F474D" w:rsidRPr="003D4E03" w:rsidRDefault="007F474D" w:rsidP="00706C96">
      <w:pPr>
        <w:spacing w:line="360" w:lineRule="auto"/>
        <w:jc w:val="both"/>
        <w:divId w:val="739642069"/>
        <w:rPr>
          <w:rFonts w:ascii="Arial" w:hAnsi="Arial" w:cs="Arial"/>
          <w:b/>
          <w:i/>
          <w:lang w:val="en-US"/>
        </w:rPr>
      </w:pPr>
      <w:r w:rsidRPr="003D4E03">
        <w:rPr>
          <w:rFonts w:ascii="Arial" w:hAnsi="Arial" w:cs="Arial"/>
          <w:lang w:val="en-US"/>
        </w:rPr>
        <w:t>Baroque-Classical-Romantic -&gt; Cluster 1</w:t>
      </w:r>
      <w:r w:rsidR="00D13FA1" w:rsidRPr="003D4E03">
        <w:rPr>
          <w:rFonts w:ascii="Arial" w:hAnsi="Arial" w:cs="Arial"/>
          <w:lang w:val="en-US"/>
        </w:rPr>
        <w:t xml:space="preserve">: </w:t>
      </w:r>
      <w:r w:rsidR="00D13FA1" w:rsidRPr="003D4E03">
        <w:rPr>
          <w:rFonts w:ascii="Arial" w:hAnsi="Arial" w:cs="Arial"/>
          <w:b/>
          <w:i/>
          <w:lang w:val="en-US"/>
        </w:rPr>
        <w:t>Classical</w:t>
      </w:r>
    </w:p>
    <w:p w14:paraId="562C80E8" w14:textId="32C6DC3E" w:rsidR="007F474D" w:rsidRPr="003D4E03" w:rsidRDefault="007F474D" w:rsidP="00706C96">
      <w:pPr>
        <w:spacing w:line="360" w:lineRule="auto"/>
        <w:jc w:val="both"/>
        <w:divId w:val="739642069"/>
        <w:rPr>
          <w:rFonts w:ascii="Arial" w:hAnsi="Arial" w:cs="Arial"/>
          <w:b/>
          <w:i/>
          <w:lang w:val="en-US"/>
        </w:rPr>
      </w:pPr>
      <w:r w:rsidRPr="003D4E03">
        <w:rPr>
          <w:rFonts w:ascii="Arial" w:hAnsi="Arial" w:cs="Arial"/>
          <w:lang w:val="en-US"/>
        </w:rPr>
        <w:t>RapHiphop – Edance -&gt; Cluster 2</w:t>
      </w:r>
      <w:r w:rsidR="00D13FA1" w:rsidRPr="003D4E03">
        <w:rPr>
          <w:rFonts w:ascii="Arial" w:hAnsi="Arial" w:cs="Arial"/>
          <w:lang w:val="en-US"/>
        </w:rPr>
        <w:t xml:space="preserve">: </w:t>
      </w:r>
      <w:r w:rsidR="00D13FA1" w:rsidRPr="003D4E03">
        <w:rPr>
          <w:rFonts w:ascii="Arial" w:hAnsi="Arial" w:cs="Arial"/>
          <w:b/>
          <w:i/>
          <w:lang w:val="en-US"/>
        </w:rPr>
        <w:t>Electronic</w:t>
      </w:r>
    </w:p>
    <w:p w14:paraId="561C0603" w14:textId="11FBFCBC" w:rsidR="007F474D" w:rsidRPr="003D4E03" w:rsidRDefault="007F474D" w:rsidP="00706C96">
      <w:pPr>
        <w:spacing w:line="360" w:lineRule="auto"/>
        <w:jc w:val="both"/>
        <w:divId w:val="739642069"/>
        <w:rPr>
          <w:rFonts w:ascii="Arial" w:hAnsi="Arial" w:cs="Arial"/>
          <w:lang w:val="en-US"/>
        </w:rPr>
      </w:pPr>
      <w:r w:rsidRPr="003D4E03">
        <w:rPr>
          <w:rFonts w:ascii="Arial" w:hAnsi="Arial" w:cs="Arial"/>
          <w:lang w:val="en-US"/>
        </w:rPr>
        <w:t>Blues-Rock-and-roll-Country -&gt; Cluster 3</w:t>
      </w:r>
      <w:r w:rsidR="00D13FA1" w:rsidRPr="003D4E03">
        <w:rPr>
          <w:rFonts w:ascii="Arial" w:hAnsi="Arial" w:cs="Arial"/>
          <w:lang w:val="en-US"/>
        </w:rPr>
        <w:t xml:space="preserve">: </w:t>
      </w:r>
      <w:r w:rsidR="00D13FA1" w:rsidRPr="003D4E03">
        <w:rPr>
          <w:rFonts w:ascii="Arial" w:hAnsi="Arial" w:cs="Arial"/>
          <w:b/>
          <w:i/>
          <w:lang w:val="en-US"/>
        </w:rPr>
        <w:t>Romantic</w:t>
      </w:r>
    </w:p>
    <w:p w14:paraId="0C1F8738" w14:textId="0B1B7358" w:rsidR="007F474D" w:rsidRPr="003D4E03" w:rsidRDefault="007F474D" w:rsidP="00706C96">
      <w:pPr>
        <w:spacing w:line="360" w:lineRule="auto"/>
        <w:jc w:val="both"/>
        <w:divId w:val="739642069"/>
        <w:rPr>
          <w:rFonts w:ascii="Arial" w:hAnsi="Arial" w:cs="Arial"/>
          <w:b/>
          <w:i/>
          <w:lang w:val="en-US"/>
        </w:rPr>
      </w:pPr>
      <w:r w:rsidRPr="003D4E03">
        <w:rPr>
          <w:rFonts w:ascii="Arial" w:hAnsi="Arial" w:cs="Arial"/>
          <w:lang w:val="en-US"/>
        </w:rPr>
        <w:t>Jazz- &gt; Cluster 4</w:t>
      </w:r>
      <w:r w:rsidR="00D13FA1" w:rsidRPr="003D4E03">
        <w:rPr>
          <w:rFonts w:ascii="Arial" w:hAnsi="Arial" w:cs="Arial"/>
          <w:lang w:val="en-US"/>
        </w:rPr>
        <w:t xml:space="preserve">: </w:t>
      </w:r>
      <w:r w:rsidR="00D13FA1" w:rsidRPr="003D4E03">
        <w:rPr>
          <w:rFonts w:ascii="Arial" w:hAnsi="Arial" w:cs="Arial"/>
          <w:b/>
          <w:i/>
          <w:lang w:val="en-US"/>
        </w:rPr>
        <w:t>Jazz</w:t>
      </w:r>
    </w:p>
    <w:p w14:paraId="1AFB9DD0" w14:textId="3724AF8A" w:rsidR="007F474D" w:rsidRPr="003D4E03" w:rsidRDefault="007F474D" w:rsidP="00706C96">
      <w:pPr>
        <w:spacing w:line="360" w:lineRule="auto"/>
        <w:jc w:val="both"/>
        <w:divId w:val="739642069"/>
        <w:rPr>
          <w:rFonts w:ascii="Arial" w:hAnsi="Arial" w:cs="Arial"/>
          <w:b/>
          <w:i/>
          <w:lang w:val="en-US"/>
        </w:rPr>
      </w:pPr>
      <w:r w:rsidRPr="003D4E03">
        <w:rPr>
          <w:rFonts w:ascii="Arial" w:hAnsi="Arial" w:cs="Arial"/>
          <w:lang w:val="en-US"/>
        </w:rPr>
        <w:t>Metal -&gt;Cluster 5</w:t>
      </w:r>
      <w:r w:rsidR="00D13FA1" w:rsidRPr="003D4E03">
        <w:rPr>
          <w:rFonts w:ascii="Arial" w:hAnsi="Arial" w:cs="Arial"/>
          <w:lang w:val="en-US"/>
        </w:rPr>
        <w:t xml:space="preserve">: </w:t>
      </w:r>
      <w:r w:rsidR="00D13FA1" w:rsidRPr="003D4E03">
        <w:rPr>
          <w:rFonts w:ascii="Arial" w:hAnsi="Arial" w:cs="Arial"/>
          <w:b/>
          <w:i/>
          <w:lang w:val="en-US"/>
        </w:rPr>
        <w:t>Metal</w:t>
      </w:r>
    </w:p>
    <w:p w14:paraId="116A6F9E" w14:textId="77777777" w:rsidR="007F474D" w:rsidRPr="003D4E03" w:rsidRDefault="007F474D" w:rsidP="00706C96">
      <w:pPr>
        <w:spacing w:line="360" w:lineRule="auto"/>
        <w:jc w:val="both"/>
        <w:divId w:val="739642069"/>
        <w:rPr>
          <w:rFonts w:ascii="Arial" w:hAnsi="Arial" w:cs="Arial"/>
          <w:lang w:val="en-US"/>
        </w:rPr>
      </w:pPr>
    </w:p>
    <w:p w14:paraId="71018EAA" w14:textId="6EE1361C" w:rsidR="00B51439" w:rsidRPr="003D4E03" w:rsidRDefault="0047742D" w:rsidP="00706C96">
      <w:pPr>
        <w:spacing w:line="360" w:lineRule="auto"/>
        <w:jc w:val="both"/>
        <w:divId w:val="739642069"/>
        <w:rPr>
          <w:rFonts w:ascii="Arial" w:hAnsi="Arial" w:cs="Arial"/>
          <w:lang w:val="en-US"/>
        </w:rPr>
      </w:pPr>
      <w:r w:rsidRPr="003D4E03">
        <w:rPr>
          <w:rFonts w:ascii="Arial" w:hAnsi="Arial" w:cs="Arial"/>
          <w:lang w:val="en-US"/>
        </w:rPr>
        <w:t>Adding this new attribute to the model the results were</w:t>
      </w:r>
      <w:r w:rsidR="003F26B4" w:rsidRPr="003D4E03">
        <w:rPr>
          <w:rFonts w:ascii="Arial" w:hAnsi="Arial" w:cs="Arial"/>
          <w:lang w:val="en-US"/>
        </w:rPr>
        <w:t xml:space="preserve"> depicted in Table 9</w:t>
      </w:r>
      <w:r w:rsidRPr="003D4E03">
        <w:rPr>
          <w:rFonts w:ascii="Arial" w:hAnsi="Arial" w:cs="Arial"/>
          <w:lang w:val="en-US"/>
        </w:rPr>
        <w:t>:</w:t>
      </w:r>
    </w:p>
    <w:p w14:paraId="2C3A64DB" w14:textId="77777777" w:rsidR="00E42D3E" w:rsidRPr="003D4E03" w:rsidRDefault="00E42D3E" w:rsidP="00706C96">
      <w:pPr>
        <w:spacing w:line="360" w:lineRule="auto"/>
        <w:jc w:val="both"/>
        <w:divId w:val="739642069"/>
        <w:rPr>
          <w:rFonts w:ascii="Arial" w:hAnsi="Arial" w:cs="Arial"/>
          <w:lang w:val="en-US"/>
        </w:rPr>
      </w:pPr>
    </w:p>
    <w:p w14:paraId="4B7865C8" w14:textId="77777777" w:rsidR="00C565C8" w:rsidRPr="003D4E03" w:rsidRDefault="00C565C8" w:rsidP="00706C96">
      <w:pPr>
        <w:spacing w:line="360" w:lineRule="auto"/>
        <w:jc w:val="both"/>
        <w:divId w:val="739642069"/>
        <w:rPr>
          <w:rFonts w:ascii="Arial" w:hAnsi="Arial" w:cs="Arial"/>
          <w:lang w:val="en-US"/>
        </w:rPr>
      </w:pPr>
    </w:p>
    <w:p w14:paraId="04E90F20" w14:textId="1753B2AE" w:rsidR="007F7A48" w:rsidRPr="003D4E03" w:rsidRDefault="001B1FF5" w:rsidP="00706C96">
      <w:pPr>
        <w:spacing w:line="360" w:lineRule="auto"/>
        <w:jc w:val="both"/>
        <w:divId w:val="739642069"/>
        <w:rPr>
          <w:rFonts w:ascii="Arial" w:hAnsi="Arial" w:cs="Arial"/>
          <w:lang w:val="en-US"/>
        </w:rPr>
      </w:pPr>
      <w:r>
        <w:rPr>
          <w:rFonts w:ascii="Arial" w:hAnsi="Arial" w:cs="Arial"/>
          <w:sz w:val="22"/>
          <w:szCs w:val="22"/>
          <w:lang w:val="en-US"/>
        </w:rPr>
        <w:pict w14:anchorId="6EB350DA">
          <v:shape id="_x0000_i1029" type="#_x0000_t75" style="width:495pt;height:79pt">
            <v:imagedata r:id="rId34" o:title=""/>
          </v:shape>
        </w:pict>
      </w:r>
    </w:p>
    <w:p w14:paraId="26FD90DB" w14:textId="7B17B996" w:rsidR="009A1F96" w:rsidRPr="003D4E03" w:rsidRDefault="009A1F96" w:rsidP="009A1F96">
      <w:pPr>
        <w:pStyle w:val="NormalWeb"/>
        <w:spacing w:line="360" w:lineRule="auto"/>
        <w:jc w:val="center"/>
        <w:divId w:val="739642069"/>
        <w:rPr>
          <w:rFonts w:ascii="Arial" w:hAnsi="Arial" w:cs="Arial"/>
          <w:sz w:val="16"/>
          <w:szCs w:val="16"/>
          <w:lang w:val="en-US"/>
        </w:rPr>
      </w:pPr>
      <w:r w:rsidRPr="003D4E03">
        <w:rPr>
          <w:rFonts w:ascii="Arial" w:hAnsi="Arial" w:cs="Arial"/>
          <w:i/>
          <w:sz w:val="16"/>
          <w:szCs w:val="16"/>
          <w:lang w:val="en-US"/>
        </w:rPr>
        <w:t>Table 9.</w:t>
      </w:r>
      <w:r w:rsidRPr="003D4E03">
        <w:rPr>
          <w:rFonts w:ascii="Arial" w:hAnsi="Arial" w:cs="Arial"/>
          <w:sz w:val="16"/>
          <w:szCs w:val="16"/>
          <w:lang w:val="en-US"/>
        </w:rPr>
        <w:t xml:space="preserve"> Implementation</w:t>
      </w:r>
      <w:r w:rsidR="003F26B4" w:rsidRPr="003D4E03">
        <w:rPr>
          <w:rFonts w:ascii="Arial" w:hAnsi="Arial" w:cs="Arial"/>
          <w:sz w:val="16"/>
          <w:szCs w:val="16"/>
          <w:lang w:val="en-US"/>
        </w:rPr>
        <w:t xml:space="preserve"> of </w:t>
      </w:r>
      <w:r w:rsidRPr="003D4E03">
        <w:rPr>
          <w:rFonts w:ascii="Arial" w:hAnsi="Arial" w:cs="Arial"/>
          <w:sz w:val="16"/>
          <w:szCs w:val="16"/>
          <w:lang w:val="en-US"/>
        </w:rPr>
        <w:t xml:space="preserve"> </w:t>
      </w:r>
      <w:r w:rsidR="003F26B4" w:rsidRPr="003D4E03">
        <w:rPr>
          <w:rFonts w:ascii="Arial" w:hAnsi="Arial" w:cs="Arial"/>
          <w:sz w:val="16"/>
          <w:szCs w:val="16"/>
          <w:lang w:val="en-US"/>
        </w:rPr>
        <w:t xml:space="preserve">a new attribute into a Logistic Regression Model. </w:t>
      </w:r>
      <w:r w:rsidRPr="003D4E03">
        <w:rPr>
          <w:rFonts w:ascii="Arial" w:hAnsi="Arial" w:cs="Arial"/>
          <w:sz w:val="16"/>
          <w:szCs w:val="16"/>
          <w:lang w:val="en-US"/>
        </w:rPr>
        <w:t>Columns Ant. R</w:t>
      </w:r>
      <w:r w:rsidRPr="003D4E03">
        <w:rPr>
          <w:rFonts w:ascii="Arial" w:hAnsi="Arial" w:cs="Arial"/>
          <w:sz w:val="16"/>
          <w:szCs w:val="16"/>
          <w:vertAlign w:val="superscript"/>
          <w:lang w:val="en-US"/>
        </w:rPr>
        <w:t>2</w:t>
      </w:r>
      <w:r w:rsidRPr="003D4E03">
        <w:rPr>
          <w:rFonts w:ascii="Arial" w:hAnsi="Arial" w:cs="Arial"/>
          <w:sz w:val="16"/>
          <w:szCs w:val="16"/>
          <w:lang w:val="en-US"/>
        </w:rPr>
        <w:t>, Ant. RMSE and Ant. Var represent the values obtained from (Urbano, 2013).</w:t>
      </w:r>
    </w:p>
    <w:p w14:paraId="5837A4C1" w14:textId="77777777" w:rsidR="003F26B4" w:rsidRPr="003D4E03" w:rsidRDefault="003F26B4" w:rsidP="009A1F96">
      <w:pPr>
        <w:pStyle w:val="NormalWeb"/>
        <w:spacing w:line="360" w:lineRule="auto"/>
        <w:jc w:val="center"/>
        <w:divId w:val="739642069"/>
        <w:rPr>
          <w:rFonts w:ascii="Arial" w:hAnsi="Arial" w:cs="Arial"/>
          <w:sz w:val="16"/>
          <w:szCs w:val="16"/>
          <w:lang w:val="en-US"/>
        </w:rPr>
      </w:pPr>
    </w:p>
    <w:p w14:paraId="69B8644A" w14:textId="2FFCD5AE" w:rsidR="003F26B4" w:rsidRPr="003D4E03" w:rsidRDefault="003F26B4" w:rsidP="003F26B4">
      <w:pPr>
        <w:pStyle w:val="NormalWeb"/>
        <w:spacing w:line="360" w:lineRule="auto"/>
        <w:jc w:val="both"/>
        <w:divId w:val="739642069"/>
        <w:rPr>
          <w:rFonts w:ascii="Arial" w:hAnsi="Arial" w:cs="Arial"/>
          <w:sz w:val="24"/>
          <w:szCs w:val="24"/>
          <w:lang w:val="en-US"/>
        </w:rPr>
      </w:pPr>
      <w:r w:rsidRPr="003D4E03">
        <w:rPr>
          <w:rFonts w:ascii="Arial" w:hAnsi="Arial" w:cs="Arial"/>
          <w:sz w:val="24"/>
          <w:szCs w:val="24"/>
          <w:lang w:val="en-US"/>
        </w:rPr>
        <w:t xml:space="preserve">Table 9 </w:t>
      </w:r>
      <w:r w:rsidR="00DB6B5D" w:rsidRPr="003D4E03">
        <w:rPr>
          <w:rFonts w:ascii="Arial" w:hAnsi="Arial" w:cs="Arial"/>
          <w:sz w:val="24"/>
          <w:szCs w:val="24"/>
          <w:lang w:val="en-US"/>
        </w:rPr>
        <w:t>presents that</w:t>
      </w:r>
      <w:r w:rsidRPr="003D4E03">
        <w:rPr>
          <w:rFonts w:ascii="Arial" w:hAnsi="Arial" w:cs="Arial"/>
          <w:sz w:val="24"/>
          <w:szCs w:val="24"/>
          <w:lang w:val="en-US"/>
        </w:rPr>
        <w:t xml:space="preserve"> using the new attribute Cluster, the results were improved for the Broad scale in a 4% for M</w:t>
      </w:r>
      <w:r w:rsidRPr="003D4E03">
        <w:rPr>
          <w:rFonts w:ascii="Arial" w:hAnsi="Arial" w:cs="Arial"/>
          <w:sz w:val="24"/>
          <w:szCs w:val="24"/>
          <w:vertAlign w:val="subscript"/>
          <w:lang w:val="en-US"/>
        </w:rPr>
        <w:t>out</w:t>
      </w:r>
      <w:r w:rsidRPr="003D4E03">
        <w:rPr>
          <w:rFonts w:ascii="Arial" w:hAnsi="Arial" w:cs="Arial"/>
          <w:sz w:val="24"/>
          <w:szCs w:val="24"/>
          <w:lang w:val="en-US"/>
        </w:rPr>
        <w:t xml:space="preserve"> and in a 0,04% for M</w:t>
      </w:r>
      <w:r w:rsidRPr="003D4E03">
        <w:rPr>
          <w:rFonts w:ascii="Arial" w:hAnsi="Arial" w:cs="Arial"/>
          <w:sz w:val="24"/>
          <w:szCs w:val="24"/>
          <w:vertAlign w:val="subscript"/>
          <w:lang w:val="en-US"/>
        </w:rPr>
        <w:t>jud</w:t>
      </w:r>
      <w:r w:rsidRPr="003D4E03">
        <w:rPr>
          <w:rFonts w:ascii="Arial" w:hAnsi="Arial" w:cs="Arial"/>
          <w:sz w:val="24"/>
          <w:szCs w:val="24"/>
          <w:lang w:val="en-US"/>
        </w:rPr>
        <w:t>.</w:t>
      </w:r>
      <w:r w:rsidR="00DB6B5D" w:rsidRPr="003D4E03">
        <w:rPr>
          <w:rFonts w:ascii="Arial" w:hAnsi="Arial" w:cs="Arial"/>
          <w:sz w:val="24"/>
          <w:szCs w:val="24"/>
          <w:lang w:val="en-US"/>
        </w:rPr>
        <w:t xml:space="preserve">  In the case of the Fine scale there were not improvements.</w:t>
      </w:r>
      <w:r w:rsidR="00F33F65" w:rsidRPr="003D4E03">
        <w:rPr>
          <w:rFonts w:ascii="Arial" w:hAnsi="Arial" w:cs="Arial"/>
          <w:sz w:val="24"/>
          <w:szCs w:val="24"/>
          <w:lang w:val="en-US"/>
        </w:rPr>
        <w:t xml:space="preserve">  Therefore</w:t>
      </w:r>
      <w:r w:rsidR="00635A0D" w:rsidRPr="003D4E03">
        <w:rPr>
          <w:rFonts w:ascii="Arial" w:hAnsi="Arial" w:cs="Arial"/>
          <w:sz w:val="24"/>
          <w:szCs w:val="24"/>
          <w:lang w:val="en-US"/>
        </w:rPr>
        <w:t>, adding</w:t>
      </w:r>
      <w:r w:rsidR="00F33F65" w:rsidRPr="003D4E03">
        <w:rPr>
          <w:rFonts w:ascii="Arial" w:hAnsi="Arial" w:cs="Arial"/>
          <w:sz w:val="24"/>
          <w:szCs w:val="24"/>
          <w:lang w:val="en-US"/>
        </w:rPr>
        <w:t xml:space="preserve"> new attributes in order </w:t>
      </w:r>
      <w:r w:rsidR="00635A0D" w:rsidRPr="003D4E03">
        <w:rPr>
          <w:rFonts w:ascii="Arial" w:hAnsi="Arial" w:cs="Arial"/>
          <w:sz w:val="24"/>
          <w:szCs w:val="24"/>
          <w:lang w:val="en-US"/>
        </w:rPr>
        <w:t>to improve</w:t>
      </w:r>
      <w:r w:rsidR="00F33F65" w:rsidRPr="003D4E03">
        <w:rPr>
          <w:rFonts w:ascii="Arial" w:hAnsi="Arial" w:cs="Arial"/>
          <w:sz w:val="24"/>
          <w:szCs w:val="24"/>
          <w:lang w:val="en-US"/>
        </w:rPr>
        <w:t xml:space="preserve"> the prediction of relevance was a good </w:t>
      </w:r>
      <w:r w:rsidR="00635A0D" w:rsidRPr="003D4E03">
        <w:rPr>
          <w:rFonts w:ascii="Arial" w:hAnsi="Arial" w:cs="Arial"/>
          <w:sz w:val="24"/>
          <w:szCs w:val="24"/>
          <w:lang w:val="en-US"/>
        </w:rPr>
        <w:t>choice to</w:t>
      </w:r>
      <w:r w:rsidR="00F33F65" w:rsidRPr="003D4E03">
        <w:rPr>
          <w:rFonts w:ascii="Arial" w:hAnsi="Arial" w:cs="Arial"/>
          <w:sz w:val="24"/>
          <w:szCs w:val="24"/>
          <w:lang w:val="en-US"/>
        </w:rPr>
        <w:t xml:space="preserve"> obtain better results.</w:t>
      </w:r>
      <w:r w:rsidR="00635A0D" w:rsidRPr="003D4E03">
        <w:rPr>
          <w:rFonts w:ascii="Arial" w:hAnsi="Arial" w:cs="Arial"/>
          <w:sz w:val="24"/>
          <w:szCs w:val="24"/>
          <w:lang w:val="en-US"/>
        </w:rPr>
        <w:t xml:space="preserve">  For this reason, a new attribute was also implemented using the distances between the genre of the query and the genre of the document (song); with this new feature one is expected to get even better results.  Table 10 </w:t>
      </w:r>
      <w:r w:rsidR="00045899" w:rsidRPr="003D4E03">
        <w:rPr>
          <w:rFonts w:ascii="Arial" w:hAnsi="Arial" w:cs="Arial"/>
          <w:sz w:val="24"/>
          <w:szCs w:val="24"/>
          <w:lang w:val="en-US"/>
        </w:rPr>
        <w:t xml:space="preserve">presents the aforementioned distances between genres and Table 11 </w:t>
      </w:r>
      <w:r w:rsidR="00635A0D" w:rsidRPr="003D4E03">
        <w:rPr>
          <w:rFonts w:ascii="Arial" w:hAnsi="Arial" w:cs="Arial"/>
          <w:sz w:val="24"/>
          <w:szCs w:val="24"/>
          <w:lang w:val="en-US"/>
        </w:rPr>
        <w:t xml:space="preserve">introduces these </w:t>
      </w:r>
      <w:r w:rsidR="00045899" w:rsidRPr="003D4E03">
        <w:rPr>
          <w:rFonts w:ascii="Arial" w:hAnsi="Arial" w:cs="Arial"/>
          <w:sz w:val="24"/>
          <w:szCs w:val="24"/>
          <w:lang w:val="en-US"/>
        </w:rPr>
        <w:t>results implemented into the models</w:t>
      </w:r>
      <w:r w:rsidR="00635A0D" w:rsidRPr="003D4E03">
        <w:rPr>
          <w:rFonts w:ascii="Arial" w:hAnsi="Arial" w:cs="Arial"/>
          <w:sz w:val="24"/>
          <w:szCs w:val="24"/>
          <w:lang w:val="en-US"/>
        </w:rPr>
        <w:t>:</w:t>
      </w:r>
    </w:p>
    <w:tbl>
      <w:tblPr>
        <w:tblW w:w="4011" w:type="dxa"/>
        <w:jc w:val="center"/>
        <w:tblInd w:w="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447"/>
        <w:gridCol w:w="1417"/>
        <w:gridCol w:w="1147"/>
      </w:tblGrid>
      <w:tr w:rsidR="00045899" w:rsidRPr="003D4E03" w14:paraId="149FF62F" w14:textId="77777777" w:rsidTr="00045899">
        <w:trPr>
          <w:divId w:val="739642069"/>
          <w:trHeight w:val="320"/>
          <w:jc w:val="center"/>
        </w:trPr>
        <w:tc>
          <w:tcPr>
            <w:tcW w:w="1447" w:type="dxa"/>
            <w:shd w:val="clear" w:color="000000" w:fill="D9D9D9"/>
            <w:noWrap/>
            <w:vAlign w:val="bottom"/>
            <w:hideMark/>
          </w:tcPr>
          <w:p w14:paraId="36B975D8" w14:textId="77777777" w:rsidR="00045899" w:rsidRPr="003D4E03" w:rsidRDefault="00045899" w:rsidP="00045899">
            <w:pPr>
              <w:rPr>
                <w:rFonts w:ascii="Arial" w:eastAsia="Times New Roman" w:hAnsi="Arial" w:cs="Arial"/>
                <w:b/>
                <w:bCs/>
                <w:color w:val="000000"/>
                <w:sz w:val="18"/>
                <w:szCs w:val="18"/>
                <w:lang w:val="en-US"/>
              </w:rPr>
            </w:pPr>
            <w:r w:rsidRPr="003D4E03">
              <w:rPr>
                <w:rFonts w:ascii="Arial" w:eastAsia="Times New Roman" w:hAnsi="Arial" w:cs="Arial"/>
                <w:b/>
                <w:bCs/>
                <w:color w:val="000000"/>
                <w:sz w:val="18"/>
                <w:szCs w:val="18"/>
                <w:lang w:val="en-US"/>
              </w:rPr>
              <w:t>GENRE q</w:t>
            </w:r>
          </w:p>
        </w:tc>
        <w:tc>
          <w:tcPr>
            <w:tcW w:w="1417" w:type="dxa"/>
            <w:shd w:val="clear" w:color="000000" w:fill="D9D9D9"/>
            <w:noWrap/>
            <w:vAlign w:val="bottom"/>
            <w:hideMark/>
          </w:tcPr>
          <w:p w14:paraId="03EAB710" w14:textId="77777777" w:rsidR="00045899" w:rsidRPr="003D4E03" w:rsidRDefault="00045899" w:rsidP="00045899">
            <w:pPr>
              <w:rPr>
                <w:rFonts w:ascii="Arial" w:eastAsia="Times New Roman" w:hAnsi="Arial" w:cs="Arial"/>
                <w:b/>
                <w:bCs/>
                <w:color w:val="000000"/>
                <w:sz w:val="18"/>
                <w:szCs w:val="18"/>
                <w:lang w:val="en-US"/>
              </w:rPr>
            </w:pPr>
            <w:r w:rsidRPr="003D4E03">
              <w:rPr>
                <w:rFonts w:ascii="Arial" w:eastAsia="Times New Roman" w:hAnsi="Arial" w:cs="Arial"/>
                <w:b/>
                <w:bCs/>
                <w:color w:val="000000"/>
                <w:sz w:val="18"/>
                <w:szCs w:val="18"/>
                <w:lang w:val="en-US"/>
              </w:rPr>
              <w:t>GENRE d</w:t>
            </w:r>
          </w:p>
        </w:tc>
        <w:tc>
          <w:tcPr>
            <w:tcW w:w="1147" w:type="dxa"/>
            <w:shd w:val="clear" w:color="000000" w:fill="D9D9D9"/>
            <w:noWrap/>
            <w:vAlign w:val="bottom"/>
            <w:hideMark/>
          </w:tcPr>
          <w:p w14:paraId="5E7DA140" w14:textId="77777777" w:rsidR="00045899" w:rsidRPr="003D4E03" w:rsidRDefault="00045899" w:rsidP="00045899">
            <w:pPr>
              <w:rPr>
                <w:rFonts w:ascii="Arial" w:eastAsia="Times New Roman" w:hAnsi="Arial" w:cs="Arial"/>
                <w:b/>
                <w:bCs/>
                <w:color w:val="000000"/>
                <w:sz w:val="18"/>
                <w:szCs w:val="18"/>
                <w:lang w:val="en-US"/>
              </w:rPr>
            </w:pPr>
            <w:r w:rsidRPr="003D4E03">
              <w:rPr>
                <w:rFonts w:ascii="Arial" w:eastAsia="Times New Roman" w:hAnsi="Arial" w:cs="Arial"/>
                <w:b/>
                <w:bCs/>
                <w:color w:val="000000"/>
                <w:sz w:val="18"/>
                <w:szCs w:val="18"/>
                <w:lang w:val="en-US"/>
              </w:rPr>
              <w:t>Distances</w:t>
            </w:r>
          </w:p>
        </w:tc>
      </w:tr>
      <w:tr w:rsidR="00045899" w:rsidRPr="003D4E03" w14:paraId="11EBCC54" w14:textId="77777777" w:rsidTr="00045899">
        <w:trPr>
          <w:divId w:val="739642069"/>
          <w:trHeight w:val="320"/>
          <w:jc w:val="center"/>
        </w:trPr>
        <w:tc>
          <w:tcPr>
            <w:tcW w:w="1447" w:type="dxa"/>
            <w:shd w:val="clear" w:color="000000" w:fill="FFFFFF"/>
            <w:vAlign w:val="center"/>
            <w:hideMark/>
          </w:tcPr>
          <w:p w14:paraId="57B42C0F" w14:textId="77777777" w:rsidR="00045899" w:rsidRPr="003D4E03" w:rsidRDefault="00045899" w:rsidP="00045899">
            <w:pPr>
              <w:rPr>
                <w:rFonts w:ascii="Arial" w:eastAsia="Times New Roman" w:hAnsi="Arial" w:cs="Arial"/>
                <w:color w:val="000000"/>
                <w:sz w:val="18"/>
                <w:szCs w:val="18"/>
                <w:lang w:val="en-US"/>
              </w:rPr>
            </w:pPr>
            <w:r w:rsidRPr="003D4E03">
              <w:rPr>
                <w:rFonts w:ascii="Arial" w:eastAsia="Times New Roman" w:hAnsi="Arial" w:cs="Arial"/>
                <w:color w:val="000000"/>
                <w:sz w:val="18"/>
                <w:szCs w:val="18"/>
                <w:lang w:val="en-US"/>
              </w:rPr>
              <w:t>JAZZ</w:t>
            </w:r>
          </w:p>
        </w:tc>
        <w:tc>
          <w:tcPr>
            <w:tcW w:w="1417" w:type="dxa"/>
            <w:shd w:val="clear" w:color="000000" w:fill="FFFFFF"/>
            <w:vAlign w:val="center"/>
            <w:hideMark/>
          </w:tcPr>
          <w:p w14:paraId="360B2420" w14:textId="77777777" w:rsidR="00045899" w:rsidRPr="003D4E03" w:rsidRDefault="00045899" w:rsidP="00045899">
            <w:pPr>
              <w:rPr>
                <w:rFonts w:ascii="Arial" w:eastAsia="Times New Roman" w:hAnsi="Arial" w:cs="Arial"/>
                <w:color w:val="000000"/>
                <w:sz w:val="18"/>
                <w:szCs w:val="18"/>
                <w:lang w:val="en-US"/>
              </w:rPr>
            </w:pPr>
            <w:r w:rsidRPr="003D4E03">
              <w:rPr>
                <w:rFonts w:ascii="Arial" w:eastAsia="Times New Roman" w:hAnsi="Arial" w:cs="Arial"/>
                <w:color w:val="000000"/>
                <w:sz w:val="18"/>
                <w:szCs w:val="18"/>
                <w:lang w:val="en-US"/>
              </w:rPr>
              <w:t>JAZZ</w:t>
            </w:r>
          </w:p>
        </w:tc>
        <w:tc>
          <w:tcPr>
            <w:tcW w:w="1147" w:type="dxa"/>
            <w:shd w:val="clear" w:color="000000" w:fill="FFFFFF"/>
            <w:vAlign w:val="center"/>
            <w:hideMark/>
          </w:tcPr>
          <w:p w14:paraId="6475AFF2" w14:textId="77777777" w:rsidR="00045899" w:rsidRPr="003D4E03" w:rsidRDefault="00045899" w:rsidP="00045899">
            <w:pPr>
              <w:rPr>
                <w:rFonts w:ascii="Arial" w:eastAsia="Times New Roman" w:hAnsi="Arial" w:cs="Arial"/>
                <w:color w:val="000000"/>
                <w:sz w:val="18"/>
                <w:szCs w:val="18"/>
                <w:lang w:val="en-US"/>
              </w:rPr>
            </w:pPr>
            <w:r w:rsidRPr="003D4E03">
              <w:rPr>
                <w:rFonts w:ascii="Arial" w:eastAsia="Times New Roman" w:hAnsi="Arial" w:cs="Arial"/>
                <w:color w:val="000000"/>
                <w:sz w:val="18"/>
                <w:szCs w:val="18"/>
                <w:lang w:val="en-US"/>
              </w:rPr>
              <w:t>65,2</w:t>
            </w:r>
          </w:p>
        </w:tc>
      </w:tr>
      <w:tr w:rsidR="00045899" w:rsidRPr="003D4E03" w14:paraId="2DB2DB0E" w14:textId="77777777" w:rsidTr="00045899">
        <w:trPr>
          <w:divId w:val="739642069"/>
          <w:trHeight w:val="320"/>
          <w:jc w:val="center"/>
        </w:trPr>
        <w:tc>
          <w:tcPr>
            <w:tcW w:w="1447" w:type="dxa"/>
            <w:shd w:val="clear" w:color="000000" w:fill="FCFCFC"/>
            <w:vAlign w:val="center"/>
            <w:hideMark/>
          </w:tcPr>
          <w:p w14:paraId="1E0A7E32" w14:textId="77777777" w:rsidR="00045899" w:rsidRPr="003D4E03" w:rsidRDefault="00045899" w:rsidP="00045899">
            <w:pPr>
              <w:rPr>
                <w:rFonts w:ascii="Arial" w:eastAsia="Times New Roman" w:hAnsi="Arial" w:cs="Arial"/>
                <w:color w:val="000000"/>
                <w:sz w:val="18"/>
                <w:szCs w:val="18"/>
                <w:lang w:val="en-US"/>
              </w:rPr>
            </w:pPr>
            <w:r w:rsidRPr="003D4E03">
              <w:rPr>
                <w:rFonts w:ascii="Arial" w:eastAsia="Times New Roman" w:hAnsi="Arial" w:cs="Arial"/>
                <w:color w:val="000000"/>
                <w:sz w:val="18"/>
                <w:szCs w:val="18"/>
                <w:lang w:val="en-US"/>
              </w:rPr>
              <w:t>METAL</w:t>
            </w:r>
          </w:p>
        </w:tc>
        <w:tc>
          <w:tcPr>
            <w:tcW w:w="1417" w:type="dxa"/>
            <w:shd w:val="clear" w:color="000000" w:fill="FCFCFC"/>
            <w:vAlign w:val="center"/>
            <w:hideMark/>
          </w:tcPr>
          <w:p w14:paraId="1398092D" w14:textId="77777777" w:rsidR="00045899" w:rsidRPr="003D4E03" w:rsidRDefault="00045899" w:rsidP="00045899">
            <w:pPr>
              <w:rPr>
                <w:rFonts w:ascii="Arial" w:eastAsia="Times New Roman" w:hAnsi="Arial" w:cs="Arial"/>
                <w:color w:val="000000"/>
                <w:sz w:val="18"/>
                <w:szCs w:val="18"/>
                <w:lang w:val="en-US"/>
              </w:rPr>
            </w:pPr>
            <w:r w:rsidRPr="003D4E03">
              <w:rPr>
                <w:rFonts w:ascii="Arial" w:eastAsia="Times New Roman" w:hAnsi="Arial" w:cs="Arial"/>
                <w:color w:val="000000"/>
                <w:sz w:val="18"/>
                <w:szCs w:val="18"/>
                <w:lang w:val="en-US"/>
              </w:rPr>
              <w:t>METAL</w:t>
            </w:r>
          </w:p>
        </w:tc>
        <w:tc>
          <w:tcPr>
            <w:tcW w:w="1147" w:type="dxa"/>
            <w:shd w:val="clear" w:color="auto" w:fill="auto"/>
            <w:noWrap/>
            <w:vAlign w:val="bottom"/>
            <w:hideMark/>
          </w:tcPr>
          <w:p w14:paraId="4AA4C1FD" w14:textId="77777777" w:rsidR="00045899" w:rsidRPr="003D4E03" w:rsidRDefault="00045899" w:rsidP="00045899">
            <w:pPr>
              <w:rPr>
                <w:rFonts w:ascii="Arial" w:eastAsia="Times New Roman" w:hAnsi="Arial" w:cs="Arial"/>
                <w:color w:val="000000"/>
                <w:sz w:val="18"/>
                <w:szCs w:val="18"/>
                <w:lang w:val="en-US"/>
              </w:rPr>
            </w:pPr>
            <w:r w:rsidRPr="003D4E03">
              <w:rPr>
                <w:rFonts w:ascii="Arial" w:eastAsia="Times New Roman" w:hAnsi="Arial" w:cs="Arial"/>
                <w:color w:val="000000"/>
                <w:sz w:val="18"/>
                <w:szCs w:val="18"/>
                <w:lang w:val="en-US"/>
              </w:rPr>
              <w:t>63,3</w:t>
            </w:r>
          </w:p>
        </w:tc>
      </w:tr>
      <w:tr w:rsidR="00045899" w:rsidRPr="003D4E03" w14:paraId="680B1B67" w14:textId="77777777" w:rsidTr="00045899">
        <w:trPr>
          <w:divId w:val="739642069"/>
          <w:trHeight w:val="320"/>
          <w:jc w:val="center"/>
        </w:trPr>
        <w:tc>
          <w:tcPr>
            <w:tcW w:w="1447" w:type="dxa"/>
            <w:shd w:val="clear" w:color="000000" w:fill="FFFFFF"/>
            <w:vAlign w:val="center"/>
            <w:hideMark/>
          </w:tcPr>
          <w:p w14:paraId="418A8140" w14:textId="77777777" w:rsidR="00045899" w:rsidRPr="003D4E03" w:rsidRDefault="00045899" w:rsidP="00045899">
            <w:pPr>
              <w:rPr>
                <w:rFonts w:ascii="Arial" w:eastAsia="Times New Roman" w:hAnsi="Arial" w:cs="Arial"/>
                <w:color w:val="000000"/>
                <w:sz w:val="18"/>
                <w:szCs w:val="18"/>
                <w:lang w:val="en-US"/>
              </w:rPr>
            </w:pPr>
            <w:r w:rsidRPr="003D4E03">
              <w:rPr>
                <w:rFonts w:ascii="Arial" w:eastAsia="Times New Roman" w:hAnsi="Arial" w:cs="Arial"/>
                <w:color w:val="000000"/>
                <w:sz w:val="18"/>
                <w:szCs w:val="18"/>
                <w:lang w:val="en-US"/>
              </w:rPr>
              <w:t>CLASSICAL</w:t>
            </w:r>
          </w:p>
        </w:tc>
        <w:tc>
          <w:tcPr>
            <w:tcW w:w="1417" w:type="dxa"/>
            <w:shd w:val="clear" w:color="000000" w:fill="FFFFFF"/>
            <w:vAlign w:val="center"/>
            <w:hideMark/>
          </w:tcPr>
          <w:p w14:paraId="798D53EE" w14:textId="77777777" w:rsidR="00045899" w:rsidRPr="003D4E03" w:rsidRDefault="00045899" w:rsidP="00045899">
            <w:pPr>
              <w:rPr>
                <w:rFonts w:ascii="Arial" w:eastAsia="Times New Roman" w:hAnsi="Arial" w:cs="Arial"/>
                <w:color w:val="000000"/>
                <w:sz w:val="18"/>
                <w:szCs w:val="18"/>
                <w:lang w:val="en-US"/>
              </w:rPr>
            </w:pPr>
            <w:r w:rsidRPr="003D4E03">
              <w:rPr>
                <w:rFonts w:ascii="Arial" w:eastAsia="Times New Roman" w:hAnsi="Arial" w:cs="Arial"/>
                <w:color w:val="000000"/>
                <w:sz w:val="18"/>
                <w:szCs w:val="18"/>
                <w:lang w:val="en-US"/>
              </w:rPr>
              <w:t>CLASSICAL</w:t>
            </w:r>
          </w:p>
        </w:tc>
        <w:tc>
          <w:tcPr>
            <w:tcW w:w="1147" w:type="dxa"/>
            <w:shd w:val="clear" w:color="auto" w:fill="auto"/>
            <w:noWrap/>
            <w:vAlign w:val="bottom"/>
            <w:hideMark/>
          </w:tcPr>
          <w:p w14:paraId="3DD9CFF1" w14:textId="77777777" w:rsidR="00045899" w:rsidRPr="003D4E03" w:rsidRDefault="00045899" w:rsidP="00045899">
            <w:pPr>
              <w:rPr>
                <w:rFonts w:ascii="Arial" w:eastAsia="Times New Roman" w:hAnsi="Arial" w:cs="Arial"/>
                <w:color w:val="000000"/>
                <w:sz w:val="18"/>
                <w:szCs w:val="18"/>
                <w:lang w:val="en-US"/>
              </w:rPr>
            </w:pPr>
            <w:r w:rsidRPr="003D4E03">
              <w:rPr>
                <w:rFonts w:ascii="Arial" w:eastAsia="Times New Roman" w:hAnsi="Arial" w:cs="Arial"/>
                <w:color w:val="000000"/>
                <w:sz w:val="18"/>
                <w:szCs w:val="18"/>
                <w:lang w:val="en-US"/>
              </w:rPr>
              <w:t>59,3</w:t>
            </w:r>
          </w:p>
        </w:tc>
      </w:tr>
      <w:tr w:rsidR="00045899" w:rsidRPr="003D4E03" w14:paraId="4057E48A" w14:textId="77777777" w:rsidTr="00045899">
        <w:trPr>
          <w:divId w:val="739642069"/>
          <w:trHeight w:val="320"/>
          <w:jc w:val="center"/>
        </w:trPr>
        <w:tc>
          <w:tcPr>
            <w:tcW w:w="1447" w:type="dxa"/>
            <w:shd w:val="clear" w:color="000000" w:fill="FCFCFC"/>
            <w:vAlign w:val="center"/>
            <w:hideMark/>
          </w:tcPr>
          <w:p w14:paraId="0D2729DE" w14:textId="77777777" w:rsidR="00045899" w:rsidRPr="003D4E03" w:rsidRDefault="00045899" w:rsidP="00045899">
            <w:pPr>
              <w:rPr>
                <w:rFonts w:ascii="Arial" w:eastAsia="Times New Roman" w:hAnsi="Arial" w:cs="Arial"/>
                <w:color w:val="000000"/>
                <w:sz w:val="18"/>
                <w:szCs w:val="18"/>
                <w:lang w:val="en-US"/>
              </w:rPr>
            </w:pPr>
            <w:r w:rsidRPr="003D4E03">
              <w:rPr>
                <w:rFonts w:ascii="Arial" w:eastAsia="Times New Roman" w:hAnsi="Arial" w:cs="Arial"/>
                <w:color w:val="000000"/>
                <w:sz w:val="18"/>
                <w:szCs w:val="18"/>
                <w:lang w:val="en-US"/>
              </w:rPr>
              <w:t>ELECTRONIC</w:t>
            </w:r>
          </w:p>
        </w:tc>
        <w:tc>
          <w:tcPr>
            <w:tcW w:w="1417" w:type="dxa"/>
            <w:shd w:val="clear" w:color="000000" w:fill="FCFCFC"/>
            <w:vAlign w:val="center"/>
            <w:hideMark/>
          </w:tcPr>
          <w:p w14:paraId="327DEF42" w14:textId="77777777" w:rsidR="00045899" w:rsidRPr="003D4E03" w:rsidRDefault="00045899" w:rsidP="00045899">
            <w:pPr>
              <w:rPr>
                <w:rFonts w:ascii="Arial" w:eastAsia="Times New Roman" w:hAnsi="Arial" w:cs="Arial"/>
                <w:color w:val="000000"/>
                <w:sz w:val="18"/>
                <w:szCs w:val="18"/>
                <w:lang w:val="en-US"/>
              </w:rPr>
            </w:pPr>
            <w:r w:rsidRPr="003D4E03">
              <w:rPr>
                <w:rFonts w:ascii="Arial" w:eastAsia="Times New Roman" w:hAnsi="Arial" w:cs="Arial"/>
                <w:color w:val="000000"/>
                <w:sz w:val="18"/>
                <w:szCs w:val="18"/>
                <w:lang w:val="en-US"/>
              </w:rPr>
              <w:t>ELECTRONIC</w:t>
            </w:r>
          </w:p>
        </w:tc>
        <w:tc>
          <w:tcPr>
            <w:tcW w:w="1147" w:type="dxa"/>
            <w:shd w:val="clear" w:color="auto" w:fill="auto"/>
            <w:noWrap/>
            <w:vAlign w:val="bottom"/>
            <w:hideMark/>
          </w:tcPr>
          <w:p w14:paraId="24508701" w14:textId="77777777" w:rsidR="00045899" w:rsidRPr="003D4E03" w:rsidRDefault="00045899" w:rsidP="00045899">
            <w:pPr>
              <w:rPr>
                <w:rFonts w:ascii="Arial" w:eastAsia="Times New Roman" w:hAnsi="Arial" w:cs="Arial"/>
                <w:color w:val="000000"/>
                <w:sz w:val="18"/>
                <w:szCs w:val="18"/>
                <w:lang w:val="en-US"/>
              </w:rPr>
            </w:pPr>
            <w:r w:rsidRPr="003D4E03">
              <w:rPr>
                <w:rFonts w:ascii="Arial" w:eastAsia="Times New Roman" w:hAnsi="Arial" w:cs="Arial"/>
                <w:color w:val="000000"/>
                <w:sz w:val="18"/>
                <w:szCs w:val="18"/>
                <w:lang w:val="en-US"/>
              </w:rPr>
              <w:t>58,0</w:t>
            </w:r>
          </w:p>
        </w:tc>
      </w:tr>
      <w:tr w:rsidR="00045899" w:rsidRPr="003D4E03" w14:paraId="190545C0" w14:textId="77777777" w:rsidTr="00045899">
        <w:trPr>
          <w:divId w:val="739642069"/>
          <w:trHeight w:val="320"/>
          <w:jc w:val="center"/>
        </w:trPr>
        <w:tc>
          <w:tcPr>
            <w:tcW w:w="1447" w:type="dxa"/>
            <w:shd w:val="clear" w:color="000000" w:fill="FFFFFF"/>
            <w:vAlign w:val="center"/>
            <w:hideMark/>
          </w:tcPr>
          <w:p w14:paraId="06E75E4C" w14:textId="77777777" w:rsidR="00045899" w:rsidRPr="003D4E03" w:rsidRDefault="00045899" w:rsidP="00045899">
            <w:pPr>
              <w:rPr>
                <w:rFonts w:ascii="Arial" w:eastAsia="Times New Roman" w:hAnsi="Arial" w:cs="Arial"/>
                <w:color w:val="000000"/>
                <w:sz w:val="18"/>
                <w:szCs w:val="18"/>
                <w:lang w:val="en-US"/>
              </w:rPr>
            </w:pPr>
            <w:r w:rsidRPr="003D4E03">
              <w:rPr>
                <w:rFonts w:ascii="Arial" w:eastAsia="Times New Roman" w:hAnsi="Arial" w:cs="Arial"/>
                <w:color w:val="000000"/>
                <w:sz w:val="18"/>
                <w:szCs w:val="18"/>
                <w:lang w:val="en-US"/>
              </w:rPr>
              <w:t>ROMANTIC</w:t>
            </w:r>
          </w:p>
        </w:tc>
        <w:tc>
          <w:tcPr>
            <w:tcW w:w="1417" w:type="dxa"/>
            <w:shd w:val="clear" w:color="000000" w:fill="FFFFFF"/>
            <w:vAlign w:val="center"/>
            <w:hideMark/>
          </w:tcPr>
          <w:p w14:paraId="75194D1E" w14:textId="77777777" w:rsidR="00045899" w:rsidRPr="003D4E03" w:rsidRDefault="00045899" w:rsidP="00045899">
            <w:pPr>
              <w:rPr>
                <w:rFonts w:ascii="Arial" w:eastAsia="Times New Roman" w:hAnsi="Arial" w:cs="Arial"/>
                <w:color w:val="000000"/>
                <w:sz w:val="18"/>
                <w:szCs w:val="18"/>
                <w:lang w:val="en-US"/>
              </w:rPr>
            </w:pPr>
            <w:r w:rsidRPr="003D4E03">
              <w:rPr>
                <w:rFonts w:ascii="Arial" w:eastAsia="Times New Roman" w:hAnsi="Arial" w:cs="Arial"/>
                <w:color w:val="000000"/>
                <w:sz w:val="18"/>
                <w:szCs w:val="18"/>
                <w:lang w:val="en-US"/>
              </w:rPr>
              <w:t>ROMANTIC</w:t>
            </w:r>
          </w:p>
        </w:tc>
        <w:tc>
          <w:tcPr>
            <w:tcW w:w="1147" w:type="dxa"/>
            <w:shd w:val="clear" w:color="auto" w:fill="auto"/>
            <w:noWrap/>
            <w:vAlign w:val="bottom"/>
            <w:hideMark/>
          </w:tcPr>
          <w:p w14:paraId="66B06AFC" w14:textId="77777777" w:rsidR="00045899" w:rsidRPr="003D4E03" w:rsidRDefault="00045899" w:rsidP="00045899">
            <w:pPr>
              <w:rPr>
                <w:rFonts w:ascii="Arial" w:eastAsia="Times New Roman" w:hAnsi="Arial" w:cs="Arial"/>
                <w:color w:val="000000"/>
                <w:sz w:val="18"/>
                <w:szCs w:val="18"/>
                <w:lang w:val="en-US"/>
              </w:rPr>
            </w:pPr>
            <w:r w:rsidRPr="003D4E03">
              <w:rPr>
                <w:rFonts w:ascii="Arial" w:eastAsia="Times New Roman" w:hAnsi="Arial" w:cs="Arial"/>
                <w:color w:val="000000"/>
                <w:sz w:val="18"/>
                <w:szCs w:val="18"/>
                <w:lang w:val="en-US"/>
              </w:rPr>
              <w:t>49,0</w:t>
            </w:r>
          </w:p>
        </w:tc>
      </w:tr>
      <w:tr w:rsidR="00045899" w:rsidRPr="003D4E03" w14:paraId="44B56052" w14:textId="77777777" w:rsidTr="00045899">
        <w:trPr>
          <w:divId w:val="739642069"/>
          <w:trHeight w:val="320"/>
          <w:jc w:val="center"/>
        </w:trPr>
        <w:tc>
          <w:tcPr>
            <w:tcW w:w="1447" w:type="dxa"/>
            <w:shd w:val="clear" w:color="000000" w:fill="FFFFFF"/>
            <w:vAlign w:val="center"/>
            <w:hideMark/>
          </w:tcPr>
          <w:p w14:paraId="7A51A86B" w14:textId="77777777" w:rsidR="00045899" w:rsidRPr="003D4E03" w:rsidRDefault="00045899" w:rsidP="00045899">
            <w:pPr>
              <w:rPr>
                <w:rFonts w:ascii="Arial" w:eastAsia="Times New Roman" w:hAnsi="Arial" w:cs="Arial"/>
                <w:color w:val="000000"/>
                <w:sz w:val="18"/>
                <w:szCs w:val="18"/>
                <w:lang w:val="en-US"/>
              </w:rPr>
            </w:pPr>
            <w:r w:rsidRPr="003D4E03">
              <w:rPr>
                <w:rFonts w:ascii="Arial" w:eastAsia="Times New Roman" w:hAnsi="Arial" w:cs="Arial"/>
                <w:color w:val="000000"/>
                <w:sz w:val="18"/>
                <w:szCs w:val="18"/>
                <w:lang w:val="en-US"/>
              </w:rPr>
              <w:t>METAL</w:t>
            </w:r>
          </w:p>
        </w:tc>
        <w:tc>
          <w:tcPr>
            <w:tcW w:w="1417" w:type="dxa"/>
            <w:shd w:val="clear" w:color="000000" w:fill="FFFFFF"/>
            <w:vAlign w:val="center"/>
            <w:hideMark/>
          </w:tcPr>
          <w:p w14:paraId="29B710A0" w14:textId="77777777" w:rsidR="00045899" w:rsidRPr="003D4E03" w:rsidRDefault="00045899" w:rsidP="00045899">
            <w:pPr>
              <w:rPr>
                <w:rFonts w:ascii="Arial" w:eastAsia="Times New Roman" w:hAnsi="Arial" w:cs="Arial"/>
                <w:color w:val="000000"/>
                <w:sz w:val="18"/>
                <w:szCs w:val="18"/>
                <w:lang w:val="en-US"/>
              </w:rPr>
            </w:pPr>
            <w:r w:rsidRPr="003D4E03">
              <w:rPr>
                <w:rFonts w:ascii="Arial" w:eastAsia="Times New Roman" w:hAnsi="Arial" w:cs="Arial"/>
                <w:color w:val="000000"/>
                <w:sz w:val="18"/>
                <w:szCs w:val="18"/>
                <w:lang w:val="en-US"/>
              </w:rPr>
              <w:t>ROMANTIC</w:t>
            </w:r>
          </w:p>
        </w:tc>
        <w:tc>
          <w:tcPr>
            <w:tcW w:w="1147" w:type="dxa"/>
            <w:shd w:val="clear" w:color="auto" w:fill="auto"/>
            <w:noWrap/>
            <w:vAlign w:val="bottom"/>
            <w:hideMark/>
          </w:tcPr>
          <w:p w14:paraId="6F05986C" w14:textId="77777777" w:rsidR="00045899" w:rsidRPr="003D4E03" w:rsidRDefault="00045899" w:rsidP="00045899">
            <w:pPr>
              <w:rPr>
                <w:rFonts w:ascii="Arial" w:eastAsia="Times New Roman" w:hAnsi="Arial" w:cs="Arial"/>
                <w:color w:val="000000"/>
                <w:sz w:val="18"/>
                <w:szCs w:val="18"/>
                <w:lang w:val="en-US"/>
              </w:rPr>
            </w:pPr>
            <w:r w:rsidRPr="003D4E03">
              <w:rPr>
                <w:rFonts w:ascii="Arial" w:eastAsia="Times New Roman" w:hAnsi="Arial" w:cs="Arial"/>
                <w:color w:val="000000"/>
                <w:sz w:val="18"/>
                <w:szCs w:val="18"/>
                <w:lang w:val="en-US"/>
              </w:rPr>
              <w:t>40,1</w:t>
            </w:r>
          </w:p>
        </w:tc>
      </w:tr>
      <w:tr w:rsidR="00045899" w:rsidRPr="003D4E03" w14:paraId="6561A4D2" w14:textId="77777777" w:rsidTr="00045899">
        <w:trPr>
          <w:divId w:val="739642069"/>
          <w:trHeight w:val="320"/>
          <w:jc w:val="center"/>
        </w:trPr>
        <w:tc>
          <w:tcPr>
            <w:tcW w:w="1447" w:type="dxa"/>
            <w:shd w:val="clear" w:color="000000" w:fill="FCFCFC"/>
            <w:vAlign w:val="center"/>
            <w:hideMark/>
          </w:tcPr>
          <w:p w14:paraId="7D3CF1A4" w14:textId="77777777" w:rsidR="00045899" w:rsidRPr="003D4E03" w:rsidRDefault="00045899" w:rsidP="00045899">
            <w:pPr>
              <w:rPr>
                <w:rFonts w:ascii="Arial" w:eastAsia="Times New Roman" w:hAnsi="Arial" w:cs="Arial"/>
                <w:color w:val="000000"/>
                <w:sz w:val="18"/>
                <w:szCs w:val="18"/>
                <w:lang w:val="en-US"/>
              </w:rPr>
            </w:pPr>
            <w:r w:rsidRPr="003D4E03">
              <w:rPr>
                <w:rFonts w:ascii="Arial" w:eastAsia="Times New Roman" w:hAnsi="Arial" w:cs="Arial"/>
                <w:color w:val="000000"/>
                <w:sz w:val="18"/>
                <w:szCs w:val="18"/>
                <w:lang w:val="en-US"/>
              </w:rPr>
              <w:t>ROMANTIC</w:t>
            </w:r>
          </w:p>
        </w:tc>
        <w:tc>
          <w:tcPr>
            <w:tcW w:w="1417" w:type="dxa"/>
            <w:shd w:val="clear" w:color="000000" w:fill="FCFCFC"/>
            <w:vAlign w:val="center"/>
            <w:hideMark/>
          </w:tcPr>
          <w:p w14:paraId="260F2833" w14:textId="77777777" w:rsidR="00045899" w:rsidRPr="003D4E03" w:rsidRDefault="00045899" w:rsidP="00045899">
            <w:pPr>
              <w:rPr>
                <w:rFonts w:ascii="Arial" w:eastAsia="Times New Roman" w:hAnsi="Arial" w:cs="Arial"/>
                <w:color w:val="000000"/>
                <w:sz w:val="18"/>
                <w:szCs w:val="18"/>
                <w:lang w:val="en-US"/>
              </w:rPr>
            </w:pPr>
            <w:r w:rsidRPr="003D4E03">
              <w:rPr>
                <w:rFonts w:ascii="Arial" w:eastAsia="Times New Roman" w:hAnsi="Arial" w:cs="Arial"/>
                <w:color w:val="000000"/>
                <w:sz w:val="18"/>
                <w:szCs w:val="18"/>
                <w:lang w:val="en-US"/>
              </w:rPr>
              <w:t>METAL</w:t>
            </w:r>
          </w:p>
        </w:tc>
        <w:tc>
          <w:tcPr>
            <w:tcW w:w="1147" w:type="dxa"/>
            <w:shd w:val="clear" w:color="auto" w:fill="auto"/>
            <w:noWrap/>
            <w:vAlign w:val="bottom"/>
            <w:hideMark/>
          </w:tcPr>
          <w:p w14:paraId="2E85FDAD" w14:textId="77777777" w:rsidR="00045899" w:rsidRPr="003D4E03" w:rsidRDefault="00045899" w:rsidP="00045899">
            <w:pPr>
              <w:rPr>
                <w:rFonts w:ascii="Arial" w:eastAsia="Times New Roman" w:hAnsi="Arial" w:cs="Arial"/>
                <w:color w:val="000000"/>
                <w:sz w:val="18"/>
                <w:szCs w:val="18"/>
                <w:lang w:val="en-US"/>
              </w:rPr>
            </w:pPr>
            <w:r w:rsidRPr="003D4E03">
              <w:rPr>
                <w:rFonts w:ascii="Arial" w:eastAsia="Times New Roman" w:hAnsi="Arial" w:cs="Arial"/>
                <w:color w:val="000000"/>
                <w:sz w:val="18"/>
                <w:szCs w:val="18"/>
                <w:lang w:val="en-US"/>
              </w:rPr>
              <w:t>38,3</w:t>
            </w:r>
          </w:p>
        </w:tc>
      </w:tr>
      <w:tr w:rsidR="00045899" w:rsidRPr="003D4E03" w14:paraId="3FAA90E2" w14:textId="77777777" w:rsidTr="00045899">
        <w:trPr>
          <w:divId w:val="739642069"/>
          <w:trHeight w:val="320"/>
          <w:jc w:val="center"/>
        </w:trPr>
        <w:tc>
          <w:tcPr>
            <w:tcW w:w="1447" w:type="dxa"/>
            <w:shd w:val="clear" w:color="000000" w:fill="FFFFFF"/>
            <w:vAlign w:val="center"/>
            <w:hideMark/>
          </w:tcPr>
          <w:p w14:paraId="6DFCF75C" w14:textId="77777777" w:rsidR="00045899" w:rsidRPr="003D4E03" w:rsidRDefault="00045899" w:rsidP="00045899">
            <w:pPr>
              <w:rPr>
                <w:rFonts w:ascii="Arial" w:eastAsia="Times New Roman" w:hAnsi="Arial" w:cs="Arial"/>
                <w:color w:val="000000"/>
                <w:sz w:val="18"/>
                <w:szCs w:val="18"/>
                <w:lang w:val="en-US"/>
              </w:rPr>
            </w:pPr>
            <w:r w:rsidRPr="003D4E03">
              <w:rPr>
                <w:rFonts w:ascii="Arial" w:eastAsia="Times New Roman" w:hAnsi="Arial" w:cs="Arial"/>
                <w:color w:val="000000"/>
                <w:sz w:val="18"/>
                <w:szCs w:val="18"/>
                <w:lang w:val="en-US"/>
              </w:rPr>
              <w:t>ROMANTIC</w:t>
            </w:r>
          </w:p>
        </w:tc>
        <w:tc>
          <w:tcPr>
            <w:tcW w:w="1417" w:type="dxa"/>
            <w:shd w:val="clear" w:color="000000" w:fill="FFFFFF"/>
            <w:vAlign w:val="center"/>
            <w:hideMark/>
          </w:tcPr>
          <w:p w14:paraId="1CAA73EB" w14:textId="77777777" w:rsidR="00045899" w:rsidRPr="003D4E03" w:rsidRDefault="00045899" w:rsidP="00045899">
            <w:pPr>
              <w:rPr>
                <w:rFonts w:ascii="Arial" w:eastAsia="Times New Roman" w:hAnsi="Arial" w:cs="Arial"/>
                <w:color w:val="000000"/>
                <w:sz w:val="18"/>
                <w:szCs w:val="18"/>
                <w:lang w:val="en-US"/>
              </w:rPr>
            </w:pPr>
            <w:r w:rsidRPr="003D4E03">
              <w:rPr>
                <w:rFonts w:ascii="Arial" w:eastAsia="Times New Roman" w:hAnsi="Arial" w:cs="Arial"/>
                <w:color w:val="000000"/>
                <w:sz w:val="18"/>
                <w:szCs w:val="18"/>
                <w:lang w:val="en-US"/>
              </w:rPr>
              <w:t>JAZZ</w:t>
            </w:r>
          </w:p>
        </w:tc>
        <w:tc>
          <w:tcPr>
            <w:tcW w:w="1147" w:type="dxa"/>
            <w:shd w:val="clear" w:color="auto" w:fill="auto"/>
            <w:noWrap/>
            <w:vAlign w:val="bottom"/>
            <w:hideMark/>
          </w:tcPr>
          <w:p w14:paraId="522DBCA3" w14:textId="77777777" w:rsidR="00045899" w:rsidRPr="003D4E03" w:rsidRDefault="00045899" w:rsidP="00045899">
            <w:pPr>
              <w:rPr>
                <w:rFonts w:ascii="Arial" w:eastAsia="Times New Roman" w:hAnsi="Arial" w:cs="Arial"/>
                <w:color w:val="000000"/>
                <w:sz w:val="18"/>
                <w:szCs w:val="18"/>
                <w:lang w:val="en-US"/>
              </w:rPr>
            </w:pPr>
            <w:r w:rsidRPr="003D4E03">
              <w:rPr>
                <w:rFonts w:ascii="Arial" w:eastAsia="Times New Roman" w:hAnsi="Arial" w:cs="Arial"/>
                <w:color w:val="000000"/>
                <w:sz w:val="18"/>
                <w:szCs w:val="18"/>
                <w:lang w:val="en-US"/>
              </w:rPr>
              <w:t>37,5</w:t>
            </w:r>
          </w:p>
        </w:tc>
      </w:tr>
      <w:tr w:rsidR="00045899" w:rsidRPr="003D4E03" w14:paraId="3448996D" w14:textId="77777777" w:rsidTr="00045899">
        <w:trPr>
          <w:divId w:val="739642069"/>
          <w:trHeight w:val="320"/>
          <w:jc w:val="center"/>
        </w:trPr>
        <w:tc>
          <w:tcPr>
            <w:tcW w:w="1447" w:type="dxa"/>
            <w:shd w:val="clear" w:color="000000" w:fill="FCFCFC"/>
            <w:vAlign w:val="center"/>
            <w:hideMark/>
          </w:tcPr>
          <w:p w14:paraId="0D84F583" w14:textId="77777777" w:rsidR="00045899" w:rsidRPr="003D4E03" w:rsidRDefault="00045899" w:rsidP="00045899">
            <w:pPr>
              <w:rPr>
                <w:rFonts w:ascii="Arial" w:eastAsia="Times New Roman" w:hAnsi="Arial" w:cs="Arial"/>
                <w:color w:val="000000"/>
                <w:sz w:val="18"/>
                <w:szCs w:val="18"/>
                <w:lang w:val="en-US"/>
              </w:rPr>
            </w:pPr>
            <w:r w:rsidRPr="003D4E03">
              <w:rPr>
                <w:rFonts w:ascii="Arial" w:eastAsia="Times New Roman" w:hAnsi="Arial" w:cs="Arial"/>
                <w:color w:val="000000"/>
                <w:sz w:val="18"/>
                <w:szCs w:val="18"/>
                <w:lang w:val="en-US"/>
              </w:rPr>
              <w:t>JAZZ</w:t>
            </w:r>
          </w:p>
        </w:tc>
        <w:tc>
          <w:tcPr>
            <w:tcW w:w="1417" w:type="dxa"/>
            <w:shd w:val="clear" w:color="000000" w:fill="FCFCFC"/>
            <w:vAlign w:val="center"/>
            <w:hideMark/>
          </w:tcPr>
          <w:p w14:paraId="40CB5A09" w14:textId="77777777" w:rsidR="00045899" w:rsidRPr="003D4E03" w:rsidRDefault="00045899" w:rsidP="00045899">
            <w:pPr>
              <w:rPr>
                <w:rFonts w:ascii="Arial" w:eastAsia="Times New Roman" w:hAnsi="Arial" w:cs="Arial"/>
                <w:color w:val="000000"/>
                <w:sz w:val="18"/>
                <w:szCs w:val="18"/>
                <w:lang w:val="en-US"/>
              </w:rPr>
            </w:pPr>
            <w:r w:rsidRPr="003D4E03">
              <w:rPr>
                <w:rFonts w:ascii="Arial" w:eastAsia="Times New Roman" w:hAnsi="Arial" w:cs="Arial"/>
                <w:color w:val="000000"/>
                <w:sz w:val="18"/>
                <w:szCs w:val="18"/>
                <w:lang w:val="en-US"/>
              </w:rPr>
              <w:t>ROMANTIC</w:t>
            </w:r>
          </w:p>
        </w:tc>
        <w:tc>
          <w:tcPr>
            <w:tcW w:w="1147" w:type="dxa"/>
            <w:shd w:val="clear" w:color="auto" w:fill="auto"/>
            <w:noWrap/>
            <w:vAlign w:val="bottom"/>
            <w:hideMark/>
          </w:tcPr>
          <w:p w14:paraId="5449F4FE" w14:textId="77777777" w:rsidR="00045899" w:rsidRPr="003D4E03" w:rsidRDefault="00045899" w:rsidP="00045899">
            <w:pPr>
              <w:rPr>
                <w:rFonts w:ascii="Arial" w:eastAsia="Times New Roman" w:hAnsi="Arial" w:cs="Arial"/>
                <w:color w:val="000000"/>
                <w:sz w:val="18"/>
                <w:szCs w:val="18"/>
                <w:lang w:val="en-US"/>
              </w:rPr>
            </w:pPr>
            <w:r w:rsidRPr="003D4E03">
              <w:rPr>
                <w:rFonts w:ascii="Arial" w:eastAsia="Times New Roman" w:hAnsi="Arial" w:cs="Arial"/>
                <w:color w:val="000000"/>
                <w:sz w:val="18"/>
                <w:szCs w:val="18"/>
                <w:lang w:val="en-US"/>
              </w:rPr>
              <w:t>37,1</w:t>
            </w:r>
          </w:p>
        </w:tc>
      </w:tr>
      <w:tr w:rsidR="00045899" w:rsidRPr="003D4E03" w14:paraId="73BD0817" w14:textId="77777777" w:rsidTr="00045899">
        <w:trPr>
          <w:divId w:val="739642069"/>
          <w:trHeight w:val="320"/>
          <w:jc w:val="center"/>
        </w:trPr>
        <w:tc>
          <w:tcPr>
            <w:tcW w:w="1447" w:type="dxa"/>
            <w:shd w:val="clear" w:color="000000" w:fill="FFFFFF"/>
            <w:vAlign w:val="center"/>
            <w:hideMark/>
          </w:tcPr>
          <w:p w14:paraId="6032CCAD" w14:textId="77777777" w:rsidR="00045899" w:rsidRPr="003D4E03" w:rsidRDefault="00045899" w:rsidP="00045899">
            <w:pPr>
              <w:rPr>
                <w:rFonts w:ascii="Arial" w:eastAsia="Times New Roman" w:hAnsi="Arial" w:cs="Arial"/>
                <w:color w:val="000000"/>
                <w:sz w:val="18"/>
                <w:szCs w:val="18"/>
                <w:lang w:val="en-US"/>
              </w:rPr>
            </w:pPr>
            <w:r w:rsidRPr="003D4E03">
              <w:rPr>
                <w:rFonts w:ascii="Arial" w:eastAsia="Times New Roman" w:hAnsi="Arial" w:cs="Arial"/>
                <w:color w:val="000000"/>
                <w:sz w:val="18"/>
                <w:szCs w:val="18"/>
                <w:lang w:val="en-US"/>
              </w:rPr>
              <w:t>METAL</w:t>
            </w:r>
          </w:p>
        </w:tc>
        <w:tc>
          <w:tcPr>
            <w:tcW w:w="1417" w:type="dxa"/>
            <w:shd w:val="clear" w:color="000000" w:fill="FFFFFF"/>
            <w:vAlign w:val="center"/>
            <w:hideMark/>
          </w:tcPr>
          <w:p w14:paraId="17E30023" w14:textId="77777777" w:rsidR="00045899" w:rsidRPr="003D4E03" w:rsidRDefault="00045899" w:rsidP="00045899">
            <w:pPr>
              <w:rPr>
                <w:rFonts w:ascii="Arial" w:eastAsia="Times New Roman" w:hAnsi="Arial" w:cs="Arial"/>
                <w:color w:val="000000"/>
                <w:sz w:val="18"/>
                <w:szCs w:val="18"/>
                <w:lang w:val="en-US"/>
              </w:rPr>
            </w:pPr>
            <w:r w:rsidRPr="003D4E03">
              <w:rPr>
                <w:rFonts w:ascii="Arial" w:eastAsia="Times New Roman" w:hAnsi="Arial" w:cs="Arial"/>
                <w:color w:val="000000"/>
                <w:sz w:val="18"/>
                <w:szCs w:val="18"/>
                <w:lang w:val="en-US"/>
              </w:rPr>
              <w:t>ELECTRONIC</w:t>
            </w:r>
          </w:p>
        </w:tc>
        <w:tc>
          <w:tcPr>
            <w:tcW w:w="1147" w:type="dxa"/>
            <w:shd w:val="clear" w:color="auto" w:fill="auto"/>
            <w:noWrap/>
            <w:vAlign w:val="bottom"/>
            <w:hideMark/>
          </w:tcPr>
          <w:p w14:paraId="7A88F8C8" w14:textId="77777777" w:rsidR="00045899" w:rsidRPr="003D4E03" w:rsidRDefault="00045899" w:rsidP="00045899">
            <w:pPr>
              <w:rPr>
                <w:rFonts w:ascii="Arial" w:eastAsia="Times New Roman" w:hAnsi="Arial" w:cs="Arial"/>
                <w:color w:val="000000"/>
                <w:sz w:val="18"/>
                <w:szCs w:val="18"/>
                <w:lang w:val="en-US"/>
              </w:rPr>
            </w:pPr>
            <w:r w:rsidRPr="003D4E03">
              <w:rPr>
                <w:rFonts w:ascii="Arial" w:eastAsia="Times New Roman" w:hAnsi="Arial" w:cs="Arial"/>
                <w:color w:val="000000"/>
                <w:sz w:val="18"/>
                <w:szCs w:val="18"/>
                <w:lang w:val="en-US"/>
              </w:rPr>
              <w:t>30,9</w:t>
            </w:r>
          </w:p>
        </w:tc>
      </w:tr>
      <w:tr w:rsidR="00045899" w:rsidRPr="003D4E03" w14:paraId="4654326E" w14:textId="77777777" w:rsidTr="00045899">
        <w:trPr>
          <w:divId w:val="739642069"/>
          <w:trHeight w:val="320"/>
          <w:jc w:val="center"/>
        </w:trPr>
        <w:tc>
          <w:tcPr>
            <w:tcW w:w="1447" w:type="dxa"/>
            <w:shd w:val="clear" w:color="000000" w:fill="FCFCFC"/>
            <w:vAlign w:val="center"/>
            <w:hideMark/>
          </w:tcPr>
          <w:p w14:paraId="35EC48E0" w14:textId="77777777" w:rsidR="00045899" w:rsidRPr="003D4E03" w:rsidRDefault="00045899" w:rsidP="00045899">
            <w:pPr>
              <w:rPr>
                <w:rFonts w:ascii="Arial" w:eastAsia="Times New Roman" w:hAnsi="Arial" w:cs="Arial"/>
                <w:color w:val="000000"/>
                <w:sz w:val="18"/>
                <w:szCs w:val="18"/>
                <w:lang w:val="en-US"/>
              </w:rPr>
            </w:pPr>
            <w:r w:rsidRPr="003D4E03">
              <w:rPr>
                <w:rFonts w:ascii="Arial" w:eastAsia="Times New Roman" w:hAnsi="Arial" w:cs="Arial"/>
                <w:color w:val="000000"/>
                <w:sz w:val="18"/>
                <w:szCs w:val="18"/>
                <w:lang w:val="en-US"/>
              </w:rPr>
              <w:t>ELECTRONIC</w:t>
            </w:r>
          </w:p>
        </w:tc>
        <w:tc>
          <w:tcPr>
            <w:tcW w:w="1417" w:type="dxa"/>
            <w:shd w:val="clear" w:color="000000" w:fill="FCFCFC"/>
            <w:vAlign w:val="center"/>
            <w:hideMark/>
          </w:tcPr>
          <w:p w14:paraId="44B49038" w14:textId="77777777" w:rsidR="00045899" w:rsidRPr="003D4E03" w:rsidRDefault="00045899" w:rsidP="00045899">
            <w:pPr>
              <w:rPr>
                <w:rFonts w:ascii="Arial" w:eastAsia="Times New Roman" w:hAnsi="Arial" w:cs="Arial"/>
                <w:color w:val="000000"/>
                <w:sz w:val="18"/>
                <w:szCs w:val="18"/>
                <w:lang w:val="en-US"/>
              </w:rPr>
            </w:pPr>
            <w:r w:rsidRPr="003D4E03">
              <w:rPr>
                <w:rFonts w:ascii="Arial" w:eastAsia="Times New Roman" w:hAnsi="Arial" w:cs="Arial"/>
                <w:color w:val="000000"/>
                <w:sz w:val="18"/>
                <w:szCs w:val="18"/>
                <w:lang w:val="en-US"/>
              </w:rPr>
              <w:t>METAL</w:t>
            </w:r>
          </w:p>
        </w:tc>
        <w:tc>
          <w:tcPr>
            <w:tcW w:w="1147" w:type="dxa"/>
            <w:shd w:val="clear" w:color="auto" w:fill="auto"/>
            <w:noWrap/>
            <w:vAlign w:val="bottom"/>
            <w:hideMark/>
          </w:tcPr>
          <w:p w14:paraId="5E0D7BD3" w14:textId="77777777" w:rsidR="00045899" w:rsidRPr="003D4E03" w:rsidRDefault="00045899" w:rsidP="00045899">
            <w:pPr>
              <w:rPr>
                <w:rFonts w:ascii="Arial" w:eastAsia="Times New Roman" w:hAnsi="Arial" w:cs="Arial"/>
                <w:color w:val="000000"/>
                <w:sz w:val="18"/>
                <w:szCs w:val="18"/>
                <w:lang w:val="en-US"/>
              </w:rPr>
            </w:pPr>
            <w:r w:rsidRPr="003D4E03">
              <w:rPr>
                <w:rFonts w:ascii="Arial" w:eastAsia="Times New Roman" w:hAnsi="Arial" w:cs="Arial"/>
                <w:color w:val="000000"/>
                <w:sz w:val="18"/>
                <w:szCs w:val="18"/>
                <w:lang w:val="en-US"/>
              </w:rPr>
              <w:t>25,5</w:t>
            </w:r>
          </w:p>
        </w:tc>
      </w:tr>
      <w:tr w:rsidR="00045899" w:rsidRPr="003D4E03" w14:paraId="2D671271" w14:textId="77777777" w:rsidTr="00045899">
        <w:trPr>
          <w:divId w:val="739642069"/>
          <w:trHeight w:val="320"/>
          <w:jc w:val="center"/>
        </w:trPr>
        <w:tc>
          <w:tcPr>
            <w:tcW w:w="1447" w:type="dxa"/>
            <w:shd w:val="clear" w:color="000000" w:fill="FFFFFF"/>
            <w:vAlign w:val="center"/>
            <w:hideMark/>
          </w:tcPr>
          <w:p w14:paraId="271F8B91" w14:textId="77777777" w:rsidR="00045899" w:rsidRPr="003D4E03" w:rsidRDefault="00045899" w:rsidP="00045899">
            <w:pPr>
              <w:rPr>
                <w:rFonts w:ascii="Arial" w:eastAsia="Times New Roman" w:hAnsi="Arial" w:cs="Arial"/>
                <w:color w:val="000000"/>
                <w:sz w:val="18"/>
                <w:szCs w:val="18"/>
                <w:lang w:val="en-US"/>
              </w:rPr>
            </w:pPr>
            <w:r w:rsidRPr="003D4E03">
              <w:rPr>
                <w:rFonts w:ascii="Arial" w:eastAsia="Times New Roman" w:hAnsi="Arial" w:cs="Arial"/>
                <w:color w:val="000000"/>
                <w:sz w:val="18"/>
                <w:szCs w:val="18"/>
                <w:lang w:val="en-US"/>
              </w:rPr>
              <w:t>ELECTRONIC</w:t>
            </w:r>
          </w:p>
        </w:tc>
        <w:tc>
          <w:tcPr>
            <w:tcW w:w="1417" w:type="dxa"/>
            <w:shd w:val="clear" w:color="000000" w:fill="FFFFFF"/>
            <w:vAlign w:val="center"/>
            <w:hideMark/>
          </w:tcPr>
          <w:p w14:paraId="0039F8D8" w14:textId="77777777" w:rsidR="00045899" w:rsidRPr="003D4E03" w:rsidRDefault="00045899" w:rsidP="00045899">
            <w:pPr>
              <w:rPr>
                <w:rFonts w:ascii="Arial" w:eastAsia="Times New Roman" w:hAnsi="Arial" w:cs="Arial"/>
                <w:color w:val="000000"/>
                <w:sz w:val="18"/>
                <w:szCs w:val="18"/>
                <w:lang w:val="en-US"/>
              </w:rPr>
            </w:pPr>
            <w:r w:rsidRPr="003D4E03">
              <w:rPr>
                <w:rFonts w:ascii="Arial" w:eastAsia="Times New Roman" w:hAnsi="Arial" w:cs="Arial"/>
                <w:color w:val="000000"/>
                <w:sz w:val="18"/>
                <w:szCs w:val="18"/>
                <w:lang w:val="en-US"/>
              </w:rPr>
              <w:t>ROMANTIC</w:t>
            </w:r>
          </w:p>
        </w:tc>
        <w:tc>
          <w:tcPr>
            <w:tcW w:w="1147" w:type="dxa"/>
            <w:shd w:val="clear" w:color="auto" w:fill="auto"/>
            <w:noWrap/>
            <w:vAlign w:val="bottom"/>
            <w:hideMark/>
          </w:tcPr>
          <w:p w14:paraId="4B0C2EAA" w14:textId="77777777" w:rsidR="00045899" w:rsidRPr="003D4E03" w:rsidRDefault="00045899" w:rsidP="00045899">
            <w:pPr>
              <w:rPr>
                <w:rFonts w:ascii="Arial" w:eastAsia="Times New Roman" w:hAnsi="Arial" w:cs="Arial"/>
                <w:color w:val="000000"/>
                <w:sz w:val="18"/>
                <w:szCs w:val="18"/>
                <w:lang w:val="en-US"/>
              </w:rPr>
            </w:pPr>
            <w:r w:rsidRPr="003D4E03">
              <w:rPr>
                <w:rFonts w:ascii="Arial" w:eastAsia="Times New Roman" w:hAnsi="Arial" w:cs="Arial"/>
                <w:color w:val="000000"/>
                <w:sz w:val="18"/>
                <w:szCs w:val="18"/>
                <w:lang w:val="en-US"/>
              </w:rPr>
              <w:t>20,4</w:t>
            </w:r>
          </w:p>
        </w:tc>
      </w:tr>
      <w:tr w:rsidR="00045899" w:rsidRPr="003D4E03" w14:paraId="054F2016" w14:textId="77777777" w:rsidTr="00045899">
        <w:trPr>
          <w:divId w:val="739642069"/>
          <w:trHeight w:val="320"/>
          <w:jc w:val="center"/>
        </w:trPr>
        <w:tc>
          <w:tcPr>
            <w:tcW w:w="1447" w:type="dxa"/>
            <w:shd w:val="clear" w:color="000000" w:fill="FCFCFC"/>
            <w:vAlign w:val="center"/>
            <w:hideMark/>
          </w:tcPr>
          <w:p w14:paraId="663B4361" w14:textId="77777777" w:rsidR="00045899" w:rsidRPr="003D4E03" w:rsidRDefault="00045899" w:rsidP="00045899">
            <w:pPr>
              <w:rPr>
                <w:rFonts w:ascii="Arial" w:eastAsia="Times New Roman" w:hAnsi="Arial" w:cs="Arial"/>
                <w:color w:val="000000"/>
                <w:sz w:val="18"/>
                <w:szCs w:val="18"/>
                <w:lang w:val="en-US"/>
              </w:rPr>
            </w:pPr>
            <w:r w:rsidRPr="003D4E03">
              <w:rPr>
                <w:rFonts w:ascii="Arial" w:eastAsia="Times New Roman" w:hAnsi="Arial" w:cs="Arial"/>
                <w:color w:val="000000"/>
                <w:sz w:val="18"/>
                <w:szCs w:val="18"/>
                <w:lang w:val="en-US"/>
              </w:rPr>
              <w:t>CLASSICAL</w:t>
            </w:r>
          </w:p>
        </w:tc>
        <w:tc>
          <w:tcPr>
            <w:tcW w:w="1417" w:type="dxa"/>
            <w:shd w:val="clear" w:color="000000" w:fill="FCFCFC"/>
            <w:vAlign w:val="center"/>
            <w:hideMark/>
          </w:tcPr>
          <w:p w14:paraId="0A94C146" w14:textId="77777777" w:rsidR="00045899" w:rsidRPr="003D4E03" w:rsidRDefault="00045899" w:rsidP="00045899">
            <w:pPr>
              <w:rPr>
                <w:rFonts w:ascii="Arial" w:eastAsia="Times New Roman" w:hAnsi="Arial" w:cs="Arial"/>
                <w:color w:val="000000"/>
                <w:sz w:val="18"/>
                <w:szCs w:val="18"/>
                <w:lang w:val="en-US"/>
              </w:rPr>
            </w:pPr>
            <w:r w:rsidRPr="003D4E03">
              <w:rPr>
                <w:rFonts w:ascii="Arial" w:eastAsia="Times New Roman" w:hAnsi="Arial" w:cs="Arial"/>
                <w:color w:val="000000"/>
                <w:sz w:val="18"/>
                <w:szCs w:val="18"/>
                <w:lang w:val="en-US"/>
              </w:rPr>
              <w:t>JAZZ</w:t>
            </w:r>
          </w:p>
        </w:tc>
        <w:tc>
          <w:tcPr>
            <w:tcW w:w="1147" w:type="dxa"/>
            <w:shd w:val="clear" w:color="auto" w:fill="auto"/>
            <w:noWrap/>
            <w:vAlign w:val="bottom"/>
            <w:hideMark/>
          </w:tcPr>
          <w:p w14:paraId="07C75687" w14:textId="77777777" w:rsidR="00045899" w:rsidRPr="003D4E03" w:rsidRDefault="00045899" w:rsidP="00045899">
            <w:pPr>
              <w:rPr>
                <w:rFonts w:ascii="Arial" w:eastAsia="Times New Roman" w:hAnsi="Arial" w:cs="Arial"/>
                <w:color w:val="000000"/>
                <w:sz w:val="18"/>
                <w:szCs w:val="18"/>
                <w:lang w:val="en-US"/>
              </w:rPr>
            </w:pPr>
            <w:r w:rsidRPr="003D4E03">
              <w:rPr>
                <w:rFonts w:ascii="Arial" w:eastAsia="Times New Roman" w:hAnsi="Arial" w:cs="Arial"/>
                <w:color w:val="000000"/>
                <w:sz w:val="18"/>
                <w:szCs w:val="18"/>
                <w:lang w:val="en-US"/>
              </w:rPr>
              <w:t>17,5</w:t>
            </w:r>
          </w:p>
        </w:tc>
      </w:tr>
      <w:tr w:rsidR="00045899" w:rsidRPr="003D4E03" w14:paraId="4FB58307" w14:textId="77777777" w:rsidTr="00045899">
        <w:trPr>
          <w:divId w:val="739642069"/>
          <w:trHeight w:val="320"/>
          <w:jc w:val="center"/>
        </w:trPr>
        <w:tc>
          <w:tcPr>
            <w:tcW w:w="1447" w:type="dxa"/>
            <w:shd w:val="clear" w:color="000000" w:fill="FFFFFF"/>
            <w:vAlign w:val="center"/>
            <w:hideMark/>
          </w:tcPr>
          <w:p w14:paraId="478E9175" w14:textId="77777777" w:rsidR="00045899" w:rsidRPr="003D4E03" w:rsidRDefault="00045899" w:rsidP="00045899">
            <w:pPr>
              <w:rPr>
                <w:rFonts w:ascii="Arial" w:eastAsia="Times New Roman" w:hAnsi="Arial" w:cs="Arial"/>
                <w:color w:val="000000"/>
                <w:sz w:val="18"/>
                <w:szCs w:val="18"/>
                <w:lang w:val="en-US"/>
              </w:rPr>
            </w:pPr>
            <w:r w:rsidRPr="003D4E03">
              <w:rPr>
                <w:rFonts w:ascii="Arial" w:eastAsia="Times New Roman" w:hAnsi="Arial" w:cs="Arial"/>
                <w:color w:val="000000"/>
                <w:sz w:val="18"/>
                <w:szCs w:val="18"/>
                <w:lang w:val="en-US"/>
              </w:rPr>
              <w:t>JAZZ</w:t>
            </w:r>
          </w:p>
        </w:tc>
        <w:tc>
          <w:tcPr>
            <w:tcW w:w="1417" w:type="dxa"/>
            <w:shd w:val="clear" w:color="000000" w:fill="FFFFFF"/>
            <w:vAlign w:val="center"/>
            <w:hideMark/>
          </w:tcPr>
          <w:p w14:paraId="436F0873" w14:textId="77777777" w:rsidR="00045899" w:rsidRPr="003D4E03" w:rsidRDefault="00045899" w:rsidP="00045899">
            <w:pPr>
              <w:rPr>
                <w:rFonts w:ascii="Arial" w:eastAsia="Times New Roman" w:hAnsi="Arial" w:cs="Arial"/>
                <w:color w:val="000000"/>
                <w:sz w:val="18"/>
                <w:szCs w:val="18"/>
                <w:lang w:val="en-US"/>
              </w:rPr>
            </w:pPr>
            <w:r w:rsidRPr="003D4E03">
              <w:rPr>
                <w:rFonts w:ascii="Arial" w:eastAsia="Times New Roman" w:hAnsi="Arial" w:cs="Arial"/>
                <w:color w:val="000000"/>
                <w:sz w:val="18"/>
                <w:szCs w:val="18"/>
                <w:lang w:val="en-US"/>
              </w:rPr>
              <w:t>CLASSICAL</w:t>
            </w:r>
          </w:p>
        </w:tc>
        <w:tc>
          <w:tcPr>
            <w:tcW w:w="1147" w:type="dxa"/>
            <w:shd w:val="clear" w:color="auto" w:fill="auto"/>
            <w:noWrap/>
            <w:vAlign w:val="bottom"/>
            <w:hideMark/>
          </w:tcPr>
          <w:p w14:paraId="15A4008B" w14:textId="77777777" w:rsidR="00045899" w:rsidRPr="003D4E03" w:rsidRDefault="00045899" w:rsidP="00045899">
            <w:pPr>
              <w:rPr>
                <w:rFonts w:ascii="Arial" w:eastAsia="Times New Roman" w:hAnsi="Arial" w:cs="Arial"/>
                <w:color w:val="000000"/>
                <w:sz w:val="18"/>
                <w:szCs w:val="18"/>
                <w:lang w:val="en-US"/>
              </w:rPr>
            </w:pPr>
            <w:r w:rsidRPr="003D4E03">
              <w:rPr>
                <w:rFonts w:ascii="Arial" w:eastAsia="Times New Roman" w:hAnsi="Arial" w:cs="Arial"/>
                <w:color w:val="000000"/>
                <w:sz w:val="18"/>
                <w:szCs w:val="18"/>
                <w:lang w:val="en-US"/>
              </w:rPr>
              <w:t>16,6</w:t>
            </w:r>
          </w:p>
        </w:tc>
      </w:tr>
      <w:tr w:rsidR="00045899" w:rsidRPr="003D4E03" w14:paraId="5B660518" w14:textId="77777777" w:rsidTr="00045899">
        <w:trPr>
          <w:divId w:val="739642069"/>
          <w:trHeight w:val="320"/>
          <w:jc w:val="center"/>
        </w:trPr>
        <w:tc>
          <w:tcPr>
            <w:tcW w:w="1447" w:type="dxa"/>
            <w:shd w:val="clear" w:color="000000" w:fill="FCFCFC"/>
            <w:vAlign w:val="center"/>
            <w:hideMark/>
          </w:tcPr>
          <w:p w14:paraId="017075AB" w14:textId="77777777" w:rsidR="00045899" w:rsidRPr="003D4E03" w:rsidRDefault="00045899" w:rsidP="00045899">
            <w:pPr>
              <w:rPr>
                <w:rFonts w:ascii="Arial" w:eastAsia="Times New Roman" w:hAnsi="Arial" w:cs="Arial"/>
                <w:color w:val="000000"/>
                <w:sz w:val="18"/>
                <w:szCs w:val="18"/>
                <w:lang w:val="en-US"/>
              </w:rPr>
            </w:pPr>
            <w:r w:rsidRPr="003D4E03">
              <w:rPr>
                <w:rFonts w:ascii="Arial" w:eastAsia="Times New Roman" w:hAnsi="Arial" w:cs="Arial"/>
                <w:color w:val="000000"/>
                <w:sz w:val="18"/>
                <w:szCs w:val="18"/>
                <w:lang w:val="en-US"/>
              </w:rPr>
              <w:t>ELECTRONIC</w:t>
            </w:r>
          </w:p>
        </w:tc>
        <w:tc>
          <w:tcPr>
            <w:tcW w:w="1417" w:type="dxa"/>
            <w:shd w:val="clear" w:color="000000" w:fill="FCFCFC"/>
            <w:vAlign w:val="center"/>
            <w:hideMark/>
          </w:tcPr>
          <w:p w14:paraId="525ED798" w14:textId="77777777" w:rsidR="00045899" w:rsidRPr="003D4E03" w:rsidRDefault="00045899" w:rsidP="00045899">
            <w:pPr>
              <w:rPr>
                <w:rFonts w:ascii="Arial" w:eastAsia="Times New Roman" w:hAnsi="Arial" w:cs="Arial"/>
                <w:color w:val="000000"/>
                <w:sz w:val="18"/>
                <w:szCs w:val="18"/>
                <w:lang w:val="en-US"/>
              </w:rPr>
            </w:pPr>
            <w:r w:rsidRPr="003D4E03">
              <w:rPr>
                <w:rFonts w:ascii="Arial" w:eastAsia="Times New Roman" w:hAnsi="Arial" w:cs="Arial"/>
                <w:color w:val="000000"/>
                <w:sz w:val="18"/>
                <w:szCs w:val="18"/>
                <w:lang w:val="en-US"/>
              </w:rPr>
              <w:t>JAZZ</w:t>
            </w:r>
          </w:p>
        </w:tc>
        <w:tc>
          <w:tcPr>
            <w:tcW w:w="1147" w:type="dxa"/>
            <w:shd w:val="clear" w:color="auto" w:fill="auto"/>
            <w:noWrap/>
            <w:vAlign w:val="bottom"/>
            <w:hideMark/>
          </w:tcPr>
          <w:p w14:paraId="1B81BE16" w14:textId="77777777" w:rsidR="00045899" w:rsidRPr="003D4E03" w:rsidRDefault="00045899" w:rsidP="00045899">
            <w:pPr>
              <w:rPr>
                <w:rFonts w:ascii="Arial" w:eastAsia="Times New Roman" w:hAnsi="Arial" w:cs="Arial"/>
                <w:color w:val="000000"/>
                <w:sz w:val="18"/>
                <w:szCs w:val="18"/>
                <w:lang w:val="en-US"/>
              </w:rPr>
            </w:pPr>
            <w:r w:rsidRPr="003D4E03">
              <w:rPr>
                <w:rFonts w:ascii="Arial" w:eastAsia="Times New Roman" w:hAnsi="Arial" w:cs="Arial"/>
                <w:color w:val="000000"/>
                <w:sz w:val="18"/>
                <w:szCs w:val="18"/>
                <w:lang w:val="en-US"/>
              </w:rPr>
              <w:t>16,5</w:t>
            </w:r>
          </w:p>
        </w:tc>
      </w:tr>
      <w:tr w:rsidR="00045899" w:rsidRPr="003D4E03" w14:paraId="54ADD8D2" w14:textId="77777777" w:rsidTr="00045899">
        <w:trPr>
          <w:divId w:val="739642069"/>
          <w:trHeight w:val="320"/>
          <w:jc w:val="center"/>
        </w:trPr>
        <w:tc>
          <w:tcPr>
            <w:tcW w:w="1447" w:type="dxa"/>
            <w:shd w:val="clear" w:color="000000" w:fill="FFFFFF"/>
            <w:vAlign w:val="center"/>
            <w:hideMark/>
          </w:tcPr>
          <w:p w14:paraId="73DE3EE9" w14:textId="77777777" w:rsidR="00045899" w:rsidRPr="003D4E03" w:rsidRDefault="00045899" w:rsidP="00045899">
            <w:pPr>
              <w:rPr>
                <w:rFonts w:ascii="Arial" w:eastAsia="Times New Roman" w:hAnsi="Arial" w:cs="Arial"/>
                <w:color w:val="000000"/>
                <w:sz w:val="18"/>
                <w:szCs w:val="18"/>
                <w:lang w:val="en-US"/>
              </w:rPr>
            </w:pPr>
            <w:r w:rsidRPr="003D4E03">
              <w:rPr>
                <w:rFonts w:ascii="Arial" w:eastAsia="Times New Roman" w:hAnsi="Arial" w:cs="Arial"/>
                <w:color w:val="000000"/>
                <w:sz w:val="18"/>
                <w:szCs w:val="18"/>
                <w:lang w:val="en-US"/>
              </w:rPr>
              <w:t>METAL</w:t>
            </w:r>
          </w:p>
        </w:tc>
        <w:tc>
          <w:tcPr>
            <w:tcW w:w="1417" w:type="dxa"/>
            <w:shd w:val="clear" w:color="000000" w:fill="FFFFFF"/>
            <w:vAlign w:val="center"/>
            <w:hideMark/>
          </w:tcPr>
          <w:p w14:paraId="30205EA4" w14:textId="77777777" w:rsidR="00045899" w:rsidRPr="003D4E03" w:rsidRDefault="00045899" w:rsidP="00045899">
            <w:pPr>
              <w:rPr>
                <w:rFonts w:ascii="Arial" w:eastAsia="Times New Roman" w:hAnsi="Arial" w:cs="Arial"/>
                <w:color w:val="000000"/>
                <w:sz w:val="18"/>
                <w:szCs w:val="18"/>
                <w:lang w:val="en-US"/>
              </w:rPr>
            </w:pPr>
            <w:r w:rsidRPr="003D4E03">
              <w:rPr>
                <w:rFonts w:ascii="Arial" w:eastAsia="Times New Roman" w:hAnsi="Arial" w:cs="Arial"/>
                <w:color w:val="000000"/>
                <w:sz w:val="18"/>
                <w:szCs w:val="18"/>
                <w:lang w:val="en-US"/>
              </w:rPr>
              <w:t>JAZZ</w:t>
            </w:r>
          </w:p>
        </w:tc>
        <w:tc>
          <w:tcPr>
            <w:tcW w:w="1147" w:type="dxa"/>
            <w:shd w:val="clear" w:color="auto" w:fill="auto"/>
            <w:noWrap/>
            <w:vAlign w:val="bottom"/>
            <w:hideMark/>
          </w:tcPr>
          <w:p w14:paraId="64DB85EE" w14:textId="77777777" w:rsidR="00045899" w:rsidRPr="003D4E03" w:rsidRDefault="00045899" w:rsidP="00045899">
            <w:pPr>
              <w:rPr>
                <w:rFonts w:ascii="Arial" w:eastAsia="Times New Roman" w:hAnsi="Arial" w:cs="Arial"/>
                <w:color w:val="000000"/>
                <w:sz w:val="18"/>
                <w:szCs w:val="18"/>
                <w:lang w:val="en-US"/>
              </w:rPr>
            </w:pPr>
            <w:r w:rsidRPr="003D4E03">
              <w:rPr>
                <w:rFonts w:ascii="Arial" w:eastAsia="Times New Roman" w:hAnsi="Arial" w:cs="Arial"/>
                <w:color w:val="000000"/>
                <w:sz w:val="18"/>
                <w:szCs w:val="18"/>
                <w:lang w:val="en-US"/>
              </w:rPr>
              <w:t>16,1</w:t>
            </w:r>
          </w:p>
        </w:tc>
      </w:tr>
      <w:tr w:rsidR="00045899" w:rsidRPr="003D4E03" w14:paraId="72B8F7E7" w14:textId="77777777" w:rsidTr="00045899">
        <w:trPr>
          <w:divId w:val="739642069"/>
          <w:trHeight w:val="320"/>
          <w:jc w:val="center"/>
        </w:trPr>
        <w:tc>
          <w:tcPr>
            <w:tcW w:w="1447" w:type="dxa"/>
            <w:shd w:val="clear" w:color="000000" w:fill="FCFCFC"/>
            <w:vAlign w:val="center"/>
            <w:hideMark/>
          </w:tcPr>
          <w:p w14:paraId="2C63D691" w14:textId="77777777" w:rsidR="00045899" w:rsidRPr="003D4E03" w:rsidRDefault="00045899" w:rsidP="00045899">
            <w:pPr>
              <w:rPr>
                <w:rFonts w:ascii="Arial" w:eastAsia="Times New Roman" w:hAnsi="Arial" w:cs="Arial"/>
                <w:color w:val="000000"/>
                <w:sz w:val="18"/>
                <w:szCs w:val="18"/>
                <w:lang w:val="en-US"/>
              </w:rPr>
            </w:pPr>
            <w:r w:rsidRPr="003D4E03">
              <w:rPr>
                <w:rFonts w:ascii="Arial" w:eastAsia="Times New Roman" w:hAnsi="Arial" w:cs="Arial"/>
                <w:color w:val="000000"/>
                <w:sz w:val="18"/>
                <w:szCs w:val="18"/>
                <w:lang w:val="en-US"/>
              </w:rPr>
              <w:t>JAZZ</w:t>
            </w:r>
          </w:p>
        </w:tc>
        <w:tc>
          <w:tcPr>
            <w:tcW w:w="1417" w:type="dxa"/>
            <w:shd w:val="clear" w:color="000000" w:fill="FCFCFC"/>
            <w:vAlign w:val="center"/>
            <w:hideMark/>
          </w:tcPr>
          <w:p w14:paraId="0D2B5032" w14:textId="77777777" w:rsidR="00045899" w:rsidRPr="003D4E03" w:rsidRDefault="00045899" w:rsidP="00045899">
            <w:pPr>
              <w:rPr>
                <w:rFonts w:ascii="Arial" w:eastAsia="Times New Roman" w:hAnsi="Arial" w:cs="Arial"/>
                <w:color w:val="000000"/>
                <w:sz w:val="18"/>
                <w:szCs w:val="18"/>
                <w:lang w:val="en-US"/>
              </w:rPr>
            </w:pPr>
            <w:r w:rsidRPr="003D4E03">
              <w:rPr>
                <w:rFonts w:ascii="Arial" w:eastAsia="Times New Roman" w:hAnsi="Arial" w:cs="Arial"/>
                <w:color w:val="000000"/>
                <w:sz w:val="18"/>
                <w:szCs w:val="18"/>
                <w:lang w:val="en-US"/>
              </w:rPr>
              <w:t>ELECTRONIC</w:t>
            </w:r>
          </w:p>
        </w:tc>
        <w:tc>
          <w:tcPr>
            <w:tcW w:w="1147" w:type="dxa"/>
            <w:shd w:val="clear" w:color="auto" w:fill="auto"/>
            <w:noWrap/>
            <w:vAlign w:val="bottom"/>
            <w:hideMark/>
          </w:tcPr>
          <w:p w14:paraId="51B047A2" w14:textId="77777777" w:rsidR="00045899" w:rsidRPr="003D4E03" w:rsidRDefault="00045899" w:rsidP="00045899">
            <w:pPr>
              <w:rPr>
                <w:rFonts w:ascii="Arial" w:eastAsia="Times New Roman" w:hAnsi="Arial" w:cs="Arial"/>
                <w:color w:val="000000"/>
                <w:sz w:val="18"/>
                <w:szCs w:val="18"/>
                <w:lang w:val="en-US"/>
              </w:rPr>
            </w:pPr>
            <w:r w:rsidRPr="003D4E03">
              <w:rPr>
                <w:rFonts w:ascii="Arial" w:eastAsia="Times New Roman" w:hAnsi="Arial" w:cs="Arial"/>
                <w:color w:val="000000"/>
                <w:sz w:val="18"/>
                <w:szCs w:val="18"/>
                <w:lang w:val="en-US"/>
              </w:rPr>
              <w:t>13,0</w:t>
            </w:r>
          </w:p>
        </w:tc>
      </w:tr>
      <w:tr w:rsidR="00045899" w:rsidRPr="003D4E03" w14:paraId="3D707C3D" w14:textId="77777777" w:rsidTr="00045899">
        <w:trPr>
          <w:divId w:val="739642069"/>
          <w:trHeight w:val="320"/>
          <w:jc w:val="center"/>
        </w:trPr>
        <w:tc>
          <w:tcPr>
            <w:tcW w:w="1447" w:type="dxa"/>
            <w:shd w:val="clear" w:color="000000" w:fill="FFFFFF"/>
            <w:vAlign w:val="center"/>
            <w:hideMark/>
          </w:tcPr>
          <w:p w14:paraId="3D0B41E5" w14:textId="77777777" w:rsidR="00045899" w:rsidRPr="003D4E03" w:rsidRDefault="00045899" w:rsidP="00045899">
            <w:pPr>
              <w:rPr>
                <w:rFonts w:ascii="Arial" w:eastAsia="Times New Roman" w:hAnsi="Arial" w:cs="Arial"/>
                <w:color w:val="000000"/>
                <w:sz w:val="18"/>
                <w:szCs w:val="18"/>
                <w:lang w:val="en-US"/>
              </w:rPr>
            </w:pPr>
            <w:r w:rsidRPr="003D4E03">
              <w:rPr>
                <w:rFonts w:ascii="Arial" w:eastAsia="Times New Roman" w:hAnsi="Arial" w:cs="Arial"/>
                <w:color w:val="000000"/>
                <w:sz w:val="18"/>
                <w:szCs w:val="18"/>
                <w:lang w:val="en-US"/>
              </w:rPr>
              <w:t>ROMANTIC</w:t>
            </w:r>
          </w:p>
        </w:tc>
        <w:tc>
          <w:tcPr>
            <w:tcW w:w="1417" w:type="dxa"/>
            <w:shd w:val="clear" w:color="000000" w:fill="FFFFFF"/>
            <w:vAlign w:val="center"/>
            <w:hideMark/>
          </w:tcPr>
          <w:p w14:paraId="73EBB419" w14:textId="77777777" w:rsidR="00045899" w:rsidRPr="003D4E03" w:rsidRDefault="00045899" w:rsidP="00045899">
            <w:pPr>
              <w:rPr>
                <w:rFonts w:ascii="Arial" w:eastAsia="Times New Roman" w:hAnsi="Arial" w:cs="Arial"/>
                <w:color w:val="000000"/>
                <w:sz w:val="18"/>
                <w:szCs w:val="18"/>
                <w:lang w:val="en-US"/>
              </w:rPr>
            </w:pPr>
            <w:r w:rsidRPr="003D4E03">
              <w:rPr>
                <w:rFonts w:ascii="Arial" w:eastAsia="Times New Roman" w:hAnsi="Arial" w:cs="Arial"/>
                <w:color w:val="000000"/>
                <w:sz w:val="18"/>
                <w:szCs w:val="18"/>
                <w:lang w:val="en-US"/>
              </w:rPr>
              <w:t>ELECTRONIC</w:t>
            </w:r>
          </w:p>
        </w:tc>
        <w:tc>
          <w:tcPr>
            <w:tcW w:w="1147" w:type="dxa"/>
            <w:shd w:val="clear" w:color="auto" w:fill="auto"/>
            <w:noWrap/>
            <w:vAlign w:val="bottom"/>
            <w:hideMark/>
          </w:tcPr>
          <w:p w14:paraId="34690EFB" w14:textId="77777777" w:rsidR="00045899" w:rsidRPr="003D4E03" w:rsidRDefault="00045899" w:rsidP="00045899">
            <w:pPr>
              <w:rPr>
                <w:rFonts w:ascii="Arial" w:eastAsia="Times New Roman" w:hAnsi="Arial" w:cs="Arial"/>
                <w:color w:val="000000"/>
                <w:sz w:val="18"/>
                <w:szCs w:val="18"/>
                <w:lang w:val="en-US"/>
              </w:rPr>
            </w:pPr>
            <w:r w:rsidRPr="003D4E03">
              <w:rPr>
                <w:rFonts w:ascii="Arial" w:eastAsia="Times New Roman" w:hAnsi="Arial" w:cs="Arial"/>
                <w:color w:val="000000"/>
                <w:sz w:val="18"/>
                <w:szCs w:val="18"/>
                <w:lang w:val="en-US"/>
              </w:rPr>
              <w:t>12,9</w:t>
            </w:r>
          </w:p>
        </w:tc>
      </w:tr>
      <w:tr w:rsidR="00045899" w:rsidRPr="003D4E03" w14:paraId="78F867F1" w14:textId="77777777" w:rsidTr="00045899">
        <w:trPr>
          <w:divId w:val="739642069"/>
          <w:trHeight w:val="320"/>
          <w:jc w:val="center"/>
        </w:trPr>
        <w:tc>
          <w:tcPr>
            <w:tcW w:w="1447" w:type="dxa"/>
            <w:shd w:val="clear" w:color="000000" w:fill="FCFCFC"/>
            <w:vAlign w:val="center"/>
            <w:hideMark/>
          </w:tcPr>
          <w:p w14:paraId="1F5B0DD3" w14:textId="77777777" w:rsidR="00045899" w:rsidRPr="003D4E03" w:rsidRDefault="00045899" w:rsidP="00045899">
            <w:pPr>
              <w:rPr>
                <w:rFonts w:ascii="Arial" w:eastAsia="Times New Roman" w:hAnsi="Arial" w:cs="Arial"/>
                <w:color w:val="000000"/>
                <w:sz w:val="18"/>
                <w:szCs w:val="18"/>
                <w:lang w:val="en-US"/>
              </w:rPr>
            </w:pPr>
            <w:r w:rsidRPr="003D4E03">
              <w:rPr>
                <w:rFonts w:ascii="Arial" w:eastAsia="Times New Roman" w:hAnsi="Arial" w:cs="Arial"/>
                <w:color w:val="000000"/>
                <w:sz w:val="18"/>
                <w:szCs w:val="18"/>
                <w:lang w:val="en-US"/>
              </w:rPr>
              <w:t>CLASSICAL</w:t>
            </w:r>
          </w:p>
        </w:tc>
        <w:tc>
          <w:tcPr>
            <w:tcW w:w="1417" w:type="dxa"/>
            <w:shd w:val="clear" w:color="000000" w:fill="FCFCFC"/>
            <w:vAlign w:val="center"/>
            <w:hideMark/>
          </w:tcPr>
          <w:p w14:paraId="032E0D15" w14:textId="77777777" w:rsidR="00045899" w:rsidRPr="003D4E03" w:rsidRDefault="00045899" w:rsidP="00045899">
            <w:pPr>
              <w:rPr>
                <w:rFonts w:ascii="Arial" w:eastAsia="Times New Roman" w:hAnsi="Arial" w:cs="Arial"/>
                <w:color w:val="000000"/>
                <w:sz w:val="18"/>
                <w:szCs w:val="18"/>
                <w:lang w:val="en-US"/>
              </w:rPr>
            </w:pPr>
            <w:r w:rsidRPr="003D4E03">
              <w:rPr>
                <w:rFonts w:ascii="Arial" w:eastAsia="Times New Roman" w:hAnsi="Arial" w:cs="Arial"/>
                <w:color w:val="000000"/>
                <w:sz w:val="18"/>
                <w:szCs w:val="18"/>
                <w:lang w:val="en-US"/>
              </w:rPr>
              <w:t>ROMANTIC</w:t>
            </w:r>
          </w:p>
        </w:tc>
        <w:tc>
          <w:tcPr>
            <w:tcW w:w="1147" w:type="dxa"/>
            <w:shd w:val="clear" w:color="auto" w:fill="auto"/>
            <w:noWrap/>
            <w:vAlign w:val="bottom"/>
            <w:hideMark/>
          </w:tcPr>
          <w:p w14:paraId="18B87F4D" w14:textId="77777777" w:rsidR="00045899" w:rsidRPr="003D4E03" w:rsidRDefault="00045899" w:rsidP="00045899">
            <w:pPr>
              <w:rPr>
                <w:rFonts w:ascii="Arial" w:eastAsia="Times New Roman" w:hAnsi="Arial" w:cs="Arial"/>
                <w:color w:val="000000"/>
                <w:sz w:val="18"/>
                <w:szCs w:val="18"/>
                <w:lang w:val="en-US"/>
              </w:rPr>
            </w:pPr>
            <w:r w:rsidRPr="003D4E03">
              <w:rPr>
                <w:rFonts w:ascii="Arial" w:eastAsia="Times New Roman" w:hAnsi="Arial" w:cs="Arial"/>
                <w:color w:val="000000"/>
                <w:sz w:val="18"/>
                <w:szCs w:val="18"/>
                <w:lang w:val="en-US"/>
              </w:rPr>
              <w:t>12,4</w:t>
            </w:r>
          </w:p>
        </w:tc>
      </w:tr>
      <w:tr w:rsidR="00045899" w:rsidRPr="003D4E03" w14:paraId="5B6AEA91" w14:textId="77777777" w:rsidTr="00045899">
        <w:trPr>
          <w:divId w:val="739642069"/>
          <w:trHeight w:val="320"/>
          <w:jc w:val="center"/>
        </w:trPr>
        <w:tc>
          <w:tcPr>
            <w:tcW w:w="1447" w:type="dxa"/>
            <w:shd w:val="clear" w:color="000000" w:fill="FFFFFF"/>
            <w:vAlign w:val="center"/>
            <w:hideMark/>
          </w:tcPr>
          <w:p w14:paraId="6CB87784" w14:textId="77777777" w:rsidR="00045899" w:rsidRPr="003D4E03" w:rsidRDefault="00045899" w:rsidP="00045899">
            <w:pPr>
              <w:rPr>
                <w:rFonts w:ascii="Arial" w:eastAsia="Times New Roman" w:hAnsi="Arial" w:cs="Arial"/>
                <w:color w:val="000000"/>
                <w:sz w:val="18"/>
                <w:szCs w:val="18"/>
                <w:lang w:val="en-US"/>
              </w:rPr>
            </w:pPr>
            <w:r w:rsidRPr="003D4E03">
              <w:rPr>
                <w:rFonts w:ascii="Arial" w:eastAsia="Times New Roman" w:hAnsi="Arial" w:cs="Arial"/>
                <w:color w:val="000000"/>
                <w:sz w:val="18"/>
                <w:szCs w:val="18"/>
                <w:lang w:val="en-US"/>
              </w:rPr>
              <w:t>METAL</w:t>
            </w:r>
          </w:p>
        </w:tc>
        <w:tc>
          <w:tcPr>
            <w:tcW w:w="1417" w:type="dxa"/>
            <w:shd w:val="clear" w:color="000000" w:fill="FFFFFF"/>
            <w:vAlign w:val="center"/>
            <w:hideMark/>
          </w:tcPr>
          <w:p w14:paraId="7BCE039A" w14:textId="77777777" w:rsidR="00045899" w:rsidRPr="003D4E03" w:rsidRDefault="00045899" w:rsidP="00045899">
            <w:pPr>
              <w:rPr>
                <w:rFonts w:ascii="Arial" w:eastAsia="Times New Roman" w:hAnsi="Arial" w:cs="Arial"/>
                <w:color w:val="000000"/>
                <w:sz w:val="18"/>
                <w:szCs w:val="18"/>
                <w:lang w:val="en-US"/>
              </w:rPr>
            </w:pPr>
            <w:r w:rsidRPr="003D4E03">
              <w:rPr>
                <w:rFonts w:ascii="Arial" w:eastAsia="Times New Roman" w:hAnsi="Arial" w:cs="Arial"/>
                <w:color w:val="000000"/>
                <w:sz w:val="18"/>
                <w:szCs w:val="18"/>
                <w:lang w:val="en-US"/>
              </w:rPr>
              <w:t>CLASSICAL</w:t>
            </w:r>
          </w:p>
        </w:tc>
        <w:tc>
          <w:tcPr>
            <w:tcW w:w="1147" w:type="dxa"/>
            <w:shd w:val="clear" w:color="auto" w:fill="auto"/>
            <w:noWrap/>
            <w:vAlign w:val="bottom"/>
            <w:hideMark/>
          </w:tcPr>
          <w:p w14:paraId="296D2681" w14:textId="77777777" w:rsidR="00045899" w:rsidRPr="003D4E03" w:rsidRDefault="00045899" w:rsidP="00045899">
            <w:pPr>
              <w:rPr>
                <w:rFonts w:ascii="Arial" w:eastAsia="Times New Roman" w:hAnsi="Arial" w:cs="Arial"/>
                <w:color w:val="000000"/>
                <w:sz w:val="18"/>
                <w:szCs w:val="18"/>
                <w:lang w:val="en-US"/>
              </w:rPr>
            </w:pPr>
            <w:r w:rsidRPr="003D4E03">
              <w:rPr>
                <w:rFonts w:ascii="Arial" w:eastAsia="Times New Roman" w:hAnsi="Arial" w:cs="Arial"/>
                <w:color w:val="000000"/>
                <w:sz w:val="18"/>
                <w:szCs w:val="18"/>
                <w:lang w:val="en-US"/>
              </w:rPr>
              <w:t>9,8</w:t>
            </w:r>
          </w:p>
        </w:tc>
      </w:tr>
      <w:tr w:rsidR="00045899" w:rsidRPr="003D4E03" w14:paraId="5ACD725A" w14:textId="77777777" w:rsidTr="00045899">
        <w:trPr>
          <w:divId w:val="739642069"/>
          <w:trHeight w:val="320"/>
          <w:jc w:val="center"/>
        </w:trPr>
        <w:tc>
          <w:tcPr>
            <w:tcW w:w="1447" w:type="dxa"/>
            <w:shd w:val="clear" w:color="000000" w:fill="FCFCFC"/>
            <w:vAlign w:val="center"/>
            <w:hideMark/>
          </w:tcPr>
          <w:p w14:paraId="2FB5B65C" w14:textId="77777777" w:rsidR="00045899" w:rsidRPr="003D4E03" w:rsidRDefault="00045899" w:rsidP="00045899">
            <w:pPr>
              <w:rPr>
                <w:rFonts w:ascii="Arial" w:eastAsia="Times New Roman" w:hAnsi="Arial" w:cs="Arial"/>
                <w:color w:val="000000"/>
                <w:sz w:val="18"/>
                <w:szCs w:val="18"/>
                <w:lang w:val="en-US"/>
              </w:rPr>
            </w:pPr>
            <w:r w:rsidRPr="003D4E03">
              <w:rPr>
                <w:rFonts w:ascii="Arial" w:eastAsia="Times New Roman" w:hAnsi="Arial" w:cs="Arial"/>
                <w:color w:val="000000"/>
                <w:sz w:val="18"/>
                <w:szCs w:val="18"/>
                <w:lang w:val="en-US"/>
              </w:rPr>
              <w:t>ROMANTIC</w:t>
            </w:r>
          </w:p>
        </w:tc>
        <w:tc>
          <w:tcPr>
            <w:tcW w:w="1417" w:type="dxa"/>
            <w:shd w:val="clear" w:color="000000" w:fill="FCFCFC"/>
            <w:vAlign w:val="center"/>
            <w:hideMark/>
          </w:tcPr>
          <w:p w14:paraId="6921C0A9" w14:textId="77777777" w:rsidR="00045899" w:rsidRPr="003D4E03" w:rsidRDefault="00045899" w:rsidP="00045899">
            <w:pPr>
              <w:rPr>
                <w:rFonts w:ascii="Arial" w:eastAsia="Times New Roman" w:hAnsi="Arial" w:cs="Arial"/>
                <w:color w:val="000000"/>
                <w:sz w:val="18"/>
                <w:szCs w:val="18"/>
                <w:lang w:val="en-US"/>
              </w:rPr>
            </w:pPr>
            <w:r w:rsidRPr="003D4E03">
              <w:rPr>
                <w:rFonts w:ascii="Arial" w:eastAsia="Times New Roman" w:hAnsi="Arial" w:cs="Arial"/>
                <w:color w:val="000000"/>
                <w:sz w:val="18"/>
                <w:szCs w:val="18"/>
                <w:lang w:val="en-US"/>
              </w:rPr>
              <w:t>CLASSICAL</w:t>
            </w:r>
          </w:p>
        </w:tc>
        <w:tc>
          <w:tcPr>
            <w:tcW w:w="1147" w:type="dxa"/>
            <w:shd w:val="clear" w:color="auto" w:fill="auto"/>
            <w:noWrap/>
            <w:vAlign w:val="bottom"/>
            <w:hideMark/>
          </w:tcPr>
          <w:p w14:paraId="4EE8FA0C" w14:textId="77777777" w:rsidR="00045899" w:rsidRPr="003D4E03" w:rsidRDefault="00045899" w:rsidP="00045899">
            <w:pPr>
              <w:rPr>
                <w:rFonts w:ascii="Arial" w:eastAsia="Times New Roman" w:hAnsi="Arial" w:cs="Arial"/>
                <w:color w:val="000000"/>
                <w:sz w:val="18"/>
                <w:szCs w:val="18"/>
                <w:lang w:val="en-US"/>
              </w:rPr>
            </w:pPr>
            <w:r w:rsidRPr="003D4E03">
              <w:rPr>
                <w:rFonts w:ascii="Arial" w:eastAsia="Times New Roman" w:hAnsi="Arial" w:cs="Arial"/>
                <w:color w:val="000000"/>
                <w:sz w:val="18"/>
                <w:szCs w:val="18"/>
                <w:lang w:val="en-US"/>
              </w:rPr>
              <w:t>8,9</w:t>
            </w:r>
          </w:p>
        </w:tc>
      </w:tr>
      <w:tr w:rsidR="00045899" w:rsidRPr="003D4E03" w14:paraId="504E568D" w14:textId="77777777" w:rsidTr="00045899">
        <w:trPr>
          <w:divId w:val="739642069"/>
          <w:trHeight w:val="320"/>
          <w:jc w:val="center"/>
        </w:trPr>
        <w:tc>
          <w:tcPr>
            <w:tcW w:w="1447" w:type="dxa"/>
            <w:shd w:val="clear" w:color="000000" w:fill="FFFFFF"/>
            <w:vAlign w:val="center"/>
            <w:hideMark/>
          </w:tcPr>
          <w:p w14:paraId="16A8D84A" w14:textId="77777777" w:rsidR="00045899" w:rsidRPr="003D4E03" w:rsidRDefault="00045899" w:rsidP="00045899">
            <w:pPr>
              <w:rPr>
                <w:rFonts w:ascii="Arial" w:eastAsia="Times New Roman" w:hAnsi="Arial" w:cs="Arial"/>
                <w:color w:val="000000"/>
                <w:sz w:val="18"/>
                <w:szCs w:val="18"/>
                <w:lang w:val="en-US"/>
              </w:rPr>
            </w:pPr>
            <w:r w:rsidRPr="003D4E03">
              <w:rPr>
                <w:rFonts w:ascii="Arial" w:eastAsia="Times New Roman" w:hAnsi="Arial" w:cs="Arial"/>
                <w:color w:val="000000"/>
                <w:sz w:val="18"/>
                <w:szCs w:val="18"/>
                <w:lang w:val="en-US"/>
              </w:rPr>
              <w:t>JAZZ</w:t>
            </w:r>
          </w:p>
        </w:tc>
        <w:tc>
          <w:tcPr>
            <w:tcW w:w="1417" w:type="dxa"/>
            <w:shd w:val="clear" w:color="000000" w:fill="FFFFFF"/>
            <w:vAlign w:val="center"/>
            <w:hideMark/>
          </w:tcPr>
          <w:p w14:paraId="667E5071" w14:textId="77777777" w:rsidR="00045899" w:rsidRPr="003D4E03" w:rsidRDefault="00045899" w:rsidP="00045899">
            <w:pPr>
              <w:rPr>
                <w:rFonts w:ascii="Arial" w:eastAsia="Times New Roman" w:hAnsi="Arial" w:cs="Arial"/>
                <w:color w:val="000000"/>
                <w:sz w:val="18"/>
                <w:szCs w:val="18"/>
                <w:lang w:val="en-US"/>
              </w:rPr>
            </w:pPr>
            <w:r w:rsidRPr="003D4E03">
              <w:rPr>
                <w:rFonts w:ascii="Arial" w:eastAsia="Times New Roman" w:hAnsi="Arial" w:cs="Arial"/>
                <w:color w:val="000000"/>
                <w:sz w:val="18"/>
                <w:szCs w:val="18"/>
                <w:lang w:val="en-US"/>
              </w:rPr>
              <w:t>METAL</w:t>
            </w:r>
          </w:p>
        </w:tc>
        <w:tc>
          <w:tcPr>
            <w:tcW w:w="1147" w:type="dxa"/>
            <w:shd w:val="clear" w:color="auto" w:fill="auto"/>
            <w:noWrap/>
            <w:vAlign w:val="bottom"/>
            <w:hideMark/>
          </w:tcPr>
          <w:p w14:paraId="16E0FCC9" w14:textId="77777777" w:rsidR="00045899" w:rsidRPr="003D4E03" w:rsidRDefault="00045899" w:rsidP="00045899">
            <w:pPr>
              <w:rPr>
                <w:rFonts w:ascii="Arial" w:eastAsia="Times New Roman" w:hAnsi="Arial" w:cs="Arial"/>
                <w:color w:val="000000"/>
                <w:sz w:val="18"/>
                <w:szCs w:val="18"/>
                <w:lang w:val="en-US"/>
              </w:rPr>
            </w:pPr>
            <w:r w:rsidRPr="003D4E03">
              <w:rPr>
                <w:rFonts w:ascii="Arial" w:eastAsia="Times New Roman" w:hAnsi="Arial" w:cs="Arial"/>
                <w:color w:val="000000"/>
                <w:sz w:val="18"/>
                <w:szCs w:val="18"/>
                <w:lang w:val="en-US"/>
              </w:rPr>
              <w:t>8,6</w:t>
            </w:r>
          </w:p>
        </w:tc>
      </w:tr>
      <w:tr w:rsidR="00045899" w:rsidRPr="003D4E03" w14:paraId="711B6044" w14:textId="77777777" w:rsidTr="00045899">
        <w:trPr>
          <w:divId w:val="739642069"/>
          <w:trHeight w:val="320"/>
          <w:jc w:val="center"/>
        </w:trPr>
        <w:tc>
          <w:tcPr>
            <w:tcW w:w="1447" w:type="dxa"/>
            <w:shd w:val="clear" w:color="000000" w:fill="FCFCFC"/>
            <w:vAlign w:val="center"/>
            <w:hideMark/>
          </w:tcPr>
          <w:p w14:paraId="685B4D84" w14:textId="77777777" w:rsidR="00045899" w:rsidRPr="003D4E03" w:rsidRDefault="00045899" w:rsidP="00045899">
            <w:pPr>
              <w:rPr>
                <w:rFonts w:ascii="Arial" w:eastAsia="Times New Roman" w:hAnsi="Arial" w:cs="Arial"/>
                <w:color w:val="000000"/>
                <w:sz w:val="18"/>
                <w:szCs w:val="18"/>
                <w:lang w:val="en-US"/>
              </w:rPr>
            </w:pPr>
            <w:r w:rsidRPr="003D4E03">
              <w:rPr>
                <w:rFonts w:ascii="Arial" w:eastAsia="Times New Roman" w:hAnsi="Arial" w:cs="Arial"/>
                <w:color w:val="000000"/>
                <w:sz w:val="18"/>
                <w:szCs w:val="18"/>
                <w:lang w:val="en-US"/>
              </w:rPr>
              <w:t>CLASSICAL</w:t>
            </w:r>
          </w:p>
        </w:tc>
        <w:tc>
          <w:tcPr>
            <w:tcW w:w="1417" w:type="dxa"/>
            <w:shd w:val="clear" w:color="000000" w:fill="FCFCFC"/>
            <w:vAlign w:val="center"/>
            <w:hideMark/>
          </w:tcPr>
          <w:p w14:paraId="11B9A92E" w14:textId="77777777" w:rsidR="00045899" w:rsidRPr="003D4E03" w:rsidRDefault="00045899" w:rsidP="00045899">
            <w:pPr>
              <w:rPr>
                <w:rFonts w:ascii="Arial" w:eastAsia="Times New Roman" w:hAnsi="Arial" w:cs="Arial"/>
                <w:color w:val="000000"/>
                <w:sz w:val="18"/>
                <w:szCs w:val="18"/>
                <w:lang w:val="en-US"/>
              </w:rPr>
            </w:pPr>
            <w:r w:rsidRPr="003D4E03">
              <w:rPr>
                <w:rFonts w:ascii="Arial" w:eastAsia="Times New Roman" w:hAnsi="Arial" w:cs="Arial"/>
                <w:color w:val="000000"/>
                <w:sz w:val="18"/>
                <w:szCs w:val="18"/>
                <w:lang w:val="en-US"/>
              </w:rPr>
              <w:t>ELECTRONIC</w:t>
            </w:r>
          </w:p>
        </w:tc>
        <w:tc>
          <w:tcPr>
            <w:tcW w:w="1147" w:type="dxa"/>
            <w:shd w:val="clear" w:color="auto" w:fill="auto"/>
            <w:noWrap/>
            <w:vAlign w:val="bottom"/>
            <w:hideMark/>
          </w:tcPr>
          <w:p w14:paraId="1A9C1697" w14:textId="77777777" w:rsidR="00045899" w:rsidRPr="003D4E03" w:rsidRDefault="00045899" w:rsidP="00045899">
            <w:pPr>
              <w:rPr>
                <w:rFonts w:ascii="Arial" w:eastAsia="Times New Roman" w:hAnsi="Arial" w:cs="Arial"/>
                <w:color w:val="000000"/>
                <w:sz w:val="18"/>
                <w:szCs w:val="18"/>
                <w:lang w:val="en-US"/>
              </w:rPr>
            </w:pPr>
            <w:r w:rsidRPr="003D4E03">
              <w:rPr>
                <w:rFonts w:ascii="Arial" w:eastAsia="Times New Roman" w:hAnsi="Arial" w:cs="Arial"/>
                <w:color w:val="000000"/>
                <w:sz w:val="18"/>
                <w:szCs w:val="18"/>
                <w:lang w:val="en-US"/>
              </w:rPr>
              <w:t>6,4</w:t>
            </w:r>
          </w:p>
        </w:tc>
      </w:tr>
      <w:tr w:rsidR="00045899" w:rsidRPr="003D4E03" w14:paraId="33BF33BA" w14:textId="77777777" w:rsidTr="00045899">
        <w:trPr>
          <w:divId w:val="739642069"/>
          <w:trHeight w:val="320"/>
          <w:jc w:val="center"/>
        </w:trPr>
        <w:tc>
          <w:tcPr>
            <w:tcW w:w="1447" w:type="dxa"/>
            <w:shd w:val="clear" w:color="000000" w:fill="FFFFFF"/>
            <w:vAlign w:val="center"/>
            <w:hideMark/>
          </w:tcPr>
          <w:p w14:paraId="4249007F" w14:textId="77777777" w:rsidR="00045899" w:rsidRPr="003D4E03" w:rsidRDefault="00045899" w:rsidP="00045899">
            <w:pPr>
              <w:rPr>
                <w:rFonts w:ascii="Arial" w:eastAsia="Times New Roman" w:hAnsi="Arial" w:cs="Arial"/>
                <w:color w:val="000000"/>
                <w:sz w:val="18"/>
                <w:szCs w:val="18"/>
                <w:lang w:val="en-US"/>
              </w:rPr>
            </w:pPr>
            <w:r w:rsidRPr="003D4E03">
              <w:rPr>
                <w:rFonts w:ascii="Arial" w:eastAsia="Times New Roman" w:hAnsi="Arial" w:cs="Arial"/>
                <w:color w:val="000000"/>
                <w:sz w:val="18"/>
                <w:szCs w:val="18"/>
                <w:lang w:val="en-US"/>
              </w:rPr>
              <w:t>CLASSICAL</w:t>
            </w:r>
          </w:p>
        </w:tc>
        <w:tc>
          <w:tcPr>
            <w:tcW w:w="1417" w:type="dxa"/>
            <w:shd w:val="clear" w:color="000000" w:fill="FFFFFF"/>
            <w:vAlign w:val="center"/>
            <w:hideMark/>
          </w:tcPr>
          <w:p w14:paraId="05A4E248" w14:textId="77777777" w:rsidR="00045899" w:rsidRPr="003D4E03" w:rsidRDefault="00045899" w:rsidP="00045899">
            <w:pPr>
              <w:rPr>
                <w:rFonts w:ascii="Arial" w:eastAsia="Times New Roman" w:hAnsi="Arial" w:cs="Arial"/>
                <w:color w:val="000000"/>
                <w:sz w:val="18"/>
                <w:szCs w:val="18"/>
                <w:lang w:val="en-US"/>
              </w:rPr>
            </w:pPr>
            <w:r w:rsidRPr="003D4E03">
              <w:rPr>
                <w:rFonts w:ascii="Arial" w:eastAsia="Times New Roman" w:hAnsi="Arial" w:cs="Arial"/>
                <w:color w:val="000000"/>
                <w:sz w:val="18"/>
                <w:szCs w:val="18"/>
                <w:lang w:val="en-US"/>
              </w:rPr>
              <w:t>METAL</w:t>
            </w:r>
          </w:p>
        </w:tc>
        <w:tc>
          <w:tcPr>
            <w:tcW w:w="1147" w:type="dxa"/>
            <w:shd w:val="clear" w:color="auto" w:fill="auto"/>
            <w:noWrap/>
            <w:vAlign w:val="bottom"/>
            <w:hideMark/>
          </w:tcPr>
          <w:p w14:paraId="218984FA" w14:textId="77777777" w:rsidR="00045899" w:rsidRPr="003D4E03" w:rsidRDefault="00045899" w:rsidP="00045899">
            <w:pPr>
              <w:rPr>
                <w:rFonts w:ascii="Arial" w:eastAsia="Times New Roman" w:hAnsi="Arial" w:cs="Arial"/>
                <w:color w:val="000000"/>
                <w:sz w:val="18"/>
                <w:szCs w:val="18"/>
                <w:lang w:val="en-US"/>
              </w:rPr>
            </w:pPr>
            <w:r w:rsidRPr="003D4E03">
              <w:rPr>
                <w:rFonts w:ascii="Arial" w:eastAsia="Times New Roman" w:hAnsi="Arial" w:cs="Arial"/>
                <w:color w:val="000000"/>
                <w:sz w:val="18"/>
                <w:szCs w:val="18"/>
                <w:lang w:val="en-US"/>
              </w:rPr>
              <w:t>4,8</w:t>
            </w:r>
          </w:p>
        </w:tc>
      </w:tr>
      <w:tr w:rsidR="00045899" w:rsidRPr="003D4E03" w14:paraId="3BBD3A47" w14:textId="77777777" w:rsidTr="00045899">
        <w:trPr>
          <w:divId w:val="739642069"/>
          <w:trHeight w:val="320"/>
          <w:jc w:val="center"/>
        </w:trPr>
        <w:tc>
          <w:tcPr>
            <w:tcW w:w="1447" w:type="dxa"/>
            <w:shd w:val="clear" w:color="000000" w:fill="FCFCFC"/>
            <w:vAlign w:val="center"/>
            <w:hideMark/>
          </w:tcPr>
          <w:p w14:paraId="4930364B" w14:textId="77777777" w:rsidR="00045899" w:rsidRPr="003D4E03" w:rsidRDefault="00045899" w:rsidP="00045899">
            <w:pPr>
              <w:rPr>
                <w:rFonts w:ascii="Arial" w:eastAsia="Times New Roman" w:hAnsi="Arial" w:cs="Arial"/>
                <w:color w:val="000000"/>
                <w:sz w:val="18"/>
                <w:szCs w:val="18"/>
                <w:lang w:val="en-US"/>
              </w:rPr>
            </w:pPr>
            <w:r w:rsidRPr="003D4E03">
              <w:rPr>
                <w:rFonts w:ascii="Arial" w:eastAsia="Times New Roman" w:hAnsi="Arial" w:cs="Arial"/>
                <w:color w:val="000000"/>
                <w:sz w:val="18"/>
                <w:szCs w:val="18"/>
                <w:lang w:val="en-US"/>
              </w:rPr>
              <w:t>ELECTRONIC</w:t>
            </w:r>
          </w:p>
        </w:tc>
        <w:tc>
          <w:tcPr>
            <w:tcW w:w="1417" w:type="dxa"/>
            <w:shd w:val="clear" w:color="000000" w:fill="FCFCFC"/>
            <w:vAlign w:val="center"/>
            <w:hideMark/>
          </w:tcPr>
          <w:p w14:paraId="599FBF46" w14:textId="77777777" w:rsidR="00045899" w:rsidRPr="003D4E03" w:rsidRDefault="00045899" w:rsidP="00045899">
            <w:pPr>
              <w:rPr>
                <w:rFonts w:ascii="Arial" w:eastAsia="Times New Roman" w:hAnsi="Arial" w:cs="Arial"/>
                <w:color w:val="000000"/>
                <w:sz w:val="18"/>
                <w:szCs w:val="18"/>
                <w:lang w:val="en-US"/>
              </w:rPr>
            </w:pPr>
            <w:r w:rsidRPr="003D4E03">
              <w:rPr>
                <w:rFonts w:ascii="Arial" w:eastAsia="Times New Roman" w:hAnsi="Arial" w:cs="Arial"/>
                <w:color w:val="000000"/>
                <w:sz w:val="18"/>
                <w:szCs w:val="18"/>
                <w:lang w:val="en-US"/>
              </w:rPr>
              <w:t>CLASSICAL</w:t>
            </w:r>
          </w:p>
        </w:tc>
        <w:tc>
          <w:tcPr>
            <w:tcW w:w="1147" w:type="dxa"/>
            <w:shd w:val="clear" w:color="auto" w:fill="auto"/>
            <w:noWrap/>
            <w:vAlign w:val="bottom"/>
            <w:hideMark/>
          </w:tcPr>
          <w:p w14:paraId="6079CD13" w14:textId="77777777" w:rsidR="00045899" w:rsidRPr="003D4E03" w:rsidRDefault="00045899" w:rsidP="00045899">
            <w:pPr>
              <w:rPr>
                <w:rFonts w:ascii="Arial" w:eastAsia="Times New Roman" w:hAnsi="Arial" w:cs="Arial"/>
                <w:color w:val="000000"/>
                <w:sz w:val="18"/>
                <w:szCs w:val="18"/>
                <w:lang w:val="en-US"/>
              </w:rPr>
            </w:pPr>
            <w:r w:rsidRPr="003D4E03">
              <w:rPr>
                <w:rFonts w:ascii="Arial" w:eastAsia="Times New Roman" w:hAnsi="Arial" w:cs="Arial"/>
                <w:color w:val="000000"/>
                <w:sz w:val="18"/>
                <w:szCs w:val="18"/>
                <w:lang w:val="en-US"/>
              </w:rPr>
              <w:t>4,7</w:t>
            </w:r>
          </w:p>
        </w:tc>
      </w:tr>
    </w:tbl>
    <w:p w14:paraId="7ED7D4E7" w14:textId="4E2E2F38" w:rsidR="00045899" w:rsidRPr="003D4E03" w:rsidRDefault="00045899" w:rsidP="00045899">
      <w:pPr>
        <w:pStyle w:val="NormalWeb"/>
        <w:spacing w:line="360" w:lineRule="auto"/>
        <w:jc w:val="center"/>
        <w:divId w:val="739642069"/>
        <w:rPr>
          <w:rFonts w:ascii="Arial" w:hAnsi="Arial" w:cs="Arial"/>
          <w:sz w:val="16"/>
          <w:szCs w:val="16"/>
          <w:lang w:val="en-US"/>
        </w:rPr>
      </w:pPr>
      <w:r w:rsidRPr="003D4E03">
        <w:rPr>
          <w:rFonts w:ascii="Arial" w:hAnsi="Arial" w:cs="Arial"/>
          <w:i/>
          <w:sz w:val="16"/>
          <w:szCs w:val="16"/>
          <w:lang w:val="en-US"/>
        </w:rPr>
        <w:t>Table 10.</w:t>
      </w:r>
      <w:r w:rsidRPr="003D4E03">
        <w:rPr>
          <w:rFonts w:ascii="Arial" w:hAnsi="Arial" w:cs="Arial"/>
          <w:sz w:val="16"/>
          <w:szCs w:val="16"/>
          <w:lang w:val="en-US"/>
        </w:rPr>
        <w:t xml:space="preserve"> Distances between genres of the queries and the songs.</w:t>
      </w:r>
    </w:p>
    <w:p w14:paraId="49FB3AF0" w14:textId="77777777" w:rsidR="00045899" w:rsidRPr="003D4E03" w:rsidRDefault="00045899" w:rsidP="00045899">
      <w:pPr>
        <w:pStyle w:val="NormalWeb"/>
        <w:spacing w:line="360" w:lineRule="auto"/>
        <w:jc w:val="center"/>
        <w:divId w:val="739642069"/>
        <w:rPr>
          <w:rFonts w:ascii="Arial" w:hAnsi="Arial" w:cs="Arial"/>
          <w:sz w:val="16"/>
          <w:szCs w:val="16"/>
          <w:lang w:val="en-US"/>
        </w:rPr>
      </w:pPr>
    </w:p>
    <w:p w14:paraId="2C89A043" w14:textId="77777777" w:rsidR="00045899" w:rsidRPr="003D4E03" w:rsidRDefault="001B1FF5" w:rsidP="00045899">
      <w:pPr>
        <w:pStyle w:val="NormalWeb"/>
        <w:spacing w:line="360" w:lineRule="auto"/>
        <w:jc w:val="center"/>
        <w:divId w:val="739642069"/>
        <w:rPr>
          <w:rFonts w:ascii="Arial" w:hAnsi="Arial" w:cs="Arial"/>
          <w:i/>
          <w:sz w:val="24"/>
          <w:szCs w:val="24"/>
          <w:lang w:val="en-US"/>
        </w:rPr>
      </w:pPr>
      <w:r>
        <w:rPr>
          <w:rFonts w:ascii="Arial" w:hAnsi="Arial" w:cs="Arial"/>
          <w:i/>
          <w:sz w:val="24"/>
          <w:szCs w:val="24"/>
          <w:lang w:val="en-US"/>
        </w:rPr>
        <w:pict w14:anchorId="7BE2E430">
          <v:shape id="_x0000_i1030" type="#_x0000_t75" style="width:481pt;height:78pt">
            <v:imagedata r:id="rId35" o:title=""/>
          </v:shape>
        </w:pict>
      </w:r>
    </w:p>
    <w:p w14:paraId="33A4BCF8" w14:textId="2930A4DC" w:rsidR="00045899" w:rsidRPr="003D4E03" w:rsidRDefault="00045899" w:rsidP="00045899">
      <w:pPr>
        <w:pStyle w:val="NormalWeb"/>
        <w:spacing w:line="360" w:lineRule="auto"/>
        <w:jc w:val="center"/>
        <w:divId w:val="739642069"/>
        <w:rPr>
          <w:rFonts w:ascii="Arial" w:hAnsi="Arial" w:cs="Arial"/>
          <w:sz w:val="16"/>
          <w:szCs w:val="16"/>
          <w:lang w:val="en-US"/>
        </w:rPr>
      </w:pPr>
      <w:r w:rsidRPr="003D4E03">
        <w:rPr>
          <w:rFonts w:ascii="Arial" w:hAnsi="Arial" w:cs="Arial"/>
          <w:i/>
          <w:sz w:val="16"/>
          <w:szCs w:val="16"/>
          <w:lang w:val="en-US"/>
        </w:rPr>
        <w:t xml:space="preserve"> Table 11.</w:t>
      </w:r>
      <w:r w:rsidRPr="003D4E03">
        <w:rPr>
          <w:rFonts w:ascii="Arial" w:hAnsi="Arial" w:cs="Arial"/>
          <w:sz w:val="16"/>
          <w:szCs w:val="16"/>
          <w:lang w:val="en-US"/>
        </w:rPr>
        <w:t xml:space="preserve"> Implementation </w:t>
      </w:r>
      <w:r w:rsidR="00B427AD" w:rsidRPr="003D4E03">
        <w:rPr>
          <w:rFonts w:ascii="Arial" w:hAnsi="Arial" w:cs="Arial"/>
          <w:sz w:val="16"/>
          <w:szCs w:val="16"/>
          <w:lang w:val="en-US"/>
        </w:rPr>
        <w:t xml:space="preserve">new </w:t>
      </w:r>
      <w:r w:rsidR="00384EC6" w:rsidRPr="003D4E03">
        <w:rPr>
          <w:rFonts w:ascii="Arial" w:hAnsi="Arial" w:cs="Arial"/>
          <w:sz w:val="16"/>
          <w:szCs w:val="16"/>
          <w:lang w:val="en-US"/>
        </w:rPr>
        <w:t>attributes</w:t>
      </w:r>
      <w:r w:rsidRPr="003D4E03">
        <w:rPr>
          <w:rFonts w:ascii="Arial" w:hAnsi="Arial" w:cs="Arial"/>
          <w:sz w:val="16"/>
          <w:szCs w:val="16"/>
          <w:lang w:val="en-US"/>
        </w:rPr>
        <w:t xml:space="preserve"> into a Logistic Regression Model. Columns Ant. R</w:t>
      </w:r>
      <w:r w:rsidRPr="003D4E03">
        <w:rPr>
          <w:rFonts w:ascii="Arial" w:hAnsi="Arial" w:cs="Arial"/>
          <w:sz w:val="16"/>
          <w:szCs w:val="16"/>
          <w:vertAlign w:val="superscript"/>
          <w:lang w:val="en-US"/>
        </w:rPr>
        <w:t>2</w:t>
      </w:r>
      <w:r w:rsidRPr="003D4E03">
        <w:rPr>
          <w:rFonts w:ascii="Arial" w:hAnsi="Arial" w:cs="Arial"/>
          <w:sz w:val="16"/>
          <w:szCs w:val="16"/>
          <w:lang w:val="en-US"/>
        </w:rPr>
        <w:t>, Ant. RMSE and Ant. Var represent the values obtained from (Urbano, 2013).</w:t>
      </w:r>
    </w:p>
    <w:p w14:paraId="7E3F2CFC" w14:textId="1EB22792" w:rsidR="00635A0D" w:rsidRPr="003D4E03" w:rsidRDefault="00635A0D" w:rsidP="00B427AD">
      <w:pPr>
        <w:pStyle w:val="NormalWeb"/>
        <w:spacing w:line="360" w:lineRule="auto"/>
        <w:jc w:val="both"/>
        <w:divId w:val="739642069"/>
        <w:rPr>
          <w:rFonts w:ascii="Arial" w:hAnsi="Arial" w:cs="Arial"/>
          <w:sz w:val="24"/>
          <w:szCs w:val="24"/>
          <w:lang w:val="en-US"/>
        </w:rPr>
      </w:pPr>
    </w:p>
    <w:p w14:paraId="695776E2" w14:textId="17EEC58C" w:rsidR="00B427AD" w:rsidRPr="003D4E03" w:rsidRDefault="00B427AD" w:rsidP="00B427AD">
      <w:pPr>
        <w:pStyle w:val="NormalWeb"/>
        <w:spacing w:line="360" w:lineRule="auto"/>
        <w:jc w:val="both"/>
        <w:divId w:val="739642069"/>
        <w:rPr>
          <w:rFonts w:ascii="Arial" w:hAnsi="Arial" w:cs="Arial"/>
          <w:sz w:val="24"/>
          <w:szCs w:val="24"/>
          <w:lang w:val="en-US"/>
        </w:rPr>
      </w:pPr>
      <w:r w:rsidRPr="003D4E03">
        <w:rPr>
          <w:rFonts w:ascii="Arial" w:hAnsi="Arial" w:cs="Arial"/>
          <w:sz w:val="24"/>
          <w:szCs w:val="24"/>
          <w:lang w:val="en-US"/>
        </w:rPr>
        <w:t xml:space="preserve">Table 11 presents a </w:t>
      </w:r>
      <w:r w:rsidR="00B41A0A" w:rsidRPr="003D4E03">
        <w:rPr>
          <w:rFonts w:ascii="Arial" w:hAnsi="Arial" w:cs="Arial"/>
          <w:sz w:val="24"/>
          <w:szCs w:val="24"/>
          <w:lang w:val="en-US"/>
        </w:rPr>
        <w:t>significant improvement</w:t>
      </w:r>
      <w:r w:rsidRPr="003D4E03">
        <w:rPr>
          <w:rFonts w:ascii="Arial" w:hAnsi="Arial" w:cs="Arial"/>
          <w:sz w:val="24"/>
          <w:szCs w:val="24"/>
          <w:lang w:val="en-US"/>
        </w:rPr>
        <w:t xml:space="preserve"> of 7,53% for the Broad scale and of a  4% for the Fine </w:t>
      </w:r>
      <w:r w:rsidR="00476CAF" w:rsidRPr="003D4E03">
        <w:rPr>
          <w:rFonts w:ascii="Arial" w:hAnsi="Arial" w:cs="Arial"/>
          <w:sz w:val="24"/>
          <w:szCs w:val="24"/>
          <w:lang w:val="en-US"/>
        </w:rPr>
        <w:t>scale for</w:t>
      </w:r>
      <w:r w:rsidRPr="003D4E03">
        <w:rPr>
          <w:rFonts w:ascii="Arial" w:hAnsi="Arial" w:cs="Arial"/>
          <w:sz w:val="24"/>
          <w:szCs w:val="24"/>
          <w:lang w:val="en-US"/>
        </w:rPr>
        <w:t xml:space="preserve"> M</w:t>
      </w:r>
      <w:r w:rsidRPr="003D4E03">
        <w:rPr>
          <w:rFonts w:ascii="Arial" w:hAnsi="Arial" w:cs="Arial"/>
          <w:sz w:val="24"/>
          <w:szCs w:val="24"/>
          <w:vertAlign w:val="subscript"/>
          <w:lang w:val="en-US"/>
        </w:rPr>
        <w:t>out</w:t>
      </w:r>
      <w:r w:rsidRPr="003D4E03">
        <w:rPr>
          <w:rFonts w:ascii="Arial" w:hAnsi="Arial" w:cs="Arial"/>
          <w:sz w:val="24"/>
          <w:szCs w:val="24"/>
          <w:lang w:val="en-US"/>
        </w:rPr>
        <w:t xml:space="preserve">; </w:t>
      </w:r>
    </w:p>
    <w:p w14:paraId="2258D8CB" w14:textId="772238EE" w:rsidR="005568B6" w:rsidRPr="003D4E03" w:rsidRDefault="00980B8F" w:rsidP="00980B8F">
      <w:pPr>
        <w:pStyle w:val="NormalWeb"/>
        <w:spacing w:line="360" w:lineRule="auto"/>
        <w:jc w:val="both"/>
        <w:divId w:val="739642069"/>
        <w:rPr>
          <w:rFonts w:ascii="Arial" w:hAnsi="Arial" w:cs="Arial"/>
          <w:sz w:val="24"/>
          <w:szCs w:val="24"/>
          <w:lang w:val="en-US"/>
        </w:rPr>
      </w:pPr>
      <w:r w:rsidRPr="003D4E03">
        <w:rPr>
          <w:rFonts w:ascii="Arial" w:hAnsi="Arial" w:cs="Arial"/>
          <w:sz w:val="24"/>
          <w:szCs w:val="24"/>
          <w:lang w:val="en-US"/>
        </w:rPr>
        <w:t xml:space="preserve">These results proved that adding new attributes as independent </w:t>
      </w:r>
      <w:r w:rsidR="00805BD8" w:rsidRPr="003D4E03">
        <w:rPr>
          <w:rFonts w:ascii="Arial" w:hAnsi="Arial" w:cs="Arial"/>
          <w:sz w:val="24"/>
          <w:szCs w:val="24"/>
          <w:lang w:val="en-US"/>
        </w:rPr>
        <w:t>variables are</w:t>
      </w:r>
      <w:r w:rsidRPr="003D4E03">
        <w:rPr>
          <w:rFonts w:ascii="Arial" w:hAnsi="Arial" w:cs="Arial"/>
          <w:sz w:val="24"/>
          <w:szCs w:val="24"/>
          <w:lang w:val="en-US"/>
        </w:rPr>
        <w:t xml:space="preserve"> an optimal path to follow with the aim </w:t>
      </w:r>
      <w:r w:rsidR="00CC051A" w:rsidRPr="003D4E03">
        <w:rPr>
          <w:rFonts w:ascii="Arial" w:hAnsi="Arial" w:cs="Arial"/>
          <w:sz w:val="24"/>
          <w:szCs w:val="24"/>
          <w:lang w:val="en-US"/>
        </w:rPr>
        <w:t>of improving the</w:t>
      </w:r>
      <w:r w:rsidRPr="003D4E03">
        <w:rPr>
          <w:rFonts w:ascii="Arial" w:hAnsi="Arial" w:cs="Arial"/>
          <w:sz w:val="24"/>
          <w:szCs w:val="24"/>
          <w:lang w:val="en-US"/>
        </w:rPr>
        <w:t xml:space="preserve"> estimation of relevance; consequently in order to obtain even better results, new approaches will be considered.  </w:t>
      </w:r>
      <w:r w:rsidR="00FD16FB" w:rsidRPr="003D4E03">
        <w:rPr>
          <w:rFonts w:ascii="Arial" w:hAnsi="Arial" w:cs="Arial"/>
          <w:sz w:val="24"/>
          <w:szCs w:val="24"/>
          <w:lang w:val="en-US"/>
        </w:rPr>
        <w:t xml:space="preserve">They will be studied for future work.  </w:t>
      </w:r>
      <w:r w:rsidRPr="003D4E03">
        <w:rPr>
          <w:rFonts w:ascii="Arial" w:hAnsi="Arial" w:cs="Arial"/>
          <w:sz w:val="24"/>
          <w:szCs w:val="24"/>
          <w:lang w:val="en-US"/>
        </w:rPr>
        <w:t xml:space="preserve">For instance, looking for </w:t>
      </w:r>
      <w:r w:rsidR="00805BD8" w:rsidRPr="003D4E03">
        <w:rPr>
          <w:rFonts w:ascii="Arial" w:hAnsi="Arial" w:cs="Arial"/>
          <w:sz w:val="24"/>
          <w:szCs w:val="24"/>
          <w:lang w:val="en-US"/>
        </w:rPr>
        <w:t xml:space="preserve">meaningful metadata into musical </w:t>
      </w:r>
      <w:r w:rsidR="00CC051A" w:rsidRPr="003D4E03">
        <w:rPr>
          <w:rFonts w:ascii="Arial" w:hAnsi="Arial" w:cs="Arial"/>
          <w:sz w:val="24"/>
          <w:szCs w:val="24"/>
          <w:lang w:val="en-US"/>
        </w:rPr>
        <w:t xml:space="preserve">databases </w:t>
      </w:r>
      <w:r w:rsidR="00476CAF" w:rsidRPr="003D4E03">
        <w:rPr>
          <w:rFonts w:ascii="Arial" w:hAnsi="Arial" w:cs="Arial"/>
          <w:sz w:val="24"/>
          <w:szCs w:val="24"/>
          <w:lang w:val="en-US"/>
        </w:rPr>
        <w:t>like Lastfm</w:t>
      </w:r>
      <w:r w:rsidR="00805BD8" w:rsidRPr="003D4E03">
        <w:rPr>
          <w:rFonts w:ascii="Arial" w:hAnsi="Arial" w:cs="Arial"/>
          <w:sz w:val="24"/>
          <w:szCs w:val="24"/>
          <w:lang w:val="en-US"/>
        </w:rPr>
        <w:t xml:space="preserve"> or using </w:t>
      </w:r>
      <w:r w:rsidR="00CC051A" w:rsidRPr="003D4E03">
        <w:rPr>
          <w:rFonts w:ascii="Arial" w:hAnsi="Arial" w:cs="Arial"/>
          <w:sz w:val="24"/>
          <w:szCs w:val="24"/>
          <w:lang w:val="en-US"/>
        </w:rPr>
        <w:t xml:space="preserve">an automatic clustering method like </w:t>
      </w:r>
      <w:r w:rsidR="00805BD8" w:rsidRPr="003D4E03">
        <w:rPr>
          <w:rFonts w:ascii="Arial" w:hAnsi="Arial" w:cs="Arial"/>
          <w:sz w:val="24"/>
          <w:szCs w:val="24"/>
          <w:lang w:val="en-US"/>
        </w:rPr>
        <w:t>machine learning in order to get a better clustering of genres.</w:t>
      </w:r>
      <w:r w:rsidR="00CC051A" w:rsidRPr="003D4E03">
        <w:rPr>
          <w:rFonts w:ascii="Arial" w:hAnsi="Arial" w:cs="Arial"/>
          <w:sz w:val="24"/>
          <w:szCs w:val="24"/>
          <w:lang w:val="en-US"/>
        </w:rPr>
        <w:t xml:space="preserve">  All the</w:t>
      </w:r>
      <w:r w:rsidR="001323BC" w:rsidRPr="003D4E03">
        <w:rPr>
          <w:rFonts w:ascii="Arial" w:hAnsi="Arial" w:cs="Arial"/>
          <w:sz w:val="24"/>
          <w:szCs w:val="24"/>
          <w:lang w:val="en-US"/>
        </w:rPr>
        <w:t>s</w:t>
      </w:r>
      <w:r w:rsidR="00CC051A" w:rsidRPr="003D4E03">
        <w:rPr>
          <w:rFonts w:ascii="Arial" w:hAnsi="Arial" w:cs="Arial"/>
          <w:sz w:val="24"/>
          <w:szCs w:val="24"/>
          <w:lang w:val="en-US"/>
        </w:rPr>
        <w:t>e</w:t>
      </w:r>
      <w:r w:rsidR="001323BC" w:rsidRPr="003D4E03">
        <w:rPr>
          <w:rFonts w:ascii="Arial" w:hAnsi="Arial" w:cs="Arial"/>
          <w:sz w:val="24"/>
          <w:szCs w:val="24"/>
          <w:lang w:val="en-US"/>
        </w:rPr>
        <w:t xml:space="preserve"> efforts are </w:t>
      </w:r>
      <w:r w:rsidR="00186FBE" w:rsidRPr="003D4E03">
        <w:rPr>
          <w:rFonts w:ascii="Arial" w:hAnsi="Arial" w:cs="Arial"/>
          <w:sz w:val="24"/>
          <w:szCs w:val="24"/>
          <w:lang w:val="en-US"/>
        </w:rPr>
        <w:t>intended</w:t>
      </w:r>
      <w:r w:rsidR="001323BC" w:rsidRPr="003D4E03">
        <w:rPr>
          <w:rFonts w:ascii="Arial" w:hAnsi="Arial" w:cs="Arial"/>
          <w:sz w:val="24"/>
          <w:szCs w:val="24"/>
          <w:lang w:val="en-US"/>
        </w:rPr>
        <w:t xml:space="preserve"> to obtain good predictions of relevance judgments that in the end will produce the reduction of human effort and associated cost of running evaluation and experiments in Audio Music Similarity.</w:t>
      </w:r>
    </w:p>
    <w:p w14:paraId="4581AF80" w14:textId="77777777" w:rsidR="005568B6" w:rsidRPr="003D4E03" w:rsidRDefault="005568B6" w:rsidP="003B14B7">
      <w:pPr>
        <w:pStyle w:val="NormalWeb"/>
        <w:spacing w:line="360" w:lineRule="auto"/>
        <w:ind w:left="720"/>
        <w:jc w:val="both"/>
        <w:divId w:val="739642069"/>
        <w:rPr>
          <w:rFonts w:ascii="Arial" w:hAnsi="Arial" w:cs="Arial"/>
          <w:sz w:val="24"/>
          <w:szCs w:val="24"/>
          <w:lang w:val="en-US"/>
        </w:rPr>
      </w:pPr>
    </w:p>
    <w:p w14:paraId="1B368D7B" w14:textId="77777777" w:rsidR="005568B6" w:rsidRPr="003D4E03" w:rsidRDefault="005568B6" w:rsidP="003B14B7">
      <w:pPr>
        <w:pStyle w:val="NormalWeb"/>
        <w:spacing w:line="360" w:lineRule="auto"/>
        <w:ind w:left="720"/>
        <w:jc w:val="both"/>
        <w:divId w:val="739642069"/>
        <w:rPr>
          <w:rFonts w:ascii="Arial" w:hAnsi="Arial" w:cs="Arial"/>
          <w:sz w:val="22"/>
          <w:szCs w:val="22"/>
          <w:lang w:val="en-US"/>
        </w:rPr>
      </w:pPr>
    </w:p>
    <w:p w14:paraId="16DE6235" w14:textId="77777777" w:rsidR="005568B6" w:rsidRPr="003D4E03" w:rsidRDefault="005568B6" w:rsidP="003B14B7">
      <w:pPr>
        <w:pStyle w:val="NormalWeb"/>
        <w:spacing w:line="360" w:lineRule="auto"/>
        <w:ind w:left="720"/>
        <w:jc w:val="both"/>
        <w:divId w:val="739642069"/>
        <w:rPr>
          <w:rFonts w:ascii="Arial" w:hAnsi="Arial" w:cs="Arial"/>
          <w:sz w:val="22"/>
          <w:szCs w:val="22"/>
          <w:lang w:val="en-US"/>
        </w:rPr>
      </w:pPr>
    </w:p>
    <w:p w14:paraId="6C6A3968" w14:textId="77777777" w:rsidR="005568B6" w:rsidRPr="003D4E03" w:rsidRDefault="005568B6" w:rsidP="003B14B7">
      <w:pPr>
        <w:pStyle w:val="NormalWeb"/>
        <w:spacing w:line="360" w:lineRule="auto"/>
        <w:ind w:left="720"/>
        <w:jc w:val="both"/>
        <w:divId w:val="739642069"/>
        <w:rPr>
          <w:rFonts w:ascii="Arial" w:hAnsi="Arial" w:cs="Arial"/>
          <w:sz w:val="22"/>
          <w:szCs w:val="22"/>
          <w:lang w:val="en-US"/>
        </w:rPr>
      </w:pPr>
    </w:p>
    <w:p w14:paraId="41B800E6" w14:textId="77777777" w:rsidR="000D56DC" w:rsidRPr="003D4E03" w:rsidRDefault="000D56DC" w:rsidP="003B14B7">
      <w:pPr>
        <w:pStyle w:val="NormalWeb"/>
        <w:spacing w:line="360" w:lineRule="auto"/>
        <w:ind w:left="720"/>
        <w:jc w:val="both"/>
        <w:divId w:val="739642069"/>
        <w:rPr>
          <w:rFonts w:ascii="Arial" w:hAnsi="Arial" w:cs="Arial"/>
          <w:sz w:val="22"/>
          <w:szCs w:val="22"/>
          <w:lang w:val="en-US"/>
        </w:rPr>
      </w:pPr>
    </w:p>
    <w:p w14:paraId="12E3EFD3" w14:textId="77777777" w:rsidR="00005C69" w:rsidRPr="003D4E03" w:rsidRDefault="00005C69" w:rsidP="001573FA">
      <w:pPr>
        <w:pStyle w:val="NormalWeb"/>
        <w:spacing w:line="360" w:lineRule="auto"/>
        <w:ind w:left="284" w:hanging="55"/>
        <w:jc w:val="both"/>
        <w:divId w:val="739642069"/>
        <w:rPr>
          <w:rFonts w:ascii="Arial" w:hAnsi="Arial" w:cs="Arial"/>
          <w:sz w:val="22"/>
          <w:szCs w:val="22"/>
          <w:lang w:val="en-US"/>
        </w:rPr>
      </w:pPr>
    </w:p>
    <w:p w14:paraId="4D741B16" w14:textId="77777777" w:rsidR="00005C69" w:rsidRPr="003D4E03" w:rsidRDefault="00005C69" w:rsidP="001573FA">
      <w:pPr>
        <w:pStyle w:val="NormalWeb"/>
        <w:spacing w:line="360" w:lineRule="auto"/>
        <w:ind w:left="284" w:hanging="55"/>
        <w:jc w:val="both"/>
        <w:divId w:val="739642069"/>
        <w:rPr>
          <w:rFonts w:ascii="Arial" w:hAnsi="Arial" w:cs="Arial"/>
          <w:sz w:val="22"/>
          <w:szCs w:val="22"/>
          <w:lang w:val="en-US"/>
        </w:rPr>
      </w:pPr>
    </w:p>
    <w:p w14:paraId="03EF09BB" w14:textId="77777777" w:rsidR="00DC1D58" w:rsidRPr="003D4E03" w:rsidRDefault="00DC1D58" w:rsidP="001573FA">
      <w:pPr>
        <w:pStyle w:val="NormalWeb"/>
        <w:spacing w:line="360" w:lineRule="auto"/>
        <w:ind w:left="284" w:hanging="55"/>
        <w:jc w:val="both"/>
        <w:divId w:val="739642069"/>
        <w:rPr>
          <w:rFonts w:ascii="Arial" w:hAnsi="Arial" w:cs="Arial"/>
          <w:sz w:val="22"/>
          <w:szCs w:val="22"/>
          <w:lang w:val="en-US"/>
        </w:rPr>
      </w:pPr>
    </w:p>
    <w:p w14:paraId="0E0E3069" w14:textId="77777777" w:rsidR="00E62DB0" w:rsidRPr="003D4E03" w:rsidRDefault="00E62DB0" w:rsidP="001573FA">
      <w:pPr>
        <w:pStyle w:val="NormalWeb"/>
        <w:spacing w:line="360" w:lineRule="auto"/>
        <w:ind w:left="284" w:hanging="55"/>
        <w:jc w:val="both"/>
        <w:divId w:val="739642069"/>
        <w:rPr>
          <w:rFonts w:ascii="Arial" w:hAnsi="Arial" w:cs="Arial"/>
          <w:sz w:val="22"/>
          <w:szCs w:val="22"/>
          <w:lang w:val="en-US"/>
        </w:rPr>
      </w:pPr>
    </w:p>
    <w:p w14:paraId="5163E4F0" w14:textId="77777777" w:rsidR="00E62DB0" w:rsidRPr="003D4E03" w:rsidRDefault="00E62DB0" w:rsidP="001573FA">
      <w:pPr>
        <w:pStyle w:val="NormalWeb"/>
        <w:spacing w:line="360" w:lineRule="auto"/>
        <w:ind w:left="284" w:hanging="55"/>
        <w:jc w:val="both"/>
        <w:divId w:val="739642069"/>
        <w:rPr>
          <w:rFonts w:ascii="Arial" w:hAnsi="Arial" w:cs="Arial"/>
          <w:sz w:val="22"/>
          <w:szCs w:val="22"/>
          <w:lang w:val="en-US"/>
        </w:rPr>
      </w:pPr>
    </w:p>
    <w:p w14:paraId="0052BF41" w14:textId="77777777" w:rsidR="00E62DB0" w:rsidRPr="003D4E03" w:rsidRDefault="00E62DB0" w:rsidP="00A5379D">
      <w:pPr>
        <w:pStyle w:val="NormalWeb"/>
        <w:spacing w:line="360" w:lineRule="auto"/>
        <w:jc w:val="both"/>
        <w:divId w:val="739642069"/>
        <w:rPr>
          <w:rFonts w:ascii="Arial" w:hAnsi="Arial" w:cs="Arial"/>
          <w:sz w:val="22"/>
          <w:szCs w:val="22"/>
          <w:lang w:val="en-US"/>
        </w:rPr>
      </w:pPr>
    </w:p>
    <w:p w14:paraId="27EF5C39" w14:textId="77777777" w:rsidR="001573FA" w:rsidRPr="003D4E03" w:rsidRDefault="001573FA" w:rsidP="001573FA">
      <w:pPr>
        <w:pStyle w:val="NormalWeb"/>
        <w:spacing w:line="360" w:lineRule="auto"/>
        <w:ind w:left="480" w:hanging="480"/>
        <w:jc w:val="both"/>
        <w:divId w:val="739642069"/>
        <w:rPr>
          <w:rFonts w:ascii="Arial" w:hAnsi="Arial" w:cs="Arial"/>
          <w:sz w:val="22"/>
          <w:szCs w:val="22"/>
          <w:lang w:val="en-US"/>
        </w:rPr>
      </w:pPr>
    </w:p>
    <w:p w14:paraId="24B1B3ED" w14:textId="77777777" w:rsidR="001573FA" w:rsidRPr="003D4E03" w:rsidRDefault="001573FA" w:rsidP="001573FA">
      <w:pPr>
        <w:pStyle w:val="NormalWeb"/>
        <w:spacing w:line="360" w:lineRule="auto"/>
        <w:ind w:left="480" w:hanging="480"/>
        <w:jc w:val="both"/>
        <w:divId w:val="739642069"/>
        <w:rPr>
          <w:rFonts w:ascii="Arial" w:hAnsi="Arial" w:cs="Arial"/>
          <w:sz w:val="22"/>
          <w:szCs w:val="22"/>
          <w:lang w:val="en-US"/>
        </w:rPr>
      </w:pPr>
    </w:p>
    <w:p w14:paraId="675F9F4F" w14:textId="2E32C00D" w:rsidR="002D55D2" w:rsidRPr="003D4E03" w:rsidRDefault="002D55D2" w:rsidP="00FD16FB">
      <w:pPr>
        <w:spacing w:line="360" w:lineRule="auto"/>
        <w:jc w:val="both"/>
        <w:rPr>
          <w:rFonts w:ascii="Arial" w:hAnsi="Arial" w:cs="Arial"/>
          <w:lang w:val="en-US"/>
        </w:rPr>
      </w:pPr>
    </w:p>
    <w:p w14:paraId="62C8D955" w14:textId="77777777" w:rsidR="00904DD5" w:rsidRPr="003D4E03" w:rsidRDefault="00904DD5" w:rsidP="00161643">
      <w:pPr>
        <w:jc w:val="center"/>
        <w:rPr>
          <w:rFonts w:ascii="Arial" w:hAnsi="Arial" w:cs="Arial"/>
          <w:sz w:val="22"/>
          <w:szCs w:val="22"/>
          <w:lang w:val="en-US"/>
        </w:rPr>
      </w:pPr>
    </w:p>
    <w:p w14:paraId="4E466FB0" w14:textId="77777777" w:rsidR="00904DD5" w:rsidRPr="003D4E03" w:rsidRDefault="00904DD5" w:rsidP="00161643">
      <w:pPr>
        <w:jc w:val="center"/>
        <w:rPr>
          <w:rFonts w:ascii="Arial" w:hAnsi="Arial" w:cs="Arial"/>
          <w:sz w:val="22"/>
          <w:szCs w:val="22"/>
          <w:lang w:val="en-US"/>
        </w:rPr>
      </w:pPr>
    </w:p>
    <w:p w14:paraId="7F379CA8" w14:textId="77777777" w:rsidR="00904DD5" w:rsidRPr="003D4E03" w:rsidRDefault="00904DD5" w:rsidP="00161643">
      <w:pPr>
        <w:jc w:val="center"/>
        <w:rPr>
          <w:rFonts w:ascii="Arial" w:hAnsi="Arial" w:cs="Arial"/>
          <w:sz w:val="22"/>
          <w:szCs w:val="22"/>
          <w:lang w:val="en-US"/>
        </w:rPr>
      </w:pPr>
    </w:p>
    <w:p w14:paraId="1381E48D" w14:textId="77777777" w:rsidR="00904DD5" w:rsidRPr="003D4E03" w:rsidRDefault="00904DD5" w:rsidP="00161643">
      <w:pPr>
        <w:jc w:val="center"/>
        <w:rPr>
          <w:rFonts w:ascii="Arial" w:hAnsi="Arial" w:cs="Arial"/>
          <w:sz w:val="22"/>
          <w:szCs w:val="22"/>
          <w:lang w:val="en-US"/>
        </w:rPr>
      </w:pPr>
    </w:p>
    <w:p w14:paraId="7929B116" w14:textId="77777777" w:rsidR="00904DD5" w:rsidRPr="003D4E03" w:rsidRDefault="00904DD5" w:rsidP="00161643">
      <w:pPr>
        <w:jc w:val="center"/>
        <w:rPr>
          <w:rFonts w:ascii="Arial" w:hAnsi="Arial" w:cs="Arial"/>
          <w:sz w:val="22"/>
          <w:szCs w:val="22"/>
          <w:lang w:val="en-US"/>
        </w:rPr>
      </w:pPr>
    </w:p>
    <w:p w14:paraId="4F7B9E37" w14:textId="77777777" w:rsidR="00904DD5" w:rsidRPr="003D4E03" w:rsidRDefault="00904DD5" w:rsidP="00161643">
      <w:pPr>
        <w:jc w:val="center"/>
        <w:rPr>
          <w:rFonts w:ascii="Arial" w:hAnsi="Arial" w:cs="Arial"/>
          <w:sz w:val="22"/>
          <w:szCs w:val="22"/>
          <w:lang w:val="en-US"/>
        </w:rPr>
      </w:pPr>
    </w:p>
    <w:p w14:paraId="54717C52" w14:textId="77777777" w:rsidR="00904DD5" w:rsidRPr="003D4E03" w:rsidRDefault="00904DD5" w:rsidP="00161643">
      <w:pPr>
        <w:jc w:val="center"/>
        <w:rPr>
          <w:rFonts w:ascii="Arial" w:hAnsi="Arial" w:cs="Arial"/>
          <w:sz w:val="22"/>
          <w:szCs w:val="22"/>
          <w:lang w:val="en-US"/>
        </w:rPr>
      </w:pPr>
    </w:p>
    <w:p w14:paraId="20BB358D" w14:textId="77777777" w:rsidR="00904DD5" w:rsidRPr="003D4E03" w:rsidRDefault="00904DD5" w:rsidP="00161643">
      <w:pPr>
        <w:jc w:val="center"/>
        <w:rPr>
          <w:rFonts w:ascii="Arial" w:hAnsi="Arial" w:cs="Arial"/>
          <w:sz w:val="22"/>
          <w:szCs w:val="22"/>
          <w:lang w:val="en-US"/>
        </w:rPr>
      </w:pPr>
    </w:p>
    <w:p w14:paraId="49021AF1" w14:textId="77777777" w:rsidR="00904DD5" w:rsidRPr="003D4E03" w:rsidRDefault="00904DD5" w:rsidP="00161643">
      <w:pPr>
        <w:jc w:val="center"/>
        <w:rPr>
          <w:rFonts w:ascii="Arial" w:hAnsi="Arial" w:cs="Arial"/>
          <w:sz w:val="22"/>
          <w:szCs w:val="22"/>
          <w:lang w:val="en-US"/>
        </w:rPr>
      </w:pPr>
    </w:p>
    <w:p w14:paraId="70D07CA5" w14:textId="77777777" w:rsidR="00904DD5" w:rsidRPr="003D4E03" w:rsidRDefault="00904DD5" w:rsidP="00161643">
      <w:pPr>
        <w:jc w:val="center"/>
        <w:rPr>
          <w:rFonts w:ascii="Arial" w:hAnsi="Arial" w:cs="Arial"/>
          <w:b/>
          <w:color w:val="000000"/>
          <w:sz w:val="22"/>
          <w:szCs w:val="22"/>
          <w:lang w:val="en-US"/>
        </w:rPr>
      </w:pPr>
    </w:p>
    <w:p w14:paraId="094AB1C4" w14:textId="77777777" w:rsidR="00904DD5" w:rsidRPr="003D4E03" w:rsidRDefault="00904DD5" w:rsidP="00161643">
      <w:pPr>
        <w:jc w:val="center"/>
        <w:rPr>
          <w:rFonts w:ascii="Arial" w:hAnsi="Arial" w:cs="Arial"/>
          <w:b/>
          <w:color w:val="000000"/>
          <w:sz w:val="22"/>
          <w:szCs w:val="22"/>
          <w:lang w:val="en-US"/>
        </w:rPr>
      </w:pPr>
    </w:p>
    <w:p w14:paraId="7B1D1812" w14:textId="77777777" w:rsidR="00904DD5" w:rsidRPr="003D4E03" w:rsidRDefault="00904DD5" w:rsidP="00161643">
      <w:pPr>
        <w:jc w:val="center"/>
        <w:rPr>
          <w:rFonts w:ascii="Arial" w:hAnsi="Arial" w:cs="Arial"/>
          <w:b/>
          <w:color w:val="000000"/>
          <w:lang w:val="en-US"/>
        </w:rPr>
      </w:pPr>
    </w:p>
    <w:p w14:paraId="26315DA1" w14:textId="77777777" w:rsidR="00904DD5" w:rsidRPr="003D4E03" w:rsidRDefault="00904DD5" w:rsidP="00161643">
      <w:pPr>
        <w:jc w:val="center"/>
        <w:rPr>
          <w:rFonts w:ascii="Arial" w:hAnsi="Arial" w:cs="Arial"/>
          <w:b/>
          <w:color w:val="000000"/>
          <w:lang w:val="en-US"/>
        </w:rPr>
      </w:pPr>
    </w:p>
    <w:p w14:paraId="36E2177C" w14:textId="77777777" w:rsidR="00161643" w:rsidRPr="003D4E03" w:rsidRDefault="00161643" w:rsidP="00161643">
      <w:pPr>
        <w:jc w:val="center"/>
        <w:rPr>
          <w:rFonts w:ascii="Arial" w:hAnsi="Arial" w:cs="Arial"/>
          <w:b/>
          <w:color w:val="000000"/>
          <w:lang w:val="en-US"/>
        </w:rPr>
      </w:pPr>
      <w:r w:rsidRPr="003D4E03">
        <w:rPr>
          <w:rFonts w:ascii="Arial" w:hAnsi="Arial" w:cs="Arial"/>
          <w:b/>
          <w:color w:val="000000"/>
          <w:lang w:val="en-US"/>
        </w:rPr>
        <w:t>References</w:t>
      </w:r>
    </w:p>
    <w:p w14:paraId="1AABB3B6" w14:textId="77777777" w:rsidR="00161643" w:rsidRPr="003D4E03" w:rsidRDefault="00161643" w:rsidP="00161643">
      <w:pPr>
        <w:jc w:val="center"/>
        <w:rPr>
          <w:rFonts w:ascii="Arial" w:hAnsi="Arial" w:cs="Arial"/>
          <w:b/>
          <w:color w:val="000000"/>
          <w:sz w:val="22"/>
          <w:szCs w:val="22"/>
          <w:lang w:val="en-US"/>
        </w:rPr>
      </w:pPr>
    </w:p>
    <w:p w14:paraId="481A016B" w14:textId="77777777" w:rsidR="00161643" w:rsidRPr="003D4E03" w:rsidRDefault="00161643" w:rsidP="00161643">
      <w:pPr>
        <w:jc w:val="center"/>
        <w:rPr>
          <w:rFonts w:ascii="Arial" w:hAnsi="Arial" w:cs="Arial"/>
          <w:b/>
          <w:color w:val="000000"/>
          <w:sz w:val="22"/>
          <w:szCs w:val="22"/>
          <w:lang w:val="en-US"/>
        </w:rPr>
      </w:pPr>
    </w:p>
    <w:p w14:paraId="1E6D7DFD" w14:textId="76FF4CA4" w:rsidR="00C13251" w:rsidRPr="003D4E03" w:rsidRDefault="00175CA3" w:rsidP="00C13251">
      <w:pPr>
        <w:pStyle w:val="NormalWeb"/>
        <w:numPr>
          <w:ilvl w:val="0"/>
          <w:numId w:val="23"/>
        </w:numPr>
        <w:jc w:val="both"/>
        <w:rPr>
          <w:rFonts w:ascii="Arial" w:hAnsi="Arial" w:cs="Arial"/>
          <w:noProof/>
          <w:sz w:val="22"/>
          <w:lang w:val="en-US"/>
        </w:rPr>
      </w:pPr>
      <w:r w:rsidRPr="003D4E03">
        <w:rPr>
          <w:rFonts w:ascii="Arial" w:hAnsi="Arial" w:cs="Arial"/>
          <w:noProof/>
          <w:sz w:val="22"/>
          <w:lang w:val="en-US"/>
        </w:rPr>
        <w:t xml:space="preserve">Aslam, J. a, Yilmaz, E., (2007) Inferring Document Relevance from </w:t>
      </w:r>
      <w:r w:rsidR="00655090" w:rsidRPr="003D4E03">
        <w:rPr>
          <w:rFonts w:ascii="Arial" w:hAnsi="Arial" w:cs="Arial"/>
          <w:noProof/>
          <w:sz w:val="22"/>
          <w:lang w:val="en-US"/>
        </w:rPr>
        <w:t>Incomplete Information  633–642</w:t>
      </w:r>
      <w:r w:rsidR="00C13251" w:rsidRPr="003D4E03">
        <w:rPr>
          <w:rFonts w:ascii="Arial" w:hAnsi="Arial" w:cs="Arial"/>
          <w:noProof/>
          <w:sz w:val="22"/>
          <w:lang w:val="en-US"/>
        </w:rPr>
        <w:t>.</w:t>
      </w:r>
    </w:p>
    <w:p w14:paraId="1077130F" w14:textId="77777777" w:rsidR="00C13251" w:rsidRPr="003D4E03" w:rsidRDefault="00C13251" w:rsidP="00C13251">
      <w:pPr>
        <w:pStyle w:val="NormalWeb"/>
        <w:ind w:left="720"/>
        <w:jc w:val="both"/>
        <w:rPr>
          <w:rFonts w:ascii="Arial" w:hAnsi="Arial" w:cs="Arial"/>
          <w:noProof/>
          <w:sz w:val="22"/>
          <w:lang w:val="en-US"/>
        </w:rPr>
      </w:pPr>
    </w:p>
    <w:p w14:paraId="6529C8AF" w14:textId="41A9F0D5" w:rsidR="00C13251" w:rsidRPr="003D4E03" w:rsidRDefault="00FB0F44" w:rsidP="00C13251">
      <w:pPr>
        <w:pStyle w:val="NormalWeb"/>
        <w:numPr>
          <w:ilvl w:val="0"/>
          <w:numId w:val="23"/>
        </w:numPr>
        <w:jc w:val="both"/>
        <w:rPr>
          <w:rFonts w:ascii="Arial" w:hAnsi="Arial" w:cs="Arial"/>
          <w:noProof/>
          <w:sz w:val="22"/>
          <w:lang w:val="en-US"/>
        </w:rPr>
      </w:pPr>
      <w:r w:rsidRPr="003D4E03">
        <w:rPr>
          <w:rFonts w:ascii="Arial" w:hAnsi="Arial" w:cs="Arial"/>
          <w:noProof/>
          <w:sz w:val="22"/>
          <w:lang w:val="en-US"/>
        </w:rPr>
        <w:t xml:space="preserve">Bertin-Mahieux, T., Ellis, D. P. W., Whitman, B., &amp; Lamere, P. (2011). The Million Song Dataset. </w:t>
      </w:r>
      <w:r w:rsidRPr="003D4E03">
        <w:rPr>
          <w:rFonts w:ascii="Arial" w:hAnsi="Arial" w:cs="Arial"/>
          <w:i/>
          <w:iCs/>
          <w:noProof/>
          <w:sz w:val="22"/>
          <w:lang w:val="en-US"/>
        </w:rPr>
        <w:t>Ismir</w:t>
      </w:r>
      <w:r w:rsidRPr="003D4E03">
        <w:rPr>
          <w:rFonts w:ascii="Arial" w:hAnsi="Arial" w:cs="Arial"/>
          <w:noProof/>
          <w:sz w:val="22"/>
          <w:lang w:val="en-US"/>
        </w:rPr>
        <w:t xml:space="preserve">, (Ismir), 591–596. doi:10.1145/2187980.2188222. </w:t>
      </w:r>
    </w:p>
    <w:p w14:paraId="2F88F213" w14:textId="77777777" w:rsidR="00655090" w:rsidRPr="003D4E03" w:rsidRDefault="00655090" w:rsidP="00655090">
      <w:pPr>
        <w:pStyle w:val="NormalWeb"/>
        <w:jc w:val="both"/>
        <w:rPr>
          <w:rFonts w:ascii="Arial" w:hAnsi="Arial" w:cs="Arial"/>
          <w:noProof/>
          <w:sz w:val="22"/>
          <w:lang w:val="en-US"/>
        </w:rPr>
      </w:pPr>
    </w:p>
    <w:p w14:paraId="43770A47" w14:textId="1FB0F7EE" w:rsidR="00FB0F44" w:rsidRPr="003D4E03" w:rsidRDefault="00025819" w:rsidP="00C13251">
      <w:pPr>
        <w:pStyle w:val="NormalWeb"/>
        <w:numPr>
          <w:ilvl w:val="0"/>
          <w:numId w:val="23"/>
        </w:numPr>
        <w:spacing w:line="276" w:lineRule="auto"/>
        <w:jc w:val="both"/>
        <w:rPr>
          <w:rFonts w:ascii="Arial" w:hAnsi="Arial" w:cs="Arial"/>
          <w:noProof/>
          <w:sz w:val="22"/>
          <w:lang w:val="en-US"/>
        </w:rPr>
      </w:pPr>
      <w:r w:rsidRPr="003D4E03">
        <w:rPr>
          <w:rFonts w:ascii="Arial" w:hAnsi="Arial" w:cs="Arial"/>
          <w:noProof/>
          <w:sz w:val="22"/>
          <w:lang w:val="en-US"/>
        </w:rPr>
        <w:t>Buckley, C., &amp; Voorhees, E. M. (2004). Retrieval evaluation with incomplete information. Proceedings of the 27th Annual International ACM SIGIR Conference on Research and Development in Information Retrieval, 25–32. doi:10.1145/1008992.1009000</w:t>
      </w:r>
    </w:p>
    <w:p w14:paraId="4AC6154D" w14:textId="77777777" w:rsidR="00F1735B" w:rsidRPr="003D4E03" w:rsidRDefault="00F1735B" w:rsidP="00F1735B">
      <w:pPr>
        <w:pStyle w:val="NormalWeb"/>
        <w:spacing w:line="276" w:lineRule="auto"/>
        <w:jc w:val="both"/>
        <w:rPr>
          <w:rFonts w:ascii="Arial" w:hAnsi="Arial" w:cs="Arial"/>
          <w:noProof/>
          <w:sz w:val="22"/>
          <w:lang w:val="en-US"/>
        </w:rPr>
      </w:pPr>
    </w:p>
    <w:p w14:paraId="44293C96" w14:textId="74620268" w:rsidR="00C13251" w:rsidRPr="003D4E03" w:rsidRDefault="00F1735B" w:rsidP="00F1735B">
      <w:pPr>
        <w:pStyle w:val="NormalWeb"/>
        <w:numPr>
          <w:ilvl w:val="0"/>
          <w:numId w:val="23"/>
        </w:numPr>
        <w:spacing w:line="276" w:lineRule="auto"/>
        <w:jc w:val="both"/>
        <w:rPr>
          <w:rFonts w:ascii="Arial" w:hAnsi="Arial" w:cs="Arial"/>
          <w:noProof/>
          <w:sz w:val="22"/>
          <w:lang w:val="en-US"/>
        </w:rPr>
      </w:pPr>
      <w:r w:rsidRPr="003D4E03">
        <w:rPr>
          <w:rFonts w:ascii="Arial" w:hAnsi="Arial" w:cs="Arial"/>
          <w:noProof/>
          <w:sz w:val="22"/>
          <w:lang w:val="en-US"/>
        </w:rPr>
        <w:t>Buettcher S., Cormack G. V. and Clarke, C. L.  (2010). Information Retrieval: Implementing and Evaluating Search Engines. The MIT Press.</w:t>
      </w:r>
    </w:p>
    <w:p w14:paraId="31765D94" w14:textId="77777777" w:rsidR="00F1735B" w:rsidRPr="003D4E03" w:rsidRDefault="00F1735B" w:rsidP="00F1735B">
      <w:pPr>
        <w:pStyle w:val="NormalWeb"/>
        <w:spacing w:line="276" w:lineRule="auto"/>
        <w:jc w:val="both"/>
        <w:rPr>
          <w:rFonts w:ascii="Arial" w:hAnsi="Arial" w:cs="Arial"/>
          <w:noProof/>
          <w:sz w:val="22"/>
          <w:lang w:val="en-US"/>
        </w:rPr>
      </w:pPr>
    </w:p>
    <w:p w14:paraId="4B01C936" w14:textId="632427EC" w:rsidR="009477F6" w:rsidRPr="003D4E03" w:rsidRDefault="009477F6" w:rsidP="00C13251">
      <w:pPr>
        <w:pStyle w:val="NormalWeb"/>
        <w:numPr>
          <w:ilvl w:val="0"/>
          <w:numId w:val="23"/>
        </w:numPr>
        <w:spacing w:line="276" w:lineRule="auto"/>
        <w:jc w:val="both"/>
        <w:rPr>
          <w:rFonts w:ascii="Arial" w:hAnsi="Arial" w:cs="Arial"/>
          <w:noProof/>
          <w:sz w:val="22"/>
          <w:lang w:val="en-US"/>
        </w:rPr>
      </w:pPr>
      <w:r w:rsidRPr="003D4E03">
        <w:rPr>
          <w:rFonts w:ascii="Arial" w:hAnsi="Arial" w:cs="Arial"/>
          <w:noProof/>
          <w:sz w:val="22"/>
          <w:lang w:val="en-US"/>
        </w:rPr>
        <w:t>Cleverdon</w:t>
      </w:r>
      <w:r w:rsidR="00C13251" w:rsidRPr="003D4E03">
        <w:rPr>
          <w:rFonts w:ascii="Arial" w:hAnsi="Arial" w:cs="Arial"/>
          <w:noProof/>
          <w:sz w:val="22"/>
          <w:lang w:val="en-US"/>
        </w:rPr>
        <w:t xml:space="preserve">, C. W. </w:t>
      </w:r>
      <w:r w:rsidRPr="003D4E03">
        <w:rPr>
          <w:rFonts w:ascii="Arial" w:hAnsi="Arial" w:cs="Arial"/>
          <w:noProof/>
          <w:sz w:val="22"/>
          <w:lang w:val="en-US"/>
        </w:rPr>
        <w:t xml:space="preserve"> (1991). The Significance of the Cranfield Tests on Index Languages. In International ACM SIGIR Conference on Research and Development in Information Retrieval, pages 3-12.</w:t>
      </w:r>
    </w:p>
    <w:p w14:paraId="6C41AF02" w14:textId="77777777" w:rsidR="00C13251" w:rsidRPr="003D4E03" w:rsidRDefault="00C13251" w:rsidP="00C13251">
      <w:pPr>
        <w:pStyle w:val="NormalWeb"/>
        <w:spacing w:line="276" w:lineRule="auto"/>
        <w:jc w:val="both"/>
        <w:rPr>
          <w:rFonts w:ascii="Arial" w:hAnsi="Arial" w:cs="Arial"/>
          <w:noProof/>
          <w:sz w:val="22"/>
          <w:lang w:val="en-US"/>
        </w:rPr>
      </w:pPr>
    </w:p>
    <w:p w14:paraId="5DA4F327" w14:textId="7D1C66FE" w:rsidR="007F477D" w:rsidRPr="003D4E03" w:rsidRDefault="007F477D" w:rsidP="00C13251">
      <w:pPr>
        <w:pStyle w:val="NormalWeb"/>
        <w:numPr>
          <w:ilvl w:val="0"/>
          <w:numId w:val="23"/>
        </w:numPr>
        <w:spacing w:line="276" w:lineRule="auto"/>
        <w:jc w:val="both"/>
        <w:rPr>
          <w:rFonts w:ascii="Arial" w:hAnsi="Arial" w:cs="Arial"/>
          <w:noProof/>
          <w:sz w:val="22"/>
          <w:lang w:val="en-US"/>
        </w:rPr>
      </w:pPr>
      <w:r w:rsidRPr="003D4E03">
        <w:rPr>
          <w:rFonts w:ascii="Arial" w:hAnsi="Arial" w:cs="Arial"/>
          <w:noProof/>
          <w:sz w:val="22"/>
          <w:lang w:val="en-US"/>
        </w:rPr>
        <w:t>Carterette, B. (2007). Robust Test Collections for Retrieval Evaluation. Evaluation, 55–62. doi:10.1145/1277741.1277754</w:t>
      </w:r>
    </w:p>
    <w:p w14:paraId="76CD824F" w14:textId="77777777" w:rsidR="00C13251" w:rsidRPr="003D4E03" w:rsidRDefault="00C13251" w:rsidP="00C13251">
      <w:pPr>
        <w:pStyle w:val="NormalWeb"/>
        <w:spacing w:line="276" w:lineRule="auto"/>
        <w:jc w:val="both"/>
        <w:rPr>
          <w:rFonts w:ascii="Arial" w:hAnsi="Arial" w:cs="Arial"/>
          <w:noProof/>
          <w:sz w:val="22"/>
          <w:lang w:val="en-US"/>
        </w:rPr>
      </w:pPr>
    </w:p>
    <w:p w14:paraId="537BF7F5" w14:textId="45A80B72" w:rsidR="002456F2" w:rsidRPr="003D4E03" w:rsidRDefault="00C36095" w:rsidP="00C13251">
      <w:pPr>
        <w:pStyle w:val="NormalWeb"/>
        <w:numPr>
          <w:ilvl w:val="0"/>
          <w:numId w:val="23"/>
        </w:numPr>
        <w:spacing w:line="276" w:lineRule="auto"/>
        <w:jc w:val="both"/>
        <w:rPr>
          <w:rFonts w:ascii="Arial" w:hAnsi="Arial" w:cs="Arial"/>
          <w:noProof/>
          <w:sz w:val="22"/>
          <w:lang w:val="en-US"/>
        </w:rPr>
      </w:pPr>
      <w:r w:rsidRPr="003D4E03">
        <w:rPr>
          <w:rFonts w:ascii="Arial" w:hAnsi="Arial" w:cs="Arial"/>
          <w:noProof/>
          <w:sz w:val="22"/>
          <w:lang w:val="en-US"/>
        </w:rPr>
        <w:t>Carterette, B., &amp; Allan, J. (2007). Semiautomatic evaluation of retrieval systems using document similarities. Proceedings of the Sixteenth ACM Conference on Conference on Information and Knowledge Management - CIKM ’07, 873. doi:10.1145/1321440.1321564</w:t>
      </w:r>
    </w:p>
    <w:p w14:paraId="4074C117" w14:textId="77777777" w:rsidR="00C13251" w:rsidRPr="003D4E03" w:rsidRDefault="00C13251" w:rsidP="00C13251">
      <w:pPr>
        <w:pStyle w:val="NormalWeb"/>
        <w:spacing w:line="276" w:lineRule="auto"/>
        <w:jc w:val="both"/>
        <w:rPr>
          <w:rFonts w:ascii="Arial" w:hAnsi="Arial" w:cs="Arial"/>
          <w:noProof/>
          <w:sz w:val="22"/>
          <w:lang w:val="en-US"/>
        </w:rPr>
      </w:pPr>
    </w:p>
    <w:p w14:paraId="362AEE9E" w14:textId="6C60864B" w:rsidR="002456F2" w:rsidRPr="003D4E03" w:rsidRDefault="002456F2" w:rsidP="00C13251">
      <w:pPr>
        <w:pStyle w:val="NormalWeb"/>
        <w:numPr>
          <w:ilvl w:val="0"/>
          <w:numId w:val="23"/>
        </w:numPr>
        <w:spacing w:line="276" w:lineRule="auto"/>
        <w:jc w:val="both"/>
        <w:rPr>
          <w:rFonts w:ascii="Arial" w:hAnsi="Arial" w:cs="Arial"/>
          <w:noProof/>
          <w:sz w:val="22"/>
          <w:lang w:val="en-US"/>
        </w:rPr>
      </w:pPr>
      <w:r w:rsidRPr="003D4E03">
        <w:rPr>
          <w:rFonts w:ascii="Arial" w:hAnsi="Arial" w:cs="Arial"/>
          <w:color w:val="000000"/>
          <w:sz w:val="22"/>
          <w:szCs w:val="22"/>
          <w:lang w:val="en-US"/>
        </w:rPr>
        <w:t>Carterette, B., Allan, J., &amp; Sitaraman, R. (2006). Minimal test collections for retrieval evaluation. Proceedings of the 29th Annual International ACM SIGIR Conference on Research and Development in Information Retrieval - SIGIR ’06, 268. doi:10.1145/1148170.1148219</w:t>
      </w:r>
    </w:p>
    <w:p w14:paraId="6A9EE05D" w14:textId="77777777" w:rsidR="00C36095" w:rsidRPr="003D4E03" w:rsidRDefault="00C36095" w:rsidP="00161643">
      <w:pPr>
        <w:jc w:val="center"/>
        <w:rPr>
          <w:rFonts w:ascii="Arial" w:hAnsi="Arial" w:cs="Arial"/>
          <w:b/>
          <w:color w:val="000000"/>
          <w:sz w:val="22"/>
          <w:szCs w:val="22"/>
          <w:lang w:val="en-US"/>
        </w:rPr>
      </w:pPr>
    </w:p>
    <w:p w14:paraId="35CEBB2E" w14:textId="6F0350E1" w:rsidR="001E0F94" w:rsidRPr="003D4E03" w:rsidRDefault="00D67A90" w:rsidP="00C13251">
      <w:pPr>
        <w:pStyle w:val="NormalWeb"/>
        <w:numPr>
          <w:ilvl w:val="0"/>
          <w:numId w:val="23"/>
        </w:numPr>
        <w:jc w:val="both"/>
        <w:rPr>
          <w:rFonts w:ascii="Arial" w:hAnsi="Arial" w:cs="Arial"/>
          <w:noProof/>
          <w:sz w:val="22"/>
          <w:lang w:val="en-US"/>
        </w:rPr>
      </w:pPr>
      <w:r w:rsidRPr="003D4E03">
        <w:rPr>
          <w:rFonts w:ascii="Arial" w:hAnsi="Arial" w:cs="Arial"/>
          <w:noProof/>
          <w:sz w:val="22"/>
          <w:lang w:val="en-US"/>
        </w:rPr>
        <w:t xml:space="preserve">Downie, J. S. (2002). Interim Report on Establishing MIR/MDL Evaluation             Frameworks: Commentary on Consensus Building. ISMIR Panel on Music Information Retrieval Evaluation Frameworks, 43–44.  </w:t>
      </w:r>
    </w:p>
    <w:p w14:paraId="3E58B981" w14:textId="77777777" w:rsidR="00F1735B" w:rsidRPr="003D4E03" w:rsidRDefault="00F1735B" w:rsidP="00F1735B">
      <w:pPr>
        <w:pStyle w:val="NormalWeb"/>
        <w:ind w:left="720"/>
        <w:jc w:val="both"/>
        <w:rPr>
          <w:rFonts w:ascii="Arial" w:hAnsi="Arial" w:cs="Arial"/>
          <w:noProof/>
          <w:sz w:val="22"/>
          <w:lang w:val="en-US"/>
        </w:rPr>
      </w:pPr>
    </w:p>
    <w:p w14:paraId="26E1AD9B" w14:textId="32C77E26" w:rsidR="00F1735B" w:rsidRPr="003D4E03" w:rsidRDefault="00F1735B" w:rsidP="00F1735B">
      <w:pPr>
        <w:pStyle w:val="NormalWeb"/>
        <w:numPr>
          <w:ilvl w:val="0"/>
          <w:numId w:val="23"/>
        </w:numPr>
        <w:jc w:val="both"/>
        <w:rPr>
          <w:rFonts w:ascii="Arial" w:hAnsi="Arial" w:cs="Arial"/>
          <w:noProof/>
          <w:sz w:val="22"/>
          <w:lang w:val="en-US"/>
        </w:rPr>
      </w:pPr>
      <w:r w:rsidRPr="003D4E03">
        <w:rPr>
          <w:rFonts w:ascii="Arial" w:hAnsi="Arial" w:cs="Arial"/>
          <w:noProof/>
          <w:sz w:val="22"/>
          <w:lang w:val="en-US"/>
        </w:rPr>
        <w:t>Downie, J.S., Ehmann, A.F., Bay, M., Jones, M.C.: The Music Information Retrieval Evaluation eXchange: Some Observations and Insights. In: W.R. Zbigniew, A.A. Wieczorkowska (eds.) Advances in Music Information Re-trieval, pp. 93{115. Springer (2010)</w:t>
      </w:r>
    </w:p>
    <w:p w14:paraId="2A3F34F3" w14:textId="77777777" w:rsidR="00F1735B" w:rsidRPr="003D4E03" w:rsidRDefault="00F1735B" w:rsidP="00F1735B">
      <w:pPr>
        <w:pStyle w:val="NormalWeb"/>
        <w:jc w:val="both"/>
        <w:rPr>
          <w:rFonts w:ascii="Arial" w:hAnsi="Arial" w:cs="Arial"/>
          <w:noProof/>
          <w:sz w:val="22"/>
          <w:lang w:val="en-US"/>
        </w:rPr>
      </w:pPr>
    </w:p>
    <w:p w14:paraId="363B9576" w14:textId="77777777" w:rsidR="00F1735B" w:rsidRPr="003D4E03" w:rsidRDefault="00F1735B" w:rsidP="00F1735B">
      <w:pPr>
        <w:pStyle w:val="Prrafodelista"/>
        <w:widowControl w:val="0"/>
        <w:numPr>
          <w:ilvl w:val="0"/>
          <w:numId w:val="23"/>
        </w:numPr>
        <w:autoSpaceDE w:val="0"/>
        <w:autoSpaceDN w:val="0"/>
        <w:adjustRightInd w:val="0"/>
        <w:spacing w:after="240"/>
        <w:jc w:val="both"/>
        <w:rPr>
          <w:rFonts w:ascii="Arial" w:hAnsi="Arial" w:cs="Palatino"/>
          <w:sz w:val="22"/>
          <w:szCs w:val="22"/>
          <w:lang w:val="en-US"/>
        </w:rPr>
      </w:pPr>
      <w:r w:rsidRPr="003D4E03">
        <w:rPr>
          <w:rFonts w:ascii="Arial" w:hAnsi="Arial" w:cs="Palatino"/>
          <w:sz w:val="22"/>
          <w:szCs w:val="22"/>
          <w:lang w:val="en-US"/>
        </w:rPr>
        <w:t>Downie, J. S. (2003). Music information retrieval. Annual review of information science and technology, 37(1), 295-340.</w:t>
      </w:r>
    </w:p>
    <w:p w14:paraId="7A48A668" w14:textId="77777777" w:rsidR="001E0F94" w:rsidRPr="003D4E03" w:rsidRDefault="001E0F94" w:rsidP="001E0F94">
      <w:pPr>
        <w:pStyle w:val="NormalWeb"/>
        <w:ind w:left="720"/>
        <w:jc w:val="both"/>
        <w:rPr>
          <w:rFonts w:ascii="Arial" w:hAnsi="Arial" w:cs="Arial"/>
          <w:noProof/>
          <w:sz w:val="22"/>
          <w:lang w:val="en-US"/>
        </w:rPr>
      </w:pPr>
    </w:p>
    <w:p w14:paraId="6E4FA6C4" w14:textId="7E64915B" w:rsidR="00E95030" w:rsidRPr="003D4E03" w:rsidRDefault="001E0F94" w:rsidP="002318AE">
      <w:pPr>
        <w:pStyle w:val="NormalWeb"/>
        <w:numPr>
          <w:ilvl w:val="0"/>
          <w:numId w:val="23"/>
        </w:numPr>
        <w:jc w:val="both"/>
        <w:rPr>
          <w:rFonts w:ascii="Arial" w:hAnsi="Arial" w:cs="Arial"/>
          <w:color w:val="000000"/>
          <w:sz w:val="22"/>
          <w:szCs w:val="22"/>
          <w:lang w:val="en-US"/>
        </w:rPr>
      </w:pPr>
      <w:r w:rsidRPr="003D4E03">
        <w:rPr>
          <w:rFonts w:ascii="Arial" w:hAnsi="Arial" w:cs="Arial"/>
          <w:noProof/>
          <w:sz w:val="22"/>
          <w:lang w:val="en-US"/>
        </w:rPr>
        <w:t xml:space="preserve">Downie, J. S., Hu, X., Lee, J., Ha, C. K., Cunningham, S. J., &amp; Yun, H. (2014). 15th International Society for Music Information Retrieval Conference ( ISMIR 2014 ).   Ten years of Reflections, challenges and oportunities. (Ismir), 657–662. </w:t>
      </w:r>
    </w:p>
    <w:p w14:paraId="73293B81" w14:textId="77777777" w:rsidR="002318AE" w:rsidRPr="003D4E03" w:rsidRDefault="002318AE" w:rsidP="002318AE">
      <w:pPr>
        <w:pStyle w:val="NormalWeb"/>
        <w:jc w:val="both"/>
        <w:rPr>
          <w:rFonts w:ascii="Arial" w:hAnsi="Arial" w:cs="Arial"/>
          <w:color w:val="000000"/>
          <w:sz w:val="22"/>
          <w:szCs w:val="22"/>
          <w:lang w:val="en-US"/>
        </w:rPr>
      </w:pPr>
    </w:p>
    <w:p w14:paraId="7F3A106E" w14:textId="1041A64E" w:rsidR="00652C3E" w:rsidRPr="003D4E03" w:rsidRDefault="00AB5537" w:rsidP="00C13251">
      <w:pPr>
        <w:pStyle w:val="NormalWeb"/>
        <w:numPr>
          <w:ilvl w:val="0"/>
          <w:numId w:val="23"/>
        </w:numPr>
        <w:jc w:val="both"/>
        <w:rPr>
          <w:rFonts w:ascii="Arial" w:hAnsi="Arial" w:cs="Arial"/>
          <w:color w:val="000000"/>
          <w:sz w:val="22"/>
          <w:szCs w:val="22"/>
          <w:lang w:val="en-US"/>
        </w:rPr>
      </w:pPr>
      <w:r w:rsidRPr="003D4E03">
        <w:rPr>
          <w:rFonts w:ascii="Arial" w:hAnsi="Arial" w:cs="Arial"/>
          <w:color w:val="000000"/>
          <w:sz w:val="22"/>
          <w:szCs w:val="22"/>
          <w:lang w:val="en-US"/>
        </w:rPr>
        <w:t>Flexer, A., &amp; Schnitzer, D. (2010). Effects of Album and Artist Filters in Audio Similarity Computed for Very Large Music Databases. Computer Music Journal, 34(3), 20–28. doi:10.1162/COMJ_a_0000</w:t>
      </w:r>
      <w:r w:rsidR="00652C3E" w:rsidRPr="003D4E03">
        <w:rPr>
          <w:rFonts w:ascii="Arial" w:hAnsi="Arial" w:cs="Arial"/>
          <w:color w:val="000000"/>
          <w:sz w:val="22"/>
          <w:szCs w:val="22"/>
          <w:lang w:val="en-US"/>
        </w:rPr>
        <w:t>28. Cited on pages 104 and 106.</w:t>
      </w:r>
    </w:p>
    <w:p w14:paraId="4195BC87" w14:textId="77777777" w:rsidR="00AB5537" w:rsidRPr="003D4E03" w:rsidRDefault="00AB5537" w:rsidP="00AB5537">
      <w:pPr>
        <w:pStyle w:val="NormalWeb"/>
        <w:ind w:left="480" w:hanging="480"/>
        <w:rPr>
          <w:lang w:val="en-US"/>
        </w:rPr>
      </w:pPr>
    </w:p>
    <w:p w14:paraId="13AD9350" w14:textId="36481790" w:rsidR="0042532A" w:rsidRPr="003D4E03" w:rsidRDefault="00F860EB" w:rsidP="0042532A">
      <w:pPr>
        <w:pStyle w:val="NormalWeb"/>
        <w:numPr>
          <w:ilvl w:val="0"/>
          <w:numId w:val="23"/>
        </w:numPr>
        <w:jc w:val="both"/>
        <w:rPr>
          <w:rFonts w:ascii="Arial" w:hAnsi="Arial" w:cs="Arial"/>
          <w:color w:val="000000"/>
          <w:sz w:val="22"/>
          <w:szCs w:val="22"/>
          <w:lang w:val="en-US"/>
        </w:rPr>
      </w:pPr>
      <w:r w:rsidRPr="003D4E03">
        <w:rPr>
          <w:rFonts w:ascii="Arial" w:hAnsi="Arial" w:cs="Arial"/>
          <w:color w:val="000000"/>
          <w:sz w:val="22"/>
          <w:szCs w:val="22"/>
          <w:lang w:val="en-US"/>
        </w:rPr>
        <w:t xml:space="preserve"> </w:t>
      </w:r>
      <w:r w:rsidR="00E95030" w:rsidRPr="003D4E03">
        <w:rPr>
          <w:rFonts w:ascii="Arial" w:hAnsi="Arial" w:cs="Arial"/>
          <w:color w:val="000000"/>
          <w:sz w:val="22"/>
          <w:szCs w:val="22"/>
          <w:lang w:val="en-US"/>
        </w:rPr>
        <w:t>Harter, S. P. (1996). Variations in relevance assessments and the measurement of retrieval effectiveness. Journal of the American Society for Information Science, 47(1), 37–49. doi:10.1002/(SICI)1097-4571(199601)47:1&lt;37::AID-ASI4&gt;3.0.CO;2-3</w:t>
      </w:r>
    </w:p>
    <w:p w14:paraId="0FA6F910" w14:textId="77777777" w:rsidR="0042532A" w:rsidRPr="003D4E03" w:rsidRDefault="0042532A" w:rsidP="0042532A">
      <w:pPr>
        <w:pStyle w:val="NormalWeb"/>
        <w:ind w:left="720"/>
        <w:jc w:val="both"/>
        <w:rPr>
          <w:rFonts w:ascii="Arial" w:hAnsi="Arial" w:cs="Arial"/>
          <w:color w:val="000000"/>
          <w:sz w:val="22"/>
          <w:szCs w:val="22"/>
          <w:lang w:val="en-US"/>
        </w:rPr>
      </w:pPr>
    </w:p>
    <w:p w14:paraId="6980DCE4" w14:textId="77777777" w:rsidR="0042532A" w:rsidRPr="003D4E03" w:rsidRDefault="0042532A" w:rsidP="0042532A">
      <w:pPr>
        <w:pStyle w:val="NormalWeb"/>
        <w:numPr>
          <w:ilvl w:val="0"/>
          <w:numId w:val="23"/>
        </w:numPr>
        <w:rPr>
          <w:rFonts w:ascii="Arial" w:hAnsi="Arial" w:cs="Arial"/>
          <w:noProof/>
          <w:sz w:val="22"/>
          <w:lang w:val="en-US"/>
        </w:rPr>
      </w:pPr>
      <w:r w:rsidRPr="003D4E03">
        <w:rPr>
          <w:rFonts w:ascii="Arial" w:hAnsi="Arial" w:cs="Arial"/>
          <w:noProof/>
          <w:sz w:val="22"/>
          <w:lang w:val="en-US"/>
        </w:rPr>
        <w:t>Faraway, J. (2004). Linear Models with R. Chapman and Hall/CRC.</w:t>
      </w:r>
    </w:p>
    <w:p w14:paraId="11AB439D" w14:textId="724D9AA6" w:rsidR="00F860EB" w:rsidRPr="003D4E03" w:rsidRDefault="00F860EB" w:rsidP="00F860EB">
      <w:pPr>
        <w:pStyle w:val="NormalWeb"/>
        <w:ind w:left="720"/>
        <w:jc w:val="both"/>
        <w:rPr>
          <w:rFonts w:ascii="Arial" w:hAnsi="Arial" w:cs="Arial"/>
          <w:color w:val="000000"/>
          <w:sz w:val="22"/>
          <w:szCs w:val="22"/>
          <w:lang w:val="en-US"/>
        </w:rPr>
      </w:pPr>
    </w:p>
    <w:p w14:paraId="2CA073A6" w14:textId="39F5ADCB" w:rsidR="00F1735B" w:rsidRPr="003D4E03" w:rsidRDefault="00F860EB" w:rsidP="00F1735B">
      <w:pPr>
        <w:pStyle w:val="NormalWeb"/>
        <w:numPr>
          <w:ilvl w:val="0"/>
          <w:numId w:val="23"/>
        </w:numPr>
        <w:jc w:val="both"/>
        <w:rPr>
          <w:rFonts w:ascii="Arial" w:hAnsi="Arial" w:cs="Arial"/>
          <w:color w:val="000000"/>
          <w:sz w:val="22"/>
          <w:szCs w:val="22"/>
          <w:lang w:val="en-US"/>
        </w:rPr>
      </w:pPr>
      <w:r w:rsidRPr="003D4E03">
        <w:rPr>
          <w:rFonts w:ascii="Arial" w:hAnsi="Arial" w:cs="Arial"/>
          <w:color w:val="000000"/>
          <w:sz w:val="22"/>
          <w:szCs w:val="22"/>
          <w:lang w:val="en-US"/>
        </w:rPr>
        <w:t xml:space="preserve">Kent, A., Lancour H., Daily E. Encyclopedia of Library and Information Science: Volume 28 The Smart System to Standards for Libraries. CRC Press (1980).  ISBN 9780824720285 - CAT# DK2544.  512 pages. Paperback. Series: </w:t>
      </w:r>
      <w:hyperlink r:id="rId36" w:history="1">
        <w:r w:rsidRPr="003D4E03">
          <w:rPr>
            <w:rFonts w:ascii="Arial" w:hAnsi="Arial" w:cs="Arial"/>
            <w:color w:val="000000"/>
            <w:sz w:val="22"/>
            <w:szCs w:val="22"/>
            <w:lang w:val="en-US"/>
          </w:rPr>
          <w:t>Library and Information Science Encyclopedia</w:t>
        </w:r>
      </w:hyperlink>
      <w:r w:rsidRPr="003D4E03">
        <w:rPr>
          <w:rFonts w:ascii="Arial" w:hAnsi="Arial" w:cs="Arial"/>
          <w:color w:val="000000"/>
          <w:sz w:val="22"/>
          <w:szCs w:val="22"/>
          <w:lang w:val="en-US"/>
        </w:rPr>
        <w:t xml:space="preserve">. </w:t>
      </w:r>
    </w:p>
    <w:p w14:paraId="211919A4" w14:textId="77777777" w:rsidR="002318AE" w:rsidRPr="003D4E03" w:rsidRDefault="002318AE" w:rsidP="002318AE">
      <w:pPr>
        <w:pStyle w:val="NormalWeb"/>
        <w:jc w:val="both"/>
        <w:rPr>
          <w:rFonts w:ascii="Arial" w:hAnsi="Arial" w:cs="Arial"/>
          <w:color w:val="000000"/>
          <w:sz w:val="22"/>
          <w:szCs w:val="22"/>
          <w:lang w:val="en-US"/>
        </w:rPr>
      </w:pPr>
    </w:p>
    <w:p w14:paraId="57427C1E" w14:textId="30737F60" w:rsidR="00F1735B" w:rsidRPr="003D4E03" w:rsidRDefault="00F1735B" w:rsidP="00F1735B">
      <w:pPr>
        <w:pStyle w:val="NormalWeb"/>
        <w:numPr>
          <w:ilvl w:val="0"/>
          <w:numId w:val="23"/>
        </w:numPr>
        <w:jc w:val="both"/>
        <w:rPr>
          <w:rFonts w:ascii="Arial" w:hAnsi="Arial" w:cs="Arial"/>
          <w:color w:val="000000"/>
          <w:sz w:val="22"/>
          <w:szCs w:val="22"/>
          <w:lang w:val="en-US"/>
        </w:rPr>
      </w:pPr>
      <w:r w:rsidRPr="003D4E03">
        <w:rPr>
          <w:rFonts w:ascii="Arial" w:hAnsi="Arial" w:cs="Arial"/>
          <w:color w:val="000000"/>
          <w:sz w:val="22"/>
          <w:szCs w:val="22"/>
          <w:lang w:val="en-US"/>
        </w:rPr>
        <w:t xml:space="preserve">Lancaster, F. (1968). Evaluation of the MEDLARS Demand Search Service. Technical report, U.S. Department of Health, Education, and Welfare. </w:t>
      </w:r>
    </w:p>
    <w:p w14:paraId="59EA5539" w14:textId="77777777" w:rsidR="002318AE" w:rsidRPr="003D4E03" w:rsidRDefault="002318AE" w:rsidP="002318AE">
      <w:pPr>
        <w:pStyle w:val="NormalWeb"/>
        <w:jc w:val="both"/>
        <w:rPr>
          <w:rFonts w:ascii="Arial" w:hAnsi="Arial" w:cs="Arial"/>
          <w:color w:val="000000"/>
          <w:sz w:val="22"/>
          <w:szCs w:val="22"/>
          <w:lang w:val="en-US"/>
        </w:rPr>
      </w:pPr>
    </w:p>
    <w:p w14:paraId="7014511F" w14:textId="42E75253" w:rsidR="0025755C" w:rsidRPr="003D4E03" w:rsidRDefault="00F1735B" w:rsidP="00F1735B">
      <w:pPr>
        <w:pStyle w:val="NormalWeb"/>
        <w:numPr>
          <w:ilvl w:val="0"/>
          <w:numId w:val="23"/>
        </w:numPr>
        <w:jc w:val="both"/>
        <w:rPr>
          <w:rFonts w:ascii="Arial" w:hAnsi="Arial" w:cs="Arial"/>
          <w:color w:val="000000"/>
          <w:sz w:val="22"/>
          <w:szCs w:val="22"/>
          <w:lang w:val="en-US"/>
        </w:rPr>
      </w:pPr>
      <w:r w:rsidRPr="003D4E03">
        <w:rPr>
          <w:rFonts w:ascii="Arial" w:hAnsi="Arial" w:cs="Arial"/>
          <w:color w:val="000000"/>
          <w:sz w:val="22"/>
          <w:szCs w:val="22"/>
          <w:lang w:val="en-US"/>
        </w:rPr>
        <w:t>Manning, C. D., Raghavan, P., &amp; Schütze, H. (2008). Introduction to information retrieval (Vol. 1, p. 496). Cambridge: Cambridge university press.</w:t>
      </w:r>
    </w:p>
    <w:p w14:paraId="0418B513" w14:textId="77777777" w:rsidR="00F1735B" w:rsidRPr="003D4E03" w:rsidRDefault="00F1735B" w:rsidP="00F1735B">
      <w:pPr>
        <w:pStyle w:val="NormalWeb"/>
        <w:jc w:val="both"/>
        <w:rPr>
          <w:rFonts w:ascii="Arial" w:hAnsi="Arial" w:cs="Arial"/>
          <w:color w:val="000000"/>
          <w:sz w:val="22"/>
          <w:szCs w:val="22"/>
          <w:lang w:val="en-US"/>
        </w:rPr>
      </w:pPr>
    </w:p>
    <w:p w14:paraId="6C329508" w14:textId="1C42B88D" w:rsidR="002318AE" w:rsidRPr="003D4E03" w:rsidRDefault="0025755C" w:rsidP="002318AE">
      <w:pPr>
        <w:pStyle w:val="NormalWeb"/>
        <w:numPr>
          <w:ilvl w:val="0"/>
          <w:numId w:val="23"/>
        </w:numPr>
        <w:jc w:val="both"/>
        <w:rPr>
          <w:rFonts w:ascii="Arial" w:hAnsi="Arial" w:cs="Arial"/>
          <w:noProof/>
          <w:sz w:val="22"/>
          <w:lang w:val="en-US"/>
        </w:rPr>
      </w:pPr>
      <w:r w:rsidRPr="003D4E03">
        <w:rPr>
          <w:rFonts w:ascii="Arial" w:hAnsi="Arial" w:cs="Arial"/>
          <w:color w:val="000000"/>
          <w:sz w:val="22"/>
          <w:szCs w:val="22"/>
          <w:lang w:val="en-US"/>
        </w:rPr>
        <w:t xml:space="preserve">Moghadasi, S. I., Ravana, S. D., &amp; Raman, S. N. (2013). Low-cost evaluation techniques for information retrieval systems: A review. Journal of Informetrics, 7(2), 301–312. doi:10.1016/j.joi.2012.12.001. </w:t>
      </w:r>
    </w:p>
    <w:p w14:paraId="46AEAC2C" w14:textId="77777777" w:rsidR="002318AE" w:rsidRPr="003D4E03" w:rsidRDefault="002318AE" w:rsidP="002318AE">
      <w:pPr>
        <w:pStyle w:val="NormalWeb"/>
        <w:jc w:val="both"/>
        <w:rPr>
          <w:rFonts w:ascii="Arial" w:hAnsi="Arial" w:cs="Arial"/>
          <w:noProof/>
          <w:sz w:val="22"/>
          <w:lang w:val="en-US"/>
        </w:rPr>
      </w:pPr>
    </w:p>
    <w:p w14:paraId="63C3B4CD" w14:textId="25E56E41" w:rsidR="00B609BA" w:rsidRPr="003D4E03" w:rsidRDefault="00B609BA" w:rsidP="00C13251">
      <w:pPr>
        <w:pStyle w:val="NormalWeb"/>
        <w:numPr>
          <w:ilvl w:val="0"/>
          <w:numId w:val="23"/>
        </w:numPr>
        <w:jc w:val="both"/>
        <w:rPr>
          <w:rFonts w:ascii="Arial" w:hAnsi="Arial" w:cs="Arial"/>
          <w:noProof/>
          <w:sz w:val="22"/>
          <w:lang w:val="en-US"/>
        </w:rPr>
      </w:pPr>
      <w:r w:rsidRPr="003D4E03">
        <w:rPr>
          <w:rFonts w:ascii="Arial" w:hAnsi="Arial" w:cs="Arial"/>
          <w:noProof/>
          <w:sz w:val="22"/>
          <w:lang w:val="en-US"/>
        </w:rPr>
        <w:t xml:space="preserve">Orio, N., Liem, C. C. S., Peeters, G., &amp; Schedl, M. (2012). MusiClef: Multimodal music tagging task. </w:t>
      </w:r>
      <w:r w:rsidRPr="003D4E03">
        <w:rPr>
          <w:rFonts w:ascii="Arial" w:hAnsi="Arial" w:cs="Arial"/>
          <w:i/>
          <w:iCs/>
          <w:noProof/>
          <w:sz w:val="22"/>
          <w:lang w:val="en-US"/>
        </w:rPr>
        <w:t>Lecture Notes in Computer Science (including Subseries Lecture Notes in Artificial Intelligence and Lecture Notes in Bioinformatics)</w:t>
      </w:r>
      <w:r w:rsidRPr="003D4E03">
        <w:rPr>
          <w:rFonts w:ascii="Arial" w:hAnsi="Arial" w:cs="Arial"/>
          <w:noProof/>
          <w:sz w:val="22"/>
          <w:lang w:val="en-US"/>
        </w:rPr>
        <w:t xml:space="preserve">, </w:t>
      </w:r>
      <w:r w:rsidRPr="003D4E03">
        <w:rPr>
          <w:rFonts w:ascii="Arial" w:hAnsi="Arial" w:cs="Arial"/>
          <w:i/>
          <w:iCs/>
          <w:noProof/>
          <w:sz w:val="22"/>
          <w:lang w:val="en-US"/>
        </w:rPr>
        <w:t>7488 LNCS</w:t>
      </w:r>
      <w:r w:rsidRPr="003D4E03">
        <w:rPr>
          <w:rFonts w:ascii="Arial" w:hAnsi="Arial" w:cs="Arial"/>
          <w:noProof/>
          <w:sz w:val="22"/>
          <w:lang w:val="en-US"/>
        </w:rPr>
        <w:t xml:space="preserve">, 36–41. </w:t>
      </w:r>
      <w:r w:rsidR="002318AE" w:rsidRPr="003D4E03">
        <w:rPr>
          <w:rFonts w:ascii="Arial" w:hAnsi="Arial" w:cs="Arial"/>
          <w:noProof/>
          <w:sz w:val="22"/>
          <w:lang w:val="en-US"/>
        </w:rPr>
        <w:t>doi:10.1007/978-3-642-33247-0_5</w:t>
      </w:r>
      <w:r w:rsidRPr="003D4E03">
        <w:rPr>
          <w:rFonts w:ascii="Arial" w:hAnsi="Arial" w:cs="Arial"/>
          <w:noProof/>
          <w:sz w:val="22"/>
          <w:lang w:val="en-US"/>
        </w:rPr>
        <w:t>.</w:t>
      </w:r>
    </w:p>
    <w:p w14:paraId="260A19B5" w14:textId="77777777" w:rsidR="003A23F7" w:rsidRPr="003D4E03" w:rsidRDefault="003A23F7" w:rsidP="003A23F7">
      <w:pPr>
        <w:pStyle w:val="NormalWeb"/>
        <w:jc w:val="both"/>
        <w:rPr>
          <w:rFonts w:ascii="Arial" w:hAnsi="Arial" w:cs="Arial"/>
          <w:noProof/>
          <w:sz w:val="22"/>
          <w:lang w:val="en-US"/>
        </w:rPr>
      </w:pPr>
    </w:p>
    <w:p w14:paraId="509E3ED4" w14:textId="4A32E4CA" w:rsidR="00652C3E" w:rsidRPr="003D4E03" w:rsidRDefault="003A23F7" w:rsidP="00785489">
      <w:pPr>
        <w:pStyle w:val="NormalWeb"/>
        <w:numPr>
          <w:ilvl w:val="0"/>
          <w:numId w:val="23"/>
        </w:numPr>
        <w:jc w:val="both"/>
        <w:rPr>
          <w:rFonts w:ascii="Arial" w:hAnsi="Arial" w:cs="Arial"/>
          <w:noProof/>
          <w:sz w:val="22"/>
          <w:lang w:val="en-US"/>
        </w:rPr>
      </w:pPr>
      <w:r w:rsidRPr="003D4E03">
        <w:rPr>
          <w:rFonts w:ascii="Arial" w:hAnsi="Arial" w:cs="Arial"/>
          <w:noProof/>
          <w:sz w:val="22"/>
          <w:lang w:val="en-US"/>
        </w:rPr>
        <w:t xml:space="preserve">Peeters, G., Urbano, J., Jones, G.J. (2012). Notes from the ISMIR 2012 late-breaking session on evaluation in music information retrieval. In International society for music information retrieval conference. </w:t>
      </w:r>
    </w:p>
    <w:p w14:paraId="1D7FE3DD" w14:textId="77777777" w:rsidR="002318AE" w:rsidRPr="003D4E03" w:rsidRDefault="002318AE" w:rsidP="002318AE">
      <w:pPr>
        <w:pStyle w:val="NormalWeb"/>
        <w:jc w:val="both"/>
        <w:rPr>
          <w:rFonts w:ascii="Arial" w:hAnsi="Arial" w:cs="Arial"/>
          <w:noProof/>
          <w:sz w:val="22"/>
          <w:lang w:val="en-US"/>
        </w:rPr>
      </w:pPr>
    </w:p>
    <w:p w14:paraId="0D9D13A2" w14:textId="77777777" w:rsidR="00F1735B" w:rsidRPr="003D4E03" w:rsidRDefault="00F1735B" w:rsidP="00F1735B">
      <w:pPr>
        <w:pStyle w:val="NormalWeb"/>
        <w:numPr>
          <w:ilvl w:val="0"/>
          <w:numId w:val="23"/>
        </w:numPr>
        <w:jc w:val="both"/>
        <w:rPr>
          <w:rFonts w:ascii="Arial" w:hAnsi="Arial" w:cs="Arial"/>
          <w:noProof/>
          <w:sz w:val="22"/>
          <w:lang w:val="en-US"/>
        </w:rPr>
      </w:pPr>
      <w:r w:rsidRPr="003D4E03">
        <w:rPr>
          <w:rFonts w:ascii="Arial" w:hAnsi="Arial" w:cs="Arial"/>
          <w:noProof/>
          <w:sz w:val="22"/>
          <w:lang w:val="en-US"/>
        </w:rPr>
        <w:t>Sanderson, M., &amp; Croft, W. B. (2012). The history of information retrieval research. Proceedings of the IEEE, 100(SPL CONTENT), 1444–1451. doi:10.1109/JPROC.2012.2189916</w:t>
      </w:r>
    </w:p>
    <w:p w14:paraId="7964083D" w14:textId="77777777" w:rsidR="00F1735B" w:rsidRPr="003D4E03" w:rsidRDefault="00F1735B" w:rsidP="00785489">
      <w:pPr>
        <w:pStyle w:val="NormalWeb"/>
        <w:jc w:val="both"/>
        <w:rPr>
          <w:rFonts w:ascii="Arial" w:hAnsi="Arial" w:cs="Arial"/>
          <w:noProof/>
          <w:sz w:val="22"/>
          <w:lang w:val="en-US"/>
        </w:rPr>
      </w:pPr>
    </w:p>
    <w:p w14:paraId="70BE4C5B" w14:textId="6632320C" w:rsidR="00404C0B" w:rsidRPr="003D4E03" w:rsidRDefault="00785489" w:rsidP="002318AE">
      <w:pPr>
        <w:pStyle w:val="NormalWeb"/>
        <w:numPr>
          <w:ilvl w:val="0"/>
          <w:numId w:val="23"/>
        </w:numPr>
        <w:jc w:val="both"/>
        <w:rPr>
          <w:rFonts w:ascii="Arial" w:hAnsi="Arial" w:cs="Arial"/>
          <w:noProof/>
          <w:sz w:val="22"/>
          <w:lang w:val="en-US"/>
        </w:rPr>
      </w:pPr>
      <w:r w:rsidRPr="003D4E03">
        <w:rPr>
          <w:rFonts w:ascii="Arial" w:hAnsi="Arial" w:cs="Arial"/>
          <w:noProof/>
          <w:sz w:val="22"/>
          <w:lang w:val="en-US"/>
        </w:rPr>
        <w:t xml:space="preserve">Serra, X., Magas, M., Benetos, E., Chudy, M., Dixon, S., Flexer, A., … Widmer, G. (2013). </w:t>
      </w:r>
      <w:r w:rsidRPr="003D4E03">
        <w:rPr>
          <w:rFonts w:ascii="Arial" w:hAnsi="Arial" w:cs="Arial"/>
          <w:i/>
          <w:iCs/>
          <w:noProof/>
          <w:sz w:val="22"/>
          <w:lang w:val="en-US"/>
        </w:rPr>
        <w:t>Roadmap for Music Information ReSearch</w:t>
      </w:r>
      <w:r w:rsidRPr="003D4E03">
        <w:rPr>
          <w:rFonts w:ascii="Arial" w:hAnsi="Arial" w:cs="Arial"/>
          <w:noProof/>
          <w:sz w:val="22"/>
          <w:lang w:val="en-US"/>
        </w:rPr>
        <w:t xml:space="preserve">. Retrieved from http://www.ofai.at/research/impml/projects/MIRES_Roadmap_ver_1.0.0.pdf. </w:t>
      </w:r>
    </w:p>
    <w:p w14:paraId="2EB6E1F5" w14:textId="77777777" w:rsidR="002318AE" w:rsidRPr="003D4E03" w:rsidRDefault="002318AE" w:rsidP="002318AE">
      <w:pPr>
        <w:pStyle w:val="NormalWeb"/>
        <w:jc w:val="both"/>
        <w:rPr>
          <w:rFonts w:ascii="Arial" w:hAnsi="Arial" w:cs="Arial"/>
          <w:noProof/>
          <w:sz w:val="22"/>
          <w:lang w:val="en-US"/>
        </w:rPr>
      </w:pPr>
    </w:p>
    <w:p w14:paraId="51E3D3BA" w14:textId="4E20F8BE" w:rsidR="00785489" w:rsidRPr="003D4E03" w:rsidRDefault="00404C0B" w:rsidP="00C13251">
      <w:pPr>
        <w:pStyle w:val="NormalWeb"/>
        <w:numPr>
          <w:ilvl w:val="0"/>
          <w:numId w:val="23"/>
        </w:numPr>
        <w:jc w:val="both"/>
        <w:rPr>
          <w:rFonts w:ascii="Arial" w:hAnsi="Arial" w:cs="Arial"/>
          <w:noProof/>
          <w:sz w:val="22"/>
          <w:lang w:val="en-US"/>
        </w:rPr>
      </w:pPr>
      <w:r w:rsidRPr="003D4E03">
        <w:rPr>
          <w:rFonts w:ascii="Arial" w:hAnsi="Arial" w:cs="Arial"/>
          <w:noProof/>
          <w:sz w:val="22"/>
          <w:lang w:val="en-US"/>
        </w:rPr>
        <w:t>Spärk Jones, K., &amp; van Rijsbergen, C. J. (1975). Report on the need for and provision of an ‘ideal’ information retrieval test collection (British library research and development report no. 5266). Cambridge: Computer Laboratory, University of Cambridge. (p. 43)</w:t>
      </w:r>
    </w:p>
    <w:p w14:paraId="1E706B31" w14:textId="77777777" w:rsidR="00404C0B" w:rsidRPr="003D4E03" w:rsidRDefault="00404C0B" w:rsidP="00907106">
      <w:pPr>
        <w:pStyle w:val="NormalWeb"/>
        <w:ind w:left="720"/>
        <w:jc w:val="both"/>
        <w:rPr>
          <w:rFonts w:ascii="Arial" w:hAnsi="Arial" w:cs="Arial"/>
          <w:noProof/>
          <w:sz w:val="22"/>
          <w:lang w:val="en-US"/>
        </w:rPr>
      </w:pPr>
    </w:p>
    <w:p w14:paraId="2118F1A1" w14:textId="5B32155D" w:rsidR="00907106" w:rsidRPr="003D4E03" w:rsidRDefault="00907106" w:rsidP="00404C0B">
      <w:pPr>
        <w:pStyle w:val="NormalWeb"/>
        <w:numPr>
          <w:ilvl w:val="0"/>
          <w:numId w:val="23"/>
        </w:numPr>
        <w:jc w:val="both"/>
        <w:rPr>
          <w:rFonts w:ascii="Arial" w:hAnsi="Arial" w:cs="Arial"/>
          <w:noProof/>
          <w:sz w:val="22"/>
          <w:lang w:val="en-US"/>
        </w:rPr>
      </w:pPr>
      <w:r w:rsidRPr="003D4E03">
        <w:rPr>
          <w:rFonts w:ascii="Arial" w:hAnsi="Arial" w:cs="Arial"/>
          <w:noProof/>
          <w:sz w:val="22"/>
          <w:lang w:val="en-US"/>
        </w:rPr>
        <w:t>Urbano, J., Universidad Carlos III de Madrid Tesis Doctoral Evaluation in Audio Music Similarity. (2013).</w:t>
      </w:r>
    </w:p>
    <w:p w14:paraId="3ECA9784" w14:textId="77777777" w:rsidR="0042532A" w:rsidRPr="003D4E03" w:rsidRDefault="0042532A" w:rsidP="0042532A">
      <w:pPr>
        <w:pStyle w:val="NormalWeb"/>
        <w:jc w:val="both"/>
        <w:rPr>
          <w:rFonts w:ascii="Arial" w:hAnsi="Arial" w:cs="Arial"/>
          <w:noProof/>
          <w:sz w:val="22"/>
          <w:lang w:val="en-US"/>
        </w:rPr>
      </w:pPr>
    </w:p>
    <w:p w14:paraId="46C72D8F" w14:textId="2AC05651" w:rsidR="002318AE" w:rsidRPr="003D4E03" w:rsidRDefault="00D6074C" w:rsidP="002318AE">
      <w:pPr>
        <w:pStyle w:val="NormalWeb"/>
        <w:numPr>
          <w:ilvl w:val="0"/>
          <w:numId w:val="23"/>
        </w:numPr>
        <w:jc w:val="both"/>
        <w:rPr>
          <w:rFonts w:ascii="Arial" w:hAnsi="Arial" w:cs="Arial"/>
          <w:noProof/>
          <w:sz w:val="22"/>
          <w:lang w:val="en-US"/>
        </w:rPr>
      </w:pPr>
      <w:r w:rsidRPr="003D4E03">
        <w:rPr>
          <w:rFonts w:ascii="Arial" w:hAnsi="Arial" w:cs="Arial"/>
          <w:noProof/>
          <w:sz w:val="22"/>
          <w:lang w:val="en-US"/>
        </w:rPr>
        <w:t xml:space="preserve">Urbano, J., &amp; Schedl, M. (2013). Minimal test collections for low-cost evaluation of audio music similarity and retrieval systems. International Journal of Multimedia Information …. Retrieved from </w:t>
      </w:r>
      <w:hyperlink r:id="rId37" w:history="1">
        <w:r w:rsidRPr="003D4E03">
          <w:rPr>
            <w:rStyle w:val="Hipervnculo"/>
            <w:rFonts w:ascii="Arial" w:hAnsi="Arial" w:cs="Arial"/>
            <w:noProof/>
            <w:sz w:val="22"/>
            <w:lang w:val="en-US"/>
          </w:rPr>
          <w:t>http://link.springer.com/article/10.1007/s13735-012-0030-4</w:t>
        </w:r>
      </w:hyperlink>
    </w:p>
    <w:p w14:paraId="2FBC2ED4" w14:textId="77777777" w:rsidR="002318AE" w:rsidRPr="003D4E03" w:rsidRDefault="002318AE" w:rsidP="002318AE">
      <w:pPr>
        <w:pStyle w:val="NormalWeb"/>
        <w:jc w:val="both"/>
        <w:rPr>
          <w:rFonts w:ascii="Arial" w:hAnsi="Arial" w:cs="Arial"/>
          <w:noProof/>
          <w:sz w:val="22"/>
          <w:lang w:val="en-US"/>
        </w:rPr>
      </w:pPr>
    </w:p>
    <w:p w14:paraId="4E4A988C" w14:textId="4FD467E6" w:rsidR="00414F3E" w:rsidRPr="003D4E03" w:rsidRDefault="0025755C" w:rsidP="00414F3E">
      <w:pPr>
        <w:pStyle w:val="NormalWeb"/>
        <w:numPr>
          <w:ilvl w:val="0"/>
          <w:numId w:val="23"/>
        </w:numPr>
        <w:jc w:val="both"/>
        <w:rPr>
          <w:rFonts w:ascii="Arial" w:hAnsi="Arial" w:cs="Arial"/>
          <w:noProof/>
          <w:sz w:val="22"/>
          <w:lang w:val="en-US"/>
        </w:rPr>
      </w:pPr>
      <w:r w:rsidRPr="003D4E03">
        <w:rPr>
          <w:rFonts w:ascii="Arial" w:hAnsi="Arial" w:cs="Arial"/>
          <w:noProof/>
          <w:sz w:val="22"/>
          <w:lang w:val="en-US"/>
        </w:rPr>
        <w:t xml:space="preserve">Urbano, J., &amp; Martín, D. (2013). On the Measurement of Test Collection Reliability Categories and Subject Descriptors. Roceedings of the 36th International ACM SIGIR Conference on Research and Development in Information Retrieval - SIGIR ’13, 393–402. </w:t>
      </w:r>
    </w:p>
    <w:p w14:paraId="369595EB" w14:textId="77777777" w:rsidR="002318AE" w:rsidRPr="003D4E03" w:rsidRDefault="002318AE" w:rsidP="002318AE">
      <w:pPr>
        <w:pStyle w:val="NormalWeb"/>
        <w:jc w:val="both"/>
        <w:rPr>
          <w:rFonts w:ascii="Arial" w:hAnsi="Arial" w:cs="Arial"/>
          <w:noProof/>
          <w:sz w:val="22"/>
          <w:lang w:val="en-US"/>
        </w:rPr>
      </w:pPr>
    </w:p>
    <w:p w14:paraId="1DD6A37C" w14:textId="42450CF1" w:rsidR="00414F3E" w:rsidRPr="003D4E03" w:rsidRDefault="00414F3E" w:rsidP="00C13251">
      <w:pPr>
        <w:pStyle w:val="NormalWeb"/>
        <w:numPr>
          <w:ilvl w:val="0"/>
          <w:numId w:val="23"/>
        </w:numPr>
        <w:jc w:val="both"/>
        <w:rPr>
          <w:rFonts w:ascii="Arial" w:hAnsi="Arial" w:cs="Arial"/>
          <w:noProof/>
          <w:sz w:val="22"/>
          <w:lang w:val="en-US"/>
        </w:rPr>
      </w:pPr>
      <w:r w:rsidRPr="003D4E03">
        <w:rPr>
          <w:rFonts w:ascii="Arial" w:hAnsi="Arial" w:cs="Arial"/>
          <w:noProof/>
          <w:sz w:val="22"/>
          <w:lang w:val="en-US"/>
        </w:rPr>
        <w:t>Urbano, J., Schedl, M., &amp; Serra, X. (2013). Evaluation in music information retrieval, (November 2012). Retrieved from http://link.springer.com/article/10.1007/s10844-013-0249-4.  Cited on page 3.</w:t>
      </w:r>
    </w:p>
    <w:p w14:paraId="5DDF65C8" w14:textId="77777777" w:rsidR="00FF70F9" w:rsidRPr="003D4E03" w:rsidRDefault="00FF70F9" w:rsidP="00FF70F9">
      <w:pPr>
        <w:pStyle w:val="NormalWeb"/>
        <w:jc w:val="both"/>
        <w:rPr>
          <w:rFonts w:ascii="Arial" w:hAnsi="Arial" w:cs="Arial"/>
          <w:noProof/>
          <w:sz w:val="22"/>
          <w:lang w:val="en-US"/>
        </w:rPr>
      </w:pPr>
    </w:p>
    <w:p w14:paraId="2941D427" w14:textId="3E95AC61" w:rsidR="00FF70F9" w:rsidRPr="003D4E03" w:rsidRDefault="00FF70F9" w:rsidP="00C13251">
      <w:pPr>
        <w:pStyle w:val="NormalWeb"/>
        <w:numPr>
          <w:ilvl w:val="0"/>
          <w:numId w:val="23"/>
        </w:numPr>
        <w:rPr>
          <w:rFonts w:ascii="Arial" w:hAnsi="Arial" w:cs="Arial"/>
          <w:noProof/>
          <w:sz w:val="22"/>
          <w:lang w:val="en-US"/>
        </w:rPr>
      </w:pPr>
      <w:r w:rsidRPr="003D4E03">
        <w:rPr>
          <w:rFonts w:ascii="Arial" w:hAnsi="Arial" w:cs="Arial"/>
          <w:noProof/>
          <w:sz w:val="22"/>
          <w:lang w:val="en-US"/>
        </w:rPr>
        <w:t xml:space="preserve">Tague-Sutcliffe, J. (1992). The pragmatics of information retrieval experimentation, revisited. </w:t>
      </w:r>
      <w:r w:rsidRPr="003D4E03">
        <w:rPr>
          <w:rFonts w:ascii="Arial" w:hAnsi="Arial" w:cs="Arial"/>
          <w:i/>
          <w:iCs/>
          <w:noProof/>
          <w:sz w:val="22"/>
          <w:lang w:val="en-US"/>
        </w:rPr>
        <w:t>Information Processing and Management</w:t>
      </w:r>
      <w:r w:rsidRPr="003D4E03">
        <w:rPr>
          <w:rFonts w:ascii="Arial" w:hAnsi="Arial" w:cs="Arial"/>
          <w:noProof/>
          <w:sz w:val="22"/>
          <w:lang w:val="en-US"/>
        </w:rPr>
        <w:t xml:space="preserve">, </w:t>
      </w:r>
      <w:r w:rsidRPr="003D4E03">
        <w:rPr>
          <w:rFonts w:ascii="Arial" w:hAnsi="Arial" w:cs="Arial"/>
          <w:i/>
          <w:iCs/>
          <w:noProof/>
          <w:sz w:val="22"/>
          <w:lang w:val="en-US"/>
        </w:rPr>
        <w:t>28</w:t>
      </w:r>
      <w:r w:rsidRPr="003D4E03">
        <w:rPr>
          <w:rFonts w:ascii="Arial" w:hAnsi="Arial" w:cs="Arial"/>
          <w:noProof/>
          <w:sz w:val="22"/>
          <w:lang w:val="en-US"/>
        </w:rPr>
        <w:t>(4), 467–490. doi:10.1016/0306-4573(92)90005-K</w:t>
      </w:r>
    </w:p>
    <w:p w14:paraId="454E282C" w14:textId="77777777" w:rsidR="00FF70F9" w:rsidRPr="003D4E03" w:rsidRDefault="00FF70F9" w:rsidP="00B373F0">
      <w:pPr>
        <w:pStyle w:val="NormalWeb"/>
        <w:ind w:left="720"/>
        <w:jc w:val="both"/>
        <w:rPr>
          <w:rFonts w:ascii="Arial" w:hAnsi="Arial" w:cs="Arial"/>
          <w:noProof/>
          <w:sz w:val="22"/>
          <w:lang w:val="en-US"/>
        </w:rPr>
      </w:pPr>
    </w:p>
    <w:p w14:paraId="41609D34" w14:textId="77777777" w:rsidR="0025755C" w:rsidRPr="003D4E03" w:rsidRDefault="0025755C" w:rsidP="001E0F94">
      <w:pPr>
        <w:pStyle w:val="NormalWeb"/>
        <w:ind w:left="480" w:hanging="480"/>
        <w:divId w:val="1457681498"/>
        <w:rPr>
          <w:b/>
          <w:lang w:val="en-US"/>
        </w:rPr>
      </w:pPr>
    </w:p>
    <w:sectPr w:rsidR="0025755C" w:rsidRPr="003D4E03" w:rsidSect="00971B56">
      <w:footerReference w:type="even" r:id="rId38"/>
      <w:footerReference w:type="default" r:id="rId39"/>
      <w:footnotePr>
        <w:numStart w:val="2"/>
      </w:footnotePr>
      <w:pgSz w:w="12240" w:h="15840"/>
      <w:pgMar w:top="1701" w:right="1701" w:bottom="1701" w:left="1701"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7ED9008" w14:textId="77777777" w:rsidR="005A3E89" w:rsidRDefault="005A3E89" w:rsidP="00161643">
      <w:r>
        <w:separator/>
      </w:r>
    </w:p>
  </w:endnote>
  <w:endnote w:type="continuationSeparator" w:id="0">
    <w:p w14:paraId="2E24A820" w14:textId="77777777" w:rsidR="005A3E89" w:rsidRDefault="005A3E89" w:rsidP="0016164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auto"/>
    <w:pitch w:val="variable"/>
    <w:sig w:usb0="E0002AFF" w:usb1="C0007843" w:usb2="00000009" w:usb3="00000000" w:csb0="000001FF" w:csb1="00000000"/>
  </w:font>
  <w:font w:name="ＭＳ 明朝">
    <w:panose1 w:val="00000000000000000000"/>
    <w:charset w:val="80"/>
    <w:family w:val="roman"/>
    <w:notTrueType/>
    <w:pitch w:val="fixed"/>
    <w:sig w:usb0="00000001" w:usb1="08070000" w:usb2="00000010" w:usb3="00000000" w:csb0="00020000" w:csb1="00000000"/>
  </w:font>
  <w:font w:name="Courier New">
    <w:panose1 w:val="020703090202050204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Times">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Helvetica Neue">
    <w:panose1 w:val="02000503000000020004"/>
    <w:charset w:val="00"/>
    <w:family w:val="auto"/>
    <w:pitch w:val="variable"/>
    <w:sig w:usb0="E50002FF" w:usb1="500079DB" w:usb2="00000010" w:usb3="00000000" w:csb0="00000001" w:csb1="00000000"/>
  </w:font>
  <w:font w:name="Helvetica">
    <w:panose1 w:val="00000000000000000000"/>
    <w:charset w:val="00"/>
    <w:family w:val="auto"/>
    <w:pitch w:val="variable"/>
    <w:sig w:usb0="E00002FF" w:usb1="5000785B" w:usb2="00000000" w:usb3="00000000" w:csb0="0000019F" w:csb1="00000000"/>
  </w:font>
  <w:font w:name="Cambria Math">
    <w:panose1 w:val="02040503050406030204"/>
    <w:charset w:val="00"/>
    <w:family w:val="auto"/>
    <w:pitch w:val="variable"/>
    <w:sig w:usb0="E00002FF" w:usb1="420024FF" w:usb2="00000000" w:usb3="00000000" w:csb0="0000019F" w:csb1="00000000"/>
  </w:font>
  <w:font w:name="Palatino">
    <w:panose1 w:val="00000000000000000000"/>
    <w:charset w:val="00"/>
    <w:family w:val="auto"/>
    <w:pitch w:val="variable"/>
    <w:sig w:usb0="A00002FF" w:usb1="7800205A" w:usb2="14600000" w:usb3="00000000" w:csb0="00000193"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D12C79E" w14:textId="77777777" w:rsidR="005A3E89" w:rsidRDefault="005A3E89" w:rsidP="0079343F">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145A73A2" w14:textId="77777777" w:rsidR="005A3E89" w:rsidRDefault="005A3E89" w:rsidP="0079343F">
    <w:pPr>
      <w:pStyle w:val="Piedepgina"/>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BE0B303" w14:textId="77777777" w:rsidR="005A3E89" w:rsidRDefault="005A3E89" w:rsidP="0079343F">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sidR="00F23AA6">
      <w:rPr>
        <w:rStyle w:val="Nmerodepgina"/>
        <w:noProof/>
      </w:rPr>
      <w:t>1</w:t>
    </w:r>
    <w:r>
      <w:rPr>
        <w:rStyle w:val="Nmerodepgina"/>
      </w:rPr>
      <w:fldChar w:fldCharType="end"/>
    </w:r>
  </w:p>
  <w:p w14:paraId="63101ACA" w14:textId="77777777" w:rsidR="005A3E89" w:rsidRDefault="005A3E89" w:rsidP="0079343F">
    <w:pPr>
      <w:pStyle w:val="Piedepgina"/>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0B570CC" w14:textId="77777777" w:rsidR="005A3E89" w:rsidRDefault="005A3E89" w:rsidP="00161643">
      <w:r>
        <w:separator/>
      </w:r>
    </w:p>
  </w:footnote>
  <w:footnote w:type="continuationSeparator" w:id="0">
    <w:p w14:paraId="519301B2" w14:textId="77777777" w:rsidR="005A3E89" w:rsidRDefault="005A3E89" w:rsidP="00161643">
      <w:r>
        <w:continuationSeparator/>
      </w:r>
    </w:p>
  </w:footnote>
  <w:footnote w:id="1">
    <w:p w14:paraId="683F24D3" w14:textId="77777777" w:rsidR="005A3E89" w:rsidRPr="0030331C" w:rsidRDefault="005A3E89" w:rsidP="00CD6B8C">
      <w:pPr>
        <w:widowControl w:val="0"/>
        <w:autoSpaceDE w:val="0"/>
        <w:autoSpaceDN w:val="0"/>
        <w:adjustRightInd w:val="0"/>
        <w:spacing w:after="240"/>
        <w:rPr>
          <w:rFonts w:ascii="Arial" w:hAnsi="Arial" w:cs="Arial"/>
          <w:color w:val="0000FF"/>
          <w:sz w:val="20"/>
          <w:szCs w:val="20"/>
          <w:lang w:val="es-ES"/>
        </w:rPr>
      </w:pPr>
      <w:r w:rsidRPr="0030331C">
        <w:rPr>
          <w:rFonts w:ascii="Arial" w:hAnsi="Arial" w:cs="Arial"/>
          <w:position w:val="13"/>
          <w:sz w:val="16"/>
          <w:szCs w:val="16"/>
          <w:lang w:val="es-ES"/>
        </w:rPr>
        <w:t xml:space="preserve">1 </w:t>
      </w:r>
      <w:hyperlink r:id="rId1" w:history="1">
        <w:r w:rsidRPr="0030331C">
          <w:rPr>
            <w:rStyle w:val="Hipervnculo"/>
            <w:rFonts w:ascii="Arial" w:hAnsi="Arial" w:cs="Arial"/>
            <w:sz w:val="20"/>
            <w:szCs w:val="20"/>
            <w:u w:val="none"/>
            <w:lang w:val="es-ES"/>
          </w:rPr>
          <w:t>http://trec.nist.gov/overview.html</w:t>
        </w:r>
      </w:hyperlink>
    </w:p>
    <w:p w14:paraId="5974B434" w14:textId="77777777" w:rsidR="005A3E89" w:rsidRPr="0030331C" w:rsidRDefault="005A3E89" w:rsidP="00CD6B8C">
      <w:pPr>
        <w:widowControl w:val="0"/>
        <w:autoSpaceDE w:val="0"/>
        <w:autoSpaceDN w:val="0"/>
        <w:adjustRightInd w:val="0"/>
        <w:spacing w:after="240"/>
        <w:rPr>
          <w:rFonts w:ascii="Times" w:hAnsi="Times" w:cs="Times"/>
          <w:sz w:val="20"/>
          <w:szCs w:val="20"/>
          <w:lang w:val="es-ES"/>
        </w:rPr>
      </w:pPr>
      <w:r w:rsidRPr="0030331C">
        <w:rPr>
          <w:rFonts w:ascii="Arial" w:hAnsi="Arial" w:cs="Arial"/>
          <w:color w:val="0000FF"/>
          <w:sz w:val="16"/>
          <w:szCs w:val="16"/>
          <w:lang w:val="es-ES"/>
        </w:rPr>
        <w:t> </w:t>
      </w:r>
      <w:r w:rsidRPr="0030331C">
        <w:rPr>
          <w:rFonts w:ascii="Arial" w:hAnsi="Arial" w:cs="Arial"/>
          <w:position w:val="13"/>
          <w:sz w:val="16"/>
          <w:szCs w:val="16"/>
          <w:lang w:val="es-ES"/>
        </w:rPr>
        <w:t>2</w:t>
      </w:r>
      <w:r w:rsidRPr="0030331C">
        <w:rPr>
          <w:rFonts w:ascii="Arial" w:hAnsi="Arial" w:cs="Arial"/>
          <w:position w:val="13"/>
          <w:sz w:val="20"/>
          <w:szCs w:val="20"/>
          <w:lang w:val="es-ES"/>
        </w:rPr>
        <w:t xml:space="preserve"> </w:t>
      </w:r>
      <w:r w:rsidRPr="0030331C">
        <w:rPr>
          <w:rFonts w:ascii="Arial" w:hAnsi="Arial" w:cs="Arial"/>
          <w:color w:val="0000FF"/>
          <w:sz w:val="20"/>
          <w:szCs w:val="20"/>
          <w:lang w:val="es-ES"/>
        </w:rPr>
        <w:t xml:space="preserve">http://www.clef-initiative.eu/web/clef-initiative/home </w:t>
      </w:r>
    </w:p>
    <w:p w14:paraId="6D320AE6" w14:textId="77777777" w:rsidR="005A3E89" w:rsidRPr="00FB6F32" w:rsidRDefault="005A3E89" w:rsidP="00CD6B8C">
      <w:pPr>
        <w:pStyle w:val="Textonotapie"/>
        <w:rPr>
          <w:lang w:val="es-ES_tradnl"/>
        </w:rPr>
      </w:pPr>
    </w:p>
  </w:footnote>
  <w:footnote w:id="2">
    <w:p w14:paraId="55010C29" w14:textId="7692A49D" w:rsidR="005A3E89" w:rsidRPr="000704E8" w:rsidRDefault="005A3E89" w:rsidP="00EF6F09">
      <w:pPr>
        <w:widowControl w:val="0"/>
        <w:autoSpaceDE w:val="0"/>
        <w:autoSpaceDN w:val="0"/>
        <w:adjustRightInd w:val="0"/>
        <w:spacing w:after="240"/>
        <w:rPr>
          <w:rFonts w:ascii="Arial" w:hAnsi="Arial" w:cs="Arial"/>
          <w:position w:val="13"/>
          <w:sz w:val="20"/>
          <w:szCs w:val="20"/>
          <w:lang w:val="es-ES"/>
        </w:rPr>
      </w:pPr>
      <w:r w:rsidRPr="000704E8">
        <w:rPr>
          <w:rStyle w:val="Refdenotaalpie"/>
          <w:rFonts w:ascii="Arial" w:hAnsi="Arial" w:cs="Arial"/>
          <w:sz w:val="20"/>
          <w:szCs w:val="20"/>
        </w:rPr>
        <w:footnoteRef/>
      </w:r>
      <w:r w:rsidRPr="000704E8">
        <w:rPr>
          <w:rFonts w:ascii="Arial" w:hAnsi="Arial" w:cs="Arial"/>
          <w:sz w:val="20"/>
          <w:szCs w:val="20"/>
        </w:rPr>
        <w:t xml:space="preserve"> </w:t>
      </w:r>
      <w:r w:rsidRPr="000704E8">
        <w:rPr>
          <w:rFonts w:ascii="Arial" w:hAnsi="Arial" w:cs="Arial"/>
          <w:color w:val="0000FF"/>
          <w:sz w:val="20"/>
          <w:szCs w:val="20"/>
          <w:lang w:val="es-ES"/>
        </w:rPr>
        <w:t xml:space="preserve">http://ismir2004.ismir.net/ISMIR_Contest.html </w:t>
      </w:r>
    </w:p>
  </w:footnote>
  <w:footnote w:id="3">
    <w:p w14:paraId="309245F5" w14:textId="77777777" w:rsidR="005A3E89" w:rsidRPr="000704E8" w:rsidRDefault="005A3E89" w:rsidP="00EF6F09">
      <w:pPr>
        <w:widowControl w:val="0"/>
        <w:autoSpaceDE w:val="0"/>
        <w:autoSpaceDN w:val="0"/>
        <w:adjustRightInd w:val="0"/>
        <w:spacing w:after="240"/>
        <w:rPr>
          <w:rFonts w:ascii="Arial" w:hAnsi="Arial" w:cs="Arial"/>
          <w:sz w:val="20"/>
          <w:szCs w:val="20"/>
          <w:lang w:val="es-ES"/>
        </w:rPr>
      </w:pPr>
      <w:r w:rsidRPr="000704E8">
        <w:rPr>
          <w:rStyle w:val="Refdenotaalpie"/>
          <w:rFonts w:ascii="Arial" w:hAnsi="Arial" w:cs="Arial"/>
          <w:sz w:val="20"/>
          <w:szCs w:val="20"/>
        </w:rPr>
        <w:footnoteRef/>
      </w:r>
      <w:r w:rsidRPr="000704E8">
        <w:rPr>
          <w:rFonts w:ascii="Arial" w:hAnsi="Arial" w:cs="Arial"/>
          <w:sz w:val="20"/>
          <w:szCs w:val="20"/>
        </w:rPr>
        <w:t xml:space="preserve"> </w:t>
      </w:r>
      <w:r w:rsidRPr="000704E8">
        <w:rPr>
          <w:rFonts w:ascii="Arial" w:hAnsi="Arial" w:cs="Arial"/>
          <w:color w:val="0000FF"/>
          <w:sz w:val="20"/>
          <w:szCs w:val="20"/>
          <w:lang w:val="es-ES"/>
        </w:rPr>
        <w:t xml:space="preserve">http://www.music-ir.org/mirex/wiki/ </w:t>
      </w:r>
    </w:p>
    <w:p w14:paraId="4A5C1946" w14:textId="77777777" w:rsidR="005A3E89" w:rsidRPr="00EF6F09" w:rsidRDefault="005A3E89" w:rsidP="00EF6F09">
      <w:pPr>
        <w:pStyle w:val="Textonotapie"/>
        <w:rPr>
          <w:lang w:val="es-ES_tradnl"/>
        </w:rPr>
      </w:pPr>
    </w:p>
  </w:footnote>
  <w:footnote w:id="4">
    <w:p w14:paraId="39AA99F2" w14:textId="77777777" w:rsidR="005A3E89" w:rsidRPr="000704E8" w:rsidRDefault="005A3E89" w:rsidP="00A233AB">
      <w:pPr>
        <w:widowControl w:val="0"/>
        <w:autoSpaceDE w:val="0"/>
        <w:autoSpaceDN w:val="0"/>
        <w:adjustRightInd w:val="0"/>
        <w:spacing w:after="240"/>
        <w:rPr>
          <w:rFonts w:ascii="Arial" w:hAnsi="Arial" w:cs="Arial"/>
          <w:sz w:val="20"/>
          <w:szCs w:val="20"/>
          <w:lang w:val="es-ES"/>
        </w:rPr>
      </w:pPr>
      <w:r w:rsidRPr="000704E8">
        <w:rPr>
          <w:rStyle w:val="Refdenotaalpie"/>
          <w:rFonts w:ascii="Arial" w:hAnsi="Arial" w:cs="Arial"/>
          <w:sz w:val="20"/>
          <w:szCs w:val="20"/>
        </w:rPr>
        <w:footnoteRef/>
      </w:r>
      <w:r w:rsidRPr="000704E8">
        <w:rPr>
          <w:rFonts w:ascii="Arial" w:hAnsi="Arial" w:cs="Arial"/>
          <w:sz w:val="20"/>
          <w:szCs w:val="20"/>
        </w:rPr>
        <w:t xml:space="preserve"> </w:t>
      </w:r>
      <w:r w:rsidRPr="000704E8">
        <w:rPr>
          <w:rFonts w:ascii="Arial" w:hAnsi="Arial" w:cs="Arial"/>
          <w:color w:val="103CC0"/>
          <w:sz w:val="20"/>
          <w:szCs w:val="20"/>
          <w:lang w:val="es-ES"/>
        </w:rPr>
        <w:t xml:space="preserve">http://www.multimediaeval.org/about/ </w:t>
      </w:r>
    </w:p>
    <w:p w14:paraId="0331FB9F" w14:textId="1128B161" w:rsidR="005A3E89" w:rsidRPr="00A233AB" w:rsidRDefault="005A3E89">
      <w:pPr>
        <w:pStyle w:val="Textonotapie"/>
        <w:rPr>
          <w:lang w:val="es-ES_tradnl"/>
        </w:rPr>
      </w:pPr>
    </w:p>
  </w:footnote>
  <w:footnote w:id="5">
    <w:p w14:paraId="36C64222" w14:textId="6DCEB77D" w:rsidR="005A3E89" w:rsidRPr="000704E8" w:rsidRDefault="005A3E89" w:rsidP="0045336C">
      <w:pPr>
        <w:widowControl w:val="0"/>
        <w:autoSpaceDE w:val="0"/>
        <w:autoSpaceDN w:val="0"/>
        <w:adjustRightInd w:val="0"/>
        <w:spacing w:after="240"/>
        <w:rPr>
          <w:rFonts w:ascii="Arial" w:hAnsi="Arial" w:cs="Arial"/>
          <w:sz w:val="20"/>
          <w:szCs w:val="20"/>
          <w:lang w:val="es-ES"/>
        </w:rPr>
      </w:pPr>
      <w:r w:rsidRPr="000704E8">
        <w:rPr>
          <w:rStyle w:val="Refdenotaalpie"/>
          <w:rFonts w:ascii="Arial" w:hAnsi="Arial" w:cs="Arial"/>
          <w:sz w:val="20"/>
          <w:szCs w:val="20"/>
        </w:rPr>
        <w:footnoteRef/>
      </w:r>
      <w:r w:rsidRPr="000704E8">
        <w:rPr>
          <w:rFonts w:ascii="Arial" w:hAnsi="Arial" w:cs="Arial"/>
          <w:sz w:val="20"/>
          <w:szCs w:val="20"/>
        </w:rPr>
        <w:t xml:space="preserve"> I</w:t>
      </w:r>
      <w:r w:rsidRPr="000704E8">
        <w:rPr>
          <w:rFonts w:ascii="Arial" w:hAnsi="Arial" w:cs="Arial"/>
          <w:sz w:val="20"/>
          <w:szCs w:val="20"/>
          <w:lang w:val="es-ES"/>
        </w:rPr>
        <w:t>n past editions of MIREX 100 queries were used </w:t>
      </w:r>
    </w:p>
  </w:footnote>
  <w:footnote w:id="6">
    <w:p w14:paraId="06469446" w14:textId="77777777" w:rsidR="005A3E89" w:rsidRPr="000704E8" w:rsidRDefault="005A3E89" w:rsidP="0045336C">
      <w:pPr>
        <w:widowControl w:val="0"/>
        <w:autoSpaceDE w:val="0"/>
        <w:autoSpaceDN w:val="0"/>
        <w:adjustRightInd w:val="0"/>
        <w:spacing w:after="240"/>
        <w:rPr>
          <w:rStyle w:val="Refdenotaalpie"/>
          <w:rFonts w:ascii="Arial" w:hAnsi="Arial" w:cs="Arial"/>
          <w:sz w:val="20"/>
          <w:szCs w:val="20"/>
          <w:vertAlign w:val="baseline"/>
        </w:rPr>
      </w:pPr>
      <w:r w:rsidRPr="000704E8">
        <w:rPr>
          <w:rStyle w:val="Refdenotaalpie"/>
          <w:rFonts w:ascii="Arial" w:hAnsi="Arial" w:cs="Arial"/>
          <w:sz w:val="20"/>
          <w:szCs w:val="20"/>
        </w:rPr>
        <w:footnoteRef/>
      </w:r>
      <w:r w:rsidRPr="000704E8">
        <w:rPr>
          <w:rStyle w:val="Refdenotaalpie"/>
          <w:rFonts w:ascii="Arial" w:hAnsi="Arial" w:cs="Arial"/>
          <w:sz w:val="20"/>
          <w:szCs w:val="20"/>
        </w:rPr>
        <w:t xml:space="preserve"> </w:t>
      </w:r>
      <w:r w:rsidRPr="000704E8">
        <w:rPr>
          <w:rStyle w:val="Refdenotaalpie"/>
          <w:rFonts w:ascii="Arial" w:hAnsi="Arial" w:cs="Arial"/>
          <w:sz w:val="20"/>
          <w:szCs w:val="20"/>
          <w:vertAlign w:val="baseline"/>
        </w:rPr>
        <w:t xml:space="preserve">In past editions 5 of MIREX similar musical pieces were retrieved </w:t>
      </w:r>
    </w:p>
    <w:p w14:paraId="46D9A234" w14:textId="2C2A4CBD" w:rsidR="005A3E89" w:rsidRPr="000704E8" w:rsidRDefault="005A3E89">
      <w:pPr>
        <w:pStyle w:val="Textonotapie"/>
        <w:rPr>
          <w:rFonts w:ascii="Arial" w:hAnsi="Arial" w:cs="Arial"/>
          <w:sz w:val="20"/>
          <w:szCs w:val="20"/>
          <w:lang w:val="es-ES_tradnl"/>
        </w:rPr>
      </w:pPr>
    </w:p>
  </w:footnote>
  <w:footnote w:id="7">
    <w:p w14:paraId="26AEE804" w14:textId="693972D1" w:rsidR="005A3E89" w:rsidRPr="000704E8" w:rsidRDefault="005A3E89" w:rsidP="00211D81">
      <w:pPr>
        <w:widowControl w:val="0"/>
        <w:autoSpaceDE w:val="0"/>
        <w:autoSpaceDN w:val="0"/>
        <w:adjustRightInd w:val="0"/>
        <w:spacing w:after="240"/>
        <w:rPr>
          <w:rFonts w:ascii="Arial" w:hAnsi="Arial" w:cs="Arial"/>
          <w:sz w:val="20"/>
          <w:szCs w:val="20"/>
          <w:lang w:val="es-ES"/>
        </w:rPr>
      </w:pPr>
      <w:r w:rsidRPr="000704E8">
        <w:rPr>
          <w:rStyle w:val="Refdenotaalpie"/>
          <w:rFonts w:ascii="Arial" w:hAnsi="Arial" w:cs="Arial"/>
          <w:sz w:val="20"/>
          <w:szCs w:val="20"/>
        </w:rPr>
        <w:footnoteRef/>
      </w:r>
      <w:r w:rsidRPr="000704E8">
        <w:rPr>
          <w:rFonts w:ascii="Arial" w:hAnsi="Arial" w:cs="Arial"/>
          <w:sz w:val="20"/>
          <w:szCs w:val="20"/>
        </w:rPr>
        <w:t xml:space="preserve"> I</w:t>
      </w:r>
      <w:r w:rsidRPr="000704E8">
        <w:rPr>
          <w:rFonts w:ascii="Arial" w:hAnsi="Arial" w:cs="Arial"/>
          <w:sz w:val="20"/>
          <w:szCs w:val="20"/>
          <w:lang w:val="es-ES"/>
        </w:rPr>
        <w:t xml:space="preserve">n past editions of MIREX this value was between 0 and 100 </w:t>
      </w:r>
    </w:p>
    <w:p w14:paraId="5EED070F" w14:textId="6CF13828" w:rsidR="005A3E89" w:rsidRPr="00211D81" w:rsidRDefault="005A3E89">
      <w:pPr>
        <w:pStyle w:val="Textonotapie"/>
        <w:rPr>
          <w:lang w:val="es-ES_tradnl"/>
        </w:rPr>
      </w:pPr>
    </w:p>
  </w:footnote>
  <w:footnote w:id="8">
    <w:p w14:paraId="4F6565FB" w14:textId="77777777" w:rsidR="005A3E89" w:rsidRPr="00473879" w:rsidRDefault="005A3E89" w:rsidP="00473879">
      <w:pPr>
        <w:widowControl w:val="0"/>
        <w:autoSpaceDE w:val="0"/>
        <w:autoSpaceDN w:val="0"/>
        <w:adjustRightInd w:val="0"/>
        <w:spacing w:after="240" w:line="360" w:lineRule="auto"/>
        <w:jc w:val="both"/>
        <w:rPr>
          <w:rFonts w:ascii="Arial" w:hAnsi="Arial" w:cs="Arial"/>
          <w:sz w:val="20"/>
          <w:szCs w:val="20"/>
          <w:lang w:val="en-US"/>
        </w:rPr>
      </w:pPr>
      <w:r w:rsidRPr="00473879">
        <w:rPr>
          <w:rStyle w:val="Refdenotaalpie"/>
          <w:rFonts w:ascii="Arial" w:hAnsi="Arial" w:cs="Arial"/>
          <w:sz w:val="20"/>
          <w:szCs w:val="20"/>
        </w:rPr>
        <w:footnoteRef/>
      </w:r>
      <w:r w:rsidRPr="00473879">
        <w:rPr>
          <w:rFonts w:ascii="Arial" w:hAnsi="Arial" w:cs="Arial"/>
          <w:sz w:val="20"/>
          <w:szCs w:val="20"/>
        </w:rPr>
        <w:t xml:space="preserve"> </w:t>
      </w:r>
      <w:r w:rsidRPr="00473879">
        <w:rPr>
          <w:rFonts w:ascii="Arial" w:hAnsi="Arial" w:cs="Arial"/>
          <w:sz w:val="20"/>
          <w:szCs w:val="20"/>
          <w:lang w:val="en-US"/>
        </w:rPr>
        <w:t xml:space="preserve">http://www.r-project.org </w:t>
      </w:r>
    </w:p>
    <w:p w14:paraId="577559C4" w14:textId="717F7B81" w:rsidR="005A3E89" w:rsidRPr="00473879" w:rsidRDefault="005A3E89">
      <w:pPr>
        <w:pStyle w:val="Textonotapie"/>
        <w:rPr>
          <w:lang w:val="es-ES_tradnl"/>
        </w:rPr>
      </w:pPr>
    </w:p>
  </w:footnote>
  <w:footnote w:id="9">
    <w:p w14:paraId="7247D4C4" w14:textId="77777777" w:rsidR="005A3E89" w:rsidRPr="009023AC" w:rsidRDefault="005A3E89" w:rsidP="00AF60A2">
      <w:pPr>
        <w:pStyle w:val="Textonotaalfinal"/>
        <w:rPr>
          <w:rFonts w:ascii="Arial" w:hAnsi="Arial" w:cs="Arial"/>
          <w:color w:val="000000"/>
          <w:sz w:val="18"/>
          <w:szCs w:val="18"/>
          <w:lang w:val="es-CO"/>
        </w:rPr>
      </w:pPr>
      <w:r w:rsidRPr="009023AC">
        <w:rPr>
          <w:rStyle w:val="Refdenotaalpie"/>
          <w:rFonts w:ascii="Arial" w:hAnsi="Arial"/>
          <w:sz w:val="18"/>
          <w:szCs w:val="18"/>
        </w:rPr>
        <w:footnoteRef/>
      </w:r>
      <w:r w:rsidRPr="009023AC">
        <w:rPr>
          <w:rFonts w:ascii="Arial" w:hAnsi="Arial"/>
          <w:sz w:val="18"/>
          <w:szCs w:val="18"/>
        </w:rPr>
        <w:t xml:space="preserve"> </w:t>
      </w:r>
      <w:hyperlink r:id="rId2" w:history="1">
        <w:r w:rsidRPr="009023AC">
          <w:rPr>
            <w:rStyle w:val="Hipervnculo"/>
            <w:rFonts w:ascii="Arial" w:hAnsi="Arial" w:cs="Arial"/>
            <w:sz w:val="18"/>
            <w:szCs w:val="18"/>
            <w:lang w:val="es-CO"/>
          </w:rPr>
          <w:t>http://trec.nist.gov/overview.html</w:t>
        </w:r>
      </w:hyperlink>
    </w:p>
  </w:footnote>
  <w:footnote w:id="10">
    <w:p w14:paraId="48BA6667" w14:textId="77777777" w:rsidR="005A3E89" w:rsidRPr="009023AC" w:rsidRDefault="005A3E89" w:rsidP="00AF60A2">
      <w:pPr>
        <w:pStyle w:val="Textonotapie"/>
        <w:rPr>
          <w:rFonts w:ascii="Arial" w:hAnsi="Arial" w:cs="Arial"/>
          <w:color w:val="000000"/>
          <w:sz w:val="18"/>
          <w:szCs w:val="18"/>
          <w:lang w:val="es-CO"/>
        </w:rPr>
      </w:pPr>
      <w:r w:rsidRPr="009023AC">
        <w:rPr>
          <w:rStyle w:val="Refdenotaalpie"/>
          <w:rFonts w:ascii="Arial" w:hAnsi="Arial"/>
          <w:sz w:val="18"/>
          <w:szCs w:val="18"/>
        </w:rPr>
        <w:footnoteRef/>
      </w:r>
      <w:r w:rsidRPr="009023AC">
        <w:rPr>
          <w:rFonts w:ascii="Arial" w:hAnsi="Arial"/>
          <w:sz w:val="18"/>
          <w:szCs w:val="18"/>
        </w:rPr>
        <w:t xml:space="preserve"> </w:t>
      </w:r>
      <w:hyperlink r:id="rId3" w:history="1">
        <w:r w:rsidRPr="009023AC">
          <w:rPr>
            <w:rStyle w:val="Hipervnculo"/>
            <w:rFonts w:ascii="Arial" w:hAnsi="Arial" w:cs="Arial"/>
            <w:sz w:val="18"/>
            <w:szCs w:val="18"/>
            <w:lang w:val="es-CO"/>
          </w:rPr>
          <w:t>http://www.clef-initiative.eu/web/clef-initiative/home</w:t>
        </w:r>
      </w:hyperlink>
    </w:p>
  </w:footnote>
  <w:footnote w:id="11">
    <w:p w14:paraId="01BE8802" w14:textId="77777777" w:rsidR="005A3E89" w:rsidRPr="009023AC" w:rsidRDefault="005A3E89" w:rsidP="004A6739">
      <w:pPr>
        <w:pStyle w:val="Textonotapie"/>
        <w:rPr>
          <w:rFonts w:ascii="Arial" w:hAnsi="Arial"/>
          <w:sz w:val="18"/>
          <w:szCs w:val="18"/>
          <w:lang w:val="es-ES_tradnl"/>
        </w:rPr>
      </w:pPr>
      <w:r w:rsidRPr="009023AC">
        <w:rPr>
          <w:rStyle w:val="Refdenotaalpie"/>
          <w:rFonts w:ascii="Arial" w:hAnsi="Arial"/>
          <w:sz w:val="18"/>
          <w:szCs w:val="18"/>
        </w:rPr>
        <w:footnoteRef/>
      </w:r>
      <w:r w:rsidRPr="009023AC">
        <w:rPr>
          <w:rFonts w:ascii="Arial" w:hAnsi="Arial"/>
          <w:sz w:val="18"/>
          <w:szCs w:val="18"/>
        </w:rPr>
        <w:t xml:space="preserve"> </w:t>
      </w:r>
      <w:hyperlink r:id="rId4" w:history="1">
        <w:r w:rsidRPr="009023AC">
          <w:rPr>
            <w:rStyle w:val="Hipervnculo"/>
            <w:rFonts w:ascii="Arial" w:hAnsi="Arial" w:cs="Arial"/>
            <w:sz w:val="18"/>
            <w:szCs w:val="18"/>
            <w:lang w:val="es-CO"/>
          </w:rPr>
          <w:t>http://ismir2004.ismir.net/ISMIR_Contest.html</w:t>
        </w:r>
      </w:hyperlink>
    </w:p>
  </w:footnote>
  <w:footnote w:id="12">
    <w:p w14:paraId="7E4A24FF" w14:textId="77777777" w:rsidR="005A3E89" w:rsidRPr="006103AE" w:rsidRDefault="005A3E89" w:rsidP="002C1600">
      <w:pPr>
        <w:pStyle w:val="Textonotapie"/>
        <w:rPr>
          <w:lang w:val="es-ES_tradnl"/>
        </w:rPr>
      </w:pPr>
      <w:r w:rsidRPr="009023AC">
        <w:rPr>
          <w:rStyle w:val="Refdenotaalpie"/>
          <w:rFonts w:ascii="Arial" w:hAnsi="Arial"/>
          <w:sz w:val="18"/>
          <w:szCs w:val="18"/>
        </w:rPr>
        <w:footnoteRef/>
      </w:r>
      <w:r w:rsidRPr="009023AC">
        <w:rPr>
          <w:rFonts w:ascii="Arial" w:hAnsi="Arial"/>
          <w:sz w:val="18"/>
          <w:szCs w:val="18"/>
        </w:rPr>
        <w:t xml:space="preserve"> </w:t>
      </w:r>
      <w:hyperlink r:id="rId5" w:history="1">
        <w:r w:rsidRPr="009023AC">
          <w:rPr>
            <w:rStyle w:val="Hipervnculo"/>
            <w:rFonts w:ascii="Arial" w:hAnsi="Arial" w:cs="Arial"/>
            <w:sz w:val="18"/>
            <w:szCs w:val="18"/>
            <w:lang w:val="es-CO"/>
          </w:rPr>
          <w:t>http://www.music-ir.org/mirex/wiki/</w:t>
        </w:r>
      </w:hyperlink>
    </w:p>
  </w:footnote>
  <w:footnote w:id="13">
    <w:p w14:paraId="7D7A533A" w14:textId="77777777" w:rsidR="005A3E89" w:rsidRPr="00016CC2" w:rsidRDefault="005A3E89" w:rsidP="002C1600">
      <w:pPr>
        <w:pStyle w:val="Textonotapie"/>
        <w:rPr>
          <w:sz w:val="18"/>
          <w:szCs w:val="18"/>
          <w:lang w:val="es-ES_tradnl"/>
        </w:rPr>
      </w:pPr>
      <w:r w:rsidRPr="00016CC2">
        <w:rPr>
          <w:rStyle w:val="Refdenotaalpie"/>
          <w:sz w:val="18"/>
          <w:szCs w:val="18"/>
        </w:rPr>
        <w:footnoteRef/>
      </w:r>
      <w:r w:rsidRPr="00016CC2">
        <w:rPr>
          <w:sz w:val="18"/>
          <w:szCs w:val="18"/>
        </w:rPr>
        <w:t xml:space="preserve"> </w:t>
      </w:r>
      <w:hyperlink r:id="rId6" w:history="1">
        <w:r w:rsidRPr="00016CC2">
          <w:rPr>
            <w:rFonts w:ascii="Arial" w:hAnsi="Arial" w:cs="Arial"/>
            <w:color w:val="1155CC"/>
            <w:sz w:val="18"/>
            <w:szCs w:val="18"/>
            <w:u w:val="single"/>
            <w:lang w:val="es-CO"/>
          </w:rPr>
          <w:t>http://www.multimediaeval.org/about/</w:t>
        </w:r>
      </w:hyperlink>
    </w:p>
  </w:footnote>
  <w:footnote w:id="14">
    <w:p w14:paraId="0BF54ADE" w14:textId="053D7BC4" w:rsidR="005A3E89" w:rsidRPr="000B6B20" w:rsidRDefault="005A3E89">
      <w:pPr>
        <w:pStyle w:val="Textonotapie"/>
        <w:rPr>
          <w:rFonts w:ascii="Arial" w:hAnsi="Arial" w:cs="Arial"/>
          <w:sz w:val="18"/>
          <w:szCs w:val="18"/>
          <w:lang w:val="es-ES_tradnl"/>
        </w:rPr>
      </w:pPr>
      <w:r w:rsidRPr="000B6B20">
        <w:rPr>
          <w:rStyle w:val="Refdenotaalpie"/>
          <w:rFonts w:ascii="Arial" w:hAnsi="Arial" w:cs="Arial"/>
          <w:sz w:val="18"/>
          <w:szCs w:val="18"/>
        </w:rPr>
        <w:footnoteRef/>
      </w:r>
      <w:r w:rsidRPr="000B6B20">
        <w:rPr>
          <w:rFonts w:ascii="Arial" w:hAnsi="Arial" w:cs="Arial"/>
          <w:sz w:val="18"/>
          <w:szCs w:val="18"/>
        </w:rPr>
        <w:t xml:space="preserve"> In past editions </w:t>
      </w:r>
      <w:r>
        <w:rPr>
          <w:rFonts w:ascii="Arial" w:hAnsi="Arial" w:cs="Arial"/>
          <w:sz w:val="18"/>
          <w:szCs w:val="18"/>
        </w:rPr>
        <w:t xml:space="preserve">of MIREX </w:t>
      </w:r>
      <w:r w:rsidRPr="000B6B20">
        <w:rPr>
          <w:rFonts w:ascii="Arial" w:hAnsi="Arial" w:cs="Arial"/>
          <w:sz w:val="18"/>
          <w:szCs w:val="18"/>
        </w:rPr>
        <w:t xml:space="preserve">100 queries were used </w:t>
      </w:r>
    </w:p>
  </w:footnote>
  <w:footnote w:id="15">
    <w:p w14:paraId="546604A2" w14:textId="22C1C50E" w:rsidR="005A3E89" w:rsidRPr="000B6B20" w:rsidRDefault="005A3E89">
      <w:pPr>
        <w:pStyle w:val="Textonotapie"/>
        <w:rPr>
          <w:lang w:val="es-ES_tradnl"/>
        </w:rPr>
      </w:pPr>
      <w:r w:rsidRPr="000B6B20">
        <w:rPr>
          <w:rStyle w:val="Refdenotaalpie"/>
          <w:rFonts w:ascii="Arial" w:hAnsi="Arial" w:cs="Arial"/>
          <w:sz w:val="18"/>
          <w:szCs w:val="18"/>
        </w:rPr>
        <w:footnoteRef/>
      </w:r>
      <w:r w:rsidRPr="000B6B20">
        <w:rPr>
          <w:rFonts w:ascii="Arial" w:hAnsi="Arial" w:cs="Arial"/>
          <w:sz w:val="18"/>
          <w:szCs w:val="18"/>
        </w:rPr>
        <w:t xml:space="preserve"> In past editions 5</w:t>
      </w:r>
      <w:r>
        <w:rPr>
          <w:rFonts w:ascii="Arial" w:hAnsi="Arial" w:cs="Arial"/>
          <w:sz w:val="18"/>
          <w:szCs w:val="18"/>
        </w:rPr>
        <w:t xml:space="preserve"> of MIREX</w:t>
      </w:r>
      <w:r w:rsidRPr="000B6B20">
        <w:rPr>
          <w:rFonts w:ascii="Arial" w:hAnsi="Arial" w:cs="Arial"/>
          <w:sz w:val="18"/>
          <w:szCs w:val="18"/>
        </w:rPr>
        <w:t xml:space="preserve"> similar musical pieces were retrieved</w:t>
      </w:r>
    </w:p>
  </w:footnote>
  <w:footnote w:id="16">
    <w:p w14:paraId="333DD5DA" w14:textId="7EB15C0F" w:rsidR="005A3E89" w:rsidRPr="00412EDA" w:rsidRDefault="005A3E89">
      <w:pPr>
        <w:pStyle w:val="Textonotapie"/>
        <w:rPr>
          <w:rFonts w:ascii="Arial" w:hAnsi="Arial" w:cs="Arial"/>
          <w:sz w:val="18"/>
          <w:szCs w:val="18"/>
          <w:lang w:val="es-ES_tradnl"/>
        </w:rPr>
      </w:pPr>
      <w:r w:rsidRPr="00412EDA">
        <w:rPr>
          <w:rStyle w:val="Refdenotaalpie"/>
          <w:rFonts w:ascii="Arial" w:hAnsi="Arial" w:cs="Arial"/>
          <w:sz w:val="18"/>
          <w:szCs w:val="18"/>
        </w:rPr>
        <w:footnoteRef/>
      </w:r>
      <w:r w:rsidRPr="00412EDA">
        <w:rPr>
          <w:rFonts w:ascii="Arial" w:hAnsi="Arial" w:cs="Arial"/>
          <w:sz w:val="18"/>
          <w:szCs w:val="18"/>
        </w:rPr>
        <w:t xml:space="preserve"> </w:t>
      </w:r>
      <w:r w:rsidRPr="000B6B20">
        <w:rPr>
          <w:rFonts w:ascii="Arial" w:hAnsi="Arial" w:cs="Arial"/>
          <w:sz w:val="18"/>
          <w:szCs w:val="18"/>
        </w:rPr>
        <w:t xml:space="preserve">In past editions </w:t>
      </w:r>
      <w:r>
        <w:rPr>
          <w:rFonts w:ascii="Arial" w:hAnsi="Arial" w:cs="Arial"/>
          <w:sz w:val="18"/>
          <w:szCs w:val="18"/>
        </w:rPr>
        <w:t>of MIREX this value was between 0 and 100</w:t>
      </w:r>
    </w:p>
  </w:footnote>
  <w:footnote w:id="17">
    <w:p w14:paraId="6E5C3189" w14:textId="77777777" w:rsidR="005A3E89" w:rsidRPr="00927727" w:rsidRDefault="005A3E89" w:rsidP="008B27C9">
      <w:pPr>
        <w:pStyle w:val="Textonotapie"/>
        <w:rPr>
          <w:rFonts w:ascii="Arial" w:hAnsi="Arial" w:cs="Arial"/>
          <w:sz w:val="18"/>
          <w:szCs w:val="18"/>
          <w:lang w:val="es-ES_tradnl"/>
        </w:rPr>
      </w:pPr>
      <w:r>
        <w:rPr>
          <w:rStyle w:val="Refdenotaalpie"/>
        </w:rPr>
        <w:footnoteRef/>
      </w:r>
      <w:r>
        <w:t xml:space="preserve"> </w:t>
      </w:r>
      <w:r w:rsidRPr="00927727">
        <w:rPr>
          <w:rFonts w:ascii="Arial" w:hAnsi="Arial" w:cs="Arial"/>
          <w:sz w:val="18"/>
          <w:szCs w:val="18"/>
        </w:rPr>
        <w:t>http://www.r-project.org</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000002"/>
    <w:multiLevelType w:val="hybridMultilevel"/>
    <w:tmpl w:val="69487EC4"/>
    <w:lvl w:ilvl="0" w:tplc="0000006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00000003"/>
    <w:multiLevelType w:val="hybridMultilevel"/>
    <w:tmpl w:val="00000003"/>
    <w:lvl w:ilvl="0" w:tplc="000000C9">
      <w:start w:val="1"/>
      <w:numFmt w:val="decimal"/>
      <w:lvlText w:val="%1."/>
      <w:lvlJc w:val="left"/>
      <w:pPr>
        <w:ind w:left="36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nsid w:val="00000004"/>
    <w:multiLevelType w:val="hybridMultilevel"/>
    <w:tmpl w:val="00000004"/>
    <w:lvl w:ilvl="0" w:tplc="0000012D">
      <w:start w:val="4"/>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nsid w:val="00000005"/>
    <w:multiLevelType w:val="hybridMultilevel"/>
    <w:tmpl w:val="00000005"/>
    <w:lvl w:ilvl="0" w:tplc="00000191">
      <w:start w:val="9"/>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nsid w:val="00000006"/>
    <w:multiLevelType w:val="hybridMultilevel"/>
    <w:tmpl w:val="00000006"/>
    <w:lvl w:ilvl="0" w:tplc="000001F5">
      <w:start w:val="18"/>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nsid w:val="00000007"/>
    <w:multiLevelType w:val="hybridMultilevel"/>
    <w:tmpl w:val="00000007"/>
    <w:lvl w:ilvl="0" w:tplc="00000259">
      <w:start w:val="25"/>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nsid w:val="00000008"/>
    <w:multiLevelType w:val="hybridMultilevel"/>
    <w:tmpl w:val="00000008"/>
    <w:lvl w:ilvl="0" w:tplc="000002BD">
      <w:start w:val="25"/>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
    <w:nsid w:val="02837EAE"/>
    <w:multiLevelType w:val="hybridMultilevel"/>
    <w:tmpl w:val="B40CD912"/>
    <w:lvl w:ilvl="0" w:tplc="51189A4A">
      <w:start w:val="1"/>
      <w:numFmt w:val="bullet"/>
      <w:lvlText w:val="-"/>
      <w:lvlJc w:val="left"/>
      <w:pPr>
        <w:ind w:left="720" w:hanging="360"/>
      </w:pPr>
      <w:rPr>
        <w:rFonts w:ascii="Arial" w:eastAsiaTheme="minorEastAsia" w:hAnsi="Arial" w:cs="Aria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05843D49"/>
    <w:multiLevelType w:val="hybridMultilevel"/>
    <w:tmpl w:val="A6BCE6D6"/>
    <w:lvl w:ilvl="0" w:tplc="48205978">
      <w:start w:val="1"/>
      <w:numFmt w:val="bullet"/>
      <w:lvlText w:val="-"/>
      <w:lvlJc w:val="left"/>
      <w:pPr>
        <w:ind w:left="720" w:hanging="360"/>
      </w:pPr>
      <w:rPr>
        <w:rFonts w:ascii="Arial" w:eastAsiaTheme="minorEastAsia" w:hAnsi="Arial" w:cs="Aria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072E32A8"/>
    <w:multiLevelType w:val="hybridMultilevel"/>
    <w:tmpl w:val="9F9A7D48"/>
    <w:lvl w:ilvl="0" w:tplc="0C0A0001">
      <w:start w:val="1"/>
      <w:numFmt w:val="bullet"/>
      <w:lvlText w:val=""/>
      <w:lvlJc w:val="left"/>
      <w:pPr>
        <w:ind w:left="784" w:hanging="360"/>
      </w:pPr>
      <w:rPr>
        <w:rFonts w:ascii="Symbol" w:hAnsi="Symbol" w:hint="default"/>
      </w:rPr>
    </w:lvl>
    <w:lvl w:ilvl="1" w:tplc="0C0A0003" w:tentative="1">
      <w:start w:val="1"/>
      <w:numFmt w:val="bullet"/>
      <w:lvlText w:val="o"/>
      <w:lvlJc w:val="left"/>
      <w:pPr>
        <w:ind w:left="1504" w:hanging="360"/>
      </w:pPr>
      <w:rPr>
        <w:rFonts w:ascii="Courier New" w:hAnsi="Courier New" w:hint="default"/>
      </w:rPr>
    </w:lvl>
    <w:lvl w:ilvl="2" w:tplc="0C0A0005" w:tentative="1">
      <w:start w:val="1"/>
      <w:numFmt w:val="bullet"/>
      <w:lvlText w:val=""/>
      <w:lvlJc w:val="left"/>
      <w:pPr>
        <w:ind w:left="2224" w:hanging="360"/>
      </w:pPr>
      <w:rPr>
        <w:rFonts w:ascii="Wingdings" w:hAnsi="Wingdings" w:hint="default"/>
      </w:rPr>
    </w:lvl>
    <w:lvl w:ilvl="3" w:tplc="0C0A0001" w:tentative="1">
      <w:start w:val="1"/>
      <w:numFmt w:val="bullet"/>
      <w:lvlText w:val=""/>
      <w:lvlJc w:val="left"/>
      <w:pPr>
        <w:ind w:left="2944" w:hanging="360"/>
      </w:pPr>
      <w:rPr>
        <w:rFonts w:ascii="Symbol" w:hAnsi="Symbol" w:hint="default"/>
      </w:rPr>
    </w:lvl>
    <w:lvl w:ilvl="4" w:tplc="0C0A0003" w:tentative="1">
      <w:start w:val="1"/>
      <w:numFmt w:val="bullet"/>
      <w:lvlText w:val="o"/>
      <w:lvlJc w:val="left"/>
      <w:pPr>
        <w:ind w:left="3664" w:hanging="360"/>
      </w:pPr>
      <w:rPr>
        <w:rFonts w:ascii="Courier New" w:hAnsi="Courier New" w:hint="default"/>
      </w:rPr>
    </w:lvl>
    <w:lvl w:ilvl="5" w:tplc="0C0A0005" w:tentative="1">
      <w:start w:val="1"/>
      <w:numFmt w:val="bullet"/>
      <w:lvlText w:val=""/>
      <w:lvlJc w:val="left"/>
      <w:pPr>
        <w:ind w:left="4384" w:hanging="360"/>
      </w:pPr>
      <w:rPr>
        <w:rFonts w:ascii="Wingdings" w:hAnsi="Wingdings" w:hint="default"/>
      </w:rPr>
    </w:lvl>
    <w:lvl w:ilvl="6" w:tplc="0C0A0001" w:tentative="1">
      <w:start w:val="1"/>
      <w:numFmt w:val="bullet"/>
      <w:lvlText w:val=""/>
      <w:lvlJc w:val="left"/>
      <w:pPr>
        <w:ind w:left="5104" w:hanging="360"/>
      </w:pPr>
      <w:rPr>
        <w:rFonts w:ascii="Symbol" w:hAnsi="Symbol" w:hint="default"/>
      </w:rPr>
    </w:lvl>
    <w:lvl w:ilvl="7" w:tplc="0C0A0003" w:tentative="1">
      <w:start w:val="1"/>
      <w:numFmt w:val="bullet"/>
      <w:lvlText w:val="o"/>
      <w:lvlJc w:val="left"/>
      <w:pPr>
        <w:ind w:left="5824" w:hanging="360"/>
      </w:pPr>
      <w:rPr>
        <w:rFonts w:ascii="Courier New" w:hAnsi="Courier New" w:hint="default"/>
      </w:rPr>
    </w:lvl>
    <w:lvl w:ilvl="8" w:tplc="0C0A0005" w:tentative="1">
      <w:start w:val="1"/>
      <w:numFmt w:val="bullet"/>
      <w:lvlText w:val=""/>
      <w:lvlJc w:val="left"/>
      <w:pPr>
        <w:ind w:left="6544" w:hanging="360"/>
      </w:pPr>
      <w:rPr>
        <w:rFonts w:ascii="Wingdings" w:hAnsi="Wingdings" w:hint="default"/>
      </w:rPr>
    </w:lvl>
  </w:abstractNum>
  <w:abstractNum w:abstractNumId="11">
    <w:nsid w:val="0FBA0A18"/>
    <w:multiLevelType w:val="hybridMultilevel"/>
    <w:tmpl w:val="D8EECD0C"/>
    <w:lvl w:ilvl="0" w:tplc="C4547B12">
      <w:start w:val="1"/>
      <w:numFmt w:val="bullet"/>
      <w:lvlText w:val="-"/>
      <w:lvlJc w:val="left"/>
      <w:pPr>
        <w:ind w:left="720" w:hanging="360"/>
      </w:pPr>
      <w:rPr>
        <w:rFonts w:ascii="Arial" w:eastAsiaTheme="minorEastAsia" w:hAnsi="Arial" w:cs="Aria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12033824"/>
    <w:multiLevelType w:val="hybridMultilevel"/>
    <w:tmpl w:val="82A223A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nsid w:val="14A23C34"/>
    <w:multiLevelType w:val="hybridMultilevel"/>
    <w:tmpl w:val="99C212C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nsid w:val="1566102F"/>
    <w:multiLevelType w:val="hybridMultilevel"/>
    <w:tmpl w:val="B87AAC1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nsid w:val="18E1224B"/>
    <w:multiLevelType w:val="hybridMultilevel"/>
    <w:tmpl w:val="9B6E7926"/>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nsid w:val="19B16161"/>
    <w:multiLevelType w:val="hybridMultilevel"/>
    <w:tmpl w:val="3CEA4E5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nsid w:val="1D991FEE"/>
    <w:multiLevelType w:val="hybridMultilevel"/>
    <w:tmpl w:val="564E6A5C"/>
    <w:lvl w:ilvl="0" w:tplc="00000065">
      <w:start w:val="1"/>
      <w:numFmt w:val="bullet"/>
      <w:lvlText w:val="•"/>
      <w:lvlJc w:val="left"/>
      <w:pPr>
        <w:ind w:left="720" w:hanging="360"/>
      </w:p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nsid w:val="1EBC3F4E"/>
    <w:multiLevelType w:val="hybridMultilevel"/>
    <w:tmpl w:val="FD62220E"/>
    <w:lvl w:ilvl="0" w:tplc="D09A4044">
      <w:start w:val="1"/>
      <w:numFmt w:val="lowerRoman"/>
      <w:lvlText w:val="%1)"/>
      <w:lvlJc w:val="left"/>
      <w:pPr>
        <w:ind w:left="1080" w:hanging="720"/>
      </w:pPr>
      <w:rPr>
        <w:rFonts w:hint="default"/>
        <w:b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nsid w:val="22CF0BF6"/>
    <w:multiLevelType w:val="hybridMultilevel"/>
    <w:tmpl w:val="5F20B90A"/>
    <w:lvl w:ilvl="0" w:tplc="5E16D0AE">
      <w:start w:val="1"/>
      <w:numFmt w:val="bullet"/>
      <w:lvlText w:val="-"/>
      <w:lvlJc w:val="left"/>
      <w:pPr>
        <w:ind w:left="720" w:hanging="360"/>
      </w:pPr>
      <w:rPr>
        <w:rFonts w:ascii="Arial" w:eastAsiaTheme="minorEastAsia" w:hAnsi="Arial" w:cs="Aria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nsid w:val="29711C54"/>
    <w:multiLevelType w:val="hybridMultilevel"/>
    <w:tmpl w:val="7952D078"/>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nsid w:val="29E321D9"/>
    <w:multiLevelType w:val="hybridMultilevel"/>
    <w:tmpl w:val="6BBEBD48"/>
    <w:lvl w:ilvl="0" w:tplc="0C0A000F">
      <w:start w:val="1"/>
      <w:numFmt w:val="decimal"/>
      <w:lvlText w:val="%1."/>
      <w:lvlJc w:val="left"/>
      <w:pPr>
        <w:ind w:left="1080" w:hanging="360"/>
      </w:p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22">
    <w:nsid w:val="30A60959"/>
    <w:multiLevelType w:val="hybridMultilevel"/>
    <w:tmpl w:val="7C6EED34"/>
    <w:lvl w:ilvl="0" w:tplc="815039FA">
      <w:numFmt w:val="bullet"/>
      <w:lvlText w:val="-"/>
      <w:lvlJc w:val="left"/>
      <w:pPr>
        <w:ind w:left="720" w:hanging="360"/>
      </w:pPr>
      <w:rPr>
        <w:rFonts w:ascii="Arial" w:eastAsiaTheme="minorEastAsia" w:hAnsi="Arial" w:cs="Arial" w:hint="default"/>
        <w:i/>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nsid w:val="340D1E0E"/>
    <w:multiLevelType w:val="hybridMultilevel"/>
    <w:tmpl w:val="FCAE4A8A"/>
    <w:lvl w:ilvl="0" w:tplc="2C482196">
      <w:start w:val="1"/>
      <w:numFmt w:val="bullet"/>
      <w:lvlText w:val="-"/>
      <w:lvlJc w:val="left"/>
      <w:pPr>
        <w:ind w:left="720" w:hanging="360"/>
      </w:pPr>
      <w:rPr>
        <w:rFonts w:ascii="Arial" w:eastAsiaTheme="minorEastAsia" w:hAnsi="Arial" w:cs="Arial" w:hint="default"/>
        <w:color w:val="auto"/>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nsid w:val="37E22285"/>
    <w:multiLevelType w:val="hybridMultilevel"/>
    <w:tmpl w:val="1D5493A4"/>
    <w:lvl w:ilvl="0" w:tplc="00000065">
      <w:start w:val="1"/>
      <w:numFmt w:val="bullet"/>
      <w:lvlText w:val="•"/>
      <w:lvlJc w:val="left"/>
      <w:pPr>
        <w:ind w:left="720" w:hanging="360"/>
      </w:p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nsid w:val="37F45DAE"/>
    <w:multiLevelType w:val="hybridMultilevel"/>
    <w:tmpl w:val="293668EC"/>
    <w:lvl w:ilvl="0" w:tplc="893ADCFA">
      <w:start w:val="1"/>
      <w:numFmt w:val="bullet"/>
      <w:lvlText w:val="•"/>
      <w:lvlJc w:val="left"/>
      <w:pPr>
        <w:tabs>
          <w:tab w:val="num" w:pos="720"/>
        </w:tabs>
        <w:ind w:left="720" w:hanging="360"/>
      </w:pPr>
      <w:rPr>
        <w:rFonts w:ascii="Arial" w:hAnsi="Arial" w:hint="default"/>
      </w:rPr>
    </w:lvl>
    <w:lvl w:ilvl="1" w:tplc="EDDA5340" w:tentative="1">
      <w:start w:val="1"/>
      <w:numFmt w:val="bullet"/>
      <w:lvlText w:val="•"/>
      <w:lvlJc w:val="left"/>
      <w:pPr>
        <w:tabs>
          <w:tab w:val="num" w:pos="1440"/>
        </w:tabs>
        <w:ind w:left="1440" w:hanging="360"/>
      </w:pPr>
      <w:rPr>
        <w:rFonts w:ascii="Arial" w:hAnsi="Arial" w:hint="default"/>
      </w:rPr>
    </w:lvl>
    <w:lvl w:ilvl="2" w:tplc="296A3622" w:tentative="1">
      <w:start w:val="1"/>
      <w:numFmt w:val="bullet"/>
      <w:lvlText w:val="•"/>
      <w:lvlJc w:val="left"/>
      <w:pPr>
        <w:tabs>
          <w:tab w:val="num" w:pos="2160"/>
        </w:tabs>
        <w:ind w:left="2160" w:hanging="360"/>
      </w:pPr>
      <w:rPr>
        <w:rFonts w:ascii="Arial" w:hAnsi="Arial" w:hint="default"/>
      </w:rPr>
    </w:lvl>
    <w:lvl w:ilvl="3" w:tplc="09B02810" w:tentative="1">
      <w:start w:val="1"/>
      <w:numFmt w:val="bullet"/>
      <w:lvlText w:val="•"/>
      <w:lvlJc w:val="left"/>
      <w:pPr>
        <w:tabs>
          <w:tab w:val="num" w:pos="2880"/>
        </w:tabs>
        <w:ind w:left="2880" w:hanging="360"/>
      </w:pPr>
      <w:rPr>
        <w:rFonts w:ascii="Arial" w:hAnsi="Arial" w:hint="default"/>
      </w:rPr>
    </w:lvl>
    <w:lvl w:ilvl="4" w:tplc="6D3AB9C4" w:tentative="1">
      <w:start w:val="1"/>
      <w:numFmt w:val="bullet"/>
      <w:lvlText w:val="•"/>
      <w:lvlJc w:val="left"/>
      <w:pPr>
        <w:tabs>
          <w:tab w:val="num" w:pos="3600"/>
        </w:tabs>
        <w:ind w:left="3600" w:hanging="360"/>
      </w:pPr>
      <w:rPr>
        <w:rFonts w:ascii="Arial" w:hAnsi="Arial" w:hint="default"/>
      </w:rPr>
    </w:lvl>
    <w:lvl w:ilvl="5" w:tplc="1CF099D6" w:tentative="1">
      <w:start w:val="1"/>
      <w:numFmt w:val="bullet"/>
      <w:lvlText w:val="•"/>
      <w:lvlJc w:val="left"/>
      <w:pPr>
        <w:tabs>
          <w:tab w:val="num" w:pos="4320"/>
        </w:tabs>
        <w:ind w:left="4320" w:hanging="360"/>
      </w:pPr>
      <w:rPr>
        <w:rFonts w:ascii="Arial" w:hAnsi="Arial" w:hint="default"/>
      </w:rPr>
    </w:lvl>
    <w:lvl w:ilvl="6" w:tplc="5464E664" w:tentative="1">
      <w:start w:val="1"/>
      <w:numFmt w:val="bullet"/>
      <w:lvlText w:val="•"/>
      <w:lvlJc w:val="left"/>
      <w:pPr>
        <w:tabs>
          <w:tab w:val="num" w:pos="5040"/>
        </w:tabs>
        <w:ind w:left="5040" w:hanging="360"/>
      </w:pPr>
      <w:rPr>
        <w:rFonts w:ascii="Arial" w:hAnsi="Arial" w:hint="default"/>
      </w:rPr>
    </w:lvl>
    <w:lvl w:ilvl="7" w:tplc="28443CCE" w:tentative="1">
      <w:start w:val="1"/>
      <w:numFmt w:val="bullet"/>
      <w:lvlText w:val="•"/>
      <w:lvlJc w:val="left"/>
      <w:pPr>
        <w:tabs>
          <w:tab w:val="num" w:pos="5760"/>
        </w:tabs>
        <w:ind w:left="5760" w:hanging="360"/>
      </w:pPr>
      <w:rPr>
        <w:rFonts w:ascii="Arial" w:hAnsi="Arial" w:hint="default"/>
      </w:rPr>
    </w:lvl>
    <w:lvl w:ilvl="8" w:tplc="FFFADC1A" w:tentative="1">
      <w:start w:val="1"/>
      <w:numFmt w:val="bullet"/>
      <w:lvlText w:val="•"/>
      <w:lvlJc w:val="left"/>
      <w:pPr>
        <w:tabs>
          <w:tab w:val="num" w:pos="6480"/>
        </w:tabs>
        <w:ind w:left="6480" w:hanging="360"/>
      </w:pPr>
      <w:rPr>
        <w:rFonts w:ascii="Arial" w:hAnsi="Arial" w:hint="default"/>
      </w:rPr>
    </w:lvl>
  </w:abstractNum>
  <w:abstractNum w:abstractNumId="26">
    <w:nsid w:val="471E047B"/>
    <w:multiLevelType w:val="hybridMultilevel"/>
    <w:tmpl w:val="FE360BEC"/>
    <w:lvl w:ilvl="0" w:tplc="0C0A0001">
      <w:start w:val="1"/>
      <w:numFmt w:val="bullet"/>
      <w:lvlText w:val=""/>
      <w:lvlJc w:val="left"/>
      <w:pPr>
        <w:ind w:left="784" w:hanging="360"/>
      </w:pPr>
      <w:rPr>
        <w:rFonts w:ascii="Symbol" w:hAnsi="Symbol" w:hint="default"/>
      </w:rPr>
    </w:lvl>
    <w:lvl w:ilvl="1" w:tplc="0C0A0003" w:tentative="1">
      <w:start w:val="1"/>
      <w:numFmt w:val="bullet"/>
      <w:lvlText w:val="o"/>
      <w:lvlJc w:val="left"/>
      <w:pPr>
        <w:ind w:left="1504" w:hanging="360"/>
      </w:pPr>
      <w:rPr>
        <w:rFonts w:ascii="Courier New" w:hAnsi="Courier New" w:hint="default"/>
      </w:rPr>
    </w:lvl>
    <w:lvl w:ilvl="2" w:tplc="0C0A0005" w:tentative="1">
      <w:start w:val="1"/>
      <w:numFmt w:val="bullet"/>
      <w:lvlText w:val=""/>
      <w:lvlJc w:val="left"/>
      <w:pPr>
        <w:ind w:left="2224" w:hanging="360"/>
      </w:pPr>
      <w:rPr>
        <w:rFonts w:ascii="Wingdings" w:hAnsi="Wingdings" w:hint="default"/>
      </w:rPr>
    </w:lvl>
    <w:lvl w:ilvl="3" w:tplc="0C0A0001" w:tentative="1">
      <w:start w:val="1"/>
      <w:numFmt w:val="bullet"/>
      <w:lvlText w:val=""/>
      <w:lvlJc w:val="left"/>
      <w:pPr>
        <w:ind w:left="2944" w:hanging="360"/>
      </w:pPr>
      <w:rPr>
        <w:rFonts w:ascii="Symbol" w:hAnsi="Symbol" w:hint="default"/>
      </w:rPr>
    </w:lvl>
    <w:lvl w:ilvl="4" w:tplc="0C0A0003" w:tentative="1">
      <w:start w:val="1"/>
      <w:numFmt w:val="bullet"/>
      <w:lvlText w:val="o"/>
      <w:lvlJc w:val="left"/>
      <w:pPr>
        <w:ind w:left="3664" w:hanging="360"/>
      </w:pPr>
      <w:rPr>
        <w:rFonts w:ascii="Courier New" w:hAnsi="Courier New" w:hint="default"/>
      </w:rPr>
    </w:lvl>
    <w:lvl w:ilvl="5" w:tplc="0C0A0005" w:tentative="1">
      <w:start w:val="1"/>
      <w:numFmt w:val="bullet"/>
      <w:lvlText w:val=""/>
      <w:lvlJc w:val="left"/>
      <w:pPr>
        <w:ind w:left="4384" w:hanging="360"/>
      </w:pPr>
      <w:rPr>
        <w:rFonts w:ascii="Wingdings" w:hAnsi="Wingdings" w:hint="default"/>
      </w:rPr>
    </w:lvl>
    <w:lvl w:ilvl="6" w:tplc="0C0A0001" w:tentative="1">
      <w:start w:val="1"/>
      <w:numFmt w:val="bullet"/>
      <w:lvlText w:val=""/>
      <w:lvlJc w:val="left"/>
      <w:pPr>
        <w:ind w:left="5104" w:hanging="360"/>
      </w:pPr>
      <w:rPr>
        <w:rFonts w:ascii="Symbol" w:hAnsi="Symbol" w:hint="default"/>
      </w:rPr>
    </w:lvl>
    <w:lvl w:ilvl="7" w:tplc="0C0A0003" w:tentative="1">
      <w:start w:val="1"/>
      <w:numFmt w:val="bullet"/>
      <w:lvlText w:val="o"/>
      <w:lvlJc w:val="left"/>
      <w:pPr>
        <w:ind w:left="5824" w:hanging="360"/>
      </w:pPr>
      <w:rPr>
        <w:rFonts w:ascii="Courier New" w:hAnsi="Courier New" w:hint="default"/>
      </w:rPr>
    </w:lvl>
    <w:lvl w:ilvl="8" w:tplc="0C0A0005" w:tentative="1">
      <w:start w:val="1"/>
      <w:numFmt w:val="bullet"/>
      <w:lvlText w:val=""/>
      <w:lvlJc w:val="left"/>
      <w:pPr>
        <w:ind w:left="6544" w:hanging="360"/>
      </w:pPr>
      <w:rPr>
        <w:rFonts w:ascii="Wingdings" w:hAnsi="Wingdings" w:hint="default"/>
      </w:rPr>
    </w:lvl>
  </w:abstractNum>
  <w:abstractNum w:abstractNumId="27">
    <w:nsid w:val="474852E3"/>
    <w:multiLevelType w:val="hybridMultilevel"/>
    <w:tmpl w:val="6F964EAE"/>
    <w:lvl w:ilvl="0" w:tplc="E8E8CBCC">
      <w:start w:val="2"/>
      <w:numFmt w:val="decimal"/>
      <w:lvlText w:val="%1."/>
      <w:lvlJc w:val="left"/>
      <w:pPr>
        <w:ind w:left="720" w:hanging="360"/>
      </w:pPr>
      <w:rPr>
        <w:rFonts w:hint="default"/>
        <w:b/>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8">
    <w:nsid w:val="48373109"/>
    <w:multiLevelType w:val="hybridMultilevel"/>
    <w:tmpl w:val="0A68722C"/>
    <w:lvl w:ilvl="0" w:tplc="BE4635B6">
      <w:start w:val="1"/>
      <w:numFmt w:val="bullet"/>
      <w:lvlText w:val="-"/>
      <w:lvlJc w:val="left"/>
      <w:pPr>
        <w:ind w:left="720" w:hanging="360"/>
      </w:pPr>
      <w:rPr>
        <w:rFonts w:ascii="Arial" w:eastAsiaTheme="minorEastAsia" w:hAnsi="Arial" w:cs="Aria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nsid w:val="4A212B8E"/>
    <w:multiLevelType w:val="hybridMultilevel"/>
    <w:tmpl w:val="B942C53A"/>
    <w:lvl w:ilvl="0" w:tplc="0CBAA3E2">
      <w:start w:val="1"/>
      <w:numFmt w:val="bullet"/>
      <w:lvlText w:val="-"/>
      <w:lvlJc w:val="left"/>
      <w:pPr>
        <w:ind w:left="720" w:hanging="360"/>
      </w:pPr>
      <w:rPr>
        <w:rFonts w:ascii="Arial" w:eastAsiaTheme="minorEastAsia" w:hAnsi="Arial" w:cs="Arial" w:hint="default"/>
        <w:color w:val="000000"/>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nsid w:val="4B3E5BC1"/>
    <w:multiLevelType w:val="hybridMultilevel"/>
    <w:tmpl w:val="870C80B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1">
    <w:nsid w:val="4E0C5BF9"/>
    <w:multiLevelType w:val="hybridMultilevel"/>
    <w:tmpl w:val="3DCC2C7E"/>
    <w:lvl w:ilvl="0" w:tplc="0C0A000F">
      <w:start w:val="7"/>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2">
    <w:nsid w:val="539E1453"/>
    <w:multiLevelType w:val="hybridMultilevel"/>
    <w:tmpl w:val="5824B0C0"/>
    <w:lvl w:ilvl="0" w:tplc="DFC2CFDA">
      <w:start w:val="1"/>
      <w:numFmt w:val="lowerRoman"/>
      <w:lvlText w:val="%1)"/>
      <w:lvlJc w:val="left"/>
      <w:pPr>
        <w:ind w:left="1080" w:hanging="720"/>
      </w:pPr>
      <w:rPr>
        <w:rFonts w:hint="default"/>
        <w:i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3">
    <w:nsid w:val="541A2D17"/>
    <w:multiLevelType w:val="hybridMultilevel"/>
    <w:tmpl w:val="B87AAC1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4">
    <w:nsid w:val="544354F4"/>
    <w:multiLevelType w:val="hybridMultilevel"/>
    <w:tmpl w:val="B10E1C9C"/>
    <w:lvl w:ilvl="0" w:tplc="134CB2EC">
      <w:start w:val="1"/>
      <w:numFmt w:val="decimal"/>
      <w:lvlText w:val="%1."/>
      <w:lvlJc w:val="left"/>
      <w:pPr>
        <w:ind w:left="720" w:hanging="360"/>
      </w:pPr>
      <w:rPr>
        <w:rFonts w:hint="default"/>
        <w:color w:val="00000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5">
    <w:nsid w:val="579C4C21"/>
    <w:multiLevelType w:val="hybridMultilevel"/>
    <w:tmpl w:val="8E62CE08"/>
    <w:lvl w:ilvl="0" w:tplc="B624F430">
      <w:start w:val="1"/>
      <w:numFmt w:val="bullet"/>
      <w:lvlText w:val="•"/>
      <w:lvlJc w:val="left"/>
      <w:pPr>
        <w:tabs>
          <w:tab w:val="num" w:pos="720"/>
        </w:tabs>
        <w:ind w:left="720" w:hanging="360"/>
      </w:pPr>
      <w:rPr>
        <w:rFonts w:ascii="Arial" w:hAnsi="Arial" w:hint="default"/>
      </w:rPr>
    </w:lvl>
    <w:lvl w:ilvl="1" w:tplc="5E9CDD7C" w:tentative="1">
      <w:start w:val="1"/>
      <w:numFmt w:val="bullet"/>
      <w:lvlText w:val="•"/>
      <w:lvlJc w:val="left"/>
      <w:pPr>
        <w:tabs>
          <w:tab w:val="num" w:pos="1440"/>
        </w:tabs>
        <w:ind w:left="1440" w:hanging="360"/>
      </w:pPr>
      <w:rPr>
        <w:rFonts w:ascii="Arial" w:hAnsi="Arial" w:hint="default"/>
      </w:rPr>
    </w:lvl>
    <w:lvl w:ilvl="2" w:tplc="905A4232" w:tentative="1">
      <w:start w:val="1"/>
      <w:numFmt w:val="bullet"/>
      <w:lvlText w:val="•"/>
      <w:lvlJc w:val="left"/>
      <w:pPr>
        <w:tabs>
          <w:tab w:val="num" w:pos="2160"/>
        </w:tabs>
        <w:ind w:left="2160" w:hanging="360"/>
      </w:pPr>
      <w:rPr>
        <w:rFonts w:ascii="Arial" w:hAnsi="Arial" w:hint="default"/>
      </w:rPr>
    </w:lvl>
    <w:lvl w:ilvl="3" w:tplc="E30CEA7E" w:tentative="1">
      <w:start w:val="1"/>
      <w:numFmt w:val="bullet"/>
      <w:lvlText w:val="•"/>
      <w:lvlJc w:val="left"/>
      <w:pPr>
        <w:tabs>
          <w:tab w:val="num" w:pos="2880"/>
        </w:tabs>
        <w:ind w:left="2880" w:hanging="360"/>
      </w:pPr>
      <w:rPr>
        <w:rFonts w:ascii="Arial" w:hAnsi="Arial" w:hint="default"/>
      </w:rPr>
    </w:lvl>
    <w:lvl w:ilvl="4" w:tplc="83083D2C" w:tentative="1">
      <w:start w:val="1"/>
      <w:numFmt w:val="bullet"/>
      <w:lvlText w:val="•"/>
      <w:lvlJc w:val="left"/>
      <w:pPr>
        <w:tabs>
          <w:tab w:val="num" w:pos="3600"/>
        </w:tabs>
        <w:ind w:left="3600" w:hanging="360"/>
      </w:pPr>
      <w:rPr>
        <w:rFonts w:ascii="Arial" w:hAnsi="Arial" w:hint="default"/>
      </w:rPr>
    </w:lvl>
    <w:lvl w:ilvl="5" w:tplc="4AB80440" w:tentative="1">
      <w:start w:val="1"/>
      <w:numFmt w:val="bullet"/>
      <w:lvlText w:val="•"/>
      <w:lvlJc w:val="left"/>
      <w:pPr>
        <w:tabs>
          <w:tab w:val="num" w:pos="4320"/>
        </w:tabs>
        <w:ind w:left="4320" w:hanging="360"/>
      </w:pPr>
      <w:rPr>
        <w:rFonts w:ascii="Arial" w:hAnsi="Arial" w:hint="default"/>
      </w:rPr>
    </w:lvl>
    <w:lvl w:ilvl="6" w:tplc="76FAB56C" w:tentative="1">
      <w:start w:val="1"/>
      <w:numFmt w:val="bullet"/>
      <w:lvlText w:val="•"/>
      <w:lvlJc w:val="left"/>
      <w:pPr>
        <w:tabs>
          <w:tab w:val="num" w:pos="5040"/>
        </w:tabs>
        <w:ind w:left="5040" w:hanging="360"/>
      </w:pPr>
      <w:rPr>
        <w:rFonts w:ascii="Arial" w:hAnsi="Arial" w:hint="default"/>
      </w:rPr>
    </w:lvl>
    <w:lvl w:ilvl="7" w:tplc="76E00390" w:tentative="1">
      <w:start w:val="1"/>
      <w:numFmt w:val="bullet"/>
      <w:lvlText w:val="•"/>
      <w:lvlJc w:val="left"/>
      <w:pPr>
        <w:tabs>
          <w:tab w:val="num" w:pos="5760"/>
        </w:tabs>
        <w:ind w:left="5760" w:hanging="360"/>
      </w:pPr>
      <w:rPr>
        <w:rFonts w:ascii="Arial" w:hAnsi="Arial" w:hint="default"/>
      </w:rPr>
    </w:lvl>
    <w:lvl w:ilvl="8" w:tplc="F190DAD0" w:tentative="1">
      <w:start w:val="1"/>
      <w:numFmt w:val="bullet"/>
      <w:lvlText w:val="•"/>
      <w:lvlJc w:val="left"/>
      <w:pPr>
        <w:tabs>
          <w:tab w:val="num" w:pos="6480"/>
        </w:tabs>
        <w:ind w:left="6480" w:hanging="360"/>
      </w:pPr>
      <w:rPr>
        <w:rFonts w:ascii="Arial" w:hAnsi="Arial" w:hint="default"/>
      </w:rPr>
    </w:lvl>
  </w:abstractNum>
  <w:abstractNum w:abstractNumId="36">
    <w:nsid w:val="57E663C4"/>
    <w:multiLevelType w:val="multilevel"/>
    <w:tmpl w:val="5ECC32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582C55E4"/>
    <w:multiLevelType w:val="hybridMultilevel"/>
    <w:tmpl w:val="C69854C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8">
    <w:nsid w:val="59E45061"/>
    <w:multiLevelType w:val="hybridMultilevel"/>
    <w:tmpl w:val="61D0F2BE"/>
    <w:lvl w:ilvl="0" w:tplc="9F8EA3A4">
      <w:start w:val="1"/>
      <w:numFmt w:val="bullet"/>
      <w:lvlText w:val="-"/>
      <w:lvlJc w:val="left"/>
      <w:pPr>
        <w:ind w:left="720" w:hanging="360"/>
      </w:pPr>
      <w:rPr>
        <w:rFonts w:ascii="Arial" w:eastAsiaTheme="minorEastAsia" w:hAnsi="Arial" w:cs="Arial" w:hint="default"/>
        <w:i/>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nsid w:val="5D4D0A64"/>
    <w:multiLevelType w:val="hybridMultilevel"/>
    <w:tmpl w:val="B87AAC1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0">
    <w:nsid w:val="5FD70DAF"/>
    <w:multiLevelType w:val="hybridMultilevel"/>
    <w:tmpl w:val="B87AAC1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1">
    <w:nsid w:val="6E0462E6"/>
    <w:multiLevelType w:val="multilevel"/>
    <w:tmpl w:val="06066FE2"/>
    <w:lvl w:ilvl="0">
      <w:start w:val="1"/>
      <w:numFmt w:val="decimal"/>
      <w:pStyle w:val="Ttulo1"/>
      <w:lvlText w:val="%1"/>
      <w:lvlJc w:val="left"/>
      <w:pPr>
        <w:ind w:left="432" w:hanging="432"/>
      </w:pPr>
      <w:rPr>
        <w:rFonts w:ascii="Arial" w:hAnsi="Arial" w:cs="Arial" w:hint="default"/>
        <w:b w:val="0"/>
        <w:color w:val="auto"/>
        <w:sz w:val="22"/>
        <w:szCs w:val="22"/>
      </w:r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42">
    <w:nsid w:val="6E3713D4"/>
    <w:multiLevelType w:val="multilevel"/>
    <w:tmpl w:val="06066FE2"/>
    <w:lvl w:ilvl="0">
      <w:start w:val="1"/>
      <w:numFmt w:val="decimal"/>
      <w:lvlText w:val="%1"/>
      <w:lvlJc w:val="left"/>
      <w:pPr>
        <w:ind w:left="432" w:hanging="432"/>
      </w:pPr>
      <w:rPr>
        <w:rFonts w:ascii="Arial" w:hAnsi="Arial" w:cs="Arial" w:hint="default"/>
        <w:b w:val="0"/>
        <w:color w:val="auto"/>
        <w:sz w:val="22"/>
        <w:szCs w:val="22"/>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3">
    <w:nsid w:val="70234B18"/>
    <w:multiLevelType w:val="hybridMultilevel"/>
    <w:tmpl w:val="5AF862D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4">
    <w:nsid w:val="72C71721"/>
    <w:multiLevelType w:val="hybridMultilevel"/>
    <w:tmpl w:val="289C6922"/>
    <w:lvl w:ilvl="0" w:tplc="BD2E3B2C">
      <w:start w:val="1"/>
      <w:numFmt w:val="bullet"/>
      <w:lvlText w:val="•"/>
      <w:lvlJc w:val="left"/>
      <w:pPr>
        <w:tabs>
          <w:tab w:val="num" w:pos="720"/>
        </w:tabs>
        <w:ind w:left="720" w:hanging="360"/>
      </w:pPr>
      <w:rPr>
        <w:rFonts w:ascii="Arial" w:hAnsi="Arial" w:hint="default"/>
      </w:rPr>
    </w:lvl>
    <w:lvl w:ilvl="1" w:tplc="60609A8A" w:tentative="1">
      <w:start w:val="1"/>
      <w:numFmt w:val="bullet"/>
      <w:lvlText w:val="•"/>
      <w:lvlJc w:val="left"/>
      <w:pPr>
        <w:tabs>
          <w:tab w:val="num" w:pos="1440"/>
        </w:tabs>
        <w:ind w:left="1440" w:hanging="360"/>
      </w:pPr>
      <w:rPr>
        <w:rFonts w:ascii="Arial" w:hAnsi="Arial" w:hint="default"/>
      </w:rPr>
    </w:lvl>
    <w:lvl w:ilvl="2" w:tplc="25C8F206" w:tentative="1">
      <w:start w:val="1"/>
      <w:numFmt w:val="bullet"/>
      <w:lvlText w:val="•"/>
      <w:lvlJc w:val="left"/>
      <w:pPr>
        <w:tabs>
          <w:tab w:val="num" w:pos="2160"/>
        </w:tabs>
        <w:ind w:left="2160" w:hanging="360"/>
      </w:pPr>
      <w:rPr>
        <w:rFonts w:ascii="Arial" w:hAnsi="Arial" w:hint="default"/>
      </w:rPr>
    </w:lvl>
    <w:lvl w:ilvl="3" w:tplc="9A2C2DCE" w:tentative="1">
      <w:start w:val="1"/>
      <w:numFmt w:val="bullet"/>
      <w:lvlText w:val="•"/>
      <w:lvlJc w:val="left"/>
      <w:pPr>
        <w:tabs>
          <w:tab w:val="num" w:pos="2880"/>
        </w:tabs>
        <w:ind w:left="2880" w:hanging="360"/>
      </w:pPr>
      <w:rPr>
        <w:rFonts w:ascii="Arial" w:hAnsi="Arial" w:hint="default"/>
      </w:rPr>
    </w:lvl>
    <w:lvl w:ilvl="4" w:tplc="BEC2BB3E" w:tentative="1">
      <w:start w:val="1"/>
      <w:numFmt w:val="bullet"/>
      <w:lvlText w:val="•"/>
      <w:lvlJc w:val="left"/>
      <w:pPr>
        <w:tabs>
          <w:tab w:val="num" w:pos="3600"/>
        </w:tabs>
        <w:ind w:left="3600" w:hanging="360"/>
      </w:pPr>
      <w:rPr>
        <w:rFonts w:ascii="Arial" w:hAnsi="Arial" w:hint="default"/>
      </w:rPr>
    </w:lvl>
    <w:lvl w:ilvl="5" w:tplc="B28080DE" w:tentative="1">
      <w:start w:val="1"/>
      <w:numFmt w:val="bullet"/>
      <w:lvlText w:val="•"/>
      <w:lvlJc w:val="left"/>
      <w:pPr>
        <w:tabs>
          <w:tab w:val="num" w:pos="4320"/>
        </w:tabs>
        <w:ind w:left="4320" w:hanging="360"/>
      </w:pPr>
      <w:rPr>
        <w:rFonts w:ascii="Arial" w:hAnsi="Arial" w:hint="default"/>
      </w:rPr>
    </w:lvl>
    <w:lvl w:ilvl="6" w:tplc="65F4B4A2" w:tentative="1">
      <w:start w:val="1"/>
      <w:numFmt w:val="bullet"/>
      <w:lvlText w:val="•"/>
      <w:lvlJc w:val="left"/>
      <w:pPr>
        <w:tabs>
          <w:tab w:val="num" w:pos="5040"/>
        </w:tabs>
        <w:ind w:left="5040" w:hanging="360"/>
      </w:pPr>
      <w:rPr>
        <w:rFonts w:ascii="Arial" w:hAnsi="Arial" w:hint="default"/>
      </w:rPr>
    </w:lvl>
    <w:lvl w:ilvl="7" w:tplc="1B48009A" w:tentative="1">
      <w:start w:val="1"/>
      <w:numFmt w:val="bullet"/>
      <w:lvlText w:val="•"/>
      <w:lvlJc w:val="left"/>
      <w:pPr>
        <w:tabs>
          <w:tab w:val="num" w:pos="5760"/>
        </w:tabs>
        <w:ind w:left="5760" w:hanging="360"/>
      </w:pPr>
      <w:rPr>
        <w:rFonts w:ascii="Arial" w:hAnsi="Arial" w:hint="default"/>
      </w:rPr>
    </w:lvl>
    <w:lvl w:ilvl="8" w:tplc="77D46B8C" w:tentative="1">
      <w:start w:val="1"/>
      <w:numFmt w:val="bullet"/>
      <w:lvlText w:val="•"/>
      <w:lvlJc w:val="left"/>
      <w:pPr>
        <w:tabs>
          <w:tab w:val="num" w:pos="6480"/>
        </w:tabs>
        <w:ind w:left="6480" w:hanging="360"/>
      </w:pPr>
      <w:rPr>
        <w:rFonts w:ascii="Arial" w:hAnsi="Arial" w:hint="default"/>
      </w:rPr>
    </w:lvl>
  </w:abstractNum>
  <w:abstractNum w:abstractNumId="45">
    <w:nsid w:val="7309703A"/>
    <w:multiLevelType w:val="hybridMultilevel"/>
    <w:tmpl w:val="9BBACB9E"/>
    <w:lvl w:ilvl="0" w:tplc="30BC01C8">
      <w:start w:val="1"/>
      <w:numFmt w:val="lowerRoman"/>
      <w:lvlText w:val="%1)"/>
      <w:lvlJc w:val="left"/>
      <w:pPr>
        <w:ind w:left="1080" w:hanging="72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6">
    <w:nsid w:val="77960ED3"/>
    <w:multiLevelType w:val="hybridMultilevel"/>
    <w:tmpl w:val="2C8409B8"/>
    <w:lvl w:ilvl="0" w:tplc="AC56F11A">
      <w:start w:val="1"/>
      <w:numFmt w:val="bullet"/>
      <w:lvlText w:val="-"/>
      <w:lvlJc w:val="left"/>
      <w:pPr>
        <w:ind w:left="720" w:hanging="360"/>
      </w:pPr>
      <w:rPr>
        <w:rFonts w:ascii="Arial" w:eastAsiaTheme="minorEastAsia" w:hAnsi="Arial" w:cs="Aria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43"/>
  </w:num>
  <w:num w:numId="2">
    <w:abstractNumId w:val="29"/>
  </w:num>
  <w:num w:numId="3">
    <w:abstractNumId w:val="9"/>
  </w:num>
  <w:num w:numId="4">
    <w:abstractNumId w:val="30"/>
  </w:num>
  <w:num w:numId="5">
    <w:abstractNumId w:val="16"/>
  </w:num>
  <w:num w:numId="6">
    <w:abstractNumId w:val="11"/>
  </w:num>
  <w:num w:numId="7">
    <w:abstractNumId w:val="23"/>
  </w:num>
  <w:num w:numId="8">
    <w:abstractNumId w:val="28"/>
  </w:num>
  <w:num w:numId="9">
    <w:abstractNumId w:val="19"/>
  </w:num>
  <w:num w:numId="10">
    <w:abstractNumId w:val="8"/>
  </w:num>
  <w:num w:numId="11">
    <w:abstractNumId w:val="38"/>
  </w:num>
  <w:num w:numId="12">
    <w:abstractNumId w:val="36"/>
  </w:num>
  <w:num w:numId="13">
    <w:abstractNumId w:val="46"/>
  </w:num>
  <w:num w:numId="14">
    <w:abstractNumId w:val="22"/>
  </w:num>
  <w:num w:numId="15">
    <w:abstractNumId w:val="34"/>
  </w:num>
  <w:num w:numId="16">
    <w:abstractNumId w:val="35"/>
  </w:num>
  <w:num w:numId="17">
    <w:abstractNumId w:val="44"/>
  </w:num>
  <w:num w:numId="18">
    <w:abstractNumId w:val="25"/>
  </w:num>
  <w:num w:numId="19">
    <w:abstractNumId w:val="32"/>
  </w:num>
  <w:num w:numId="20">
    <w:abstractNumId w:val="31"/>
  </w:num>
  <w:num w:numId="21">
    <w:abstractNumId w:val="13"/>
  </w:num>
  <w:num w:numId="22">
    <w:abstractNumId w:val="15"/>
  </w:num>
  <w:num w:numId="23">
    <w:abstractNumId w:val="20"/>
  </w:num>
  <w:num w:numId="24">
    <w:abstractNumId w:val="10"/>
  </w:num>
  <w:num w:numId="25">
    <w:abstractNumId w:val="12"/>
  </w:num>
  <w:num w:numId="26">
    <w:abstractNumId w:val="18"/>
  </w:num>
  <w:num w:numId="27">
    <w:abstractNumId w:val="41"/>
  </w:num>
  <w:num w:numId="28">
    <w:abstractNumId w:val="41"/>
  </w:num>
  <w:num w:numId="29">
    <w:abstractNumId w:val="41"/>
  </w:num>
  <w:num w:numId="30">
    <w:abstractNumId w:val="41"/>
  </w:num>
  <w:num w:numId="31">
    <w:abstractNumId w:val="26"/>
  </w:num>
  <w:num w:numId="32">
    <w:abstractNumId w:val="42"/>
  </w:num>
  <w:num w:numId="33">
    <w:abstractNumId w:val="39"/>
  </w:num>
  <w:num w:numId="34">
    <w:abstractNumId w:val="14"/>
  </w:num>
  <w:num w:numId="35">
    <w:abstractNumId w:val="27"/>
  </w:num>
  <w:num w:numId="36">
    <w:abstractNumId w:val="40"/>
  </w:num>
  <w:num w:numId="37">
    <w:abstractNumId w:val="33"/>
  </w:num>
  <w:num w:numId="38">
    <w:abstractNumId w:val="0"/>
  </w:num>
  <w:num w:numId="39">
    <w:abstractNumId w:val="1"/>
  </w:num>
  <w:num w:numId="40">
    <w:abstractNumId w:val="2"/>
  </w:num>
  <w:num w:numId="41">
    <w:abstractNumId w:val="3"/>
  </w:num>
  <w:num w:numId="42">
    <w:abstractNumId w:val="4"/>
  </w:num>
  <w:num w:numId="43">
    <w:abstractNumId w:val="5"/>
  </w:num>
  <w:num w:numId="44">
    <w:abstractNumId w:val="6"/>
  </w:num>
  <w:num w:numId="45">
    <w:abstractNumId w:val="7"/>
  </w:num>
  <w:num w:numId="46">
    <w:abstractNumId w:val="37"/>
  </w:num>
  <w:num w:numId="47">
    <w:abstractNumId w:val="21"/>
  </w:num>
  <w:num w:numId="48">
    <w:abstractNumId w:val="17"/>
  </w:num>
  <w:num w:numId="49">
    <w:abstractNumId w:val="24"/>
  </w:num>
  <w:num w:numId="50">
    <w:abstractNumId w:val="4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6"/>
  <w:defaultTabStop w:val="708"/>
  <w:hyphenationZone w:val="425"/>
  <w:characterSpacingControl w:val="doNotCompress"/>
  <w:savePreviewPicture/>
  <w:hdrShapeDefaults>
    <o:shapedefaults v:ext="edit" spidmax="2050"/>
  </w:hdrShapeDefaults>
  <w:footnotePr>
    <w:numStart w:val="2"/>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61643"/>
    <w:rsid w:val="00005C69"/>
    <w:rsid w:val="00007C29"/>
    <w:rsid w:val="000114FC"/>
    <w:rsid w:val="0001586A"/>
    <w:rsid w:val="00017045"/>
    <w:rsid w:val="000233EF"/>
    <w:rsid w:val="00025819"/>
    <w:rsid w:val="00030C48"/>
    <w:rsid w:val="00037307"/>
    <w:rsid w:val="00044525"/>
    <w:rsid w:val="00044A00"/>
    <w:rsid w:val="00045899"/>
    <w:rsid w:val="000516C6"/>
    <w:rsid w:val="000534BE"/>
    <w:rsid w:val="00065EFD"/>
    <w:rsid w:val="000704E8"/>
    <w:rsid w:val="00076D26"/>
    <w:rsid w:val="0007774A"/>
    <w:rsid w:val="00077CFC"/>
    <w:rsid w:val="00081FA5"/>
    <w:rsid w:val="00087494"/>
    <w:rsid w:val="0008783F"/>
    <w:rsid w:val="00090283"/>
    <w:rsid w:val="00092CF0"/>
    <w:rsid w:val="00095997"/>
    <w:rsid w:val="000A27DE"/>
    <w:rsid w:val="000A4C5C"/>
    <w:rsid w:val="000B396E"/>
    <w:rsid w:val="000B3CF5"/>
    <w:rsid w:val="000B55C9"/>
    <w:rsid w:val="000B5A71"/>
    <w:rsid w:val="000B6B20"/>
    <w:rsid w:val="000D0C95"/>
    <w:rsid w:val="000D56DC"/>
    <w:rsid w:val="000D76EE"/>
    <w:rsid w:val="000E4447"/>
    <w:rsid w:val="000E5940"/>
    <w:rsid w:val="000F18AA"/>
    <w:rsid w:val="001015AD"/>
    <w:rsid w:val="00102CC0"/>
    <w:rsid w:val="00107449"/>
    <w:rsid w:val="00107BCF"/>
    <w:rsid w:val="00107E32"/>
    <w:rsid w:val="00110337"/>
    <w:rsid w:val="001166E8"/>
    <w:rsid w:val="00131368"/>
    <w:rsid w:val="001320AE"/>
    <w:rsid w:val="001323BC"/>
    <w:rsid w:val="0013486E"/>
    <w:rsid w:val="00135FBD"/>
    <w:rsid w:val="001422F5"/>
    <w:rsid w:val="00145115"/>
    <w:rsid w:val="00145F11"/>
    <w:rsid w:val="00146065"/>
    <w:rsid w:val="00152AB2"/>
    <w:rsid w:val="001539D9"/>
    <w:rsid w:val="00154B6B"/>
    <w:rsid w:val="001573FA"/>
    <w:rsid w:val="00161643"/>
    <w:rsid w:val="00161E7C"/>
    <w:rsid w:val="00165212"/>
    <w:rsid w:val="00165391"/>
    <w:rsid w:val="00167A32"/>
    <w:rsid w:val="00171C56"/>
    <w:rsid w:val="001726FA"/>
    <w:rsid w:val="00174B9F"/>
    <w:rsid w:val="00175CA3"/>
    <w:rsid w:val="00185A7F"/>
    <w:rsid w:val="00186FBE"/>
    <w:rsid w:val="00191124"/>
    <w:rsid w:val="00191D6F"/>
    <w:rsid w:val="0019513E"/>
    <w:rsid w:val="00196E68"/>
    <w:rsid w:val="001A0CAD"/>
    <w:rsid w:val="001A40A2"/>
    <w:rsid w:val="001A4E4E"/>
    <w:rsid w:val="001A5594"/>
    <w:rsid w:val="001B091A"/>
    <w:rsid w:val="001B123F"/>
    <w:rsid w:val="001B1FF5"/>
    <w:rsid w:val="001B5D6E"/>
    <w:rsid w:val="001C187D"/>
    <w:rsid w:val="001C28C6"/>
    <w:rsid w:val="001C5BCD"/>
    <w:rsid w:val="001C75DF"/>
    <w:rsid w:val="001D7482"/>
    <w:rsid w:val="001E0F94"/>
    <w:rsid w:val="001E6828"/>
    <w:rsid w:val="001F2705"/>
    <w:rsid w:val="001F7A46"/>
    <w:rsid w:val="00201AF5"/>
    <w:rsid w:val="00204AC8"/>
    <w:rsid w:val="00207664"/>
    <w:rsid w:val="00210648"/>
    <w:rsid w:val="00210E2B"/>
    <w:rsid w:val="00211D81"/>
    <w:rsid w:val="002128CF"/>
    <w:rsid w:val="002132AF"/>
    <w:rsid w:val="002161BB"/>
    <w:rsid w:val="00227E2B"/>
    <w:rsid w:val="002300A2"/>
    <w:rsid w:val="002318AE"/>
    <w:rsid w:val="002322C5"/>
    <w:rsid w:val="0023403A"/>
    <w:rsid w:val="00240FBC"/>
    <w:rsid w:val="00242DE8"/>
    <w:rsid w:val="002439FA"/>
    <w:rsid w:val="002456F2"/>
    <w:rsid w:val="00246838"/>
    <w:rsid w:val="00250816"/>
    <w:rsid w:val="00256B45"/>
    <w:rsid w:val="00257445"/>
    <w:rsid w:val="0025755C"/>
    <w:rsid w:val="00260CA2"/>
    <w:rsid w:val="00267D7B"/>
    <w:rsid w:val="002770F0"/>
    <w:rsid w:val="002802F3"/>
    <w:rsid w:val="002843F1"/>
    <w:rsid w:val="00286D33"/>
    <w:rsid w:val="00286F5F"/>
    <w:rsid w:val="002955A2"/>
    <w:rsid w:val="002964C1"/>
    <w:rsid w:val="002A442F"/>
    <w:rsid w:val="002A7D74"/>
    <w:rsid w:val="002B3608"/>
    <w:rsid w:val="002B4B87"/>
    <w:rsid w:val="002B7458"/>
    <w:rsid w:val="002C013C"/>
    <w:rsid w:val="002C0848"/>
    <w:rsid w:val="002C1600"/>
    <w:rsid w:val="002C23D3"/>
    <w:rsid w:val="002C3943"/>
    <w:rsid w:val="002C5950"/>
    <w:rsid w:val="002C62E8"/>
    <w:rsid w:val="002C73A2"/>
    <w:rsid w:val="002D12BB"/>
    <w:rsid w:val="002D55D2"/>
    <w:rsid w:val="002E4A28"/>
    <w:rsid w:val="002E73D7"/>
    <w:rsid w:val="002E7802"/>
    <w:rsid w:val="002F54AD"/>
    <w:rsid w:val="002F7306"/>
    <w:rsid w:val="00302B8E"/>
    <w:rsid w:val="0030331C"/>
    <w:rsid w:val="003072E9"/>
    <w:rsid w:val="00323F28"/>
    <w:rsid w:val="00325CC4"/>
    <w:rsid w:val="00325FD3"/>
    <w:rsid w:val="003272BF"/>
    <w:rsid w:val="00330D4D"/>
    <w:rsid w:val="00340F58"/>
    <w:rsid w:val="003428F0"/>
    <w:rsid w:val="00342FCE"/>
    <w:rsid w:val="00343510"/>
    <w:rsid w:val="003446B6"/>
    <w:rsid w:val="00347A67"/>
    <w:rsid w:val="00347B50"/>
    <w:rsid w:val="003574B7"/>
    <w:rsid w:val="003608F1"/>
    <w:rsid w:val="00366332"/>
    <w:rsid w:val="00371622"/>
    <w:rsid w:val="00374F70"/>
    <w:rsid w:val="003768A6"/>
    <w:rsid w:val="003826B0"/>
    <w:rsid w:val="00384EC6"/>
    <w:rsid w:val="003952B3"/>
    <w:rsid w:val="0039534D"/>
    <w:rsid w:val="00395D38"/>
    <w:rsid w:val="003A23F7"/>
    <w:rsid w:val="003A2BD6"/>
    <w:rsid w:val="003A6528"/>
    <w:rsid w:val="003B14B7"/>
    <w:rsid w:val="003B2C06"/>
    <w:rsid w:val="003B61E4"/>
    <w:rsid w:val="003C344C"/>
    <w:rsid w:val="003C5F14"/>
    <w:rsid w:val="003C6F64"/>
    <w:rsid w:val="003C7E07"/>
    <w:rsid w:val="003D2110"/>
    <w:rsid w:val="003D3052"/>
    <w:rsid w:val="003D3658"/>
    <w:rsid w:val="003D4E03"/>
    <w:rsid w:val="003D6FF7"/>
    <w:rsid w:val="003D7C3D"/>
    <w:rsid w:val="003E2BE5"/>
    <w:rsid w:val="003E38AF"/>
    <w:rsid w:val="003F26B4"/>
    <w:rsid w:val="003F2892"/>
    <w:rsid w:val="003F3AC8"/>
    <w:rsid w:val="0040110B"/>
    <w:rsid w:val="00403631"/>
    <w:rsid w:val="00404C0B"/>
    <w:rsid w:val="00412EDA"/>
    <w:rsid w:val="00414F3E"/>
    <w:rsid w:val="00416871"/>
    <w:rsid w:val="00421FCC"/>
    <w:rsid w:val="00424FB6"/>
    <w:rsid w:val="0042532A"/>
    <w:rsid w:val="0042734A"/>
    <w:rsid w:val="00430C50"/>
    <w:rsid w:val="0043221F"/>
    <w:rsid w:val="004438D1"/>
    <w:rsid w:val="004455E0"/>
    <w:rsid w:val="0045336C"/>
    <w:rsid w:val="00461621"/>
    <w:rsid w:val="00464BB9"/>
    <w:rsid w:val="0046525F"/>
    <w:rsid w:val="004660E9"/>
    <w:rsid w:val="00467CD5"/>
    <w:rsid w:val="00470487"/>
    <w:rsid w:val="00470645"/>
    <w:rsid w:val="00472CB0"/>
    <w:rsid w:val="00473879"/>
    <w:rsid w:val="0047425B"/>
    <w:rsid w:val="00476CAF"/>
    <w:rsid w:val="0047742D"/>
    <w:rsid w:val="00481919"/>
    <w:rsid w:val="004924CF"/>
    <w:rsid w:val="00492B16"/>
    <w:rsid w:val="00495D54"/>
    <w:rsid w:val="004960B2"/>
    <w:rsid w:val="004A0A76"/>
    <w:rsid w:val="004A0F14"/>
    <w:rsid w:val="004A6739"/>
    <w:rsid w:val="004B01A1"/>
    <w:rsid w:val="004B67C1"/>
    <w:rsid w:val="004C68DC"/>
    <w:rsid w:val="004D2969"/>
    <w:rsid w:val="004E2359"/>
    <w:rsid w:val="004E35CD"/>
    <w:rsid w:val="004E589A"/>
    <w:rsid w:val="004E5B5C"/>
    <w:rsid w:val="00501A83"/>
    <w:rsid w:val="0050481F"/>
    <w:rsid w:val="00517F6B"/>
    <w:rsid w:val="005322DD"/>
    <w:rsid w:val="00537D8A"/>
    <w:rsid w:val="00541FB1"/>
    <w:rsid w:val="00542B60"/>
    <w:rsid w:val="00545E11"/>
    <w:rsid w:val="00553B49"/>
    <w:rsid w:val="00553D45"/>
    <w:rsid w:val="005568B6"/>
    <w:rsid w:val="00556EC3"/>
    <w:rsid w:val="00557989"/>
    <w:rsid w:val="00557D32"/>
    <w:rsid w:val="00563F58"/>
    <w:rsid w:val="00566C64"/>
    <w:rsid w:val="005706AB"/>
    <w:rsid w:val="00574100"/>
    <w:rsid w:val="00577A36"/>
    <w:rsid w:val="005918C5"/>
    <w:rsid w:val="005938D3"/>
    <w:rsid w:val="00594268"/>
    <w:rsid w:val="00596590"/>
    <w:rsid w:val="005A2C22"/>
    <w:rsid w:val="005A3E89"/>
    <w:rsid w:val="005A4362"/>
    <w:rsid w:val="005A48E0"/>
    <w:rsid w:val="005A5015"/>
    <w:rsid w:val="005A62A1"/>
    <w:rsid w:val="005A7770"/>
    <w:rsid w:val="005B008B"/>
    <w:rsid w:val="005B03F0"/>
    <w:rsid w:val="005B292B"/>
    <w:rsid w:val="005B2DF3"/>
    <w:rsid w:val="005B31C0"/>
    <w:rsid w:val="005C0666"/>
    <w:rsid w:val="005C1A90"/>
    <w:rsid w:val="005D042C"/>
    <w:rsid w:val="005D2D2C"/>
    <w:rsid w:val="005D336B"/>
    <w:rsid w:val="005D78A0"/>
    <w:rsid w:val="005D78D5"/>
    <w:rsid w:val="005D7C1C"/>
    <w:rsid w:val="005E4D8E"/>
    <w:rsid w:val="005F0D63"/>
    <w:rsid w:val="005F37EE"/>
    <w:rsid w:val="005F4AEA"/>
    <w:rsid w:val="005F667A"/>
    <w:rsid w:val="00601B1D"/>
    <w:rsid w:val="006032B7"/>
    <w:rsid w:val="00606D1A"/>
    <w:rsid w:val="00606F3B"/>
    <w:rsid w:val="006112CB"/>
    <w:rsid w:val="00611811"/>
    <w:rsid w:val="0061426F"/>
    <w:rsid w:val="00615553"/>
    <w:rsid w:val="00617420"/>
    <w:rsid w:val="00617A69"/>
    <w:rsid w:val="00617CBA"/>
    <w:rsid w:val="00626185"/>
    <w:rsid w:val="00635A0D"/>
    <w:rsid w:val="00644030"/>
    <w:rsid w:val="00652C3E"/>
    <w:rsid w:val="0065403D"/>
    <w:rsid w:val="00655090"/>
    <w:rsid w:val="00663164"/>
    <w:rsid w:val="006649DE"/>
    <w:rsid w:val="00664EDF"/>
    <w:rsid w:val="00665F3B"/>
    <w:rsid w:val="00671693"/>
    <w:rsid w:val="00682F37"/>
    <w:rsid w:val="0068697D"/>
    <w:rsid w:val="00687FB1"/>
    <w:rsid w:val="006922A4"/>
    <w:rsid w:val="006930EA"/>
    <w:rsid w:val="00695958"/>
    <w:rsid w:val="006A6A52"/>
    <w:rsid w:val="006A7180"/>
    <w:rsid w:val="006C02AC"/>
    <w:rsid w:val="006C3F56"/>
    <w:rsid w:val="006D1380"/>
    <w:rsid w:val="006D31E2"/>
    <w:rsid w:val="006E4630"/>
    <w:rsid w:val="006E5A63"/>
    <w:rsid w:val="006F770E"/>
    <w:rsid w:val="006F7CB1"/>
    <w:rsid w:val="007061B5"/>
    <w:rsid w:val="00706C96"/>
    <w:rsid w:val="00723F65"/>
    <w:rsid w:val="00736827"/>
    <w:rsid w:val="00744B12"/>
    <w:rsid w:val="007476AC"/>
    <w:rsid w:val="00752057"/>
    <w:rsid w:val="00754F5C"/>
    <w:rsid w:val="007567F1"/>
    <w:rsid w:val="00757E07"/>
    <w:rsid w:val="007606FF"/>
    <w:rsid w:val="00764D54"/>
    <w:rsid w:val="00772FB9"/>
    <w:rsid w:val="00774A3D"/>
    <w:rsid w:val="007752BD"/>
    <w:rsid w:val="00776683"/>
    <w:rsid w:val="00784915"/>
    <w:rsid w:val="00785489"/>
    <w:rsid w:val="0079343F"/>
    <w:rsid w:val="007946CB"/>
    <w:rsid w:val="0079503B"/>
    <w:rsid w:val="007968BE"/>
    <w:rsid w:val="007973B6"/>
    <w:rsid w:val="007B10A0"/>
    <w:rsid w:val="007B1A5B"/>
    <w:rsid w:val="007B72F5"/>
    <w:rsid w:val="007C0B1F"/>
    <w:rsid w:val="007C24C5"/>
    <w:rsid w:val="007C55ED"/>
    <w:rsid w:val="007C6D25"/>
    <w:rsid w:val="007D2768"/>
    <w:rsid w:val="007D5E03"/>
    <w:rsid w:val="007E4DA6"/>
    <w:rsid w:val="007E7792"/>
    <w:rsid w:val="007F2765"/>
    <w:rsid w:val="007F474D"/>
    <w:rsid w:val="007F477D"/>
    <w:rsid w:val="007F4F13"/>
    <w:rsid w:val="007F7A48"/>
    <w:rsid w:val="007F7F22"/>
    <w:rsid w:val="00801141"/>
    <w:rsid w:val="008011FF"/>
    <w:rsid w:val="00803581"/>
    <w:rsid w:val="00805BD8"/>
    <w:rsid w:val="008132A5"/>
    <w:rsid w:val="00814A4A"/>
    <w:rsid w:val="00825B37"/>
    <w:rsid w:val="00826F37"/>
    <w:rsid w:val="00827DC1"/>
    <w:rsid w:val="00832039"/>
    <w:rsid w:val="00833C5B"/>
    <w:rsid w:val="0083582E"/>
    <w:rsid w:val="00837A91"/>
    <w:rsid w:val="00841BA4"/>
    <w:rsid w:val="00844EFB"/>
    <w:rsid w:val="00853658"/>
    <w:rsid w:val="0085726D"/>
    <w:rsid w:val="0086101B"/>
    <w:rsid w:val="0086689A"/>
    <w:rsid w:val="008764F1"/>
    <w:rsid w:val="00883083"/>
    <w:rsid w:val="00884A4C"/>
    <w:rsid w:val="008943D4"/>
    <w:rsid w:val="00895DEA"/>
    <w:rsid w:val="00897B9B"/>
    <w:rsid w:val="008A5A11"/>
    <w:rsid w:val="008A7642"/>
    <w:rsid w:val="008B04E4"/>
    <w:rsid w:val="008B24FE"/>
    <w:rsid w:val="008B27C9"/>
    <w:rsid w:val="008B347E"/>
    <w:rsid w:val="008B43EE"/>
    <w:rsid w:val="008C5014"/>
    <w:rsid w:val="008C7C68"/>
    <w:rsid w:val="008D07DE"/>
    <w:rsid w:val="008D1BEE"/>
    <w:rsid w:val="008D4F84"/>
    <w:rsid w:val="008D5439"/>
    <w:rsid w:val="008D5782"/>
    <w:rsid w:val="008E0DE1"/>
    <w:rsid w:val="008E17A7"/>
    <w:rsid w:val="008E7CFB"/>
    <w:rsid w:val="008F0F00"/>
    <w:rsid w:val="008F1013"/>
    <w:rsid w:val="008F634E"/>
    <w:rsid w:val="00903BF9"/>
    <w:rsid w:val="00904DD5"/>
    <w:rsid w:val="00907106"/>
    <w:rsid w:val="00913597"/>
    <w:rsid w:val="00915731"/>
    <w:rsid w:val="009210DE"/>
    <w:rsid w:val="00921DDF"/>
    <w:rsid w:val="00927727"/>
    <w:rsid w:val="009279F0"/>
    <w:rsid w:val="009316FB"/>
    <w:rsid w:val="0093686E"/>
    <w:rsid w:val="009377FB"/>
    <w:rsid w:val="009477F6"/>
    <w:rsid w:val="00953BEA"/>
    <w:rsid w:val="00964062"/>
    <w:rsid w:val="009677BC"/>
    <w:rsid w:val="0097161E"/>
    <w:rsid w:val="00971B56"/>
    <w:rsid w:val="009770C7"/>
    <w:rsid w:val="00977164"/>
    <w:rsid w:val="00980B8F"/>
    <w:rsid w:val="0098238E"/>
    <w:rsid w:val="00982B2D"/>
    <w:rsid w:val="009836A1"/>
    <w:rsid w:val="00986844"/>
    <w:rsid w:val="009A1F96"/>
    <w:rsid w:val="009A24FA"/>
    <w:rsid w:val="009A2FFC"/>
    <w:rsid w:val="009A3D1D"/>
    <w:rsid w:val="009A708B"/>
    <w:rsid w:val="009C3362"/>
    <w:rsid w:val="009C3DED"/>
    <w:rsid w:val="009C6192"/>
    <w:rsid w:val="009C63C0"/>
    <w:rsid w:val="009D1C12"/>
    <w:rsid w:val="009D76C8"/>
    <w:rsid w:val="009E0716"/>
    <w:rsid w:val="009E418A"/>
    <w:rsid w:val="009E4DEB"/>
    <w:rsid w:val="009E58E5"/>
    <w:rsid w:val="009F0BE1"/>
    <w:rsid w:val="009F1754"/>
    <w:rsid w:val="009F1AED"/>
    <w:rsid w:val="00A03963"/>
    <w:rsid w:val="00A054F8"/>
    <w:rsid w:val="00A05726"/>
    <w:rsid w:val="00A065B8"/>
    <w:rsid w:val="00A0717B"/>
    <w:rsid w:val="00A07260"/>
    <w:rsid w:val="00A141F5"/>
    <w:rsid w:val="00A16AE9"/>
    <w:rsid w:val="00A17B58"/>
    <w:rsid w:val="00A233AB"/>
    <w:rsid w:val="00A25AEE"/>
    <w:rsid w:val="00A311B6"/>
    <w:rsid w:val="00A31EAA"/>
    <w:rsid w:val="00A32698"/>
    <w:rsid w:val="00A46E88"/>
    <w:rsid w:val="00A517FA"/>
    <w:rsid w:val="00A5379D"/>
    <w:rsid w:val="00A53FDC"/>
    <w:rsid w:val="00A54FCF"/>
    <w:rsid w:val="00A60EF5"/>
    <w:rsid w:val="00A62BBF"/>
    <w:rsid w:val="00A658FB"/>
    <w:rsid w:val="00A70B08"/>
    <w:rsid w:val="00A7111D"/>
    <w:rsid w:val="00A71D17"/>
    <w:rsid w:val="00A7226E"/>
    <w:rsid w:val="00A72A72"/>
    <w:rsid w:val="00A74442"/>
    <w:rsid w:val="00A9463A"/>
    <w:rsid w:val="00AA4E56"/>
    <w:rsid w:val="00AB0A09"/>
    <w:rsid w:val="00AB1B2C"/>
    <w:rsid w:val="00AB2739"/>
    <w:rsid w:val="00AB4751"/>
    <w:rsid w:val="00AB5537"/>
    <w:rsid w:val="00AB772C"/>
    <w:rsid w:val="00AB7B43"/>
    <w:rsid w:val="00AD39C2"/>
    <w:rsid w:val="00AD574C"/>
    <w:rsid w:val="00AD7D80"/>
    <w:rsid w:val="00AE0AC1"/>
    <w:rsid w:val="00AE0FB8"/>
    <w:rsid w:val="00AE3ED3"/>
    <w:rsid w:val="00AE5C4C"/>
    <w:rsid w:val="00AF0475"/>
    <w:rsid w:val="00AF2586"/>
    <w:rsid w:val="00AF2764"/>
    <w:rsid w:val="00AF455C"/>
    <w:rsid w:val="00AF4EEB"/>
    <w:rsid w:val="00AF548A"/>
    <w:rsid w:val="00AF60A2"/>
    <w:rsid w:val="00B155A6"/>
    <w:rsid w:val="00B15D87"/>
    <w:rsid w:val="00B164B2"/>
    <w:rsid w:val="00B17E53"/>
    <w:rsid w:val="00B21C01"/>
    <w:rsid w:val="00B22B87"/>
    <w:rsid w:val="00B24396"/>
    <w:rsid w:val="00B30B6B"/>
    <w:rsid w:val="00B32941"/>
    <w:rsid w:val="00B36543"/>
    <w:rsid w:val="00B373F0"/>
    <w:rsid w:val="00B37E12"/>
    <w:rsid w:val="00B37F64"/>
    <w:rsid w:val="00B400A7"/>
    <w:rsid w:val="00B40FD6"/>
    <w:rsid w:val="00B41A0A"/>
    <w:rsid w:val="00B42126"/>
    <w:rsid w:val="00B427AD"/>
    <w:rsid w:val="00B47B40"/>
    <w:rsid w:val="00B47D6C"/>
    <w:rsid w:val="00B51439"/>
    <w:rsid w:val="00B57A5B"/>
    <w:rsid w:val="00B609BA"/>
    <w:rsid w:val="00B63152"/>
    <w:rsid w:val="00B63503"/>
    <w:rsid w:val="00B670CE"/>
    <w:rsid w:val="00B70580"/>
    <w:rsid w:val="00B70849"/>
    <w:rsid w:val="00B70D13"/>
    <w:rsid w:val="00B71364"/>
    <w:rsid w:val="00B72E15"/>
    <w:rsid w:val="00B737A6"/>
    <w:rsid w:val="00B746A7"/>
    <w:rsid w:val="00B754ED"/>
    <w:rsid w:val="00B82482"/>
    <w:rsid w:val="00B90AC5"/>
    <w:rsid w:val="00B93A27"/>
    <w:rsid w:val="00B9500C"/>
    <w:rsid w:val="00B95AEC"/>
    <w:rsid w:val="00BA316D"/>
    <w:rsid w:val="00BB166C"/>
    <w:rsid w:val="00BB660F"/>
    <w:rsid w:val="00BC028B"/>
    <w:rsid w:val="00BC0FC8"/>
    <w:rsid w:val="00BC617E"/>
    <w:rsid w:val="00BD778F"/>
    <w:rsid w:val="00BD7B60"/>
    <w:rsid w:val="00BE4291"/>
    <w:rsid w:val="00BE7B82"/>
    <w:rsid w:val="00BF0A06"/>
    <w:rsid w:val="00BF1A37"/>
    <w:rsid w:val="00BF3295"/>
    <w:rsid w:val="00BF6E7B"/>
    <w:rsid w:val="00C011FA"/>
    <w:rsid w:val="00C03C2F"/>
    <w:rsid w:val="00C04032"/>
    <w:rsid w:val="00C126F3"/>
    <w:rsid w:val="00C13251"/>
    <w:rsid w:val="00C148FD"/>
    <w:rsid w:val="00C15376"/>
    <w:rsid w:val="00C16B6B"/>
    <w:rsid w:val="00C207E8"/>
    <w:rsid w:val="00C21689"/>
    <w:rsid w:val="00C222B7"/>
    <w:rsid w:val="00C25B25"/>
    <w:rsid w:val="00C25FA4"/>
    <w:rsid w:val="00C3086E"/>
    <w:rsid w:val="00C36095"/>
    <w:rsid w:val="00C41ADD"/>
    <w:rsid w:val="00C41C79"/>
    <w:rsid w:val="00C51B08"/>
    <w:rsid w:val="00C565C8"/>
    <w:rsid w:val="00C621B9"/>
    <w:rsid w:val="00C629CE"/>
    <w:rsid w:val="00C62CB8"/>
    <w:rsid w:val="00C65CB1"/>
    <w:rsid w:val="00C71D2F"/>
    <w:rsid w:val="00C7586D"/>
    <w:rsid w:val="00C76EF8"/>
    <w:rsid w:val="00C76F55"/>
    <w:rsid w:val="00C828B9"/>
    <w:rsid w:val="00C83619"/>
    <w:rsid w:val="00C8586E"/>
    <w:rsid w:val="00C90889"/>
    <w:rsid w:val="00C90E44"/>
    <w:rsid w:val="00C97966"/>
    <w:rsid w:val="00CA39A7"/>
    <w:rsid w:val="00CA773F"/>
    <w:rsid w:val="00CB3BFE"/>
    <w:rsid w:val="00CB7941"/>
    <w:rsid w:val="00CC051A"/>
    <w:rsid w:val="00CC33A7"/>
    <w:rsid w:val="00CC5437"/>
    <w:rsid w:val="00CD43D3"/>
    <w:rsid w:val="00CD652C"/>
    <w:rsid w:val="00CD6B8C"/>
    <w:rsid w:val="00CD6CEF"/>
    <w:rsid w:val="00CE0167"/>
    <w:rsid w:val="00CE0737"/>
    <w:rsid w:val="00CE5244"/>
    <w:rsid w:val="00CF23BF"/>
    <w:rsid w:val="00CF5C98"/>
    <w:rsid w:val="00D01651"/>
    <w:rsid w:val="00D04A51"/>
    <w:rsid w:val="00D05E8D"/>
    <w:rsid w:val="00D10E3F"/>
    <w:rsid w:val="00D11F0A"/>
    <w:rsid w:val="00D122C4"/>
    <w:rsid w:val="00D13FA1"/>
    <w:rsid w:val="00D14DBF"/>
    <w:rsid w:val="00D17DE2"/>
    <w:rsid w:val="00D220AA"/>
    <w:rsid w:val="00D229B1"/>
    <w:rsid w:val="00D237E3"/>
    <w:rsid w:val="00D31A47"/>
    <w:rsid w:val="00D42F10"/>
    <w:rsid w:val="00D42F1A"/>
    <w:rsid w:val="00D46A98"/>
    <w:rsid w:val="00D53271"/>
    <w:rsid w:val="00D550E4"/>
    <w:rsid w:val="00D6074C"/>
    <w:rsid w:val="00D60CC6"/>
    <w:rsid w:val="00D60DBE"/>
    <w:rsid w:val="00D628FF"/>
    <w:rsid w:val="00D64C7A"/>
    <w:rsid w:val="00D67A90"/>
    <w:rsid w:val="00D7408F"/>
    <w:rsid w:val="00D74565"/>
    <w:rsid w:val="00D74977"/>
    <w:rsid w:val="00D953A1"/>
    <w:rsid w:val="00D9698E"/>
    <w:rsid w:val="00D97384"/>
    <w:rsid w:val="00D97F17"/>
    <w:rsid w:val="00DA7292"/>
    <w:rsid w:val="00DA7AF3"/>
    <w:rsid w:val="00DB13E4"/>
    <w:rsid w:val="00DB5B1B"/>
    <w:rsid w:val="00DB5D33"/>
    <w:rsid w:val="00DB6B5D"/>
    <w:rsid w:val="00DC1D58"/>
    <w:rsid w:val="00DC32E1"/>
    <w:rsid w:val="00DC7E95"/>
    <w:rsid w:val="00DD5C35"/>
    <w:rsid w:val="00DD5F5C"/>
    <w:rsid w:val="00DD7092"/>
    <w:rsid w:val="00DE1121"/>
    <w:rsid w:val="00DE2DCF"/>
    <w:rsid w:val="00DE33AD"/>
    <w:rsid w:val="00DF1325"/>
    <w:rsid w:val="00DF1F3D"/>
    <w:rsid w:val="00DF75EB"/>
    <w:rsid w:val="00E023F0"/>
    <w:rsid w:val="00E03B45"/>
    <w:rsid w:val="00E100DD"/>
    <w:rsid w:val="00E10411"/>
    <w:rsid w:val="00E111EF"/>
    <w:rsid w:val="00E1300F"/>
    <w:rsid w:val="00E16DC8"/>
    <w:rsid w:val="00E200B2"/>
    <w:rsid w:val="00E22EE8"/>
    <w:rsid w:val="00E30BD7"/>
    <w:rsid w:val="00E3179F"/>
    <w:rsid w:val="00E32411"/>
    <w:rsid w:val="00E40962"/>
    <w:rsid w:val="00E412CF"/>
    <w:rsid w:val="00E41DA9"/>
    <w:rsid w:val="00E42BAB"/>
    <w:rsid w:val="00E42D3E"/>
    <w:rsid w:val="00E43DEC"/>
    <w:rsid w:val="00E4474D"/>
    <w:rsid w:val="00E61CA7"/>
    <w:rsid w:val="00E62DB0"/>
    <w:rsid w:val="00E6470F"/>
    <w:rsid w:val="00E64B4A"/>
    <w:rsid w:val="00E7249F"/>
    <w:rsid w:val="00E74A8C"/>
    <w:rsid w:val="00E75A66"/>
    <w:rsid w:val="00E82E6C"/>
    <w:rsid w:val="00E91AF9"/>
    <w:rsid w:val="00E95030"/>
    <w:rsid w:val="00E956A5"/>
    <w:rsid w:val="00EA6147"/>
    <w:rsid w:val="00EB396C"/>
    <w:rsid w:val="00EB4DF0"/>
    <w:rsid w:val="00EC0494"/>
    <w:rsid w:val="00ED0BB4"/>
    <w:rsid w:val="00ED5B33"/>
    <w:rsid w:val="00ED79D4"/>
    <w:rsid w:val="00EE0D13"/>
    <w:rsid w:val="00EE4964"/>
    <w:rsid w:val="00EF6B20"/>
    <w:rsid w:val="00EF6E3A"/>
    <w:rsid w:val="00EF6F09"/>
    <w:rsid w:val="00F054E8"/>
    <w:rsid w:val="00F1116E"/>
    <w:rsid w:val="00F11370"/>
    <w:rsid w:val="00F13B38"/>
    <w:rsid w:val="00F1735B"/>
    <w:rsid w:val="00F21E89"/>
    <w:rsid w:val="00F22504"/>
    <w:rsid w:val="00F23AA6"/>
    <w:rsid w:val="00F30D04"/>
    <w:rsid w:val="00F33F65"/>
    <w:rsid w:val="00F50D67"/>
    <w:rsid w:val="00F515EC"/>
    <w:rsid w:val="00F5267B"/>
    <w:rsid w:val="00F57B0D"/>
    <w:rsid w:val="00F63785"/>
    <w:rsid w:val="00F66367"/>
    <w:rsid w:val="00F67F0A"/>
    <w:rsid w:val="00F71505"/>
    <w:rsid w:val="00F805F4"/>
    <w:rsid w:val="00F82EE2"/>
    <w:rsid w:val="00F860EB"/>
    <w:rsid w:val="00F96628"/>
    <w:rsid w:val="00F96D2D"/>
    <w:rsid w:val="00FA01A6"/>
    <w:rsid w:val="00FA2E56"/>
    <w:rsid w:val="00FA7795"/>
    <w:rsid w:val="00FB0F44"/>
    <w:rsid w:val="00FB150C"/>
    <w:rsid w:val="00FB2246"/>
    <w:rsid w:val="00FB25F7"/>
    <w:rsid w:val="00FB6F32"/>
    <w:rsid w:val="00FC4C58"/>
    <w:rsid w:val="00FD16FB"/>
    <w:rsid w:val="00FD25CB"/>
    <w:rsid w:val="00FD499E"/>
    <w:rsid w:val="00FD6623"/>
    <w:rsid w:val="00FE2D4B"/>
    <w:rsid w:val="00FE6A62"/>
    <w:rsid w:val="00FF2240"/>
    <w:rsid w:val="00FF70F9"/>
  </w:rsids>
  <m:mathPr>
    <m:mathFont m:val="Cambria Math"/>
    <m:brkBin m:val="before"/>
    <m:brkBinSub m:val="--"/>
    <m:smallFrac m:val="0"/>
    <m:dispDef/>
    <m:lMargin m:val="0"/>
    <m:rMargin m:val="0"/>
    <m:defJc m:val="centerGroup"/>
    <m:wrapIndent m:val="1440"/>
    <m:intLim m:val="subSup"/>
    <m:naryLim m:val="undOvr"/>
  </m:mathPr>
  <w:themeFontLang w:val="es-ES_tradn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09B75378"/>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s-ES_tradnl" w:eastAsia="es-E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61643"/>
    <w:rPr>
      <w:lang w:val="en-GB"/>
    </w:rPr>
  </w:style>
  <w:style w:type="paragraph" w:styleId="Ttulo1">
    <w:name w:val="heading 1"/>
    <w:basedOn w:val="Normal"/>
    <w:next w:val="Normal"/>
    <w:link w:val="Ttulo1Car"/>
    <w:uiPriority w:val="9"/>
    <w:qFormat/>
    <w:rsid w:val="008E17A7"/>
    <w:pPr>
      <w:keepNext/>
      <w:keepLines/>
      <w:numPr>
        <w:numId w:val="27"/>
      </w:numPr>
      <w:spacing w:before="480"/>
      <w:outlineLvl w:val="0"/>
    </w:pPr>
    <w:rPr>
      <w:rFonts w:asciiTheme="majorHAnsi" w:eastAsiaTheme="majorEastAsia" w:hAnsiTheme="majorHAnsi" w:cstheme="majorBidi"/>
      <w:b/>
      <w:bCs/>
      <w:color w:val="345A8A" w:themeColor="accent1" w:themeShade="B5"/>
      <w:sz w:val="32"/>
      <w:szCs w:val="32"/>
    </w:rPr>
  </w:style>
  <w:style w:type="paragraph" w:styleId="Ttulo2">
    <w:name w:val="heading 2"/>
    <w:basedOn w:val="Normal"/>
    <w:next w:val="Normal"/>
    <w:link w:val="Ttulo2Car"/>
    <w:uiPriority w:val="9"/>
    <w:semiHidden/>
    <w:unhideWhenUsed/>
    <w:qFormat/>
    <w:rsid w:val="008E17A7"/>
    <w:pPr>
      <w:keepNext/>
      <w:keepLines/>
      <w:numPr>
        <w:ilvl w:val="1"/>
        <w:numId w:val="27"/>
      </w:numPr>
      <w:spacing w:before="20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semiHidden/>
    <w:unhideWhenUsed/>
    <w:qFormat/>
    <w:rsid w:val="008E17A7"/>
    <w:pPr>
      <w:keepNext/>
      <w:keepLines/>
      <w:numPr>
        <w:ilvl w:val="2"/>
        <w:numId w:val="27"/>
      </w:numPr>
      <w:spacing w:before="20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semiHidden/>
    <w:unhideWhenUsed/>
    <w:qFormat/>
    <w:rsid w:val="008E17A7"/>
    <w:pPr>
      <w:keepNext/>
      <w:keepLines/>
      <w:numPr>
        <w:ilvl w:val="3"/>
        <w:numId w:val="27"/>
      </w:numPr>
      <w:spacing w:before="20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semiHidden/>
    <w:unhideWhenUsed/>
    <w:qFormat/>
    <w:rsid w:val="008E17A7"/>
    <w:pPr>
      <w:keepNext/>
      <w:keepLines/>
      <w:numPr>
        <w:ilvl w:val="4"/>
        <w:numId w:val="27"/>
      </w:numPr>
      <w:spacing w:before="20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semiHidden/>
    <w:unhideWhenUsed/>
    <w:qFormat/>
    <w:rsid w:val="008E17A7"/>
    <w:pPr>
      <w:keepNext/>
      <w:keepLines/>
      <w:numPr>
        <w:ilvl w:val="5"/>
        <w:numId w:val="27"/>
      </w:numPr>
      <w:spacing w:before="20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8E17A7"/>
    <w:pPr>
      <w:keepNext/>
      <w:keepLines/>
      <w:numPr>
        <w:ilvl w:val="6"/>
        <w:numId w:val="27"/>
      </w:numPr>
      <w:spacing w:before="20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8E17A7"/>
    <w:pPr>
      <w:keepNext/>
      <w:keepLines/>
      <w:numPr>
        <w:ilvl w:val="7"/>
        <w:numId w:val="27"/>
      </w:numPr>
      <w:spacing w:before="20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8E17A7"/>
    <w:pPr>
      <w:keepNext/>
      <w:keepLines/>
      <w:numPr>
        <w:ilvl w:val="8"/>
        <w:numId w:val="27"/>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161643"/>
    <w:rPr>
      <w:color w:val="0000FF" w:themeColor="hyperlink"/>
      <w:u w:val="single"/>
    </w:rPr>
  </w:style>
  <w:style w:type="paragraph" w:styleId="Prrafodelista">
    <w:name w:val="List Paragraph"/>
    <w:basedOn w:val="Normal"/>
    <w:uiPriority w:val="34"/>
    <w:qFormat/>
    <w:rsid w:val="00161643"/>
    <w:pPr>
      <w:ind w:left="720"/>
      <w:contextualSpacing/>
    </w:pPr>
  </w:style>
  <w:style w:type="paragraph" w:styleId="Textonotapie">
    <w:name w:val="footnote text"/>
    <w:basedOn w:val="Normal"/>
    <w:link w:val="TextonotapieCar"/>
    <w:uiPriority w:val="99"/>
    <w:unhideWhenUsed/>
    <w:rsid w:val="00161643"/>
    <w:rPr>
      <w:lang w:val="en-US"/>
    </w:rPr>
  </w:style>
  <w:style w:type="character" w:customStyle="1" w:styleId="TextonotapieCar">
    <w:name w:val="Texto nota pie Car"/>
    <w:basedOn w:val="Fuentedeprrafopredeter"/>
    <w:link w:val="Textonotapie"/>
    <w:uiPriority w:val="99"/>
    <w:rsid w:val="00161643"/>
    <w:rPr>
      <w:lang w:val="en-US"/>
    </w:rPr>
  </w:style>
  <w:style w:type="character" w:styleId="Refdenotaalpie">
    <w:name w:val="footnote reference"/>
    <w:basedOn w:val="Fuentedeprrafopredeter"/>
    <w:uiPriority w:val="99"/>
    <w:unhideWhenUsed/>
    <w:rsid w:val="00161643"/>
    <w:rPr>
      <w:vertAlign w:val="superscript"/>
    </w:rPr>
  </w:style>
  <w:style w:type="paragraph" w:styleId="Textonotaalfinal">
    <w:name w:val="endnote text"/>
    <w:basedOn w:val="Normal"/>
    <w:link w:val="TextonotaalfinalCar"/>
    <w:uiPriority w:val="99"/>
    <w:unhideWhenUsed/>
    <w:rsid w:val="00161643"/>
    <w:rPr>
      <w:lang w:val="en-US"/>
    </w:rPr>
  </w:style>
  <w:style w:type="character" w:customStyle="1" w:styleId="TextonotaalfinalCar">
    <w:name w:val="Texto nota al final Car"/>
    <w:basedOn w:val="Fuentedeprrafopredeter"/>
    <w:link w:val="Textonotaalfinal"/>
    <w:uiPriority w:val="99"/>
    <w:rsid w:val="00161643"/>
    <w:rPr>
      <w:lang w:val="en-US"/>
    </w:rPr>
  </w:style>
  <w:style w:type="paragraph" w:styleId="NormalWeb">
    <w:name w:val="Normal (Web)"/>
    <w:basedOn w:val="Normal"/>
    <w:uiPriority w:val="99"/>
    <w:unhideWhenUsed/>
    <w:rsid w:val="00161643"/>
    <w:pPr>
      <w:spacing w:before="100" w:beforeAutospacing="1" w:after="100" w:afterAutospacing="1"/>
    </w:pPr>
    <w:rPr>
      <w:rFonts w:ascii="Times" w:hAnsi="Times" w:cs="Times New Roman"/>
      <w:sz w:val="20"/>
      <w:szCs w:val="20"/>
      <w:lang w:val="es-CO"/>
    </w:rPr>
  </w:style>
  <w:style w:type="paragraph" w:styleId="Textodeglobo">
    <w:name w:val="Balloon Text"/>
    <w:basedOn w:val="Normal"/>
    <w:link w:val="TextodegloboCar"/>
    <w:uiPriority w:val="99"/>
    <w:semiHidden/>
    <w:unhideWhenUsed/>
    <w:rsid w:val="005B03F0"/>
    <w:rPr>
      <w:rFonts w:ascii="Lucida Grande" w:hAnsi="Lucida Grande" w:cs="Lucida Grande"/>
      <w:sz w:val="18"/>
      <w:szCs w:val="18"/>
    </w:rPr>
  </w:style>
  <w:style w:type="character" w:customStyle="1" w:styleId="TextodegloboCar">
    <w:name w:val="Texto de globo Car"/>
    <w:basedOn w:val="Fuentedeprrafopredeter"/>
    <w:link w:val="Textodeglobo"/>
    <w:uiPriority w:val="99"/>
    <w:semiHidden/>
    <w:rsid w:val="005B03F0"/>
    <w:rPr>
      <w:rFonts w:ascii="Lucida Grande" w:hAnsi="Lucida Grande" w:cs="Lucida Grande"/>
      <w:sz w:val="18"/>
      <w:szCs w:val="18"/>
      <w:lang w:val="en-GB"/>
    </w:rPr>
  </w:style>
  <w:style w:type="table" w:styleId="Tablaconcuadrcula">
    <w:name w:val="Table Grid"/>
    <w:basedOn w:val="Tablanormal"/>
    <w:uiPriority w:val="59"/>
    <w:rsid w:val="0008749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416871"/>
    <w:pPr>
      <w:widowControl w:val="0"/>
      <w:autoSpaceDE w:val="0"/>
      <w:autoSpaceDN w:val="0"/>
      <w:adjustRightInd w:val="0"/>
    </w:pPr>
    <w:rPr>
      <w:rFonts w:ascii="Calibri" w:hAnsi="Calibri" w:cs="Calibri"/>
      <w:color w:val="000000"/>
      <w:lang w:val="es-ES"/>
    </w:rPr>
  </w:style>
  <w:style w:type="paragraph" w:styleId="Piedepgina">
    <w:name w:val="footer"/>
    <w:basedOn w:val="Normal"/>
    <w:link w:val="PiedepginaCar"/>
    <w:uiPriority w:val="99"/>
    <w:unhideWhenUsed/>
    <w:rsid w:val="0079343F"/>
    <w:pPr>
      <w:tabs>
        <w:tab w:val="center" w:pos="4252"/>
        <w:tab w:val="right" w:pos="8504"/>
      </w:tabs>
    </w:pPr>
  </w:style>
  <w:style w:type="character" w:customStyle="1" w:styleId="PiedepginaCar">
    <w:name w:val="Pie de página Car"/>
    <w:basedOn w:val="Fuentedeprrafopredeter"/>
    <w:link w:val="Piedepgina"/>
    <w:uiPriority w:val="99"/>
    <w:rsid w:val="0079343F"/>
    <w:rPr>
      <w:lang w:val="en-GB"/>
    </w:rPr>
  </w:style>
  <w:style w:type="character" w:styleId="Nmerodepgina">
    <w:name w:val="page number"/>
    <w:basedOn w:val="Fuentedeprrafopredeter"/>
    <w:uiPriority w:val="99"/>
    <w:semiHidden/>
    <w:unhideWhenUsed/>
    <w:rsid w:val="0079343F"/>
  </w:style>
  <w:style w:type="character" w:customStyle="1" w:styleId="Ttulo1Car">
    <w:name w:val="Título 1 Car"/>
    <w:basedOn w:val="Fuentedeprrafopredeter"/>
    <w:link w:val="Ttulo1"/>
    <w:uiPriority w:val="9"/>
    <w:rsid w:val="008E17A7"/>
    <w:rPr>
      <w:rFonts w:asciiTheme="majorHAnsi" w:eastAsiaTheme="majorEastAsia" w:hAnsiTheme="majorHAnsi" w:cstheme="majorBidi"/>
      <w:b/>
      <w:bCs/>
      <w:color w:val="345A8A" w:themeColor="accent1" w:themeShade="B5"/>
      <w:sz w:val="32"/>
      <w:szCs w:val="32"/>
      <w:lang w:val="en-GB"/>
    </w:rPr>
  </w:style>
  <w:style w:type="character" w:customStyle="1" w:styleId="Ttulo2Car">
    <w:name w:val="Título 2 Car"/>
    <w:basedOn w:val="Fuentedeprrafopredeter"/>
    <w:link w:val="Ttulo2"/>
    <w:uiPriority w:val="9"/>
    <w:semiHidden/>
    <w:rsid w:val="008E17A7"/>
    <w:rPr>
      <w:rFonts w:asciiTheme="majorHAnsi" w:eastAsiaTheme="majorEastAsia" w:hAnsiTheme="majorHAnsi" w:cstheme="majorBidi"/>
      <w:b/>
      <w:bCs/>
      <w:color w:val="4F81BD" w:themeColor="accent1"/>
      <w:sz w:val="26"/>
      <w:szCs w:val="26"/>
      <w:lang w:val="en-GB"/>
    </w:rPr>
  </w:style>
  <w:style w:type="character" w:customStyle="1" w:styleId="Ttulo3Car">
    <w:name w:val="Título 3 Car"/>
    <w:basedOn w:val="Fuentedeprrafopredeter"/>
    <w:link w:val="Ttulo3"/>
    <w:uiPriority w:val="9"/>
    <w:semiHidden/>
    <w:rsid w:val="008E17A7"/>
    <w:rPr>
      <w:rFonts w:asciiTheme="majorHAnsi" w:eastAsiaTheme="majorEastAsia" w:hAnsiTheme="majorHAnsi" w:cstheme="majorBidi"/>
      <w:b/>
      <w:bCs/>
      <w:color w:val="4F81BD" w:themeColor="accent1"/>
      <w:lang w:val="en-GB"/>
    </w:rPr>
  </w:style>
  <w:style w:type="character" w:customStyle="1" w:styleId="Ttulo4Car">
    <w:name w:val="Título 4 Car"/>
    <w:basedOn w:val="Fuentedeprrafopredeter"/>
    <w:link w:val="Ttulo4"/>
    <w:uiPriority w:val="9"/>
    <w:semiHidden/>
    <w:rsid w:val="008E17A7"/>
    <w:rPr>
      <w:rFonts w:asciiTheme="majorHAnsi" w:eastAsiaTheme="majorEastAsia" w:hAnsiTheme="majorHAnsi" w:cstheme="majorBidi"/>
      <w:b/>
      <w:bCs/>
      <w:i/>
      <w:iCs/>
      <w:color w:val="4F81BD" w:themeColor="accent1"/>
      <w:lang w:val="en-GB"/>
    </w:rPr>
  </w:style>
  <w:style w:type="character" w:customStyle="1" w:styleId="Ttulo5Car">
    <w:name w:val="Título 5 Car"/>
    <w:basedOn w:val="Fuentedeprrafopredeter"/>
    <w:link w:val="Ttulo5"/>
    <w:uiPriority w:val="9"/>
    <w:semiHidden/>
    <w:rsid w:val="008E17A7"/>
    <w:rPr>
      <w:rFonts w:asciiTheme="majorHAnsi" w:eastAsiaTheme="majorEastAsia" w:hAnsiTheme="majorHAnsi" w:cstheme="majorBidi"/>
      <w:color w:val="243F60" w:themeColor="accent1" w:themeShade="7F"/>
      <w:lang w:val="en-GB"/>
    </w:rPr>
  </w:style>
  <w:style w:type="character" w:customStyle="1" w:styleId="Ttulo6Car">
    <w:name w:val="Título 6 Car"/>
    <w:basedOn w:val="Fuentedeprrafopredeter"/>
    <w:link w:val="Ttulo6"/>
    <w:uiPriority w:val="9"/>
    <w:semiHidden/>
    <w:rsid w:val="008E17A7"/>
    <w:rPr>
      <w:rFonts w:asciiTheme="majorHAnsi" w:eastAsiaTheme="majorEastAsia" w:hAnsiTheme="majorHAnsi" w:cstheme="majorBidi"/>
      <w:i/>
      <w:iCs/>
      <w:color w:val="243F60" w:themeColor="accent1" w:themeShade="7F"/>
      <w:lang w:val="en-GB"/>
    </w:rPr>
  </w:style>
  <w:style w:type="character" w:customStyle="1" w:styleId="Ttulo7Car">
    <w:name w:val="Título 7 Car"/>
    <w:basedOn w:val="Fuentedeprrafopredeter"/>
    <w:link w:val="Ttulo7"/>
    <w:uiPriority w:val="9"/>
    <w:semiHidden/>
    <w:rsid w:val="008E17A7"/>
    <w:rPr>
      <w:rFonts w:asciiTheme="majorHAnsi" w:eastAsiaTheme="majorEastAsia" w:hAnsiTheme="majorHAnsi" w:cstheme="majorBidi"/>
      <w:i/>
      <w:iCs/>
      <w:color w:val="404040" w:themeColor="text1" w:themeTint="BF"/>
      <w:lang w:val="en-GB"/>
    </w:rPr>
  </w:style>
  <w:style w:type="character" w:customStyle="1" w:styleId="Ttulo8Car">
    <w:name w:val="Título 8 Car"/>
    <w:basedOn w:val="Fuentedeprrafopredeter"/>
    <w:link w:val="Ttulo8"/>
    <w:uiPriority w:val="9"/>
    <w:semiHidden/>
    <w:rsid w:val="008E17A7"/>
    <w:rPr>
      <w:rFonts w:asciiTheme="majorHAnsi" w:eastAsiaTheme="majorEastAsia" w:hAnsiTheme="majorHAnsi" w:cstheme="majorBidi"/>
      <w:color w:val="404040" w:themeColor="text1" w:themeTint="BF"/>
      <w:sz w:val="20"/>
      <w:szCs w:val="20"/>
      <w:lang w:val="en-GB"/>
    </w:rPr>
  </w:style>
  <w:style w:type="character" w:customStyle="1" w:styleId="Ttulo9Car">
    <w:name w:val="Título 9 Car"/>
    <w:basedOn w:val="Fuentedeprrafopredeter"/>
    <w:link w:val="Ttulo9"/>
    <w:uiPriority w:val="9"/>
    <w:semiHidden/>
    <w:rsid w:val="008E17A7"/>
    <w:rPr>
      <w:rFonts w:asciiTheme="majorHAnsi" w:eastAsiaTheme="majorEastAsia" w:hAnsiTheme="majorHAnsi" w:cstheme="majorBidi"/>
      <w:i/>
      <w:iCs/>
      <w:color w:val="404040" w:themeColor="text1" w:themeTint="BF"/>
      <w:sz w:val="20"/>
      <w:szCs w:val="20"/>
      <w:lang w:val="en-GB"/>
    </w:rPr>
  </w:style>
  <w:style w:type="character" w:styleId="Textodelmarcadordeposicin">
    <w:name w:val="Placeholder Text"/>
    <w:basedOn w:val="Fuentedeprrafopredeter"/>
    <w:uiPriority w:val="99"/>
    <w:semiHidden/>
    <w:rsid w:val="00135FBD"/>
    <w:rPr>
      <w:color w:val="808080"/>
    </w:rPr>
  </w:style>
  <w:style w:type="table" w:styleId="Sombreadoclaro">
    <w:name w:val="Light Shading"/>
    <w:basedOn w:val="Tablanormal"/>
    <w:uiPriority w:val="60"/>
    <w:rsid w:val="00C25FA4"/>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Sombreadoclaro-nfasis1">
    <w:name w:val="Light Shading Accent 1"/>
    <w:basedOn w:val="Tablanormal"/>
    <w:uiPriority w:val="60"/>
    <w:rsid w:val="00C25FA4"/>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staclara">
    <w:name w:val="Light List"/>
    <w:basedOn w:val="Tablanormal"/>
    <w:uiPriority w:val="61"/>
    <w:rsid w:val="00C25FA4"/>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Cuadrculaclara-nfasis4">
    <w:name w:val="Light Grid Accent 4"/>
    <w:basedOn w:val="Tablanormal"/>
    <w:uiPriority w:val="62"/>
    <w:rsid w:val="00C25FA4"/>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Sombreadomediano1">
    <w:name w:val="Medium Shading 1"/>
    <w:basedOn w:val="Tablanormal"/>
    <w:uiPriority w:val="63"/>
    <w:rsid w:val="00C25FA4"/>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Cuadrculaclara-nfasis6">
    <w:name w:val="Light Grid Accent 6"/>
    <w:basedOn w:val="Tablanormal"/>
    <w:uiPriority w:val="62"/>
    <w:rsid w:val="007E4DA6"/>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Cuadrculaclara-nfasis5">
    <w:name w:val="Light Grid Accent 5"/>
    <w:basedOn w:val="Tablanormal"/>
    <w:uiPriority w:val="62"/>
    <w:rsid w:val="007E4DA6"/>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s-ES_tradnl" w:eastAsia="es-E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61643"/>
    <w:rPr>
      <w:lang w:val="en-GB"/>
    </w:rPr>
  </w:style>
  <w:style w:type="paragraph" w:styleId="Ttulo1">
    <w:name w:val="heading 1"/>
    <w:basedOn w:val="Normal"/>
    <w:next w:val="Normal"/>
    <w:link w:val="Ttulo1Car"/>
    <w:uiPriority w:val="9"/>
    <w:qFormat/>
    <w:rsid w:val="008E17A7"/>
    <w:pPr>
      <w:keepNext/>
      <w:keepLines/>
      <w:numPr>
        <w:numId w:val="27"/>
      </w:numPr>
      <w:spacing w:before="480"/>
      <w:outlineLvl w:val="0"/>
    </w:pPr>
    <w:rPr>
      <w:rFonts w:asciiTheme="majorHAnsi" w:eastAsiaTheme="majorEastAsia" w:hAnsiTheme="majorHAnsi" w:cstheme="majorBidi"/>
      <w:b/>
      <w:bCs/>
      <w:color w:val="345A8A" w:themeColor="accent1" w:themeShade="B5"/>
      <w:sz w:val="32"/>
      <w:szCs w:val="32"/>
    </w:rPr>
  </w:style>
  <w:style w:type="paragraph" w:styleId="Ttulo2">
    <w:name w:val="heading 2"/>
    <w:basedOn w:val="Normal"/>
    <w:next w:val="Normal"/>
    <w:link w:val="Ttulo2Car"/>
    <w:uiPriority w:val="9"/>
    <w:semiHidden/>
    <w:unhideWhenUsed/>
    <w:qFormat/>
    <w:rsid w:val="008E17A7"/>
    <w:pPr>
      <w:keepNext/>
      <w:keepLines/>
      <w:numPr>
        <w:ilvl w:val="1"/>
        <w:numId w:val="27"/>
      </w:numPr>
      <w:spacing w:before="20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semiHidden/>
    <w:unhideWhenUsed/>
    <w:qFormat/>
    <w:rsid w:val="008E17A7"/>
    <w:pPr>
      <w:keepNext/>
      <w:keepLines/>
      <w:numPr>
        <w:ilvl w:val="2"/>
        <w:numId w:val="27"/>
      </w:numPr>
      <w:spacing w:before="20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semiHidden/>
    <w:unhideWhenUsed/>
    <w:qFormat/>
    <w:rsid w:val="008E17A7"/>
    <w:pPr>
      <w:keepNext/>
      <w:keepLines/>
      <w:numPr>
        <w:ilvl w:val="3"/>
        <w:numId w:val="27"/>
      </w:numPr>
      <w:spacing w:before="20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semiHidden/>
    <w:unhideWhenUsed/>
    <w:qFormat/>
    <w:rsid w:val="008E17A7"/>
    <w:pPr>
      <w:keepNext/>
      <w:keepLines/>
      <w:numPr>
        <w:ilvl w:val="4"/>
        <w:numId w:val="27"/>
      </w:numPr>
      <w:spacing w:before="20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semiHidden/>
    <w:unhideWhenUsed/>
    <w:qFormat/>
    <w:rsid w:val="008E17A7"/>
    <w:pPr>
      <w:keepNext/>
      <w:keepLines/>
      <w:numPr>
        <w:ilvl w:val="5"/>
        <w:numId w:val="27"/>
      </w:numPr>
      <w:spacing w:before="20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8E17A7"/>
    <w:pPr>
      <w:keepNext/>
      <w:keepLines/>
      <w:numPr>
        <w:ilvl w:val="6"/>
        <w:numId w:val="27"/>
      </w:numPr>
      <w:spacing w:before="20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8E17A7"/>
    <w:pPr>
      <w:keepNext/>
      <w:keepLines/>
      <w:numPr>
        <w:ilvl w:val="7"/>
        <w:numId w:val="27"/>
      </w:numPr>
      <w:spacing w:before="20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8E17A7"/>
    <w:pPr>
      <w:keepNext/>
      <w:keepLines/>
      <w:numPr>
        <w:ilvl w:val="8"/>
        <w:numId w:val="27"/>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161643"/>
    <w:rPr>
      <w:color w:val="0000FF" w:themeColor="hyperlink"/>
      <w:u w:val="single"/>
    </w:rPr>
  </w:style>
  <w:style w:type="paragraph" w:styleId="Prrafodelista">
    <w:name w:val="List Paragraph"/>
    <w:basedOn w:val="Normal"/>
    <w:uiPriority w:val="34"/>
    <w:qFormat/>
    <w:rsid w:val="00161643"/>
    <w:pPr>
      <w:ind w:left="720"/>
      <w:contextualSpacing/>
    </w:pPr>
  </w:style>
  <w:style w:type="paragraph" w:styleId="Textonotapie">
    <w:name w:val="footnote text"/>
    <w:basedOn w:val="Normal"/>
    <w:link w:val="TextonotapieCar"/>
    <w:uiPriority w:val="99"/>
    <w:unhideWhenUsed/>
    <w:rsid w:val="00161643"/>
    <w:rPr>
      <w:lang w:val="en-US"/>
    </w:rPr>
  </w:style>
  <w:style w:type="character" w:customStyle="1" w:styleId="TextonotapieCar">
    <w:name w:val="Texto nota pie Car"/>
    <w:basedOn w:val="Fuentedeprrafopredeter"/>
    <w:link w:val="Textonotapie"/>
    <w:uiPriority w:val="99"/>
    <w:rsid w:val="00161643"/>
    <w:rPr>
      <w:lang w:val="en-US"/>
    </w:rPr>
  </w:style>
  <w:style w:type="character" w:styleId="Refdenotaalpie">
    <w:name w:val="footnote reference"/>
    <w:basedOn w:val="Fuentedeprrafopredeter"/>
    <w:uiPriority w:val="99"/>
    <w:unhideWhenUsed/>
    <w:rsid w:val="00161643"/>
    <w:rPr>
      <w:vertAlign w:val="superscript"/>
    </w:rPr>
  </w:style>
  <w:style w:type="paragraph" w:styleId="Textonotaalfinal">
    <w:name w:val="endnote text"/>
    <w:basedOn w:val="Normal"/>
    <w:link w:val="TextonotaalfinalCar"/>
    <w:uiPriority w:val="99"/>
    <w:unhideWhenUsed/>
    <w:rsid w:val="00161643"/>
    <w:rPr>
      <w:lang w:val="en-US"/>
    </w:rPr>
  </w:style>
  <w:style w:type="character" w:customStyle="1" w:styleId="TextonotaalfinalCar">
    <w:name w:val="Texto nota al final Car"/>
    <w:basedOn w:val="Fuentedeprrafopredeter"/>
    <w:link w:val="Textonotaalfinal"/>
    <w:uiPriority w:val="99"/>
    <w:rsid w:val="00161643"/>
    <w:rPr>
      <w:lang w:val="en-US"/>
    </w:rPr>
  </w:style>
  <w:style w:type="paragraph" w:styleId="NormalWeb">
    <w:name w:val="Normal (Web)"/>
    <w:basedOn w:val="Normal"/>
    <w:uiPriority w:val="99"/>
    <w:unhideWhenUsed/>
    <w:rsid w:val="00161643"/>
    <w:pPr>
      <w:spacing w:before="100" w:beforeAutospacing="1" w:after="100" w:afterAutospacing="1"/>
    </w:pPr>
    <w:rPr>
      <w:rFonts w:ascii="Times" w:hAnsi="Times" w:cs="Times New Roman"/>
      <w:sz w:val="20"/>
      <w:szCs w:val="20"/>
      <w:lang w:val="es-CO"/>
    </w:rPr>
  </w:style>
  <w:style w:type="paragraph" w:styleId="Textodeglobo">
    <w:name w:val="Balloon Text"/>
    <w:basedOn w:val="Normal"/>
    <w:link w:val="TextodegloboCar"/>
    <w:uiPriority w:val="99"/>
    <w:semiHidden/>
    <w:unhideWhenUsed/>
    <w:rsid w:val="005B03F0"/>
    <w:rPr>
      <w:rFonts w:ascii="Lucida Grande" w:hAnsi="Lucida Grande" w:cs="Lucida Grande"/>
      <w:sz w:val="18"/>
      <w:szCs w:val="18"/>
    </w:rPr>
  </w:style>
  <w:style w:type="character" w:customStyle="1" w:styleId="TextodegloboCar">
    <w:name w:val="Texto de globo Car"/>
    <w:basedOn w:val="Fuentedeprrafopredeter"/>
    <w:link w:val="Textodeglobo"/>
    <w:uiPriority w:val="99"/>
    <w:semiHidden/>
    <w:rsid w:val="005B03F0"/>
    <w:rPr>
      <w:rFonts w:ascii="Lucida Grande" w:hAnsi="Lucida Grande" w:cs="Lucida Grande"/>
      <w:sz w:val="18"/>
      <w:szCs w:val="18"/>
      <w:lang w:val="en-GB"/>
    </w:rPr>
  </w:style>
  <w:style w:type="table" w:styleId="Tablaconcuadrcula">
    <w:name w:val="Table Grid"/>
    <w:basedOn w:val="Tablanormal"/>
    <w:uiPriority w:val="59"/>
    <w:rsid w:val="0008749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416871"/>
    <w:pPr>
      <w:widowControl w:val="0"/>
      <w:autoSpaceDE w:val="0"/>
      <w:autoSpaceDN w:val="0"/>
      <w:adjustRightInd w:val="0"/>
    </w:pPr>
    <w:rPr>
      <w:rFonts w:ascii="Calibri" w:hAnsi="Calibri" w:cs="Calibri"/>
      <w:color w:val="000000"/>
      <w:lang w:val="es-ES"/>
    </w:rPr>
  </w:style>
  <w:style w:type="paragraph" w:styleId="Piedepgina">
    <w:name w:val="footer"/>
    <w:basedOn w:val="Normal"/>
    <w:link w:val="PiedepginaCar"/>
    <w:uiPriority w:val="99"/>
    <w:unhideWhenUsed/>
    <w:rsid w:val="0079343F"/>
    <w:pPr>
      <w:tabs>
        <w:tab w:val="center" w:pos="4252"/>
        <w:tab w:val="right" w:pos="8504"/>
      </w:tabs>
    </w:pPr>
  </w:style>
  <w:style w:type="character" w:customStyle="1" w:styleId="PiedepginaCar">
    <w:name w:val="Pie de página Car"/>
    <w:basedOn w:val="Fuentedeprrafopredeter"/>
    <w:link w:val="Piedepgina"/>
    <w:uiPriority w:val="99"/>
    <w:rsid w:val="0079343F"/>
    <w:rPr>
      <w:lang w:val="en-GB"/>
    </w:rPr>
  </w:style>
  <w:style w:type="character" w:styleId="Nmerodepgina">
    <w:name w:val="page number"/>
    <w:basedOn w:val="Fuentedeprrafopredeter"/>
    <w:uiPriority w:val="99"/>
    <w:semiHidden/>
    <w:unhideWhenUsed/>
    <w:rsid w:val="0079343F"/>
  </w:style>
  <w:style w:type="character" w:customStyle="1" w:styleId="Ttulo1Car">
    <w:name w:val="Título 1 Car"/>
    <w:basedOn w:val="Fuentedeprrafopredeter"/>
    <w:link w:val="Ttulo1"/>
    <w:uiPriority w:val="9"/>
    <w:rsid w:val="008E17A7"/>
    <w:rPr>
      <w:rFonts w:asciiTheme="majorHAnsi" w:eastAsiaTheme="majorEastAsia" w:hAnsiTheme="majorHAnsi" w:cstheme="majorBidi"/>
      <w:b/>
      <w:bCs/>
      <w:color w:val="345A8A" w:themeColor="accent1" w:themeShade="B5"/>
      <w:sz w:val="32"/>
      <w:szCs w:val="32"/>
      <w:lang w:val="en-GB"/>
    </w:rPr>
  </w:style>
  <w:style w:type="character" w:customStyle="1" w:styleId="Ttulo2Car">
    <w:name w:val="Título 2 Car"/>
    <w:basedOn w:val="Fuentedeprrafopredeter"/>
    <w:link w:val="Ttulo2"/>
    <w:uiPriority w:val="9"/>
    <w:semiHidden/>
    <w:rsid w:val="008E17A7"/>
    <w:rPr>
      <w:rFonts w:asciiTheme="majorHAnsi" w:eastAsiaTheme="majorEastAsia" w:hAnsiTheme="majorHAnsi" w:cstheme="majorBidi"/>
      <w:b/>
      <w:bCs/>
      <w:color w:val="4F81BD" w:themeColor="accent1"/>
      <w:sz w:val="26"/>
      <w:szCs w:val="26"/>
      <w:lang w:val="en-GB"/>
    </w:rPr>
  </w:style>
  <w:style w:type="character" w:customStyle="1" w:styleId="Ttulo3Car">
    <w:name w:val="Título 3 Car"/>
    <w:basedOn w:val="Fuentedeprrafopredeter"/>
    <w:link w:val="Ttulo3"/>
    <w:uiPriority w:val="9"/>
    <w:semiHidden/>
    <w:rsid w:val="008E17A7"/>
    <w:rPr>
      <w:rFonts w:asciiTheme="majorHAnsi" w:eastAsiaTheme="majorEastAsia" w:hAnsiTheme="majorHAnsi" w:cstheme="majorBidi"/>
      <w:b/>
      <w:bCs/>
      <w:color w:val="4F81BD" w:themeColor="accent1"/>
      <w:lang w:val="en-GB"/>
    </w:rPr>
  </w:style>
  <w:style w:type="character" w:customStyle="1" w:styleId="Ttulo4Car">
    <w:name w:val="Título 4 Car"/>
    <w:basedOn w:val="Fuentedeprrafopredeter"/>
    <w:link w:val="Ttulo4"/>
    <w:uiPriority w:val="9"/>
    <w:semiHidden/>
    <w:rsid w:val="008E17A7"/>
    <w:rPr>
      <w:rFonts w:asciiTheme="majorHAnsi" w:eastAsiaTheme="majorEastAsia" w:hAnsiTheme="majorHAnsi" w:cstheme="majorBidi"/>
      <w:b/>
      <w:bCs/>
      <w:i/>
      <w:iCs/>
      <w:color w:val="4F81BD" w:themeColor="accent1"/>
      <w:lang w:val="en-GB"/>
    </w:rPr>
  </w:style>
  <w:style w:type="character" w:customStyle="1" w:styleId="Ttulo5Car">
    <w:name w:val="Título 5 Car"/>
    <w:basedOn w:val="Fuentedeprrafopredeter"/>
    <w:link w:val="Ttulo5"/>
    <w:uiPriority w:val="9"/>
    <w:semiHidden/>
    <w:rsid w:val="008E17A7"/>
    <w:rPr>
      <w:rFonts w:asciiTheme="majorHAnsi" w:eastAsiaTheme="majorEastAsia" w:hAnsiTheme="majorHAnsi" w:cstheme="majorBidi"/>
      <w:color w:val="243F60" w:themeColor="accent1" w:themeShade="7F"/>
      <w:lang w:val="en-GB"/>
    </w:rPr>
  </w:style>
  <w:style w:type="character" w:customStyle="1" w:styleId="Ttulo6Car">
    <w:name w:val="Título 6 Car"/>
    <w:basedOn w:val="Fuentedeprrafopredeter"/>
    <w:link w:val="Ttulo6"/>
    <w:uiPriority w:val="9"/>
    <w:semiHidden/>
    <w:rsid w:val="008E17A7"/>
    <w:rPr>
      <w:rFonts w:asciiTheme="majorHAnsi" w:eastAsiaTheme="majorEastAsia" w:hAnsiTheme="majorHAnsi" w:cstheme="majorBidi"/>
      <w:i/>
      <w:iCs/>
      <w:color w:val="243F60" w:themeColor="accent1" w:themeShade="7F"/>
      <w:lang w:val="en-GB"/>
    </w:rPr>
  </w:style>
  <w:style w:type="character" w:customStyle="1" w:styleId="Ttulo7Car">
    <w:name w:val="Título 7 Car"/>
    <w:basedOn w:val="Fuentedeprrafopredeter"/>
    <w:link w:val="Ttulo7"/>
    <w:uiPriority w:val="9"/>
    <w:semiHidden/>
    <w:rsid w:val="008E17A7"/>
    <w:rPr>
      <w:rFonts w:asciiTheme="majorHAnsi" w:eastAsiaTheme="majorEastAsia" w:hAnsiTheme="majorHAnsi" w:cstheme="majorBidi"/>
      <w:i/>
      <w:iCs/>
      <w:color w:val="404040" w:themeColor="text1" w:themeTint="BF"/>
      <w:lang w:val="en-GB"/>
    </w:rPr>
  </w:style>
  <w:style w:type="character" w:customStyle="1" w:styleId="Ttulo8Car">
    <w:name w:val="Título 8 Car"/>
    <w:basedOn w:val="Fuentedeprrafopredeter"/>
    <w:link w:val="Ttulo8"/>
    <w:uiPriority w:val="9"/>
    <w:semiHidden/>
    <w:rsid w:val="008E17A7"/>
    <w:rPr>
      <w:rFonts w:asciiTheme="majorHAnsi" w:eastAsiaTheme="majorEastAsia" w:hAnsiTheme="majorHAnsi" w:cstheme="majorBidi"/>
      <w:color w:val="404040" w:themeColor="text1" w:themeTint="BF"/>
      <w:sz w:val="20"/>
      <w:szCs w:val="20"/>
      <w:lang w:val="en-GB"/>
    </w:rPr>
  </w:style>
  <w:style w:type="character" w:customStyle="1" w:styleId="Ttulo9Car">
    <w:name w:val="Título 9 Car"/>
    <w:basedOn w:val="Fuentedeprrafopredeter"/>
    <w:link w:val="Ttulo9"/>
    <w:uiPriority w:val="9"/>
    <w:semiHidden/>
    <w:rsid w:val="008E17A7"/>
    <w:rPr>
      <w:rFonts w:asciiTheme="majorHAnsi" w:eastAsiaTheme="majorEastAsia" w:hAnsiTheme="majorHAnsi" w:cstheme="majorBidi"/>
      <w:i/>
      <w:iCs/>
      <w:color w:val="404040" w:themeColor="text1" w:themeTint="BF"/>
      <w:sz w:val="20"/>
      <w:szCs w:val="20"/>
      <w:lang w:val="en-GB"/>
    </w:rPr>
  </w:style>
  <w:style w:type="character" w:styleId="Textodelmarcadordeposicin">
    <w:name w:val="Placeholder Text"/>
    <w:basedOn w:val="Fuentedeprrafopredeter"/>
    <w:uiPriority w:val="99"/>
    <w:semiHidden/>
    <w:rsid w:val="00135FBD"/>
    <w:rPr>
      <w:color w:val="808080"/>
    </w:rPr>
  </w:style>
  <w:style w:type="table" w:styleId="Sombreadoclaro">
    <w:name w:val="Light Shading"/>
    <w:basedOn w:val="Tablanormal"/>
    <w:uiPriority w:val="60"/>
    <w:rsid w:val="00C25FA4"/>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Sombreadoclaro-nfasis1">
    <w:name w:val="Light Shading Accent 1"/>
    <w:basedOn w:val="Tablanormal"/>
    <w:uiPriority w:val="60"/>
    <w:rsid w:val="00C25FA4"/>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staclara">
    <w:name w:val="Light List"/>
    <w:basedOn w:val="Tablanormal"/>
    <w:uiPriority w:val="61"/>
    <w:rsid w:val="00C25FA4"/>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Cuadrculaclara-nfasis4">
    <w:name w:val="Light Grid Accent 4"/>
    <w:basedOn w:val="Tablanormal"/>
    <w:uiPriority w:val="62"/>
    <w:rsid w:val="00C25FA4"/>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Sombreadomediano1">
    <w:name w:val="Medium Shading 1"/>
    <w:basedOn w:val="Tablanormal"/>
    <w:uiPriority w:val="63"/>
    <w:rsid w:val="00C25FA4"/>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Cuadrculaclara-nfasis6">
    <w:name w:val="Light Grid Accent 6"/>
    <w:basedOn w:val="Tablanormal"/>
    <w:uiPriority w:val="62"/>
    <w:rsid w:val="007E4DA6"/>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Cuadrculaclara-nfasis5">
    <w:name w:val="Light Grid Accent 5"/>
    <w:basedOn w:val="Tablanormal"/>
    <w:uiPriority w:val="62"/>
    <w:rsid w:val="007E4DA6"/>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289674">
      <w:bodyDiv w:val="1"/>
      <w:marLeft w:val="0"/>
      <w:marRight w:val="0"/>
      <w:marTop w:val="0"/>
      <w:marBottom w:val="0"/>
      <w:divBdr>
        <w:top w:val="none" w:sz="0" w:space="0" w:color="auto"/>
        <w:left w:val="none" w:sz="0" w:space="0" w:color="auto"/>
        <w:bottom w:val="none" w:sz="0" w:space="0" w:color="auto"/>
        <w:right w:val="none" w:sz="0" w:space="0" w:color="auto"/>
      </w:divBdr>
      <w:divsChild>
        <w:div w:id="1990212759">
          <w:marLeft w:val="0"/>
          <w:marRight w:val="0"/>
          <w:marTop w:val="0"/>
          <w:marBottom w:val="0"/>
          <w:divBdr>
            <w:top w:val="none" w:sz="0" w:space="0" w:color="auto"/>
            <w:left w:val="none" w:sz="0" w:space="0" w:color="auto"/>
            <w:bottom w:val="none" w:sz="0" w:space="0" w:color="auto"/>
            <w:right w:val="none" w:sz="0" w:space="0" w:color="auto"/>
          </w:divBdr>
          <w:divsChild>
            <w:div w:id="78139894">
              <w:marLeft w:val="0"/>
              <w:marRight w:val="0"/>
              <w:marTop w:val="0"/>
              <w:marBottom w:val="0"/>
              <w:divBdr>
                <w:top w:val="none" w:sz="0" w:space="0" w:color="auto"/>
                <w:left w:val="none" w:sz="0" w:space="0" w:color="auto"/>
                <w:bottom w:val="none" w:sz="0" w:space="0" w:color="auto"/>
                <w:right w:val="none" w:sz="0" w:space="0" w:color="auto"/>
              </w:divBdr>
              <w:divsChild>
                <w:div w:id="517232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27258">
      <w:bodyDiv w:val="1"/>
      <w:marLeft w:val="0"/>
      <w:marRight w:val="0"/>
      <w:marTop w:val="0"/>
      <w:marBottom w:val="0"/>
      <w:divBdr>
        <w:top w:val="none" w:sz="0" w:space="0" w:color="auto"/>
        <w:left w:val="none" w:sz="0" w:space="0" w:color="auto"/>
        <w:bottom w:val="none" w:sz="0" w:space="0" w:color="auto"/>
        <w:right w:val="none" w:sz="0" w:space="0" w:color="auto"/>
      </w:divBdr>
      <w:divsChild>
        <w:div w:id="784160634">
          <w:marLeft w:val="0"/>
          <w:marRight w:val="0"/>
          <w:marTop w:val="0"/>
          <w:marBottom w:val="0"/>
          <w:divBdr>
            <w:top w:val="none" w:sz="0" w:space="0" w:color="auto"/>
            <w:left w:val="none" w:sz="0" w:space="0" w:color="auto"/>
            <w:bottom w:val="none" w:sz="0" w:space="0" w:color="auto"/>
            <w:right w:val="none" w:sz="0" w:space="0" w:color="auto"/>
          </w:divBdr>
          <w:divsChild>
            <w:div w:id="1871332501">
              <w:marLeft w:val="0"/>
              <w:marRight w:val="0"/>
              <w:marTop w:val="0"/>
              <w:marBottom w:val="0"/>
              <w:divBdr>
                <w:top w:val="none" w:sz="0" w:space="0" w:color="auto"/>
                <w:left w:val="none" w:sz="0" w:space="0" w:color="auto"/>
                <w:bottom w:val="none" w:sz="0" w:space="0" w:color="auto"/>
                <w:right w:val="none" w:sz="0" w:space="0" w:color="auto"/>
              </w:divBdr>
              <w:divsChild>
                <w:div w:id="228542840">
                  <w:marLeft w:val="0"/>
                  <w:marRight w:val="0"/>
                  <w:marTop w:val="0"/>
                  <w:marBottom w:val="0"/>
                  <w:divBdr>
                    <w:top w:val="none" w:sz="0" w:space="0" w:color="auto"/>
                    <w:left w:val="none" w:sz="0" w:space="0" w:color="auto"/>
                    <w:bottom w:val="none" w:sz="0" w:space="0" w:color="auto"/>
                    <w:right w:val="none" w:sz="0" w:space="0" w:color="auto"/>
                  </w:divBdr>
                  <w:divsChild>
                    <w:div w:id="1197892999">
                      <w:marLeft w:val="0"/>
                      <w:marRight w:val="0"/>
                      <w:marTop w:val="0"/>
                      <w:marBottom w:val="0"/>
                      <w:divBdr>
                        <w:top w:val="none" w:sz="0" w:space="0" w:color="auto"/>
                        <w:left w:val="none" w:sz="0" w:space="0" w:color="auto"/>
                        <w:bottom w:val="none" w:sz="0" w:space="0" w:color="auto"/>
                        <w:right w:val="none" w:sz="0" w:space="0" w:color="auto"/>
                      </w:divBdr>
                    </w:div>
                  </w:divsChild>
                </w:div>
                <w:div w:id="1795903063">
                  <w:marLeft w:val="0"/>
                  <w:marRight w:val="0"/>
                  <w:marTop w:val="0"/>
                  <w:marBottom w:val="0"/>
                  <w:divBdr>
                    <w:top w:val="none" w:sz="0" w:space="0" w:color="auto"/>
                    <w:left w:val="none" w:sz="0" w:space="0" w:color="auto"/>
                    <w:bottom w:val="none" w:sz="0" w:space="0" w:color="auto"/>
                    <w:right w:val="none" w:sz="0" w:space="0" w:color="auto"/>
                  </w:divBdr>
                  <w:divsChild>
                    <w:div w:id="599220976">
                      <w:marLeft w:val="0"/>
                      <w:marRight w:val="0"/>
                      <w:marTop w:val="0"/>
                      <w:marBottom w:val="0"/>
                      <w:divBdr>
                        <w:top w:val="none" w:sz="0" w:space="0" w:color="auto"/>
                        <w:left w:val="none" w:sz="0" w:space="0" w:color="auto"/>
                        <w:bottom w:val="none" w:sz="0" w:space="0" w:color="auto"/>
                        <w:right w:val="none" w:sz="0" w:space="0" w:color="auto"/>
                      </w:divBdr>
                    </w:div>
                    <w:div w:id="786314763">
                      <w:marLeft w:val="0"/>
                      <w:marRight w:val="0"/>
                      <w:marTop w:val="0"/>
                      <w:marBottom w:val="0"/>
                      <w:divBdr>
                        <w:top w:val="none" w:sz="0" w:space="0" w:color="auto"/>
                        <w:left w:val="none" w:sz="0" w:space="0" w:color="auto"/>
                        <w:bottom w:val="none" w:sz="0" w:space="0" w:color="auto"/>
                        <w:right w:val="none" w:sz="0" w:space="0" w:color="auto"/>
                      </w:divBdr>
                    </w:div>
                  </w:divsChild>
                </w:div>
                <w:div w:id="420953286">
                  <w:marLeft w:val="0"/>
                  <w:marRight w:val="0"/>
                  <w:marTop w:val="0"/>
                  <w:marBottom w:val="0"/>
                  <w:divBdr>
                    <w:top w:val="none" w:sz="0" w:space="0" w:color="auto"/>
                    <w:left w:val="none" w:sz="0" w:space="0" w:color="auto"/>
                    <w:bottom w:val="none" w:sz="0" w:space="0" w:color="auto"/>
                    <w:right w:val="none" w:sz="0" w:space="0" w:color="auto"/>
                  </w:divBdr>
                  <w:divsChild>
                    <w:div w:id="231156346">
                      <w:marLeft w:val="0"/>
                      <w:marRight w:val="0"/>
                      <w:marTop w:val="0"/>
                      <w:marBottom w:val="0"/>
                      <w:divBdr>
                        <w:top w:val="none" w:sz="0" w:space="0" w:color="auto"/>
                        <w:left w:val="none" w:sz="0" w:space="0" w:color="auto"/>
                        <w:bottom w:val="none" w:sz="0" w:space="0" w:color="auto"/>
                        <w:right w:val="none" w:sz="0" w:space="0" w:color="auto"/>
                      </w:divBdr>
                    </w:div>
                  </w:divsChild>
                </w:div>
                <w:div w:id="1644115908">
                  <w:marLeft w:val="0"/>
                  <w:marRight w:val="0"/>
                  <w:marTop w:val="0"/>
                  <w:marBottom w:val="0"/>
                  <w:divBdr>
                    <w:top w:val="none" w:sz="0" w:space="0" w:color="auto"/>
                    <w:left w:val="none" w:sz="0" w:space="0" w:color="auto"/>
                    <w:bottom w:val="none" w:sz="0" w:space="0" w:color="auto"/>
                    <w:right w:val="none" w:sz="0" w:space="0" w:color="auto"/>
                  </w:divBdr>
                  <w:divsChild>
                    <w:div w:id="129137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59331">
      <w:bodyDiv w:val="1"/>
      <w:marLeft w:val="0"/>
      <w:marRight w:val="0"/>
      <w:marTop w:val="0"/>
      <w:marBottom w:val="0"/>
      <w:divBdr>
        <w:top w:val="none" w:sz="0" w:space="0" w:color="auto"/>
        <w:left w:val="none" w:sz="0" w:space="0" w:color="auto"/>
        <w:bottom w:val="none" w:sz="0" w:space="0" w:color="auto"/>
        <w:right w:val="none" w:sz="0" w:space="0" w:color="auto"/>
      </w:divBdr>
    </w:div>
    <w:div w:id="52703063">
      <w:bodyDiv w:val="1"/>
      <w:marLeft w:val="0"/>
      <w:marRight w:val="0"/>
      <w:marTop w:val="0"/>
      <w:marBottom w:val="0"/>
      <w:divBdr>
        <w:top w:val="none" w:sz="0" w:space="0" w:color="auto"/>
        <w:left w:val="none" w:sz="0" w:space="0" w:color="auto"/>
        <w:bottom w:val="none" w:sz="0" w:space="0" w:color="auto"/>
        <w:right w:val="none" w:sz="0" w:space="0" w:color="auto"/>
      </w:divBdr>
      <w:divsChild>
        <w:div w:id="67508172">
          <w:marLeft w:val="0"/>
          <w:marRight w:val="0"/>
          <w:marTop w:val="0"/>
          <w:marBottom w:val="0"/>
          <w:divBdr>
            <w:top w:val="none" w:sz="0" w:space="0" w:color="auto"/>
            <w:left w:val="none" w:sz="0" w:space="0" w:color="auto"/>
            <w:bottom w:val="none" w:sz="0" w:space="0" w:color="auto"/>
            <w:right w:val="none" w:sz="0" w:space="0" w:color="auto"/>
          </w:divBdr>
          <w:divsChild>
            <w:div w:id="1097554423">
              <w:marLeft w:val="0"/>
              <w:marRight w:val="0"/>
              <w:marTop w:val="0"/>
              <w:marBottom w:val="0"/>
              <w:divBdr>
                <w:top w:val="none" w:sz="0" w:space="0" w:color="auto"/>
                <w:left w:val="none" w:sz="0" w:space="0" w:color="auto"/>
                <w:bottom w:val="none" w:sz="0" w:space="0" w:color="auto"/>
                <w:right w:val="none" w:sz="0" w:space="0" w:color="auto"/>
              </w:divBdr>
              <w:divsChild>
                <w:div w:id="1584487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681507">
      <w:bodyDiv w:val="1"/>
      <w:marLeft w:val="0"/>
      <w:marRight w:val="0"/>
      <w:marTop w:val="0"/>
      <w:marBottom w:val="0"/>
      <w:divBdr>
        <w:top w:val="none" w:sz="0" w:space="0" w:color="auto"/>
        <w:left w:val="none" w:sz="0" w:space="0" w:color="auto"/>
        <w:bottom w:val="none" w:sz="0" w:space="0" w:color="auto"/>
        <w:right w:val="none" w:sz="0" w:space="0" w:color="auto"/>
      </w:divBdr>
    </w:div>
    <w:div w:id="226110207">
      <w:bodyDiv w:val="1"/>
      <w:marLeft w:val="0"/>
      <w:marRight w:val="0"/>
      <w:marTop w:val="0"/>
      <w:marBottom w:val="0"/>
      <w:divBdr>
        <w:top w:val="none" w:sz="0" w:space="0" w:color="auto"/>
        <w:left w:val="none" w:sz="0" w:space="0" w:color="auto"/>
        <w:bottom w:val="none" w:sz="0" w:space="0" w:color="auto"/>
        <w:right w:val="none" w:sz="0" w:space="0" w:color="auto"/>
      </w:divBdr>
    </w:div>
    <w:div w:id="241180567">
      <w:bodyDiv w:val="1"/>
      <w:marLeft w:val="0"/>
      <w:marRight w:val="0"/>
      <w:marTop w:val="0"/>
      <w:marBottom w:val="0"/>
      <w:divBdr>
        <w:top w:val="none" w:sz="0" w:space="0" w:color="auto"/>
        <w:left w:val="none" w:sz="0" w:space="0" w:color="auto"/>
        <w:bottom w:val="none" w:sz="0" w:space="0" w:color="auto"/>
        <w:right w:val="none" w:sz="0" w:space="0" w:color="auto"/>
      </w:divBdr>
    </w:div>
    <w:div w:id="274869263">
      <w:bodyDiv w:val="1"/>
      <w:marLeft w:val="0"/>
      <w:marRight w:val="0"/>
      <w:marTop w:val="0"/>
      <w:marBottom w:val="0"/>
      <w:divBdr>
        <w:top w:val="none" w:sz="0" w:space="0" w:color="auto"/>
        <w:left w:val="none" w:sz="0" w:space="0" w:color="auto"/>
        <w:bottom w:val="none" w:sz="0" w:space="0" w:color="auto"/>
        <w:right w:val="none" w:sz="0" w:space="0" w:color="auto"/>
      </w:divBdr>
    </w:div>
    <w:div w:id="291250281">
      <w:bodyDiv w:val="1"/>
      <w:marLeft w:val="0"/>
      <w:marRight w:val="0"/>
      <w:marTop w:val="0"/>
      <w:marBottom w:val="0"/>
      <w:divBdr>
        <w:top w:val="none" w:sz="0" w:space="0" w:color="auto"/>
        <w:left w:val="none" w:sz="0" w:space="0" w:color="auto"/>
        <w:bottom w:val="none" w:sz="0" w:space="0" w:color="auto"/>
        <w:right w:val="none" w:sz="0" w:space="0" w:color="auto"/>
      </w:divBdr>
      <w:divsChild>
        <w:div w:id="442506753">
          <w:marLeft w:val="0"/>
          <w:marRight w:val="0"/>
          <w:marTop w:val="0"/>
          <w:marBottom w:val="0"/>
          <w:divBdr>
            <w:top w:val="none" w:sz="0" w:space="0" w:color="auto"/>
            <w:left w:val="none" w:sz="0" w:space="0" w:color="auto"/>
            <w:bottom w:val="none" w:sz="0" w:space="0" w:color="auto"/>
            <w:right w:val="none" w:sz="0" w:space="0" w:color="auto"/>
          </w:divBdr>
          <w:divsChild>
            <w:div w:id="2124035160">
              <w:marLeft w:val="0"/>
              <w:marRight w:val="0"/>
              <w:marTop w:val="0"/>
              <w:marBottom w:val="0"/>
              <w:divBdr>
                <w:top w:val="none" w:sz="0" w:space="0" w:color="auto"/>
                <w:left w:val="none" w:sz="0" w:space="0" w:color="auto"/>
                <w:bottom w:val="none" w:sz="0" w:space="0" w:color="auto"/>
                <w:right w:val="none" w:sz="0" w:space="0" w:color="auto"/>
              </w:divBdr>
              <w:divsChild>
                <w:div w:id="2009867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5625508">
      <w:bodyDiv w:val="1"/>
      <w:marLeft w:val="0"/>
      <w:marRight w:val="0"/>
      <w:marTop w:val="0"/>
      <w:marBottom w:val="0"/>
      <w:divBdr>
        <w:top w:val="none" w:sz="0" w:space="0" w:color="auto"/>
        <w:left w:val="none" w:sz="0" w:space="0" w:color="auto"/>
        <w:bottom w:val="none" w:sz="0" w:space="0" w:color="auto"/>
        <w:right w:val="none" w:sz="0" w:space="0" w:color="auto"/>
      </w:divBdr>
    </w:div>
    <w:div w:id="345325906">
      <w:bodyDiv w:val="1"/>
      <w:marLeft w:val="0"/>
      <w:marRight w:val="0"/>
      <w:marTop w:val="0"/>
      <w:marBottom w:val="0"/>
      <w:divBdr>
        <w:top w:val="none" w:sz="0" w:space="0" w:color="auto"/>
        <w:left w:val="none" w:sz="0" w:space="0" w:color="auto"/>
        <w:bottom w:val="none" w:sz="0" w:space="0" w:color="auto"/>
        <w:right w:val="none" w:sz="0" w:space="0" w:color="auto"/>
      </w:divBdr>
      <w:divsChild>
        <w:div w:id="1846361219">
          <w:marLeft w:val="720"/>
          <w:marRight w:val="0"/>
          <w:marTop w:val="0"/>
          <w:marBottom w:val="0"/>
          <w:divBdr>
            <w:top w:val="none" w:sz="0" w:space="0" w:color="auto"/>
            <w:left w:val="none" w:sz="0" w:space="0" w:color="auto"/>
            <w:bottom w:val="none" w:sz="0" w:space="0" w:color="auto"/>
            <w:right w:val="none" w:sz="0" w:space="0" w:color="auto"/>
          </w:divBdr>
        </w:div>
      </w:divsChild>
    </w:div>
    <w:div w:id="461922896">
      <w:bodyDiv w:val="1"/>
      <w:marLeft w:val="0"/>
      <w:marRight w:val="0"/>
      <w:marTop w:val="0"/>
      <w:marBottom w:val="0"/>
      <w:divBdr>
        <w:top w:val="none" w:sz="0" w:space="0" w:color="auto"/>
        <w:left w:val="none" w:sz="0" w:space="0" w:color="auto"/>
        <w:bottom w:val="none" w:sz="0" w:space="0" w:color="auto"/>
        <w:right w:val="none" w:sz="0" w:space="0" w:color="auto"/>
      </w:divBdr>
    </w:div>
    <w:div w:id="486824153">
      <w:bodyDiv w:val="1"/>
      <w:marLeft w:val="0"/>
      <w:marRight w:val="0"/>
      <w:marTop w:val="0"/>
      <w:marBottom w:val="0"/>
      <w:divBdr>
        <w:top w:val="none" w:sz="0" w:space="0" w:color="auto"/>
        <w:left w:val="none" w:sz="0" w:space="0" w:color="auto"/>
        <w:bottom w:val="none" w:sz="0" w:space="0" w:color="auto"/>
        <w:right w:val="none" w:sz="0" w:space="0" w:color="auto"/>
      </w:divBdr>
      <w:divsChild>
        <w:div w:id="790131275">
          <w:marLeft w:val="0"/>
          <w:marRight w:val="0"/>
          <w:marTop w:val="0"/>
          <w:marBottom w:val="0"/>
          <w:divBdr>
            <w:top w:val="none" w:sz="0" w:space="0" w:color="auto"/>
            <w:left w:val="none" w:sz="0" w:space="0" w:color="auto"/>
            <w:bottom w:val="none" w:sz="0" w:space="0" w:color="auto"/>
            <w:right w:val="none" w:sz="0" w:space="0" w:color="auto"/>
          </w:divBdr>
          <w:divsChild>
            <w:div w:id="1457681498">
              <w:marLeft w:val="0"/>
              <w:marRight w:val="0"/>
              <w:marTop w:val="0"/>
              <w:marBottom w:val="0"/>
              <w:divBdr>
                <w:top w:val="none" w:sz="0" w:space="0" w:color="auto"/>
                <w:left w:val="none" w:sz="0" w:space="0" w:color="auto"/>
                <w:bottom w:val="none" w:sz="0" w:space="0" w:color="auto"/>
                <w:right w:val="none" w:sz="0" w:space="0" w:color="auto"/>
              </w:divBdr>
              <w:divsChild>
                <w:div w:id="189536675">
                  <w:marLeft w:val="0"/>
                  <w:marRight w:val="0"/>
                  <w:marTop w:val="0"/>
                  <w:marBottom w:val="0"/>
                  <w:divBdr>
                    <w:top w:val="none" w:sz="0" w:space="0" w:color="auto"/>
                    <w:left w:val="none" w:sz="0" w:space="0" w:color="auto"/>
                    <w:bottom w:val="none" w:sz="0" w:space="0" w:color="auto"/>
                    <w:right w:val="none" w:sz="0" w:space="0" w:color="auto"/>
                  </w:divBdr>
                </w:div>
                <w:div w:id="316688097">
                  <w:marLeft w:val="0"/>
                  <w:marRight w:val="0"/>
                  <w:marTop w:val="0"/>
                  <w:marBottom w:val="0"/>
                  <w:divBdr>
                    <w:top w:val="none" w:sz="0" w:space="0" w:color="auto"/>
                    <w:left w:val="none" w:sz="0" w:space="0" w:color="auto"/>
                    <w:bottom w:val="none" w:sz="0" w:space="0" w:color="auto"/>
                    <w:right w:val="none" w:sz="0" w:space="0" w:color="auto"/>
                  </w:divBdr>
                </w:div>
                <w:div w:id="1234698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7641025">
      <w:bodyDiv w:val="1"/>
      <w:marLeft w:val="0"/>
      <w:marRight w:val="0"/>
      <w:marTop w:val="0"/>
      <w:marBottom w:val="0"/>
      <w:divBdr>
        <w:top w:val="none" w:sz="0" w:space="0" w:color="auto"/>
        <w:left w:val="none" w:sz="0" w:space="0" w:color="auto"/>
        <w:bottom w:val="none" w:sz="0" w:space="0" w:color="auto"/>
        <w:right w:val="none" w:sz="0" w:space="0" w:color="auto"/>
      </w:divBdr>
      <w:divsChild>
        <w:div w:id="724262396">
          <w:marLeft w:val="0"/>
          <w:marRight w:val="0"/>
          <w:marTop w:val="0"/>
          <w:marBottom w:val="0"/>
          <w:divBdr>
            <w:top w:val="none" w:sz="0" w:space="0" w:color="auto"/>
            <w:left w:val="none" w:sz="0" w:space="0" w:color="auto"/>
            <w:bottom w:val="none" w:sz="0" w:space="0" w:color="auto"/>
            <w:right w:val="none" w:sz="0" w:space="0" w:color="auto"/>
          </w:divBdr>
          <w:divsChild>
            <w:div w:id="1345015134">
              <w:marLeft w:val="0"/>
              <w:marRight w:val="0"/>
              <w:marTop w:val="0"/>
              <w:marBottom w:val="0"/>
              <w:divBdr>
                <w:top w:val="none" w:sz="0" w:space="0" w:color="auto"/>
                <w:left w:val="none" w:sz="0" w:space="0" w:color="auto"/>
                <w:bottom w:val="none" w:sz="0" w:space="0" w:color="auto"/>
                <w:right w:val="none" w:sz="0" w:space="0" w:color="auto"/>
              </w:divBdr>
              <w:divsChild>
                <w:div w:id="923076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1768348">
      <w:bodyDiv w:val="1"/>
      <w:marLeft w:val="0"/>
      <w:marRight w:val="0"/>
      <w:marTop w:val="0"/>
      <w:marBottom w:val="0"/>
      <w:divBdr>
        <w:top w:val="none" w:sz="0" w:space="0" w:color="auto"/>
        <w:left w:val="none" w:sz="0" w:space="0" w:color="auto"/>
        <w:bottom w:val="none" w:sz="0" w:space="0" w:color="auto"/>
        <w:right w:val="none" w:sz="0" w:space="0" w:color="auto"/>
      </w:divBdr>
      <w:divsChild>
        <w:div w:id="247426830">
          <w:marLeft w:val="0"/>
          <w:marRight w:val="0"/>
          <w:marTop w:val="0"/>
          <w:marBottom w:val="0"/>
          <w:divBdr>
            <w:top w:val="none" w:sz="0" w:space="0" w:color="auto"/>
            <w:left w:val="none" w:sz="0" w:space="0" w:color="auto"/>
            <w:bottom w:val="none" w:sz="0" w:space="0" w:color="auto"/>
            <w:right w:val="none" w:sz="0" w:space="0" w:color="auto"/>
          </w:divBdr>
          <w:divsChild>
            <w:div w:id="465313554">
              <w:marLeft w:val="0"/>
              <w:marRight w:val="0"/>
              <w:marTop w:val="0"/>
              <w:marBottom w:val="0"/>
              <w:divBdr>
                <w:top w:val="none" w:sz="0" w:space="0" w:color="auto"/>
                <w:left w:val="none" w:sz="0" w:space="0" w:color="auto"/>
                <w:bottom w:val="none" w:sz="0" w:space="0" w:color="auto"/>
                <w:right w:val="none" w:sz="0" w:space="0" w:color="auto"/>
              </w:divBdr>
              <w:divsChild>
                <w:div w:id="1436823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8704120">
      <w:bodyDiv w:val="1"/>
      <w:marLeft w:val="0"/>
      <w:marRight w:val="0"/>
      <w:marTop w:val="0"/>
      <w:marBottom w:val="0"/>
      <w:divBdr>
        <w:top w:val="none" w:sz="0" w:space="0" w:color="auto"/>
        <w:left w:val="none" w:sz="0" w:space="0" w:color="auto"/>
        <w:bottom w:val="none" w:sz="0" w:space="0" w:color="auto"/>
        <w:right w:val="none" w:sz="0" w:space="0" w:color="auto"/>
      </w:divBdr>
    </w:div>
    <w:div w:id="720908143">
      <w:bodyDiv w:val="1"/>
      <w:marLeft w:val="0"/>
      <w:marRight w:val="0"/>
      <w:marTop w:val="0"/>
      <w:marBottom w:val="0"/>
      <w:divBdr>
        <w:top w:val="none" w:sz="0" w:space="0" w:color="auto"/>
        <w:left w:val="none" w:sz="0" w:space="0" w:color="auto"/>
        <w:bottom w:val="none" w:sz="0" w:space="0" w:color="auto"/>
        <w:right w:val="none" w:sz="0" w:space="0" w:color="auto"/>
      </w:divBdr>
    </w:div>
    <w:div w:id="724765866">
      <w:bodyDiv w:val="1"/>
      <w:marLeft w:val="0"/>
      <w:marRight w:val="0"/>
      <w:marTop w:val="0"/>
      <w:marBottom w:val="0"/>
      <w:divBdr>
        <w:top w:val="none" w:sz="0" w:space="0" w:color="auto"/>
        <w:left w:val="none" w:sz="0" w:space="0" w:color="auto"/>
        <w:bottom w:val="none" w:sz="0" w:space="0" w:color="auto"/>
        <w:right w:val="none" w:sz="0" w:space="0" w:color="auto"/>
      </w:divBdr>
      <w:divsChild>
        <w:div w:id="1196845054">
          <w:marLeft w:val="0"/>
          <w:marRight w:val="0"/>
          <w:marTop w:val="0"/>
          <w:marBottom w:val="0"/>
          <w:divBdr>
            <w:top w:val="none" w:sz="0" w:space="0" w:color="auto"/>
            <w:left w:val="none" w:sz="0" w:space="0" w:color="auto"/>
            <w:bottom w:val="none" w:sz="0" w:space="0" w:color="auto"/>
            <w:right w:val="none" w:sz="0" w:space="0" w:color="auto"/>
          </w:divBdr>
          <w:divsChild>
            <w:div w:id="993609308">
              <w:marLeft w:val="0"/>
              <w:marRight w:val="0"/>
              <w:marTop w:val="0"/>
              <w:marBottom w:val="0"/>
              <w:divBdr>
                <w:top w:val="none" w:sz="0" w:space="0" w:color="auto"/>
                <w:left w:val="none" w:sz="0" w:space="0" w:color="auto"/>
                <w:bottom w:val="none" w:sz="0" w:space="0" w:color="auto"/>
                <w:right w:val="none" w:sz="0" w:space="0" w:color="auto"/>
              </w:divBdr>
              <w:divsChild>
                <w:div w:id="560334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9642069">
      <w:bodyDiv w:val="1"/>
      <w:marLeft w:val="0"/>
      <w:marRight w:val="0"/>
      <w:marTop w:val="0"/>
      <w:marBottom w:val="0"/>
      <w:divBdr>
        <w:top w:val="none" w:sz="0" w:space="0" w:color="auto"/>
        <w:left w:val="none" w:sz="0" w:space="0" w:color="auto"/>
        <w:bottom w:val="none" w:sz="0" w:space="0" w:color="auto"/>
        <w:right w:val="none" w:sz="0" w:space="0" w:color="auto"/>
      </w:divBdr>
    </w:div>
    <w:div w:id="765346846">
      <w:bodyDiv w:val="1"/>
      <w:marLeft w:val="0"/>
      <w:marRight w:val="0"/>
      <w:marTop w:val="0"/>
      <w:marBottom w:val="0"/>
      <w:divBdr>
        <w:top w:val="none" w:sz="0" w:space="0" w:color="auto"/>
        <w:left w:val="none" w:sz="0" w:space="0" w:color="auto"/>
        <w:bottom w:val="none" w:sz="0" w:space="0" w:color="auto"/>
        <w:right w:val="none" w:sz="0" w:space="0" w:color="auto"/>
      </w:divBdr>
      <w:divsChild>
        <w:div w:id="1227566264">
          <w:marLeft w:val="0"/>
          <w:marRight w:val="0"/>
          <w:marTop w:val="0"/>
          <w:marBottom w:val="0"/>
          <w:divBdr>
            <w:top w:val="none" w:sz="0" w:space="0" w:color="auto"/>
            <w:left w:val="none" w:sz="0" w:space="0" w:color="auto"/>
            <w:bottom w:val="none" w:sz="0" w:space="0" w:color="auto"/>
            <w:right w:val="none" w:sz="0" w:space="0" w:color="auto"/>
          </w:divBdr>
          <w:divsChild>
            <w:div w:id="1711879213">
              <w:marLeft w:val="0"/>
              <w:marRight w:val="0"/>
              <w:marTop w:val="0"/>
              <w:marBottom w:val="0"/>
              <w:divBdr>
                <w:top w:val="none" w:sz="0" w:space="0" w:color="auto"/>
                <w:left w:val="none" w:sz="0" w:space="0" w:color="auto"/>
                <w:bottom w:val="none" w:sz="0" w:space="0" w:color="auto"/>
                <w:right w:val="none" w:sz="0" w:space="0" w:color="auto"/>
              </w:divBdr>
              <w:divsChild>
                <w:div w:id="947929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1559069">
      <w:bodyDiv w:val="1"/>
      <w:marLeft w:val="0"/>
      <w:marRight w:val="0"/>
      <w:marTop w:val="0"/>
      <w:marBottom w:val="0"/>
      <w:divBdr>
        <w:top w:val="none" w:sz="0" w:space="0" w:color="auto"/>
        <w:left w:val="none" w:sz="0" w:space="0" w:color="auto"/>
        <w:bottom w:val="none" w:sz="0" w:space="0" w:color="auto"/>
        <w:right w:val="none" w:sz="0" w:space="0" w:color="auto"/>
      </w:divBdr>
      <w:divsChild>
        <w:div w:id="1517384890">
          <w:marLeft w:val="0"/>
          <w:marRight w:val="0"/>
          <w:marTop w:val="0"/>
          <w:marBottom w:val="0"/>
          <w:divBdr>
            <w:top w:val="none" w:sz="0" w:space="0" w:color="auto"/>
            <w:left w:val="none" w:sz="0" w:space="0" w:color="auto"/>
            <w:bottom w:val="none" w:sz="0" w:space="0" w:color="auto"/>
            <w:right w:val="none" w:sz="0" w:space="0" w:color="auto"/>
          </w:divBdr>
          <w:divsChild>
            <w:div w:id="880091164">
              <w:marLeft w:val="0"/>
              <w:marRight w:val="0"/>
              <w:marTop w:val="0"/>
              <w:marBottom w:val="0"/>
              <w:divBdr>
                <w:top w:val="none" w:sz="0" w:space="0" w:color="auto"/>
                <w:left w:val="none" w:sz="0" w:space="0" w:color="auto"/>
                <w:bottom w:val="none" w:sz="0" w:space="0" w:color="auto"/>
                <w:right w:val="none" w:sz="0" w:space="0" w:color="auto"/>
              </w:divBdr>
              <w:divsChild>
                <w:div w:id="363873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6069497">
      <w:bodyDiv w:val="1"/>
      <w:marLeft w:val="0"/>
      <w:marRight w:val="0"/>
      <w:marTop w:val="0"/>
      <w:marBottom w:val="0"/>
      <w:divBdr>
        <w:top w:val="none" w:sz="0" w:space="0" w:color="auto"/>
        <w:left w:val="none" w:sz="0" w:space="0" w:color="auto"/>
        <w:bottom w:val="none" w:sz="0" w:space="0" w:color="auto"/>
        <w:right w:val="none" w:sz="0" w:space="0" w:color="auto"/>
      </w:divBdr>
    </w:div>
    <w:div w:id="867912635">
      <w:bodyDiv w:val="1"/>
      <w:marLeft w:val="0"/>
      <w:marRight w:val="0"/>
      <w:marTop w:val="0"/>
      <w:marBottom w:val="0"/>
      <w:divBdr>
        <w:top w:val="none" w:sz="0" w:space="0" w:color="auto"/>
        <w:left w:val="none" w:sz="0" w:space="0" w:color="auto"/>
        <w:bottom w:val="none" w:sz="0" w:space="0" w:color="auto"/>
        <w:right w:val="none" w:sz="0" w:space="0" w:color="auto"/>
      </w:divBdr>
    </w:div>
    <w:div w:id="926769136">
      <w:bodyDiv w:val="1"/>
      <w:marLeft w:val="0"/>
      <w:marRight w:val="0"/>
      <w:marTop w:val="0"/>
      <w:marBottom w:val="0"/>
      <w:divBdr>
        <w:top w:val="none" w:sz="0" w:space="0" w:color="auto"/>
        <w:left w:val="none" w:sz="0" w:space="0" w:color="auto"/>
        <w:bottom w:val="none" w:sz="0" w:space="0" w:color="auto"/>
        <w:right w:val="none" w:sz="0" w:space="0" w:color="auto"/>
      </w:divBdr>
      <w:divsChild>
        <w:div w:id="767313856">
          <w:marLeft w:val="547"/>
          <w:marRight w:val="0"/>
          <w:marTop w:val="0"/>
          <w:marBottom w:val="0"/>
          <w:divBdr>
            <w:top w:val="none" w:sz="0" w:space="0" w:color="auto"/>
            <w:left w:val="none" w:sz="0" w:space="0" w:color="auto"/>
            <w:bottom w:val="none" w:sz="0" w:space="0" w:color="auto"/>
            <w:right w:val="none" w:sz="0" w:space="0" w:color="auto"/>
          </w:divBdr>
        </w:div>
        <w:div w:id="1801457562">
          <w:marLeft w:val="547"/>
          <w:marRight w:val="0"/>
          <w:marTop w:val="0"/>
          <w:marBottom w:val="0"/>
          <w:divBdr>
            <w:top w:val="none" w:sz="0" w:space="0" w:color="auto"/>
            <w:left w:val="none" w:sz="0" w:space="0" w:color="auto"/>
            <w:bottom w:val="none" w:sz="0" w:space="0" w:color="auto"/>
            <w:right w:val="none" w:sz="0" w:space="0" w:color="auto"/>
          </w:divBdr>
        </w:div>
        <w:div w:id="1903060982">
          <w:marLeft w:val="547"/>
          <w:marRight w:val="0"/>
          <w:marTop w:val="0"/>
          <w:marBottom w:val="0"/>
          <w:divBdr>
            <w:top w:val="none" w:sz="0" w:space="0" w:color="auto"/>
            <w:left w:val="none" w:sz="0" w:space="0" w:color="auto"/>
            <w:bottom w:val="none" w:sz="0" w:space="0" w:color="auto"/>
            <w:right w:val="none" w:sz="0" w:space="0" w:color="auto"/>
          </w:divBdr>
        </w:div>
      </w:divsChild>
    </w:div>
    <w:div w:id="948899543">
      <w:bodyDiv w:val="1"/>
      <w:marLeft w:val="0"/>
      <w:marRight w:val="0"/>
      <w:marTop w:val="0"/>
      <w:marBottom w:val="0"/>
      <w:divBdr>
        <w:top w:val="none" w:sz="0" w:space="0" w:color="auto"/>
        <w:left w:val="none" w:sz="0" w:space="0" w:color="auto"/>
        <w:bottom w:val="none" w:sz="0" w:space="0" w:color="auto"/>
        <w:right w:val="none" w:sz="0" w:space="0" w:color="auto"/>
      </w:divBdr>
      <w:divsChild>
        <w:div w:id="594872759">
          <w:marLeft w:val="0"/>
          <w:marRight w:val="0"/>
          <w:marTop w:val="0"/>
          <w:marBottom w:val="0"/>
          <w:divBdr>
            <w:top w:val="none" w:sz="0" w:space="0" w:color="auto"/>
            <w:left w:val="none" w:sz="0" w:space="0" w:color="auto"/>
            <w:bottom w:val="none" w:sz="0" w:space="0" w:color="auto"/>
            <w:right w:val="none" w:sz="0" w:space="0" w:color="auto"/>
          </w:divBdr>
          <w:divsChild>
            <w:div w:id="1907759043">
              <w:marLeft w:val="0"/>
              <w:marRight w:val="0"/>
              <w:marTop w:val="0"/>
              <w:marBottom w:val="0"/>
              <w:divBdr>
                <w:top w:val="none" w:sz="0" w:space="0" w:color="auto"/>
                <w:left w:val="none" w:sz="0" w:space="0" w:color="auto"/>
                <w:bottom w:val="none" w:sz="0" w:space="0" w:color="auto"/>
                <w:right w:val="none" w:sz="0" w:space="0" w:color="auto"/>
              </w:divBdr>
              <w:divsChild>
                <w:div w:id="252083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6060941">
      <w:bodyDiv w:val="1"/>
      <w:marLeft w:val="0"/>
      <w:marRight w:val="0"/>
      <w:marTop w:val="0"/>
      <w:marBottom w:val="0"/>
      <w:divBdr>
        <w:top w:val="none" w:sz="0" w:space="0" w:color="auto"/>
        <w:left w:val="none" w:sz="0" w:space="0" w:color="auto"/>
        <w:bottom w:val="none" w:sz="0" w:space="0" w:color="auto"/>
        <w:right w:val="none" w:sz="0" w:space="0" w:color="auto"/>
      </w:divBdr>
      <w:divsChild>
        <w:div w:id="608321145">
          <w:marLeft w:val="0"/>
          <w:marRight w:val="0"/>
          <w:marTop w:val="0"/>
          <w:marBottom w:val="0"/>
          <w:divBdr>
            <w:top w:val="none" w:sz="0" w:space="0" w:color="auto"/>
            <w:left w:val="none" w:sz="0" w:space="0" w:color="auto"/>
            <w:bottom w:val="none" w:sz="0" w:space="0" w:color="auto"/>
            <w:right w:val="none" w:sz="0" w:space="0" w:color="auto"/>
          </w:divBdr>
          <w:divsChild>
            <w:div w:id="1665817687">
              <w:marLeft w:val="0"/>
              <w:marRight w:val="0"/>
              <w:marTop w:val="0"/>
              <w:marBottom w:val="0"/>
              <w:divBdr>
                <w:top w:val="none" w:sz="0" w:space="0" w:color="auto"/>
                <w:left w:val="none" w:sz="0" w:space="0" w:color="auto"/>
                <w:bottom w:val="none" w:sz="0" w:space="0" w:color="auto"/>
                <w:right w:val="none" w:sz="0" w:space="0" w:color="auto"/>
              </w:divBdr>
              <w:divsChild>
                <w:div w:id="1983150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3853058">
      <w:bodyDiv w:val="1"/>
      <w:marLeft w:val="0"/>
      <w:marRight w:val="0"/>
      <w:marTop w:val="0"/>
      <w:marBottom w:val="0"/>
      <w:divBdr>
        <w:top w:val="none" w:sz="0" w:space="0" w:color="auto"/>
        <w:left w:val="none" w:sz="0" w:space="0" w:color="auto"/>
        <w:bottom w:val="none" w:sz="0" w:space="0" w:color="auto"/>
        <w:right w:val="none" w:sz="0" w:space="0" w:color="auto"/>
      </w:divBdr>
      <w:divsChild>
        <w:div w:id="760638269">
          <w:marLeft w:val="0"/>
          <w:marRight w:val="0"/>
          <w:marTop w:val="0"/>
          <w:marBottom w:val="0"/>
          <w:divBdr>
            <w:top w:val="none" w:sz="0" w:space="0" w:color="auto"/>
            <w:left w:val="none" w:sz="0" w:space="0" w:color="auto"/>
            <w:bottom w:val="none" w:sz="0" w:space="0" w:color="auto"/>
            <w:right w:val="none" w:sz="0" w:space="0" w:color="auto"/>
          </w:divBdr>
          <w:divsChild>
            <w:div w:id="1236159838">
              <w:marLeft w:val="0"/>
              <w:marRight w:val="0"/>
              <w:marTop w:val="0"/>
              <w:marBottom w:val="0"/>
              <w:divBdr>
                <w:top w:val="none" w:sz="0" w:space="0" w:color="auto"/>
                <w:left w:val="none" w:sz="0" w:space="0" w:color="auto"/>
                <w:bottom w:val="none" w:sz="0" w:space="0" w:color="auto"/>
                <w:right w:val="none" w:sz="0" w:space="0" w:color="auto"/>
              </w:divBdr>
              <w:divsChild>
                <w:div w:id="1372149017">
                  <w:marLeft w:val="0"/>
                  <w:marRight w:val="0"/>
                  <w:marTop w:val="0"/>
                  <w:marBottom w:val="0"/>
                  <w:divBdr>
                    <w:top w:val="none" w:sz="0" w:space="0" w:color="auto"/>
                    <w:left w:val="none" w:sz="0" w:space="0" w:color="auto"/>
                    <w:bottom w:val="none" w:sz="0" w:space="0" w:color="auto"/>
                    <w:right w:val="none" w:sz="0" w:space="0" w:color="auto"/>
                  </w:divBdr>
                  <w:divsChild>
                    <w:div w:id="1559051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8658094">
      <w:bodyDiv w:val="1"/>
      <w:marLeft w:val="0"/>
      <w:marRight w:val="0"/>
      <w:marTop w:val="0"/>
      <w:marBottom w:val="0"/>
      <w:divBdr>
        <w:top w:val="none" w:sz="0" w:space="0" w:color="auto"/>
        <w:left w:val="none" w:sz="0" w:space="0" w:color="auto"/>
        <w:bottom w:val="none" w:sz="0" w:space="0" w:color="auto"/>
        <w:right w:val="none" w:sz="0" w:space="0" w:color="auto"/>
      </w:divBdr>
    </w:div>
    <w:div w:id="999771353">
      <w:bodyDiv w:val="1"/>
      <w:marLeft w:val="0"/>
      <w:marRight w:val="0"/>
      <w:marTop w:val="0"/>
      <w:marBottom w:val="0"/>
      <w:divBdr>
        <w:top w:val="none" w:sz="0" w:space="0" w:color="auto"/>
        <w:left w:val="none" w:sz="0" w:space="0" w:color="auto"/>
        <w:bottom w:val="none" w:sz="0" w:space="0" w:color="auto"/>
        <w:right w:val="none" w:sz="0" w:space="0" w:color="auto"/>
      </w:divBdr>
    </w:div>
    <w:div w:id="1017200609">
      <w:bodyDiv w:val="1"/>
      <w:marLeft w:val="0"/>
      <w:marRight w:val="0"/>
      <w:marTop w:val="0"/>
      <w:marBottom w:val="0"/>
      <w:divBdr>
        <w:top w:val="none" w:sz="0" w:space="0" w:color="auto"/>
        <w:left w:val="none" w:sz="0" w:space="0" w:color="auto"/>
        <w:bottom w:val="none" w:sz="0" w:space="0" w:color="auto"/>
        <w:right w:val="none" w:sz="0" w:space="0" w:color="auto"/>
      </w:divBdr>
      <w:divsChild>
        <w:div w:id="393117543">
          <w:marLeft w:val="0"/>
          <w:marRight w:val="0"/>
          <w:marTop w:val="0"/>
          <w:marBottom w:val="0"/>
          <w:divBdr>
            <w:top w:val="none" w:sz="0" w:space="0" w:color="auto"/>
            <w:left w:val="none" w:sz="0" w:space="0" w:color="auto"/>
            <w:bottom w:val="none" w:sz="0" w:space="0" w:color="auto"/>
            <w:right w:val="none" w:sz="0" w:space="0" w:color="auto"/>
          </w:divBdr>
          <w:divsChild>
            <w:div w:id="1014962268">
              <w:marLeft w:val="0"/>
              <w:marRight w:val="0"/>
              <w:marTop w:val="0"/>
              <w:marBottom w:val="0"/>
              <w:divBdr>
                <w:top w:val="none" w:sz="0" w:space="0" w:color="auto"/>
                <w:left w:val="none" w:sz="0" w:space="0" w:color="auto"/>
                <w:bottom w:val="none" w:sz="0" w:space="0" w:color="auto"/>
                <w:right w:val="none" w:sz="0" w:space="0" w:color="auto"/>
              </w:divBdr>
              <w:divsChild>
                <w:div w:id="1689286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5612744">
      <w:bodyDiv w:val="1"/>
      <w:marLeft w:val="0"/>
      <w:marRight w:val="0"/>
      <w:marTop w:val="0"/>
      <w:marBottom w:val="0"/>
      <w:divBdr>
        <w:top w:val="none" w:sz="0" w:space="0" w:color="auto"/>
        <w:left w:val="none" w:sz="0" w:space="0" w:color="auto"/>
        <w:bottom w:val="none" w:sz="0" w:space="0" w:color="auto"/>
        <w:right w:val="none" w:sz="0" w:space="0" w:color="auto"/>
      </w:divBdr>
    </w:div>
    <w:div w:id="1114401470">
      <w:bodyDiv w:val="1"/>
      <w:marLeft w:val="0"/>
      <w:marRight w:val="0"/>
      <w:marTop w:val="0"/>
      <w:marBottom w:val="0"/>
      <w:divBdr>
        <w:top w:val="none" w:sz="0" w:space="0" w:color="auto"/>
        <w:left w:val="none" w:sz="0" w:space="0" w:color="auto"/>
        <w:bottom w:val="none" w:sz="0" w:space="0" w:color="auto"/>
        <w:right w:val="none" w:sz="0" w:space="0" w:color="auto"/>
      </w:divBdr>
    </w:div>
    <w:div w:id="1187601579">
      <w:bodyDiv w:val="1"/>
      <w:marLeft w:val="0"/>
      <w:marRight w:val="0"/>
      <w:marTop w:val="0"/>
      <w:marBottom w:val="0"/>
      <w:divBdr>
        <w:top w:val="none" w:sz="0" w:space="0" w:color="auto"/>
        <w:left w:val="none" w:sz="0" w:space="0" w:color="auto"/>
        <w:bottom w:val="none" w:sz="0" w:space="0" w:color="auto"/>
        <w:right w:val="none" w:sz="0" w:space="0" w:color="auto"/>
      </w:divBdr>
    </w:div>
    <w:div w:id="1247375255">
      <w:bodyDiv w:val="1"/>
      <w:marLeft w:val="0"/>
      <w:marRight w:val="0"/>
      <w:marTop w:val="0"/>
      <w:marBottom w:val="0"/>
      <w:divBdr>
        <w:top w:val="none" w:sz="0" w:space="0" w:color="auto"/>
        <w:left w:val="none" w:sz="0" w:space="0" w:color="auto"/>
        <w:bottom w:val="none" w:sz="0" w:space="0" w:color="auto"/>
        <w:right w:val="none" w:sz="0" w:space="0" w:color="auto"/>
      </w:divBdr>
      <w:divsChild>
        <w:div w:id="1632243588">
          <w:marLeft w:val="0"/>
          <w:marRight w:val="0"/>
          <w:marTop w:val="0"/>
          <w:marBottom w:val="0"/>
          <w:divBdr>
            <w:top w:val="none" w:sz="0" w:space="0" w:color="auto"/>
            <w:left w:val="none" w:sz="0" w:space="0" w:color="auto"/>
            <w:bottom w:val="none" w:sz="0" w:space="0" w:color="auto"/>
            <w:right w:val="none" w:sz="0" w:space="0" w:color="auto"/>
          </w:divBdr>
          <w:divsChild>
            <w:div w:id="2035305970">
              <w:marLeft w:val="0"/>
              <w:marRight w:val="0"/>
              <w:marTop w:val="0"/>
              <w:marBottom w:val="0"/>
              <w:divBdr>
                <w:top w:val="none" w:sz="0" w:space="0" w:color="auto"/>
                <w:left w:val="none" w:sz="0" w:space="0" w:color="auto"/>
                <w:bottom w:val="none" w:sz="0" w:space="0" w:color="auto"/>
                <w:right w:val="none" w:sz="0" w:space="0" w:color="auto"/>
              </w:divBdr>
              <w:divsChild>
                <w:div w:id="1132870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2177428">
      <w:bodyDiv w:val="1"/>
      <w:marLeft w:val="0"/>
      <w:marRight w:val="0"/>
      <w:marTop w:val="0"/>
      <w:marBottom w:val="0"/>
      <w:divBdr>
        <w:top w:val="none" w:sz="0" w:space="0" w:color="auto"/>
        <w:left w:val="none" w:sz="0" w:space="0" w:color="auto"/>
        <w:bottom w:val="none" w:sz="0" w:space="0" w:color="auto"/>
        <w:right w:val="none" w:sz="0" w:space="0" w:color="auto"/>
      </w:divBdr>
    </w:div>
    <w:div w:id="1272668207">
      <w:bodyDiv w:val="1"/>
      <w:marLeft w:val="0"/>
      <w:marRight w:val="0"/>
      <w:marTop w:val="0"/>
      <w:marBottom w:val="0"/>
      <w:divBdr>
        <w:top w:val="none" w:sz="0" w:space="0" w:color="auto"/>
        <w:left w:val="none" w:sz="0" w:space="0" w:color="auto"/>
        <w:bottom w:val="none" w:sz="0" w:space="0" w:color="auto"/>
        <w:right w:val="none" w:sz="0" w:space="0" w:color="auto"/>
      </w:divBdr>
    </w:div>
    <w:div w:id="1317342821">
      <w:bodyDiv w:val="1"/>
      <w:marLeft w:val="0"/>
      <w:marRight w:val="0"/>
      <w:marTop w:val="0"/>
      <w:marBottom w:val="0"/>
      <w:divBdr>
        <w:top w:val="none" w:sz="0" w:space="0" w:color="auto"/>
        <w:left w:val="none" w:sz="0" w:space="0" w:color="auto"/>
        <w:bottom w:val="none" w:sz="0" w:space="0" w:color="auto"/>
        <w:right w:val="none" w:sz="0" w:space="0" w:color="auto"/>
      </w:divBdr>
      <w:divsChild>
        <w:div w:id="2064792919">
          <w:marLeft w:val="0"/>
          <w:marRight w:val="0"/>
          <w:marTop w:val="0"/>
          <w:marBottom w:val="0"/>
          <w:divBdr>
            <w:top w:val="none" w:sz="0" w:space="0" w:color="auto"/>
            <w:left w:val="none" w:sz="0" w:space="0" w:color="auto"/>
            <w:bottom w:val="none" w:sz="0" w:space="0" w:color="auto"/>
            <w:right w:val="none" w:sz="0" w:space="0" w:color="auto"/>
          </w:divBdr>
          <w:divsChild>
            <w:div w:id="628324480">
              <w:marLeft w:val="0"/>
              <w:marRight w:val="0"/>
              <w:marTop w:val="0"/>
              <w:marBottom w:val="0"/>
              <w:divBdr>
                <w:top w:val="none" w:sz="0" w:space="0" w:color="auto"/>
                <w:left w:val="none" w:sz="0" w:space="0" w:color="auto"/>
                <w:bottom w:val="none" w:sz="0" w:space="0" w:color="auto"/>
                <w:right w:val="none" w:sz="0" w:space="0" w:color="auto"/>
              </w:divBdr>
              <w:divsChild>
                <w:div w:id="1015765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5864446">
      <w:bodyDiv w:val="1"/>
      <w:marLeft w:val="0"/>
      <w:marRight w:val="0"/>
      <w:marTop w:val="0"/>
      <w:marBottom w:val="0"/>
      <w:divBdr>
        <w:top w:val="none" w:sz="0" w:space="0" w:color="auto"/>
        <w:left w:val="none" w:sz="0" w:space="0" w:color="auto"/>
        <w:bottom w:val="none" w:sz="0" w:space="0" w:color="auto"/>
        <w:right w:val="none" w:sz="0" w:space="0" w:color="auto"/>
      </w:divBdr>
    </w:div>
    <w:div w:id="1384864780">
      <w:bodyDiv w:val="1"/>
      <w:marLeft w:val="0"/>
      <w:marRight w:val="0"/>
      <w:marTop w:val="0"/>
      <w:marBottom w:val="0"/>
      <w:divBdr>
        <w:top w:val="none" w:sz="0" w:space="0" w:color="auto"/>
        <w:left w:val="none" w:sz="0" w:space="0" w:color="auto"/>
        <w:bottom w:val="none" w:sz="0" w:space="0" w:color="auto"/>
        <w:right w:val="none" w:sz="0" w:space="0" w:color="auto"/>
      </w:divBdr>
    </w:div>
    <w:div w:id="1395548214">
      <w:bodyDiv w:val="1"/>
      <w:marLeft w:val="0"/>
      <w:marRight w:val="0"/>
      <w:marTop w:val="0"/>
      <w:marBottom w:val="0"/>
      <w:divBdr>
        <w:top w:val="none" w:sz="0" w:space="0" w:color="auto"/>
        <w:left w:val="none" w:sz="0" w:space="0" w:color="auto"/>
        <w:bottom w:val="none" w:sz="0" w:space="0" w:color="auto"/>
        <w:right w:val="none" w:sz="0" w:space="0" w:color="auto"/>
      </w:divBdr>
      <w:divsChild>
        <w:div w:id="1023941332">
          <w:marLeft w:val="0"/>
          <w:marRight w:val="0"/>
          <w:marTop w:val="0"/>
          <w:marBottom w:val="0"/>
          <w:divBdr>
            <w:top w:val="none" w:sz="0" w:space="0" w:color="auto"/>
            <w:left w:val="none" w:sz="0" w:space="0" w:color="auto"/>
            <w:bottom w:val="none" w:sz="0" w:space="0" w:color="auto"/>
            <w:right w:val="none" w:sz="0" w:space="0" w:color="auto"/>
          </w:divBdr>
          <w:divsChild>
            <w:div w:id="1561287191">
              <w:marLeft w:val="0"/>
              <w:marRight w:val="0"/>
              <w:marTop w:val="0"/>
              <w:marBottom w:val="0"/>
              <w:divBdr>
                <w:top w:val="none" w:sz="0" w:space="0" w:color="auto"/>
                <w:left w:val="none" w:sz="0" w:space="0" w:color="auto"/>
                <w:bottom w:val="none" w:sz="0" w:space="0" w:color="auto"/>
                <w:right w:val="none" w:sz="0" w:space="0" w:color="auto"/>
              </w:divBdr>
              <w:divsChild>
                <w:div w:id="1296988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3672558">
      <w:bodyDiv w:val="1"/>
      <w:marLeft w:val="0"/>
      <w:marRight w:val="0"/>
      <w:marTop w:val="0"/>
      <w:marBottom w:val="0"/>
      <w:divBdr>
        <w:top w:val="none" w:sz="0" w:space="0" w:color="auto"/>
        <w:left w:val="none" w:sz="0" w:space="0" w:color="auto"/>
        <w:bottom w:val="none" w:sz="0" w:space="0" w:color="auto"/>
        <w:right w:val="none" w:sz="0" w:space="0" w:color="auto"/>
      </w:divBdr>
    </w:div>
    <w:div w:id="1549950858">
      <w:bodyDiv w:val="1"/>
      <w:marLeft w:val="0"/>
      <w:marRight w:val="0"/>
      <w:marTop w:val="0"/>
      <w:marBottom w:val="0"/>
      <w:divBdr>
        <w:top w:val="none" w:sz="0" w:space="0" w:color="auto"/>
        <w:left w:val="none" w:sz="0" w:space="0" w:color="auto"/>
        <w:bottom w:val="none" w:sz="0" w:space="0" w:color="auto"/>
        <w:right w:val="none" w:sz="0" w:space="0" w:color="auto"/>
      </w:divBdr>
    </w:div>
    <w:div w:id="1607232326">
      <w:bodyDiv w:val="1"/>
      <w:marLeft w:val="0"/>
      <w:marRight w:val="0"/>
      <w:marTop w:val="0"/>
      <w:marBottom w:val="0"/>
      <w:divBdr>
        <w:top w:val="none" w:sz="0" w:space="0" w:color="auto"/>
        <w:left w:val="none" w:sz="0" w:space="0" w:color="auto"/>
        <w:bottom w:val="none" w:sz="0" w:space="0" w:color="auto"/>
        <w:right w:val="none" w:sz="0" w:space="0" w:color="auto"/>
      </w:divBdr>
      <w:divsChild>
        <w:div w:id="1922517268">
          <w:marLeft w:val="0"/>
          <w:marRight w:val="0"/>
          <w:marTop w:val="0"/>
          <w:marBottom w:val="0"/>
          <w:divBdr>
            <w:top w:val="none" w:sz="0" w:space="0" w:color="auto"/>
            <w:left w:val="none" w:sz="0" w:space="0" w:color="auto"/>
            <w:bottom w:val="none" w:sz="0" w:space="0" w:color="auto"/>
            <w:right w:val="none" w:sz="0" w:space="0" w:color="auto"/>
          </w:divBdr>
          <w:divsChild>
            <w:div w:id="1952012713">
              <w:marLeft w:val="0"/>
              <w:marRight w:val="0"/>
              <w:marTop w:val="0"/>
              <w:marBottom w:val="0"/>
              <w:divBdr>
                <w:top w:val="none" w:sz="0" w:space="0" w:color="auto"/>
                <w:left w:val="none" w:sz="0" w:space="0" w:color="auto"/>
                <w:bottom w:val="none" w:sz="0" w:space="0" w:color="auto"/>
                <w:right w:val="none" w:sz="0" w:space="0" w:color="auto"/>
              </w:divBdr>
              <w:divsChild>
                <w:div w:id="2017608695">
                  <w:marLeft w:val="0"/>
                  <w:marRight w:val="0"/>
                  <w:marTop w:val="0"/>
                  <w:marBottom w:val="0"/>
                  <w:divBdr>
                    <w:top w:val="none" w:sz="0" w:space="0" w:color="auto"/>
                    <w:left w:val="none" w:sz="0" w:space="0" w:color="auto"/>
                    <w:bottom w:val="none" w:sz="0" w:space="0" w:color="auto"/>
                    <w:right w:val="none" w:sz="0" w:space="0" w:color="auto"/>
                  </w:divBdr>
                  <w:divsChild>
                    <w:div w:id="872377874">
                      <w:marLeft w:val="0"/>
                      <w:marRight w:val="0"/>
                      <w:marTop w:val="0"/>
                      <w:marBottom w:val="0"/>
                      <w:divBdr>
                        <w:top w:val="none" w:sz="0" w:space="0" w:color="auto"/>
                        <w:left w:val="none" w:sz="0" w:space="0" w:color="auto"/>
                        <w:bottom w:val="none" w:sz="0" w:space="0" w:color="auto"/>
                        <w:right w:val="none" w:sz="0" w:space="0" w:color="auto"/>
                      </w:divBdr>
                      <w:divsChild>
                        <w:div w:id="1487824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64428995">
      <w:bodyDiv w:val="1"/>
      <w:marLeft w:val="0"/>
      <w:marRight w:val="0"/>
      <w:marTop w:val="0"/>
      <w:marBottom w:val="0"/>
      <w:divBdr>
        <w:top w:val="none" w:sz="0" w:space="0" w:color="auto"/>
        <w:left w:val="none" w:sz="0" w:space="0" w:color="auto"/>
        <w:bottom w:val="none" w:sz="0" w:space="0" w:color="auto"/>
        <w:right w:val="none" w:sz="0" w:space="0" w:color="auto"/>
      </w:divBdr>
      <w:divsChild>
        <w:div w:id="263922219">
          <w:marLeft w:val="720"/>
          <w:marRight w:val="0"/>
          <w:marTop w:val="0"/>
          <w:marBottom w:val="0"/>
          <w:divBdr>
            <w:top w:val="none" w:sz="0" w:space="0" w:color="auto"/>
            <w:left w:val="none" w:sz="0" w:space="0" w:color="auto"/>
            <w:bottom w:val="none" w:sz="0" w:space="0" w:color="auto"/>
            <w:right w:val="none" w:sz="0" w:space="0" w:color="auto"/>
          </w:divBdr>
        </w:div>
      </w:divsChild>
    </w:div>
    <w:div w:id="1729525534">
      <w:bodyDiv w:val="1"/>
      <w:marLeft w:val="0"/>
      <w:marRight w:val="0"/>
      <w:marTop w:val="0"/>
      <w:marBottom w:val="0"/>
      <w:divBdr>
        <w:top w:val="none" w:sz="0" w:space="0" w:color="auto"/>
        <w:left w:val="none" w:sz="0" w:space="0" w:color="auto"/>
        <w:bottom w:val="none" w:sz="0" w:space="0" w:color="auto"/>
        <w:right w:val="none" w:sz="0" w:space="0" w:color="auto"/>
      </w:divBdr>
      <w:divsChild>
        <w:div w:id="1769809605">
          <w:marLeft w:val="0"/>
          <w:marRight w:val="0"/>
          <w:marTop w:val="0"/>
          <w:marBottom w:val="0"/>
          <w:divBdr>
            <w:top w:val="none" w:sz="0" w:space="0" w:color="auto"/>
            <w:left w:val="none" w:sz="0" w:space="0" w:color="auto"/>
            <w:bottom w:val="none" w:sz="0" w:space="0" w:color="auto"/>
            <w:right w:val="none" w:sz="0" w:space="0" w:color="auto"/>
          </w:divBdr>
          <w:divsChild>
            <w:div w:id="1210846442">
              <w:marLeft w:val="0"/>
              <w:marRight w:val="0"/>
              <w:marTop w:val="0"/>
              <w:marBottom w:val="0"/>
              <w:divBdr>
                <w:top w:val="none" w:sz="0" w:space="0" w:color="auto"/>
                <w:left w:val="none" w:sz="0" w:space="0" w:color="auto"/>
                <w:bottom w:val="none" w:sz="0" w:space="0" w:color="auto"/>
                <w:right w:val="none" w:sz="0" w:space="0" w:color="auto"/>
              </w:divBdr>
              <w:divsChild>
                <w:div w:id="546456482">
                  <w:marLeft w:val="0"/>
                  <w:marRight w:val="0"/>
                  <w:marTop w:val="0"/>
                  <w:marBottom w:val="0"/>
                  <w:divBdr>
                    <w:top w:val="none" w:sz="0" w:space="0" w:color="auto"/>
                    <w:left w:val="none" w:sz="0" w:space="0" w:color="auto"/>
                    <w:bottom w:val="none" w:sz="0" w:space="0" w:color="auto"/>
                    <w:right w:val="none" w:sz="0" w:space="0" w:color="auto"/>
                  </w:divBdr>
                  <w:divsChild>
                    <w:div w:id="1965966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4002658">
      <w:bodyDiv w:val="1"/>
      <w:marLeft w:val="0"/>
      <w:marRight w:val="0"/>
      <w:marTop w:val="0"/>
      <w:marBottom w:val="0"/>
      <w:divBdr>
        <w:top w:val="none" w:sz="0" w:space="0" w:color="auto"/>
        <w:left w:val="none" w:sz="0" w:space="0" w:color="auto"/>
        <w:bottom w:val="none" w:sz="0" w:space="0" w:color="auto"/>
        <w:right w:val="none" w:sz="0" w:space="0" w:color="auto"/>
      </w:divBdr>
    </w:div>
    <w:div w:id="1834492446">
      <w:bodyDiv w:val="1"/>
      <w:marLeft w:val="0"/>
      <w:marRight w:val="0"/>
      <w:marTop w:val="0"/>
      <w:marBottom w:val="0"/>
      <w:divBdr>
        <w:top w:val="none" w:sz="0" w:space="0" w:color="auto"/>
        <w:left w:val="none" w:sz="0" w:space="0" w:color="auto"/>
        <w:bottom w:val="none" w:sz="0" w:space="0" w:color="auto"/>
        <w:right w:val="none" w:sz="0" w:space="0" w:color="auto"/>
      </w:divBdr>
      <w:divsChild>
        <w:div w:id="1135366649">
          <w:marLeft w:val="0"/>
          <w:marRight w:val="0"/>
          <w:marTop w:val="0"/>
          <w:marBottom w:val="0"/>
          <w:divBdr>
            <w:top w:val="none" w:sz="0" w:space="0" w:color="auto"/>
            <w:left w:val="none" w:sz="0" w:space="0" w:color="auto"/>
            <w:bottom w:val="none" w:sz="0" w:space="0" w:color="auto"/>
            <w:right w:val="none" w:sz="0" w:space="0" w:color="auto"/>
          </w:divBdr>
          <w:divsChild>
            <w:div w:id="2060592679">
              <w:marLeft w:val="0"/>
              <w:marRight w:val="0"/>
              <w:marTop w:val="0"/>
              <w:marBottom w:val="0"/>
              <w:divBdr>
                <w:top w:val="none" w:sz="0" w:space="0" w:color="auto"/>
                <w:left w:val="none" w:sz="0" w:space="0" w:color="auto"/>
                <w:bottom w:val="none" w:sz="0" w:space="0" w:color="auto"/>
                <w:right w:val="none" w:sz="0" w:space="0" w:color="auto"/>
              </w:divBdr>
              <w:divsChild>
                <w:div w:id="147478167">
                  <w:marLeft w:val="0"/>
                  <w:marRight w:val="0"/>
                  <w:marTop w:val="0"/>
                  <w:marBottom w:val="0"/>
                  <w:divBdr>
                    <w:top w:val="none" w:sz="0" w:space="0" w:color="auto"/>
                    <w:left w:val="none" w:sz="0" w:space="0" w:color="auto"/>
                    <w:bottom w:val="none" w:sz="0" w:space="0" w:color="auto"/>
                    <w:right w:val="none" w:sz="0" w:space="0" w:color="auto"/>
                  </w:divBdr>
                  <w:divsChild>
                    <w:div w:id="146408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7037448">
      <w:bodyDiv w:val="1"/>
      <w:marLeft w:val="0"/>
      <w:marRight w:val="0"/>
      <w:marTop w:val="0"/>
      <w:marBottom w:val="0"/>
      <w:divBdr>
        <w:top w:val="none" w:sz="0" w:space="0" w:color="auto"/>
        <w:left w:val="none" w:sz="0" w:space="0" w:color="auto"/>
        <w:bottom w:val="none" w:sz="0" w:space="0" w:color="auto"/>
        <w:right w:val="none" w:sz="0" w:space="0" w:color="auto"/>
      </w:divBdr>
      <w:divsChild>
        <w:div w:id="770668378">
          <w:marLeft w:val="0"/>
          <w:marRight w:val="0"/>
          <w:marTop w:val="0"/>
          <w:marBottom w:val="0"/>
          <w:divBdr>
            <w:top w:val="none" w:sz="0" w:space="0" w:color="auto"/>
            <w:left w:val="none" w:sz="0" w:space="0" w:color="auto"/>
            <w:bottom w:val="none" w:sz="0" w:space="0" w:color="auto"/>
            <w:right w:val="none" w:sz="0" w:space="0" w:color="auto"/>
          </w:divBdr>
          <w:divsChild>
            <w:div w:id="341199251">
              <w:marLeft w:val="0"/>
              <w:marRight w:val="0"/>
              <w:marTop w:val="0"/>
              <w:marBottom w:val="0"/>
              <w:divBdr>
                <w:top w:val="none" w:sz="0" w:space="0" w:color="auto"/>
                <w:left w:val="none" w:sz="0" w:space="0" w:color="auto"/>
                <w:bottom w:val="none" w:sz="0" w:space="0" w:color="auto"/>
                <w:right w:val="none" w:sz="0" w:space="0" w:color="auto"/>
              </w:divBdr>
              <w:divsChild>
                <w:div w:id="1397047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8273972">
      <w:bodyDiv w:val="1"/>
      <w:marLeft w:val="0"/>
      <w:marRight w:val="0"/>
      <w:marTop w:val="0"/>
      <w:marBottom w:val="0"/>
      <w:divBdr>
        <w:top w:val="none" w:sz="0" w:space="0" w:color="auto"/>
        <w:left w:val="none" w:sz="0" w:space="0" w:color="auto"/>
        <w:bottom w:val="none" w:sz="0" w:space="0" w:color="auto"/>
        <w:right w:val="none" w:sz="0" w:space="0" w:color="auto"/>
      </w:divBdr>
    </w:div>
    <w:div w:id="1955206507">
      <w:bodyDiv w:val="1"/>
      <w:marLeft w:val="0"/>
      <w:marRight w:val="0"/>
      <w:marTop w:val="0"/>
      <w:marBottom w:val="0"/>
      <w:divBdr>
        <w:top w:val="none" w:sz="0" w:space="0" w:color="auto"/>
        <w:left w:val="none" w:sz="0" w:space="0" w:color="auto"/>
        <w:bottom w:val="none" w:sz="0" w:space="0" w:color="auto"/>
        <w:right w:val="none" w:sz="0" w:space="0" w:color="auto"/>
      </w:divBdr>
    </w:div>
    <w:div w:id="1973947854">
      <w:bodyDiv w:val="1"/>
      <w:marLeft w:val="0"/>
      <w:marRight w:val="0"/>
      <w:marTop w:val="0"/>
      <w:marBottom w:val="0"/>
      <w:divBdr>
        <w:top w:val="none" w:sz="0" w:space="0" w:color="auto"/>
        <w:left w:val="none" w:sz="0" w:space="0" w:color="auto"/>
        <w:bottom w:val="none" w:sz="0" w:space="0" w:color="auto"/>
        <w:right w:val="none" w:sz="0" w:space="0" w:color="auto"/>
      </w:divBdr>
    </w:div>
    <w:div w:id="2146770344">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image" Target="media/image2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22.emf"/><Relationship Id="rId31" Type="http://schemas.openxmlformats.org/officeDocument/2006/relationships/image" Target="media/image23.emf"/><Relationship Id="rId32" Type="http://schemas.openxmlformats.org/officeDocument/2006/relationships/image" Target="media/image24.emf"/><Relationship Id="rId9" Type="http://schemas.openxmlformats.org/officeDocument/2006/relationships/image" Target="media/image1.jpe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image" Target="media/image25.emf"/><Relationship Id="rId34" Type="http://schemas.openxmlformats.org/officeDocument/2006/relationships/image" Target="media/image26.emf"/><Relationship Id="rId35" Type="http://schemas.openxmlformats.org/officeDocument/2006/relationships/image" Target="media/image27.emf"/><Relationship Id="rId36" Type="http://schemas.openxmlformats.org/officeDocument/2006/relationships/hyperlink" Target="http://www.crcpress.com/browse/series/CRCLIBINFSCI" TargetMode="Externa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37" Type="http://schemas.openxmlformats.org/officeDocument/2006/relationships/hyperlink" Target="http://link.springer.com/article/10.1007/s13735-012-0030-4" TargetMode="External"/><Relationship Id="rId38" Type="http://schemas.openxmlformats.org/officeDocument/2006/relationships/footer" Target="footer1.xml"/><Relationship Id="rId39" Type="http://schemas.openxmlformats.org/officeDocument/2006/relationships/footer" Target="footer2.xml"/><Relationship Id="rId40" Type="http://schemas.openxmlformats.org/officeDocument/2006/relationships/fontTable" Target="fontTable.xml"/><Relationship Id="rId41" Type="http://schemas.openxmlformats.org/officeDocument/2006/relationships/theme" Target="theme/theme1.xml"/></Relationships>
</file>

<file path=word/_rels/footnotes.xml.rels><?xml version="1.0" encoding="UTF-8" standalone="yes"?>
<Relationships xmlns="http://schemas.openxmlformats.org/package/2006/relationships"><Relationship Id="rId3" Type="http://schemas.openxmlformats.org/officeDocument/2006/relationships/hyperlink" Target="http://www.clef-initiative.eu/web/clef-initiative/home" TargetMode="External"/><Relationship Id="rId4" Type="http://schemas.openxmlformats.org/officeDocument/2006/relationships/hyperlink" Target="http://ismir2004.ismir.net/ISMIR_Contest.html" TargetMode="External"/><Relationship Id="rId5" Type="http://schemas.openxmlformats.org/officeDocument/2006/relationships/hyperlink" Target="http://www.music-ir.org/mirex/wiki/" TargetMode="External"/><Relationship Id="rId6" Type="http://schemas.openxmlformats.org/officeDocument/2006/relationships/hyperlink" Target="http://www.multimediaeval.org/about/" TargetMode="External"/><Relationship Id="rId1" Type="http://schemas.openxmlformats.org/officeDocument/2006/relationships/hyperlink" Target="http://trec.nist.gov/overview.html" TargetMode="External"/><Relationship Id="rId2" Type="http://schemas.openxmlformats.org/officeDocument/2006/relationships/hyperlink" Target="http://trec.nist.gov/overview.html"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3DA1DF8-599B-FF43-934A-12F236D2FF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TotalTime>
  <Pages>82</Pages>
  <Words>19715</Words>
  <Characters>108436</Characters>
  <Application>Microsoft Macintosh Word</Application>
  <DocSecurity>0</DocSecurity>
  <Lines>903</Lines>
  <Paragraphs>255</Paragraphs>
  <ScaleCrop>false</ScaleCrop>
  <Company>OWN</Company>
  <LinksUpToDate>false</LinksUpToDate>
  <CharactersWithSpaces>127896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Adriana Suarez</dc:creator>
  <cp:keywords/>
  <dc:description/>
  <cp:lastModifiedBy>Adriana Suarez</cp:lastModifiedBy>
  <cp:revision>28</cp:revision>
  <cp:lastPrinted>2015-08-21T16:53:00Z</cp:lastPrinted>
  <dcterms:created xsi:type="dcterms:W3CDTF">2015-08-21T16:52:00Z</dcterms:created>
  <dcterms:modified xsi:type="dcterms:W3CDTF">2015-08-22T03:05:00Z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adriana.suarez01@estudiant.upf.edu@www.mendeley.com</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